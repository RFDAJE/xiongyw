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000000" w:rsidRDefault="00382FCD">
      <w:pPr>
        <w:jc w:val="center"/>
        <w:rPr>
          <w:rFonts w:hint="eastAsia"/>
          <w:b/>
          <w:sz w:val="84"/>
        </w:rPr>
      </w:pPr>
      <w:bookmarkStart w:id="0" w:name="_GoBack"/>
      <w:bookmarkEnd w:id="0"/>
      <w:r>
        <w:rPr>
          <w:rFonts w:hint="eastAsia"/>
          <w:b/>
          <w:sz w:val="84"/>
        </w:rPr>
        <w:t>法语动词记忆表</w:t>
      </w:r>
    </w:p>
    <w:p w:rsidR="00000000" w:rsidRDefault="00382FCD">
      <w:pPr>
        <w:jc w:val="center"/>
        <w:rPr>
          <w:rFonts w:hint="eastAsia"/>
          <w:b/>
          <w:sz w:val="28"/>
        </w:rPr>
      </w:pPr>
    </w:p>
    <w:p w:rsidR="00000000" w:rsidRDefault="00382FCD">
      <w:pPr>
        <w:jc w:val="center"/>
        <w:rPr>
          <w:rFonts w:hint="eastAsia"/>
          <w:b/>
          <w:sz w:val="28"/>
        </w:rPr>
      </w:pPr>
      <w:r>
        <w:rPr>
          <w:rFonts w:hint="eastAsia"/>
          <w:b/>
          <w:sz w:val="28"/>
        </w:rPr>
        <w:t>目录</w:t>
      </w:r>
    </w:p>
    <w:p w:rsidR="00000000" w:rsidRDefault="00382FCD">
      <w:pPr>
        <w:jc w:val="center"/>
        <w:rPr>
          <w:rFonts w:hint="eastAsia"/>
          <w:b/>
          <w:sz w:val="28"/>
        </w:rPr>
      </w:pPr>
    </w:p>
    <w:p w:rsidR="00000000" w:rsidRDefault="00382FCD">
      <w:pPr>
        <w:numPr>
          <w:ilvl w:val="0"/>
          <w:numId w:val="1"/>
        </w:numPr>
        <w:rPr>
          <w:rFonts w:hint="eastAsia"/>
          <w:sz w:val="28"/>
        </w:rPr>
      </w:pPr>
      <w:r>
        <w:rPr>
          <w:rFonts w:hint="eastAsia"/>
          <w:sz w:val="28"/>
        </w:rPr>
        <w:t>语式与时态</w:t>
      </w:r>
    </w:p>
    <w:p w:rsidR="00000000" w:rsidRDefault="00382FCD">
      <w:pPr>
        <w:numPr>
          <w:ilvl w:val="0"/>
          <w:numId w:val="1"/>
        </w:numPr>
        <w:rPr>
          <w:rFonts w:hint="eastAsia"/>
          <w:sz w:val="28"/>
        </w:rPr>
      </w:pPr>
      <w:r>
        <w:rPr>
          <w:rFonts w:hint="eastAsia"/>
          <w:sz w:val="28"/>
        </w:rPr>
        <w:t>语体：被动态</w:t>
      </w:r>
    </w:p>
    <w:p w:rsidR="00000000" w:rsidRDefault="00382FCD">
      <w:pPr>
        <w:numPr>
          <w:ilvl w:val="0"/>
          <w:numId w:val="1"/>
        </w:numPr>
        <w:rPr>
          <w:rFonts w:hint="eastAsia"/>
          <w:sz w:val="28"/>
        </w:rPr>
      </w:pPr>
      <w:r>
        <w:rPr>
          <w:rFonts w:hint="eastAsia"/>
          <w:sz w:val="28"/>
        </w:rPr>
        <w:t>规则动词（第一、第二组）的变位</w:t>
      </w:r>
    </w:p>
    <w:p w:rsidR="00000000" w:rsidRDefault="00382FCD">
      <w:pPr>
        <w:numPr>
          <w:ilvl w:val="0"/>
          <w:numId w:val="1"/>
        </w:numPr>
        <w:rPr>
          <w:rFonts w:hint="eastAsia"/>
          <w:sz w:val="28"/>
        </w:rPr>
      </w:pPr>
      <w:r>
        <w:rPr>
          <w:rFonts w:hint="eastAsia"/>
          <w:b/>
          <w:sz w:val="28"/>
        </w:rPr>
        <w:t>350</w:t>
      </w:r>
      <w:r>
        <w:rPr>
          <w:rFonts w:hint="eastAsia"/>
          <w:b/>
          <w:sz w:val="28"/>
        </w:rPr>
        <w:t>个常用不规则动词的变位</w:t>
      </w:r>
    </w:p>
    <w:p w:rsidR="00000000" w:rsidRDefault="00382FCD">
      <w:pPr>
        <w:rPr>
          <w:rFonts w:hint="eastAsia"/>
          <w:sz w:val="28"/>
        </w:rPr>
      </w:pPr>
    </w:p>
    <w:p w:rsidR="00000000" w:rsidRDefault="00382FCD">
      <w:pPr>
        <w:numPr>
          <w:ilvl w:val="0"/>
          <w:numId w:val="1"/>
        </w:numPr>
        <w:rPr>
          <w:rFonts w:hint="eastAsia"/>
          <w:sz w:val="28"/>
        </w:rPr>
      </w:pPr>
      <w:r>
        <w:rPr>
          <w:rFonts w:hint="eastAsia"/>
          <w:b/>
          <w:sz w:val="28"/>
        </w:rPr>
        <w:t>代动词的意义</w:t>
      </w:r>
    </w:p>
    <w:p w:rsidR="00000000" w:rsidRDefault="00382FCD">
      <w:pPr>
        <w:numPr>
          <w:ilvl w:val="0"/>
          <w:numId w:val="1"/>
        </w:numPr>
        <w:rPr>
          <w:rFonts w:hint="eastAsia"/>
          <w:sz w:val="28"/>
        </w:rPr>
      </w:pPr>
      <w:r>
        <w:rPr>
          <w:rFonts w:hint="eastAsia"/>
          <w:b/>
          <w:sz w:val="28"/>
        </w:rPr>
        <w:t>单宾语、双宾语的动词的用法</w:t>
      </w:r>
    </w:p>
    <w:p w:rsidR="00000000" w:rsidRDefault="00382FCD">
      <w:pPr>
        <w:numPr>
          <w:ilvl w:val="0"/>
          <w:numId w:val="1"/>
        </w:numPr>
        <w:rPr>
          <w:rFonts w:hint="eastAsia"/>
          <w:sz w:val="28"/>
        </w:rPr>
      </w:pPr>
      <w:r>
        <w:rPr>
          <w:rFonts w:hint="eastAsia"/>
          <w:sz w:val="28"/>
        </w:rPr>
        <w:t>多宾语动词</w:t>
      </w:r>
    </w:p>
    <w:p w:rsidR="00000000" w:rsidRDefault="00382FCD">
      <w:pPr>
        <w:numPr>
          <w:ilvl w:val="0"/>
          <w:numId w:val="1"/>
        </w:numPr>
        <w:rPr>
          <w:rFonts w:hint="eastAsia"/>
          <w:sz w:val="28"/>
        </w:rPr>
      </w:pPr>
      <w:r>
        <w:rPr>
          <w:rFonts w:hint="eastAsia"/>
          <w:sz w:val="28"/>
        </w:rPr>
        <w:t>助动词ê</w:t>
      </w:r>
      <w:r>
        <w:rPr>
          <w:rFonts w:hint="eastAsia"/>
          <w:sz w:val="28"/>
        </w:rPr>
        <w:t>tre</w:t>
      </w:r>
      <w:r>
        <w:rPr>
          <w:rFonts w:hint="eastAsia"/>
          <w:sz w:val="28"/>
        </w:rPr>
        <w:t>、</w:t>
      </w:r>
      <w:r>
        <w:rPr>
          <w:rFonts w:hint="eastAsia"/>
          <w:sz w:val="28"/>
        </w:rPr>
        <w:t>avoir</w:t>
      </w:r>
      <w:r>
        <w:rPr>
          <w:rFonts w:hint="eastAsia"/>
          <w:sz w:val="28"/>
        </w:rPr>
        <w:t>和半助动词</w:t>
      </w:r>
    </w:p>
    <w:p w:rsidR="00000000" w:rsidRDefault="00382FCD">
      <w:pPr>
        <w:numPr>
          <w:ilvl w:val="0"/>
          <w:numId w:val="1"/>
        </w:numPr>
        <w:rPr>
          <w:rFonts w:hint="eastAsia"/>
          <w:sz w:val="28"/>
        </w:rPr>
      </w:pPr>
      <w:r>
        <w:rPr>
          <w:rFonts w:hint="eastAsia"/>
          <w:sz w:val="28"/>
        </w:rPr>
        <w:t>独立动词</w:t>
      </w:r>
    </w:p>
    <w:p w:rsidR="00000000" w:rsidRDefault="00382FCD">
      <w:pPr>
        <w:numPr>
          <w:ilvl w:val="0"/>
          <w:numId w:val="1"/>
        </w:numPr>
        <w:rPr>
          <w:rFonts w:hint="eastAsia"/>
          <w:sz w:val="28"/>
        </w:rPr>
      </w:pPr>
      <w:r>
        <w:rPr>
          <w:rFonts w:hint="eastAsia"/>
          <w:sz w:val="28"/>
        </w:rPr>
        <w:t>系表动词</w:t>
      </w:r>
    </w:p>
    <w:p w:rsidR="00000000" w:rsidRDefault="00382FCD">
      <w:pPr>
        <w:numPr>
          <w:ilvl w:val="0"/>
          <w:numId w:val="1"/>
        </w:numPr>
        <w:rPr>
          <w:rFonts w:hint="eastAsia"/>
          <w:b/>
          <w:sz w:val="28"/>
        </w:rPr>
      </w:pPr>
      <w:r>
        <w:rPr>
          <w:rFonts w:hint="eastAsia"/>
          <w:sz w:val="28"/>
        </w:rPr>
        <w:t>无人称动词</w:t>
      </w:r>
    </w:p>
    <w:p w:rsidR="00000000" w:rsidRDefault="00382FCD">
      <w:pPr>
        <w:jc w:val="center"/>
        <w:rPr>
          <w:rFonts w:hint="eastAsia"/>
          <w:b/>
          <w:sz w:val="28"/>
        </w:rPr>
      </w:pPr>
      <w:r>
        <w:rPr>
          <w:rFonts w:hint="eastAsia"/>
          <w:b/>
          <w:sz w:val="28"/>
        </w:rPr>
        <w:br w:type="page"/>
      </w:r>
    </w:p>
    <w:p w:rsidR="00000000" w:rsidRDefault="00382FCD">
      <w:pPr>
        <w:jc w:val="center"/>
        <w:rPr>
          <w:rFonts w:hint="eastAsia"/>
          <w:b/>
          <w:sz w:val="28"/>
        </w:rPr>
      </w:pPr>
      <w:r>
        <w:rPr>
          <w:rFonts w:hint="eastAsia"/>
          <w:b/>
          <w:sz w:val="28"/>
        </w:rPr>
        <w:t>图例</w:t>
      </w:r>
    </w:p>
    <w:p w:rsidR="00000000" w:rsidRDefault="00382FCD">
      <w:pPr>
        <w:jc w:val="center"/>
        <w:rPr>
          <w:rFonts w:hint="eastAsia"/>
          <w:b/>
          <w:sz w:val="28"/>
        </w:rPr>
      </w:pPr>
    </w:p>
    <w:p w:rsidR="00000000" w:rsidRDefault="00382FCD">
      <w:pPr>
        <w:jc w:val="left"/>
        <w:rPr>
          <w:rFonts w:hint="eastAsia"/>
          <w:sz w:val="28"/>
        </w:rPr>
      </w:pPr>
      <w:r>
        <w:rPr>
          <w:rFonts w:hint="eastAsia"/>
          <w:b/>
          <w:sz w:val="28"/>
        </w:rPr>
        <w:t>1</w:t>
      </w:r>
      <w:r>
        <w:rPr>
          <w:rFonts w:hint="eastAsia"/>
          <w:b/>
          <w:sz w:val="28"/>
        </w:rPr>
        <w:t>、粗体是强调难点、要点、或容易忽视的地方</w:t>
      </w:r>
    </w:p>
    <w:p w:rsidR="00000000" w:rsidRDefault="00382FCD">
      <w:pPr>
        <w:jc w:val="left"/>
        <w:rPr>
          <w:rFonts w:hint="eastAsia"/>
          <w:i/>
          <w:sz w:val="28"/>
        </w:rPr>
      </w:pPr>
      <w:r>
        <w:rPr>
          <w:rFonts w:hint="eastAsia"/>
          <w:sz w:val="28"/>
        </w:rPr>
        <w:t>2</w:t>
      </w:r>
      <w:r>
        <w:rPr>
          <w:rFonts w:hint="eastAsia"/>
          <w:sz w:val="28"/>
        </w:rPr>
        <w:t>、</w:t>
      </w:r>
      <w:r>
        <w:rPr>
          <w:rFonts w:hint="eastAsia"/>
          <w:i/>
          <w:sz w:val="28"/>
        </w:rPr>
        <w:t>【斜体方括号】是注释或说明</w:t>
      </w:r>
    </w:p>
    <w:p w:rsidR="00000000" w:rsidRDefault="00382FCD">
      <w:pPr>
        <w:jc w:val="left"/>
        <w:rPr>
          <w:rFonts w:hint="eastAsia"/>
          <w:strike/>
          <w:sz w:val="28"/>
        </w:rPr>
      </w:pPr>
      <w:r>
        <w:rPr>
          <w:rFonts w:hint="eastAsia"/>
          <w:sz w:val="28"/>
        </w:rPr>
        <w:t>3</w:t>
      </w:r>
      <w:r>
        <w:rPr>
          <w:rFonts w:hint="eastAsia"/>
          <w:sz w:val="28"/>
        </w:rPr>
        <w:t>、（小括号）是省略</w:t>
      </w:r>
    </w:p>
    <w:p w:rsidR="00000000" w:rsidRDefault="00382FCD">
      <w:pPr>
        <w:jc w:val="left"/>
        <w:rPr>
          <w:rFonts w:hint="eastAsia"/>
          <w:strike/>
          <w:color w:val="0000FF"/>
          <w:sz w:val="28"/>
        </w:rPr>
      </w:pPr>
      <w:r>
        <w:rPr>
          <w:rFonts w:hint="eastAsia"/>
          <w:strike/>
          <w:sz w:val="28"/>
        </w:rPr>
        <w:t>4</w:t>
      </w:r>
      <w:r>
        <w:rPr>
          <w:rFonts w:hint="eastAsia"/>
          <w:strike/>
          <w:sz w:val="28"/>
        </w:rPr>
        <w:t>、删除线是语法中允许，但不常用的</w:t>
      </w:r>
    </w:p>
    <w:p w:rsidR="00000000" w:rsidRDefault="00382FCD">
      <w:pPr>
        <w:jc w:val="left"/>
        <w:rPr>
          <w:rFonts w:hint="eastAsia"/>
          <w:strike/>
          <w:color w:val="0000FF"/>
          <w:sz w:val="28"/>
        </w:rPr>
      </w:pPr>
      <w:r>
        <w:rPr>
          <w:rFonts w:hint="eastAsia"/>
          <w:color w:val="0000FF"/>
          <w:sz w:val="28"/>
        </w:rPr>
        <w:t>5</w:t>
      </w:r>
      <w:r>
        <w:rPr>
          <w:rFonts w:hint="eastAsia"/>
          <w:color w:val="0000FF"/>
          <w:sz w:val="28"/>
        </w:rPr>
        <w:t>、蓝字是小标题或举例</w:t>
      </w:r>
    </w:p>
    <w:p w:rsidR="00000000" w:rsidRDefault="00382FCD">
      <w:pPr>
        <w:jc w:val="left"/>
        <w:rPr>
          <w:rFonts w:hint="eastAsia"/>
        </w:rPr>
      </w:pPr>
      <w:r>
        <w:rPr>
          <w:rFonts w:hint="eastAsia"/>
          <w:sz w:val="28"/>
          <w:highlight w:val="blue"/>
        </w:rPr>
        <w:t>6</w:t>
      </w:r>
      <w:r>
        <w:rPr>
          <w:rFonts w:hint="eastAsia"/>
          <w:sz w:val="28"/>
          <w:highlight w:val="blue"/>
        </w:rPr>
        <w:t>、蓝底黑字是存疑的地方</w:t>
      </w:r>
      <w:r>
        <w:rPr>
          <w:rFonts w:hint="eastAsia"/>
          <w:b/>
          <w:sz w:val="84"/>
        </w:rPr>
        <w:br w:type="page"/>
      </w:r>
      <w:r>
        <w:rPr>
          <w:rFonts w:hint="eastAsia"/>
          <w:b/>
          <w:color w:val="0000FF"/>
          <w:sz w:val="84"/>
        </w:rPr>
        <w:lastRenderedPageBreak/>
        <w:t>语式与时态</w:t>
      </w:r>
    </w:p>
    <w:p w:rsidR="00000000" w:rsidRDefault="00382FCD">
      <w:pPr>
        <w:rPr>
          <w:rFonts w:hint="eastAsia"/>
        </w:rPr>
      </w:pPr>
    </w:p>
    <w:p w:rsidR="00000000" w:rsidRDefault="00382FCD" w:rsidP="00F40A89">
      <w:pPr>
        <w:ind w:firstLineChars="200" w:firstLine="420"/>
        <w:textAlignment w:val="baseline"/>
        <w:rPr>
          <w:rFonts w:hint="eastAsia"/>
        </w:rPr>
      </w:pPr>
      <w:r>
        <w:rPr>
          <w:rFonts w:hint="eastAsia"/>
        </w:rPr>
        <w:t>法语动词有不定式</w:t>
      </w:r>
      <w:r>
        <w:rPr>
          <w:rFonts w:hint="eastAsia"/>
        </w:rPr>
        <w:t>2</w:t>
      </w:r>
      <w:r>
        <w:rPr>
          <w:rFonts w:hint="eastAsia"/>
        </w:rPr>
        <w:t>种，分词</w:t>
      </w:r>
      <w:r>
        <w:rPr>
          <w:rFonts w:hint="eastAsia"/>
        </w:rPr>
        <w:t>2</w:t>
      </w:r>
      <w:r>
        <w:rPr>
          <w:rFonts w:hint="eastAsia"/>
        </w:rPr>
        <w:t>种，副动词</w:t>
      </w:r>
      <w:r>
        <w:rPr>
          <w:rFonts w:hint="eastAsia"/>
        </w:rPr>
        <w:t>1</w:t>
      </w:r>
      <w:r>
        <w:rPr>
          <w:rFonts w:hint="eastAsia"/>
        </w:rPr>
        <w:t>种，语式</w:t>
      </w:r>
      <w:r>
        <w:rPr>
          <w:rFonts w:hint="eastAsia"/>
        </w:rPr>
        <w:t>4</w:t>
      </w:r>
      <w:r>
        <w:rPr>
          <w:rFonts w:hint="eastAsia"/>
        </w:rPr>
        <w:t>种，时态</w:t>
      </w:r>
      <w:r>
        <w:rPr>
          <w:rFonts w:hint="eastAsia"/>
        </w:rPr>
        <w:t>8</w:t>
      </w:r>
      <w:r>
        <w:rPr>
          <w:rFonts w:hint="eastAsia"/>
        </w:rPr>
        <w:t>种</w:t>
      </w:r>
      <w:r>
        <w:rPr>
          <w:rFonts w:hint="eastAsia"/>
        </w:rPr>
        <w:t>，以及口语用的时态</w:t>
      </w:r>
      <w:r>
        <w:rPr>
          <w:rFonts w:hint="eastAsia"/>
        </w:rPr>
        <w:t>2</w:t>
      </w:r>
      <w:r>
        <w:rPr>
          <w:rFonts w:hint="eastAsia"/>
        </w:rPr>
        <w:t>种，然后每个时态一般有</w:t>
      </w:r>
      <w:r>
        <w:rPr>
          <w:rFonts w:hint="eastAsia"/>
        </w:rPr>
        <w:t>6</w:t>
      </w:r>
      <w:r>
        <w:rPr>
          <w:rFonts w:hint="eastAsia"/>
        </w:rPr>
        <w:t>种人称变化，只要</w:t>
      </w:r>
      <w:r>
        <w:t>记住几个常用的就可以</w:t>
      </w:r>
      <w:r>
        <w:rPr>
          <w:rFonts w:hint="eastAsia"/>
        </w:rPr>
        <w:t>。</w:t>
      </w:r>
    </w:p>
    <w:p w:rsidR="00000000" w:rsidRDefault="00382FCD" w:rsidP="00F40A89">
      <w:pPr>
        <w:ind w:firstLineChars="200" w:firstLine="420"/>
        <w:textAlignment w:val="baseline"/>
        <w:rPr>
          <w:rFonts w:hint="eastAsia"/>
        </w:rPr>
      </w:pPr>
      <w:r>
        <w:rPr>
          <w:rFonts w:hint="eastAsia"/>
        </w:rPr>
        <w:t>首先，是动词的</w:t>
      </w:r>
      <w:r>
        <w:rPr>
          <w:b/>
        </w:rPr>
        <w:t>不定式</w:t>
      </w:r>
      <w:r>
        <w:rPr>
          <w:rFonts w:hint="eastAsia"/>
          <w:b/>
        </w:rPr>
        <w:t>现在时</w:t>
      </w:r>
      <w:r>
        <w:rPr>
          <w:rFonts w:hint="eastAsia"/>
        </w:rPr>
        <w:t>，以及动词</w:t>
      </w:r>
      <w:r>
        <w:rPr>
          <w:rFonts w:hint="eastAsia"/>
          <w:b/>
        </w:rPr>
        <w:t>直陈式的</w:t>
      </w:r>
      <w:r>
        <w:rPr>
          <w:b/>
        </w:rPr>
        <w:t>现在时、简单将来时、未完成过去时</w:t>
      </w:r>
      <w:r>
        <w:rPr>
          <w:rFonts w:hint="eastAsia"/>
        </w:rPr>
        <w:t>三种常用简单时态；</w:t>
      </w:r>
    </w:p>
    <w:p w:rsidR="00000000" w:rsidRDefault="00382FCD" w:rsidP="00F40A89">
      <w:pPr>
        <w:ind w:firstLineChars="200" w:firstLine="420"/>
        <w:textAlignment w:val="baseline"/>
        <w:rPr>
          <w:rFonts w:hint="eastAsia"/>
        </w:rPr>
      </w:pPr>
      <w:r>
        <w:t>然后，其实复合时态</w:t>
      </w:r>
      <w:r>
        <w:rPr>
          <w:rFonts w:hint="eastAsia"/>
          <w:i/>
        </w:rPr>
        <w:t>【如：</w:t>
      </w:r>
      <w:r>
        <w:rPr>
          <w:i/>
        </w:rPr>
        <w:t>复合过去</w:t>
      </w:r>
      <w:r>
        <w:rPr>
          <w:rFonts w:hint="eastAsia"/>
          <w:i/>
        </w:rPr>
        <w:t>】</w:t>
      </w:r>
      <w:r>
        <w:t>的变</w:t>
      </w:r>
      <w:r>
        <w:rPr>
          <w:rFonts w:hint="eastAsia"/>
        </w:rPr>
        <w:t>位</w:t>
      </w:r>
      <w:r>
        <w:t>都是把助动词</w:t>
      </w:r>
      <w:r>
        <w:t>etre</w:t>
      </w:r>
      <w:r>
        <w:t>和</w:t>
      </w:r>
      <w:r>
        <w:t>avoir</w:t>
      </w:r>
      <w:r>
        <w:t>的变位，加上动词的</w:t>
      </w:r>
      <w:r>
        <w:rPr>
          <w:b/>
        </w:rPr>
        <w:t>过去分词</w:t>
      </w:r>
      <w:r>
        <w:rPr>
          <w:rFonts w:hint="eastAsia"/>
        </w:rPr>
        <w:t>；</w:t>
      </w:r>
    </w:p>
    <w:p w:rsidR="00000000" w:rsidRDefault="00382FCD" w:rsidP="00F40A89">
      <w:pPr>
        <w:ind w:firstLineChars="200" w:firstLine="420"/>
        <w:textAlignment w:val="baseline"/>
      </w:pPr>
      <w:r>
        <w:rPr>
          <w:rFonts w:hint="eastAsia"/>
        </w:rPr>
        <w:t>最后，顺便记一下很好记的</w:t>
      </w:r>
      <w:r>
        <w:rPr>
          <w:rFonts w:hint="eastAsia"/>
          <w:b/>
        </w:rPr>
        <w:t>现在分词</w:t>
      </w:r>
      <w:r>
        <w:rPr>
          <w:rFonts w:hint="eastAsia"/>
        </w:rPr>
        <w:t>。</w:t>
      </w:r>
    </w:p>
    <w:p w:rsidR="00000000" w:rsidRDefault="00382FC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40"/>
        <w:gridCol w:w="2841"/>
        <w:gridCol w:w="2841"/>
      </w:tblGrid>
      <w:tr w:rsidR="00000000">
        <w:tc>
          <w:tcPr>
            <w:tcW w:w="2840" w:type="dxa"/>
          </w:tcPr>
          <w:p w:rsidR="00000000" w:rsidRDefault="00382FCD">
            <w:pPr>
              <w:rPr>
                <w:rFonts w:hint="eastAsia"/>
              </w:rPr>
            </w:pPr>
            <w:r>
              <w:rPr>
                <w:rFonts w:hint="eastAsia"/>
                <w:color w:val="0000FF"/>
              </w:rPr>
              <w:t>动词的时态与语式</w:t>
            </w:r>
          </w:p>
        </w:tc>
        <w:tc>
          <w:tcPr>
            <w:tcW w:w="2841" w:type="dxa"/>
          </w:tcPr>
          <w:p w:rsidR="00000000" w:rsidRDefault="00382FCD">
            <w:r>
              <w:t>简单时态</w:t>
            </w:r>
          </w:p>
        </w:tc>
        <w:tc>
          <w:tcPr>
            <w:tcW w:w="2841" w:type="dxa"/>
          </w:tcPr>
          <w:p w:rsidR="00000000" w:rsidRDefault="00382FCD">
            <w:r>
              <w:t>复合时态</w:t>
            </w:r>
          </w:p>
        </w:tc>
      </w:tr>
      <w:tr w:rsidR="00000000">
        <w:tc>
          <w:tcPr>
            <w:tcW w:w="2840" w:type="dxa"/>
          </w:tcPr>
          <w:p w:rsidR="00000000" w:rsidRDefault="00382FCD">
            <w:r>
              <w:t>直陈式</w:t>
            </w:r>
            <w:r>
              <w:t>Indicatif</w:t>
            </w:r>
          </w:p>
        </w:tc>
        <w:tc>
          <w:tcPr>
            <w:tcW w:w="2841" w:type="dxa"/>
          </w:tcPr>
          <w:p w:rsidR="00000000" w:rsidRDefault="00382FCD">
            <w:pPr>
              <w:rPr>
                <w:b/>
              </w:rPr>
            </w:pPr>
            <w:r>
              <w:rPr>
                <w:b/>
              </w:rPr>
              <w:t>现在时</w:t>
            </w:r>
            <w:r>
              <w:rPr>
                <w:b/>
              </w:rPr>
              <w:t>Présen</w:t>
            </w:r>
            <w:r>
              <w:rPr>
                <w:rFonts w:hint="eastAsia"/>
                <w:b/>
              </w:rPr>
              <w:t>t</w:t>
            </w:r>
          </w:p>
          <w:p w:rsidR="00000000" w:rsidRDefault="00382FCD">
            <w:r>
              <w:rPr>
                <w:b/>
              </w:rPr>
              <w:t>未完成过去时</w:t>
            </w:r>
            <w:r>
              <w:rPr>
                <w:b/>
              </w:rPr>
              <w:t>Imparfai</w:t>
            </w:r>
            <w:r>
              <w:rPr>
                <w:rFonts w:hint="eastAsia"/>
                <w:b/>
              </w:rPr>
              <w:t>t</w:t>
            </w:r>
          </w:p>
          <w:p w:rsidR="00000000" w:rsidRDefault="00382FCD">
            <w:r>
              <w:t>简单过去时</w:t>
            </w:r>
            <w:r>
              <w:t>Passé simple</w:t>
            </w:r>
          </w:p>
          <w:p w:rsidR="00000000" w:rsidRDefault="00382FCD">
            <w:r>
              <w:rPr>
                <w:b/>
              </w:rPr>
              <w:t>简单</w:t>
            </w:r>
            <w:r>
              <w:rPr>
                <w:rFonts w:hint="eastAsia"/>
                <w:b/>
              </w:rPr>
              <w:t>将</w:t>
            </w:r>
            <w:r>
              <w:rPr>
                <w:b/>
              </w:rPr>
              <w:t>来时</w:t>
            </w:r>
            <w:r>
              <w:rPr>
                <w:b/>
              </w:rPr>
              <w:t>Futur simpl</w:t>
            </w:r>
            <w:r>
              <w:rPr>
                <w:rFonts w:hint="eastAsia"/>
                <w:b/>
              </w:rPr>
              <w:t>e</w:t>
            </w:r>
          </w:p>
        </w:tc>
        <w:tc>
          <w:tcPr>
            <w:tcW w:w="2841" w:type="dxa"/>
          </w:tcPr>
          <w:p w:rsidR="00000000" w:rsidRDefault="00382FCD">
            <w:r>
              <w:t>复合过去时</w:t>
            </w:r>
            <w:r>
              <w:t>Passé composé</w:t>
            </w:r>
          </w:p>
          <w:p w:rsidR="00000000" w:rsidRDefault="00382FCD">
            <w:r>
              <w:rPr>
                <w:rFonts w:hint="eastAsia"/>
              </w:rPr>
              <w:t>愈</w:t>
            </w:r>
            <w:r>
              <w:t>过去时</w:t>
            </w:r>
            <w:r>
              <w:t>Plus-que-parfait</w:t>
            </w:r>
          </w:p>
          <w:p w:rsidR="00000000" w:rsidRDefault="00382FCD">
            <w:r>
              <w:t>先过去时</w:t>
            </w:r>
            <w:r>
              <w:t>Passé antérieur</w:t>
            </w:r>
          </w:p>
          <w:p w:rsidR="00000000" w:rsidRDefault="00382FCD">
            <w:r>
              <w:t>复合</w:t>
            </w:r>
            <w:r>
              <w:rPr>
                <w:rFonts w:hint="eastAsia"/>
              </w:rPr>
              <w:t>将</w:t>
            </w:r>
            <w:r>
              <w:t>来时</w:t>
            </w:r>
            <w:r>
              <w:t>Futur composé</w:t>
            </w:r>
          </w:p>
        </w:tc>
      </w:tr>
      <w:tr w:rsidR="00000000">
        <w:tc>
          <w:tcPr>
            <w:tcW w:w="2840" w:type="dxa"/>
          </w:tcPr>
          <w:p w:rsidR="00000000" w:rsidRDefault="00382FCD">
            <w:r>
              <w:t>虚拟式</w:t>
            </w:r>
            <w:r>
              <w:t>Subjonctif</w:t>
            </w:r>
          </w:p>
        </w:tc>
        <w:tc>
          <w:tcPr>
            <w:tcW w:w="2841" w:type="dxa"/>
          </w:tcPr>
          <w:p w:rsidR="00000000" w:rsidRDefault="00382FCD">
            <w:r>
              <w:t>现在时</w:t>
            </w:r>
            <w:r>
              <w:t>Présent</w:t>
            </w:r>
          </w:p>
          <w:p w:rsidR="00000000" w:rsidRDefault="00382FCD">
            <w:r>
              <w:rPr>
                <w:strike/>
              </w:rPr>
              <w:t>未完成过去时</w:t>
            </w:r>
            <w:r>
              <w:rPr>
                <w:strike/>
              </w:rPr>
              <w:t>Imparfait</w:t>
            </w:r>
          </w:p>
        </w:tc>
        <w:tc>
          <w:tcPr>
            <w:tcW w:w="2841" w:type="dxa"/>
          </w:tcPr>
          <w:p w:rsidR="00000000" w:rsidRDefault="00382FCD">
            <w:r>
              <w:t>过去时</w:t>
            </w:r>
            <w:r>
              <w:t>Passé</w:t>
            </w:r>
          </w:p>
          <w:p w:rsidR="00000000" w:rsidRDefault="00382FCD">
            <w:r>
              <w:rPr>
                <w:rFonts w:hint="eastAsia"/>
                <w:strike/>
              </w:rPr>
              <w:t>愈</w:t>
            </w:r>
            <w:r>
              <w:rPr>
                <w:strike/>
              </w:rPr>
              <w:t>过去时</w:t>
            </w:r>
            <w:r>
              <w:rPr>
                <w:strike/>
              </w:rPr>
              <w:t>Plus-que-parfait</w:t>
            </w:r>
          </w:p>
        </w:tc>
      </w:tr>
      <w:tr w:rsidR="00000000">
        <w:tc>
          <w:tcPr>
            <w:tcW w:w="2840" w:type="dxa"/>
          </w:tcPr>
          <w:p w:rsidR="00000000" w:rsidRDefault="00382FCD">
            <w:r>
              <w:t>条件式</w:t>
            </w:r>
            <w:r>
              <w:t>Conditionnel</w:t>
            </w:r>
          </w:p>
        </w:tc>
        <w:tc>
          <w:tcPr>
            <w:tcW w:w="2841" w:type="dxa"/>
          </w:tcPr>
          <w:p w:rsidR="00000000" w:rsidRDefault="00382FCD">
            <w:r>
              <w:t>现在时</w:t>
            </w:r>
            <w:r>
              <w:t>Présent</w:t>
            </w:r>
          </w:p>
        </w:tc>
        <w:tc>
          <w:tcPr>
            <w:tcW w:w="2841" w:type="dxa"/>
          </w:tcPr>
          <w:p w:rsidR="00000000" w:rsidRDefault="00382FCD">
            <w:r>
              <w:t>过去时</w:t>
            </w:r>
            <w:r>
              <w:t>Passé</w:t>
            </w:r>
          </w:p>
        </w:tc>
      </w:tr>
      <w:tr w:rsidR="00000000">
        <w:tc>
          <w:tcPr>
            <w:tcW w:w="2840" w:type="dxa"/>
          </w:tcPr>
          <w:p w:rsidR="00000000" w:rsidRDefault="00382FCD">
            <w:r>
              <w:t>命令式</w:t>
            </w:r>
            <w:r>
              <w:t>Impératif</w:t>
            </w:r>
          </w:p>
        </w:tc>
        <w:tc>
          <w:tcPr>
            <w:tcW w:w="2841" w:type="dxa"/>
          </w:tcPr>
          <w:p w:rsidR="00000000" w:rsidRDefault="00382FCD">
            <w:r>
              <w:t>现在时</w:t>
            </w:r>
            <w:r>
              <w:t>Présent</w:t>
            </w:r>
          </w:p>
        </w:tc>
        <w:tc>
          <w:tcPr>
            <w:tcW w:w="2841" w:type="dxa"/>
          </w:tcPr>
          <w:p w:rsidR="00000000" w:rsidRDefault="00382FCD">
            <w:r>
              <w:t>过去时</w:t>
            </w:r>
            <w:r>
              <w:t>Passé</w:t>
            </w:r>
          </w:p>
        </w:tc>
      </w:tr>
      <w:tr w:rsidR="00000000">
        <w:tc>
          <w:tcPr>
            <w:tcW w:w="2840" w:type="dxa"/>
          </w:tcPr>
          <w:p w:rsidR="00000000" w:rsidRDefault="00382FCD">
            <w:pPr>
              <w:jc w:val="right"/>
            </w:pPr>
            <w:r>
              <w:rPr>
                <w:rFonts w:hint="eastAsia"/>
                <w:i/>
              </w:rPr>
              <w:t>【命令式只有</w:t>
            </w:r>
            <w:r>
              <w:rPr>
                <w:rFonts w:hint="eastAsia"/>
                <w:i/>
              </w:rPr>
              <w:t>3</w:t>
            </w:r>
            <w:r>
              <w:rPr>
                <w:rFonts w:hint="eastAsia"/>
                <w:i/>
              </w:rPr>
              <w:t>种人称】</w:t>
            </w:r>
          </w:p>
        </w:tc>
        <w:tc>
          <w:tcPr>
            <w:tcW w:w="2841" w:type="dxa"/>
          </w:tcPr>
          <w:p w:rsidR="00000000" w:rsidRDefault="00382FCD"/>
        </w:tc>
        <w:tc>
          <w:tcPr>
            <w:tcW w:w="2841" w:type="dxa"/>
          </w:tcPr>
          <w:p w:rsidR="00000000" w:rsidRDefault="00382FCD"/>
        </w:tc>
      </w:tr>
      <w:tr w:rsidR="00000000">
        <w:tc>
          <w:tcPr>
            <w:tcW w:w="2840" w:type="dxa"/>
          </w:tcPr>
          <w:p w:rsidR="00000000" w:rsidRDefault="00382FCD">
            <w:r>
              <w:t>不定式</w:t>
            </w:r>
            <w:r>
              <w:t>Infinitif</w:t>
            </w:r>
          </w:p>
        </w:tc>
        <w:tc>
          <w:tcPr>
            <w:tcW w:w="2841" w:type="dxa"/>
          </w:tcPr>
          <w:p w:rsidR="00000000" w:rsidRDefault="00382FCD">
            <w:r>
              <w:rPr>
                <w:b/>
              </w:rPr>
              <w:t>现在时</w:t>
            </w:r>
            <w:r>
              <w:rPr>
                <w:b/>
              </w:rPr>
              <w:t>Pr</w:t>
            </w:r>
            <w:r>
              <w:rPr>
                <w:b/>
              </w:rPr>
              <w:t>ésent</w:t>
            </w:r>
          </w:p>
        </w:tc>
        <w:tc>
          <w:tcPr>
            <w:tcW w:w="2841" w:type="dxa"/>
          </w:tcPr>
          <w:p w:rsidR="00000000" w:rsidRDefault="00382FCD">
            <w:r>
              <w:t>过去时</w:t>
            </w:r>
            <w:r>
              <w:t>Passé</w:t>
            </w:r>
          </w:p>
        </w:tc>
      </w:tr>
      <w:tr w:rsidR="00000000">
        <w:tc>
          <w:tcPr>
            <w:tcW w:w="2840" w:type="dxa"/>
          </w:tcPr>
          <w:p w:rsidR="00000000" w:rsidRDefault="00382FCD">
            <w:r>
              <w:t>分词</w:t>
            </w:r>
            <w:r>
              <w:t>Participe</w:t>
            </w:r>
          </w:p>
        </w:tc>
        <w:tc>
          <w:tcPr>
            <w:tcW w:w="2841" w:type="dxa"/>
          </w:tcPr>
          <w:p w:rsidR="00000000" w:rsidRDefault="00382FCD">
            <w:pPr>
              <w:rPr>
                <w:b/>
              </w:rPr>
            </w:pPr>
            <w:r>
              <w:rPr>
                <w:b/>
              </w:rPr>
              <w:t>现在时</w:t>
            </w:r>
            <w:r>
              <w:rPr>
                <w:b/>
              </w:rPr>
              <w:t>Présent</w:t>
            </w:r>
          </w:p>
        </w:tc>
        <w:tc>
          <w:tcPr>
            <w:tcW w:w="2841" w:type="dxa"/>
          </w:tcPr>
          <w:p w:rsidR="00000000" w:rsidRDefault="00382FCD">
            <w:pPr>
              <w:rPr>
                <w:b/>
              </w:rPr>
            </w:pPr>
            <w:r>
              <w:rPr>
                <w:b/>
              </w:rPr>
              <w:t>过去时</w:t>
            </w:r>
            <w:r>
              <w:rPr>
                <w:b/>
              </w:rPr>
              <w:t>Passé</w:t>
            </w:r>
          </w:p>
        </w:tc>
      </w:tr>
      <w:tr w:rsidR="00000000">
        <w:tc>
          <w:tcPr>
            <w:tcW w:w="2840" w:type="dxa"/>
          </w:tcPr>
          <w:p w:rsidR="00000000" w:rsidRDefault="00382FCD">
            <w:r>
              <w:t>副动词</w:t>
            </w:r>
            <w:r>
              <w:t>Gérondif</w:t>
            </w:r>
          </w:p>
        </w:tc>
        <w:tc>
          <w:tcPr>
            <w:tcW w:w="2841" w:type="dxa"/>
          </w:tcPr>
          <w:p w:rsidR="00000000" w:rsidRDefault="00382FCD">
            <w:pPr>
              <w:rPr>
                <w:rFonts w:hint="eastAsia"/>
              </w:rPr>
            </w:pPr>
            <w:r>
              <w:rPr>
                <w:rFonts w:hint="eastAsia"/>
              </w:rPr>
              <w:t>无时态</w:t>
            </w:r>
          </w:p>
        </w:tc>
        <w:tc>
          <w:tcPr>
            <w:tcW w:w="2841" w:type="dxa"/>
          </w:tcPr>
          <w:p w:rsidR="00000000" w:rsidRDefault="00382FCD"/>
        </w:tc>
      </w:tr>
      <w:tr w:rsidR="00000000">
        <w:tc>
          <w:tcPr>
            <w:tcW w:w="2840" w:type="dxa"/>
          </w:tcPr>
          <w:p w:rsidR="00000000" w:rsidRDefault="00382FCD">
            <w:r>
              <w:t>口语当中使用的特殊时态</w:t>
            </w:r>
          </w:p>
        </w:tc>
        <w:tc>
          <w:tcPr>
            <w:tcW w:w="2841" w:type="dxa"/>
          </w:tcPr>
          <w:p w:rsidR="00000000" w:rsidRDefault="00382FCD"/>
        </w:tc>
        <w:tc>
          <w:tcPr>
            <w:tcW w:w="2841" w:type="dxa"/>
          </w:tcPr>
          <w:p w:rsidR="00000000" w:rsidRDefault="00382FCD">
            <w:r>
              <w:t>最近过去式</w:t>
            </w:r>
            <w:r>
              <w:t>passé proche</w:t>
            </w:r>
          </w:p>
          <w:p w:rsidR="00000000" w:rsidRDefault="00382FCD">
            <w:r>
              <w:t>最近将来时</w:t>
            </w:r>
            <w:r>
              <w:t>futur proche</w:t>
            </w:r>
          </w:p>
        </w:tc>
      </w:tr>
    </w:tbl>
    <w:p w:rsidR="00000000" w:rsidRDefault="00382FC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40"/>
        <w:gridCol w:w="2841"/>
        <w:gridCol w:w="2841"/>
      </w:tblGrid>
      <w:tr w:rsidR="00000000">
        <w:tc>
          <w:tcPr>
            <w:tcW w:w="2840" w:type="dxa"/>
          </w:tcPr>
          <w:p w:rsidR="00000000" w:rsidRDefault="00382FCD">
            <w:pPr>
              <w:rPr>
                <w:rFonts w:hint="eastAsia"/>
              </w:rPr>
            </w:pPr>
            <w:r>
              <w:rPr>
                <w:rFonts w:hint="eastAsia"/>
                <w:color w:val="0000FF"/>
              </w:rPr>
              <w:t>举例：我喜欢</w:t>
            </w:r>
          </w:p>
        </w:tc>
        <w:tc>
          <w:tcPr>
            <w:tcW w:w="2841" w:type="dxa"/>
          </w:tcPr>
          <w:p w:rsidR="00000000" w:rsidRDefault="00382FCD">
            <w:r>
              <w:t>简单时态</w:t>
            </w:r>
          </w:p>
        </w:tc>
        <w:tc>
          <w:tcPr>
            <w:tcW w:w="2841" w:type="dxa"/>
          </w:tcPr>
          <w:p w:rsidR="00000000" w:rsidRDefault="00382FCD">
            <w:r>
              <w:t>复合时态</w:t>
            </w:r>
          </w:p>
        </w:tc>
      </w:tr>
      <w:tr w:rsidR="00000000">
        <w:tc>
          <w:tcPr>
            <w:tcW w:w="2840" w:type="dxa"/>
          </w:tcPr>
          <w:p w:rsidR="00000000" w:rsidRDefault="00382FCD">
            <w:pPr>
              <w:rPr>
                <w:b/>
              </w:rPr>
            </w:pPr>
            <w:r>
              <w:rPr>
                <w:b/>
              </w:rPr>
              <w:t>直陈式</w:t>
            </w:r>
            <w:r>
              <w:rPr>
                <w:b/>
              </w:rPr>
              <w:t>Indicatif</w:t>
            </w:r>
          </w:p>
        </w:tc>
        <w:tc>
          <w:tcPr>
            <w:tcW w:w="2841" w:type="dxa"/>
          </w:tcPr>
          <w:p w:rsidR="00000000" w:rsidRDefault="00382FCD">
            <w:pPr>
              <w:rPr>
                <w:rFonts w:hint="eastAsia"/>
                <w:b/>
              </w:rPr>
            </w:pPr>
            <w:r>
              <w:rPr>
                <w:rFonts w:hint="eastAsia"/>
                <w:b/>
              </w:rPr>
              <w:t>J'aime</w:t>
            </w:r>
          </w:p>
          <w:p w:rsidR="00000000" w:rsidRDefault="00382FCD">
            <w:pPr>
              <w:rPr>
                <w:rFonts w:hint="eastAsia"/>
              </w:rPr>
            </w:pPr>
            <w:r>
              <w:rPr>
                <w:rFonts w:hint="eastAsia"/>
                <w:b/>
              </w:rPr>
              <w:t>J'aimais</w:t>
            </w:r>
          </w:p>
          <w:p w:rsidR="00000000" w:rsidRDefault="00382FCD">
            <w:pPr>
              <w:rPr>
                <w:rFonts w:hint="eastAsia"/>
                <w:b/>
              </w:rPr>
            </w:pPr>
            <w:r>
              <w:rPr>
                <w:rFonts w:hint="eastAsia"/>
              </w:rPr>
              <w:t>J'aimai</w:t>
            </w:r>
          </w:p>
          <w:p w:rsidR="00000000" w:rsidRDefault="00382FCD">
            <w:pPr>
              <w:rPr>
                <w:rFonts w:hint="eastAsia"/>
                <w:b/>
              </w:rPr>
            </w:pPr>
            <w:r>
              <w:rPr>
                <w:rFonts w:hint="eastAsia"/>
                <w:b/>
              </w:rPr>
              <w:t>J'aimerai</w:t>
            </w:r>
          </w:p>
        </w:tc>
        <w:tc>
          <w:tcPr>
            <w:tcW w:w="2841" w:type="dxa"/>
          </w:tcPr>
          <w:p w:rsidR="00000000" w:rsidRPr="00F40A89" w:rsidRDefault="00382FCD">
            <w:pPr>
              <w:rPr>
                <w:lang w:val="fr-FR"/>
              </w:rPr>
            </w:pPr>
            <w:r w:rsidRPr="00F40A89">
              <w:rPr>
                <w:rFonts w:hint="eastAsia"/>
                <w:lang w:val="fr-FR"/>
              </w:rPr>
              <w:t>J'ai aim</w:t>
            </w:r>
            <w:r w:rsidRPr="00F40A89">
              <w:rPr>
                <w:lang w:val="fr-FR"/>
              </w:rPr>
              <w:t>é</w:t>
            </w:r>
          </w:p>
          <w:p w:rsidR="00000000" w:rsidRPr="00F40A89" w:rsidRDefault="00382FCD">
            <w:pPr>
              <w:rPr>
                <w:lang w:val="fr-FR"/>
              </w:rPr>
            </w:pPr>
            <w:r w:rsidRPr="00F40A89">
              <w:rPr>
                <w:rFonts w:hint="eastAsia"/>
                <w:lang w:val="fr-FR"/>
              </w:rPr>
              <w:t>J'avais aim</w:t>
            </w:r>
            <w:r w:rsidRPr="00F40A89">
              <w:rPr>
                <w:lang w:val="fr-FR"/>
              </w:rPr>
              <w:t>é</w:t>
            </w:r>
          </w:p>
          <w:p w:rsidR="00000000" w:rsidRPr="00F40A89" w:rsidRDefault="00382FCD">
            <w:pPr>
              <w:rPr>
                <w:lang w:val="fr-FR"/>
              </w:rPr>
            </w:pPr>
            <w:r w:rsidRPr="00F40A89">
              <w:rPr>
                <w:rFonts w:hint="eastAsia"/>
                <w:lang w:val="fr-FR"/>
              </w:rPr>
              <w:t>J'eus aim</w:t>
            </w:r>
            <w:r w:rsidRPr="00F40A89">
              <w:rPr>
                <w:lang w:val="fr-FR"/>
              </w:rPr>
              <w:t>é</w:t>
            </w:r>
          </w:p>
          <w:p w:rsidR="00000000" w:rsidRDefault="00382FCD">
            <w:pPr>
              <w:rPr>
                <w:rFonts w:hint="eastAsia"/>
              </w:rPr>
            </w:pPr>
            <w:r>
              <w:rPr>
                <w:rFonts w:hint="eastAsia"/>
              </w:rPr>
              <w:t>J'aurai aim</w:t>
            </w:r>
            <w:r>
              <w:t>é</w:t>
            </w:r>
          </w:p>
        </w:tc>
      </w:tr>
      <w:tr w:rsidR="00000000" w:rsidRPr="00F40A89">
        <w:tc>
          <w:tcPr>
            <w:tcW w:w="2840" w:type="dxa"/>
          </w:tcPr>
          <w:p w:rsidR="00000000" w:rsidRDefault="00382FCD">
            <w:r>
              <w:t>虚拟式</w:t>
            </w:r>
            <w:r>
              <w:t>Subjonctif</w:t>
            </w:r>
          </w:p>
        </w:tc>
        <w:tc>
          <w:tcPr>
            <w:tcW w:w="2841" w:type="dxa"/>
          </w:tcPr>
          <w:p w:rsidR="00000000" w:rsidRDefault="00382FCD">
            <w:r>
              <w:t>que j'aime</w:t>
            </w:r>
          </w:p>
          <w:p w:rsidR="00000000" w:rsidRDefault="00382FCD">
            <w:r>
              <w:rPr>
                <w:strike/>
              </w:rPr>
              <w:t>que j'aimasse</w:t>
            </w:r>
          </w:p>
        </w:tc>
        <w:tc>
          <w:tcPr>
            <w:tcW w:w="2841" w:type="dxa"/>
          </w:tcPr>
          <w:p w:rsidR="00000000" w:rsidRPr="00F40A89" w:rsidRDefault="00382FCD">
            <w:pPr>
              <w:rPr>
                <w:lang w:val="fr-FR"/>
              </w:rPr>
            </w:pPr>
            <w:r w:rsidRPr="00F40A89">
              <w:rPr>
                <w:lang w:val="fr-FR"/>
              </w:rPr>
              <w:t>que j'aie aimé</w:t>
            </w:r>
          </w:p>
          <w:p w:rsidR="00000000" w:rsidRPr="00F40A89" w:rsidRDefault="00382FCD">
            <w:pPr>
              <w:rPr>
                <w:lang w:val="fr-FR"/>
              </w:rPr>
            </w:pPr>
            <w:r w:rsidRPr="00F40A89">
              <w:rPr>
                <w:strike/>
                <w:lang w:val="fr-FR"/>
              </w:rPr>
              <w:t>que j'eusse aimé</w:t>
            </w:r>
          </w:p>
        </w:tc>
      </w:tr>
      <w:tr w:rsidR="00000000">
        <w:tc>
          <w:tcPr>
            <w:tcW w:w="2840" w:type="dxa"/>
          </w:tcPr>
          <w:p w:rsidR="00000000" w:rsidRDefault="00382FCD">
            <w:r>
              <w:t>条件式</w:t>
            </w:r>
            <w:r>
              <w:t>Conditionnel</w:t>
            </w:r>
          </w:p>
        </w:tc>
        <w:tc>
          <w:tcPr>
            <w:tcW w:w="2841" w:type="dxa"/>
          </w:tcPr>
          <w:p w:rsidR="00000000" w:rsidRDefault="00382FCD">
            <w:r>
              <w:t>J'aimerais</w:t>
            </w:r>
          </w:p>
        </w:tc>
        <w:tc>
          <w:tcPr>
            <w:tcW w:w="2841" w:type="dxa"/>
          </w:tcPr>
          <w:p w:rsidR="00000000" w:rsidRDefault="00382FCD">
            <w:r>
              <w:t>J'aurais aimé</w:t>
            </w:r>
          </w:p>
        </w:tc>
      </w:tr>
      <w:tr w:rsidR="00000000">
        <w:tc>
          <w:tcPr>
            <w:tcW w:w="2840" w:type="dxa"/>
          </w:tcPr>
          <w:p w:rsidR="00000000" w:rsidRDefault="00382FCD">
            <w:r>
              <w:t>命令式</w:t>
            </w:r>
            <w:r>
              <w:t>Impératif</w:t>
            </w:r>
          </w:p>
        </w:tc>
        <w:tc>
          <w:tcPr>
            <w:tcW w:w="2841" w:type="dxa"/>
          </w:tcPr>
          <w:p w:rsidR="00000000" w:rsidRDefault="00382FCD">
            <w:pPr>
              <w:jc w:val="right"/>
              <w:rPr>
                <w:i/>
              </w:rPr>
            </w:pPr>
            <w:r>
              <w:rPr>
                <w:i/>
              </w:rPr>
              <w:t>(Tu) aimes</w:t>
            </w:r>
          </w:p>
        </w:tc>
        <w:tc>
          <w:tcPr>
            <w:tcW w:w="2841" w:type="dxa"/>
          </w:tcPr>
          <w:p w:rsidR="00000000" w:rsidRDefault="00382FCD">
            <w:pPr>
              <w:jc w:val="right"/>
              <w:rPr>
                <w:i/>
              </w:rPr>
            </w:pPr>
            <w:r>
              <w:rPr>
                <w:i/>
              </w:rPr>
              <w:t>(Tu) aies aimé</w:t>
            </w:r>
          </w:p>
        </w:tc>
      </w:tr>
      <w:tr w:rsidR="00000000">
        <w:tc>
          <w:tcPr>
            <w:tcW w:w="2840" w:type="dxa"/>
          </w:tcPr>
          <w:p w:rsidR="00000000" w:rsidRDefault="00382FCD">
            <w:pPr>
              <w:jc w:val="right"/>
              <w:rPr>
                <w:rFonts w:hint="eastAsia"/>
              </w:rPr>
            </w:pPr>
            <w:r>
              <w:rPr>
                <w:rFonts w:hint="eastAsia"/>
                <w:i/>
              </w:rPr>
              <w:t>【命令式没有第一人称】</w:t>
            </w:r>
          </w:p>
        </w:tc>
        <w:tc>
          <w:tcPr>
            <w:tcW w:w="2841" w:type="dxa"/>
          </w:tcPr>
          <w:p w:rsidR="00000000" w:rsidRDefault="00382FCD"/>
        </w:tc>
        <w:tc>
          <w:tcPr>
            <w:tcW w:w="2841" w:type="dxa"/>
          </w:tcPr>
          <w:p w:rsidR="00000000" w:rsidRDefault="00382FCD"/>
        </w:tc>
      </w:tr>
      <w:tr w:rsidR="00000000">
        <w:tc>
          <w:tcPr>
            <w:tcW w:w="2840" w:type="dxa"/>
          </w:tcPr>
          <w:p w:rsidR="00000000" w:rsidRDefault="00382FCD">
            <w:r>
              <w:t>不定式</w:t>
            </w:r>
            <w:r>
              <w:t>Infinitif</w:t>
            </w:r>
          </w:p>
        </w:tc>
        <w:tc>
          <w:tcPr>
            <w:tcW w:w="2841" w:type="dxa"/>
          </w:tcPr>
          <w:p w:rsidR="00000000" w:rsidRDefault="00382FCD">
            <w:r>
              <w:rPr>
                <w:b/>
              </w:rPr>
              <w:t>aimer</w:t>
            </w:r>
          </w:p>
        </w:tc>
        <w:tc>
          <w:tcPr>
            <w:tcW w:w="2841" w:type="dxa"/>
          </w:tcPr>
          <w:p w:rsidR="00000000" w:rsidRDefault="00382FCD">
            <w:r>
              <w:t>avoir aimé</w:t>
            </w:r>
          </w:p>
        </w:tc>
      </w:tr>
      <w:tr w:rsidR="00000000">
        <w:tc>
          <w:tcPr>
            <w:tcW w:w="2840" w:type="dxa"/>
          </w:tcPr>
          <w:p w:rsidR="00000000" w:rsidRDefault="00382FCD">
            <w:r>
              <w:t>分词</w:t>
            </w:r>
            <w:r>
              <w:t>Participe</w:t>
            </w:r>
          </w:p>
        </w:tc>
        <w:tc>
          <w:tcPr>
            <w:tcW w:w="2841" w:type="dxa"/>
          </w:tcPr>
          <w:p w:rsidR="00000000" w:rsidRDefault="00382FCD">
            <w:pPr>
              <w:rPr>
                <w:b/>
              </w:rPr>
            </w:pPr>
            <w:r>
              <w:rPr>
                <w:b/>
              </w:rPr>
              <w:t>aimant</w:t>
            </w:r>
          </w:p>
        </w:tc>
        <w:tc>
          <w:tcPr>
            <w:tcW w:w="2841" w:type="dxa"/>
          </w:tcPr>
          <w:p w:rsidR="00000000" w:rsidRDefault="00382FCD">
            <w:pPr>
              <w:rPr>
                <w:b/>
              </w:rPr>
            </w:pPr>
            <w:r>
              <w:rPr>
                <w:b/>
              </w:rPr>
              <w:t>aimé</w:t>
            </w:r>
          </w:p>
        </w:tc>
      </w:tr>
      <w:tr w:rsidR="00000000">
        <w:tc>
          <w:tcPr>
            <w:tcW w:w="2840" w:type="dxa"/>
          </w:tcPr>
          <w:p w:rsidR="00000000" w:rsidRDefault="00382FCD">
            <w:r>
              <w:t>副动词</w:t>
            </w:r>
            <w:r>
              <w:t>Gérondif</w:t>
            </w:r>
          </w:p>
        </w:tc>
        <w:tc>
          <w:tcPr>
            <w:tcW w:w="2841" w:type="dxa"/>
          </w:tcPr>
          <w:p w:rsidR="00000000" w:rsidRDefault="00382FCD">
            <w:r>
              <w:t>en aimant</w:t>
            </w:r>
          </w:p>
        </w:tc>
        <w:tc>
          <w:tcPr>
            <w:tcW w:w="2841" w:type="dxa"/>
          </w:tcPr>
          <w:p w:rsidR="00000000" w:rsidRDefault="00382FCD"/>
        </w:tc>
      </w:tr>
      <w:tr w:rsidR="00000000" w:rsidRPr="00F40A89">
        <w:tc>
          <w:tcPr>
            <w:tcW w:w="2840" w:type="dxa"/>
          </w:tcPr>
          <w:p w:rsidR="00000000" w:rsidRDefault="00382FCD">
            <w:r>
              <w:t>口语当中使用的特殊时态</w:t>
            </w:r>
          </w:p>
        </w:tc>
        <w:tc>
          <w:tcPr>
            <w:tcW w:w="2841" w:type="dxa"/>
          </w:tcPr>
          <w:p w:rsidR="00000000" w:rsidRDefault="00382FCD"/>
        </w:tc>
        <w:tc>
          <w:tcPr>
            <w:tcW w:w="2841" w:type="dxa"/>
          </w:tcPr>
          <w:p w:rsidR="00000000" w:rsidRPr="00F40A89" w:rsidRDefault="00382FCD">
            <w:pPr>
              <w:rPr>
                <w:lang w:val="fr-FR"/>
              </w:rPr>
            </w:pPr>
            <w:r w:rsidRPr="00F40A89">
              <w:rPr>
                <w:lang w:val="fr-FR"/>
              </w:rPr>
              <w:t>Je viens d'aimer</w:t>
            </w:r>
          </w:p>
          <w:p w:rsidR="00000000" w:rsidRPr="00F40A89" w:rsidRDefault="00382FCD">
            <w:pPr>
              <w:rPr>
                <w:lang w:val="fr-FR"/>
              </w:rPr>
            </w:pPr>
            <w:r w:rsidRPr="00F40A89">
              <w:rPr>
                <w:lang w:val="fr-FR"/>
              </w:rPr>
              <w:t>Je</w:t>
            </w:r>
            <w:r w:rsidRPr="00F40A89">
              <w:rPr>
                <w:lang w:val="fr-FR"/>
              </w:rPr>
              <w:t xml:space="preserve"> vais aimer</w:t>
            </w:r>
          </w:p>
        </w:tc>
      </w:tr>
    </w:tbl>
    <w:p w:rsidR="00000000" w:rsidRDefault="00382FCD">
      <w:pPr>
        <w:rPr>
          <w:rFonts w:hint="eastAsia"/>
        </w:rPr>
      </w:pPr>
      <w:r>
        <w:rPr>
          <w:rFonts w:hint="eastAsia"/>
          <w:color w:val="0000FF"/>
        </w:rPr>
        <w:lastRenderedPageBreak/>
        <w:t>各种常用时态的解说：</w:t>
      </w:r>
    </w:p>
    <w:p w:rsidR="00000000" w:rsidRDefault="00382FCD"/>
    <w:p w:rsidR="00000000" w:rsidRDefault="00382FCD">
      <w:r>
        <w:t>根据法语各语式中时态运用的情况可以看出，法语中主要使用的时态为十三种，其中</w:t>
      </w:r>
      <w:r>
        <w:t xml:space="preserve"> </w:t>
      </w:r>
      <w:r>
        <w:t>：</w:t>
      </w:r>
      <w:r>
        <w:t xml:space="preserve"> </w:t>
      </w:r>
    </w:p>
    <w:p w:rsidR="00000000" w:rsidRDefault="00382FCD">
      <w:pPr>
        <w:rPr>
          <w:b/>
        </w:rPr>
      </w:pPr>
      <w:r>
        <w:t xml:space="preserve">◎ </w:t>
      </w:r>
      <w:r>
        <w:rPr>
          <w:b/>
        </w:rPr>
        <w:t>直陈式中常用时态为八种：</w:t>
      </w:r>
    </w:p>
    <w:p w:rsidR="00000000" w:rsidRDefault="00382FCD">
      <w:pPr>
        <w:rPr>
          <w:b/>
        </w:rPr>
      </w:pPr>
      <w:r>
        <w:rPr>
          <w:b/>
        </w:rPr>
        <w:t>直陈式现在时</w:t>
      </w:r>
      <w:r>
        <w:rPr>
          <w:rFonts w:hint="eastAsia"/>
          <w:b/>
        </w:rPr>
        <w:t>（</w:t>
      </w:r>
      <w:r>
        <w:rPr>
          <w:rFonts w:hint="eastAsia"/>
          <w:b/>
        </w:rPr>
        <w:t>le pr</w:t>
      </w:r>
      <w:r>
        <w:rPr>
          <w:rFonts w:hint="eastAsia"/>
          <w:b/>
        </w:rPr>
        <w:t>é</w:t>
      </w:r>
      <w:r>
        <w:rPr>
          <w:rFonts w:hint="eastAsia"/>
          <w:b/>
        </w:rPr>
        <w:t>sent de l</w:t>
      </w:r>
      <w:r>
        <w:rPr>
          <w:rFonts w:hint="eastAsia"/>
          <w:b/>
        </w:rPr>
        <w:t>’</w:t>
      </w:r>
      <w:r>
        <w:rPr>
          <w:rFonts w:hint="eastAsia"/>
          <w:b/>
        </w:rPr>
        <w:t>indicatif</w:t>
      </w:r>
      <w:r>
        <w:rPr>
          <w:rFonts w:hint="eastAsia"/>
          <w:b/>
        </w:rPr>
        <w:t>）</w:t>
      </w:r>
      <w:r>
        <w:rPr>
          <w:b/>
        </w:rPr>
        <w:t>；</w:t>
      </w:r>
    </w:p>
    <w:p w:rsidR="00000000" w:rsidRDefault="00382FCD">
      <w:pPr>
        <w:rPr>
          <w:b/>
        </w:rPr>
      </w:pPr>
      <w:r>
        <w:rPr>
          <w:b/>
        </w:rPr>
        <w:t>复合过去时</w:t>
      </w:r>
      <w:r>
        <w:rPr>
          <w:rFonts w:hint="eastAsia"/>
          <w:b/>
        </w:rPr>
        <w:t>（</w:t>
      </w:r>
      <w:r>
        <w:rPr>
          <w:rFonts w:hint="eastAsia"/>
          <w:b/>
        </w:rPr>
        <w:t>Le pass</w:t>
      </w:r>
      <w:r>
        <w:rPr>
          <w:rFonts w:hint="eastAsia"/>
          <w:b/>
        </w:rPr>
        <w:t>é</w:t>
      </w:r>
      <w:r>
        <w:rPr>
          <w:rFonts w:hint="eastAsia"/>
          <w:b/>
        </w:rPr>
        <w:t xml:space="preserve"> compos</w:t>
      </w:r>
      <w:r>
        <w:rPr>
          <w:rFonts w:hint="eastAsia"/>
          <w:b/>
        </w:rPr>
        <w:t>é</w:t>
      </w:r>
      <w:r>
        <w:rPr>
          <w:rFonts w:hint="eastAsia"/>
          <w:b/>
        </w:rPr>
        <w:t xml:space="preserve"> de l</w:t>
      </w:r>
      <w:r>
        <w:rPr>
          <w:rFonts w:hint="eastAsia"/>
          <w:b/>
        </w:rPr>
        <w:t>’</w:t>
      </w:r>
      <w:r>
        <w:rPr>
          <w:rFonts w:hint="eastAsia"/>
          <w:b/>
        </w:rPr>
        <w:t>indicatif</w:t>
      </w:r>
      <w:r>
        <w:rPr>
          <w:rFonts w:hint="eastAsia"/>
          <w:b/>
        </w:rPr>
        <w:t>）</w:t>
      </w:r>
      <w:r>
        <w:rPr>
          <w:b/>
        </w:rPr>
        <w:t>；</w:t>
      </w:r>
    </w:p>
    <w:p w:rsidR="00000000" w:rsidRDefault="00382FCD">
      <w:pPr>
        <w:rPr>
          <w:b/>
        </w:rPr>
      </w:pPr>
      <w:r>
        <w:rPr>
          <w:b/>
        </w:rPr>
        <w:t>未完成过去时</w:t>
      </w:r>
      <w:r>
        <w:rPr>
          <w:rFonts w:hint="eastAsia"/>
          <w:b/>
        </w:rPr>
        <w:t>（</w:t>
      </w:r>
      <w:r>
        <w:rPr>
          <w:rFonts w:hint="eastAsia"/>
          <w:b/>
        </w:rPr>
        <w:t>L</w:t>
      </w:r>
      <w:r>
        <w:rPr>
          <w:rFonts w:hint="eastAsia"/>
          <w:b/>
        </w:rPr>
        <w:t>’</w:t>
      </w:r>
      <w:r>
        <w:rPr>
          <w:rFonts w:hint="eastAsia"/>
          <w:b/>
        </w:rPr>
        <w:t>imparfait de l</w:t>
      </w:r>
      <w:r>
        <w:rPr>
          <w:rFonts w:hint="eastAsia"/>
          <w:b/>
        </w:rPr>
        <w:t>’</w:t>
      </w:r>
      <w:r>
        <w:rPr>
          <w:rFonts w:hint="eastAsia"/>
          <w:b/>
        </w:rPr>
        <w:t>indicatif</w:t>
      </w:r>
      <w:r>
        <w:rPr>
          <w:rFonts w:hint="eastAsia"/>
          <w:b/>
        </w:rPr>
        <w:t>）</w:t>
      </w:r>
      <w:r>
        <w:rPr>
          <w:b/>
        </w:rPr>
        <w:t>；</w:t>
      </w:r>
    </w:p>
    <w:p w:rsidR="00000000" w:rsidRDefault="00382FCD">
      <w:pPr>
        <w:rPr>
          <w:b/>
        </w:rPr>
      </w:pPr>
      <w:r>
        <w:rPr>
          <w:b/>
        </w:rPr>
        <w:t>愈过去时</w:t>
      </w:r>
      <w:r>
        <w:rPr>
          <w:rFonts w:hint="eastAsia"/>
          <w:b/>
        </w:rPr>
        <w:t>（</w:t>
      </w:r>
      <w:r>
        <w:rPr>
          <w:rFonts w:hint="eastAsia"/>
          <w:b/>
        </w:rPr>
        <w:t>Le plus-que-parfait de l</w:t>
      </w:r>
      <w:r>
        <w:rPr>
          <w:rFonts w:hint="eastAsia"/>
          <w:b/>
        </w:rPr>
        <w:t>’</w:t>
      </w:r>
      <w:r>
        <w:rPr>
          <w:rFonts w:hint="eastAsia"/>
          <w:b/>
        </w:rPr>
        <w:t>indicatif</w:t>
      </w:r>
      <w:r>
        <w:rPr>
          <w:rFonts w:hint="eastAsia"/>
          <w:b/>
        </w:rPr>
        <w:t>）</w:t>
      </w:r>
      <w:r>
        <w:rPr>
          <w:b/>
        </w:rPr>
        <w:t>；</w:t>
      </w:r>
    </w:p>
    <w:p w:rsidR="00000000" w:rsidRDefault="00382FCD">
      <w:pPr>
        <w:rPr>
          <w:b/>
        </w:rPr>
      </w:pPr>
      <w:r>
        <w:rPr>
          <w:b/>
        </w:rPr>
        <w:t>简单将来时</w:t>
      </w:r>
      <w:r>
        <w:rPr>
          <w:rFonts w:hint="eastAsia"/>
          <w:b/>
        </w:rPr>
        <w:t>（</w:t>
      </w:r>
      <w:r>
        <w:rPr>
          <w:rFonts w:hint="eastAsia"/>
          <w:b/>
        </w:rPr>
        <w:t>Future simple</w:t>
      </w:r>
      <w:r>
        <w:rPr>
          <w:rFonts w:hint="eastAsia"/>
          <w:b/>
        </w:rPr>
        <w:t>）</w:t>
      </w:r>
      <w:r>
        <w:rPr>
          <w:b/>
        </w:rPr>
        <w:t>；</w:t>
      </w:r>
    </w:p>
    <w:p w:rsidR="00000000" w:rsidRDefault="00382FCD">
      <w:pPr>
        <w:rPr>
          <w:b/>
        </w:rPr>
      </w:pPr>
      <w:r>
        <w:rPr>
          <w:b/>
        </w:rPr>
        <w:t>先将来时</w:t>
      </w:r>
      <w:r>
        <w:rPr>
          <w:rFonts w:hint="eastAsia"/>
          <w:b/>
        </w:rPr>
        <w:t>（</w:t>
      </w:r>
      <w:r>
        <w:rPr>
          <w:rFonts w:hint="eastAsia"/>
          <w:b/>
        </w:rPr>
        <w:t>Future ant</w:t>
      </w:r>
      <w:r>
        <w:rPr>
          <w:rFonts w:hint="eastAsia"/>
          <w:b/>
        </w:rPr>
        <w:t>é</w:t>
      </w:r>
      <w:r>
        <w:rPr>
          <w:rFonts w:hint="eastAsia"/>
          <w:b/>
        </w:rPr>
        <w:t>rieur</w:t>
      </w:r>
      <w:r>
        <w:rPr>
          <w:rFonts w:hint="eastAsia"/>
          <w:b/>
        </w:rPr>
        <w:t>）</w:t>
      </w:r>
      <w:r>
        <w:rPr>
          <w:b/>
        </w:rPr>
        <w:t>；</w:t>
      </w:r>
    </w:p>
    <w:p w:rsidR="00000000" w:rsidRDefault="00382FCD">
      <w:pPr>
        <w:rPr>
          <w:rFonts w:hint="eastAsia"/>
          <w:b/>
        </w:rPr>
      </w:pPr>
      <w:r>
        <w:rPr>
          <w:b/>
        </w:rPr>
        <w:t>简单过去时</w:t>
      </w:r>
      <w:r>
        <w:rPr>
          <w:rFonts w:hint="eastAsia"/>
          <w:b/>
        </w:rPr>
        <w:t>（</w:t>
      </w:r>
      <w:r>
        <w:rPr>
          <w:rFonts w:hint="eastAsia"/>
          <w:b/>
        </w:rPr>
        <w:t>Pass</w:t>
      </w:r>
      <w:r>
        <w:rPr>
          <w:rFonts w:hint="eastAsia"/>
          <w:b/>
        </w:rPr>
        <w:t>é</w:t>
      </w:r>
      <w:r>
        <w:rPr>
          <w:rFonts w:hint="eastAsia"/>
          <w:b/>
        </w:rPr>
        <w:t xml:space="preserve"> simple</w:t>
      </w:r>
      <w:r>
        <w:rPr>
          <w:rFonts w:hint="eastAsia"/>
          <w:b/>
        </w:rPr>
        <w:t>）</w:t>
      </w:r>
      <w:r>
        <w:rPr>
          <w:rFonts w:hint="eastAsia"/>
          <w:b/>
        </w:rPr>
        <w:t>;</w:t>
      </w:r>
    </w:p>
    <w:p w:rsidR="00000000" w:rsidRDefault="00382FCD">
      <w:pPr>
        <w:rPr>
          <w:rFonts w:hint="eastAsia"/>
          <w:b/>
        </w:rPr>
      </w:pPr>
      <w:r>
        <w:rPr>
          <w:b/>
        </w:rPr>
        <w:t>先过去时</w:t>
      </w:r>
      <w:r>
        <w:rPr>
          <w:rFonts w:hint="eastAsia"/>
          <w:b/>
        </w:rPr>
        <w:t>（</w:t>
      </w:r>
      <w:r>
        <w:rPr>
          <w:rFonts w:hint="eastAsia"/>
          <w:b/>
        </w:rPr>
        <w:t>Pass</w:t>
      </w:r>
      <w:r>
        <w:rPr>
          <w:rFonts w:hint="eastAsia"/>
          <w:b/>
        </w:rPr>
        <w:t>é</w:t>
      </w:r>
      <w:r>
        <w:rPr>
          <w:rFonts w:hint="eastAsia"/>
          <w:b/>
        </w:rPr>
        <w:t xml:space="preserve"> ant</w:t>
      </w:r>
      <w:r>
        <w:rPr>
          <w:rFonts w:hint="eastAsia"/>
          <w:b/>
        </w:rPr>
        <w:t>é</w:t>
      </w:r>
      <w:r>
        <w:rPr>
          <w:rFonts w:hint="eastAsia"/>
          <w:b/>
        </w:rPr>
        <w:t>rieur</w:t>
      </w:r>
      <w:r>
        <w:rPr>
          <w:rFonts w:hint="eastAsia"/>
          <w:b/>
        </w:rPr>
        <w:t>）</w:t>
      </w:r>
      <w:r>
        <w:rPr>
          <w:rFonts w:hint="eastAsia"/>
          <w:b/>
        </w:rPr>
        <w:t>.</w:t>
      </w:r>
    </w:p>
    <w:p w:rsidR="00000000" w:rsidRDefault="00382FCD">
      <w:r>
        <w:t>（还有个别的时态如</w:t>
      </w:r>
      <w:r>
        <w:rPr>
          <w:u w:val="single"/>
        </w:rPr>
        <w:t>超复合过去时</w:t>
      </w:r>
      <w:r>
        <w:t>，现已极少使用。此外，还有两种时态，即</w:t>
      </w:r>
      <w:r>
        <w:rPr>
          <w:u w:val="single"/>
        </w:rPr>
        <w:t>过去将来时</w:t>
      </w:r>
      <w:r>
        <w:t>和</w:t>
      </w:r>
      <w:r>
        <w:rPr>
          <w:u w:val="single"/>
        </w:rPr>
        <w:t>过去先将来</w:t>
      </w:r>
      <w:r>
        <w:t>时，大部分语法学家认为它们是条件式现在时和条件式过去时的用法之一，如论如何，它们的动词变位是相同的）</w:t>
      </w:r>
      <w:r>
        <w:t xml:space="preserve"> </w:t>
      </w:r>
    </w:p>
    <w:p w:rsidR="00000000" w:rsidRDefault="00382FCD"/>
    <w:p w:rsidR="00000000" w:rsidRDefault="00382FCD">
      <w:pPr>
        <w:rPr>
          <w:b/>
        </w:rPr>
      </w:pPr>
      <w:r>
        <w:t xml:space="preserve">◎ </w:t>
      </w:r>
      <w:r>
        <w:rPr>
          <w:b/>
        </w:rPr>
        <w:t>命令式一种：命令式现在时</w:t>
      </w:r>
      <w:r>
        <w:rPr>
          <w:b/>
        </w:rPr>
        <w:t xml:space="preserve"> </w:t>
      </w:r>
      <w:r>
        <w:rPr>
          <w:rFonts w:hint="eastAsia"/>
          <w:highlight w:val="blue"/>
        </w:rPr>
        <w:t>（过去时不用了？）</w:t>
      </w:r>
    </w:p>
    <w:p w:rsidR="00000000" w:rsidRDefault="00382FCD">
      <w:pPr>
        <w:rPr>
          <w:b/>
        </w:rPr>
      </w:pPr>
    </w:p>
    <w:p w:rsidR="00000000" w:rsidRDefault="00382FCD">
      <w:r>
        <w:t xml:space="preserve">◎ </w:t>
      </w:r>
      <w:r>
        <w:rPr>
          <w:b/>
        </w:rPr>
        <w:t>条件式中常用时态为两种：条件式现在时和条件式过去时</w:t>
      </w:r>
      <w:r>
        <w:t>（还有一种时态称为</w:t>
      </w:r>
      <w:r>
        <w:rPr>
          <w:u w:val="single"/>
        </w:rPr>
        <w:t>条件式过去时的第二式</w:t>
      </w:r>
      <w:r>
        <w:t>，现代法语中已经不用）</w:t>
      </w:r>
      <w:r>
        <w:t xml:space="preserve"> </w:t>
      </w:r>
    </w:p>
    <w:p w:rsidR="00000000" w:rsidRDefault="00382FCD"/>
    <w:p w:rsidR="00000000" w:rsidRDefault="00382FCD">
      <w:r>
        <w:t xml:space="preserve">◎ </w:t>
      </w:r>
      <w:r>
        <w:rPr>
          <w:b/>
        </w:rPr>
        <w:t>虚拟</w:t>
      </w:r>
      <w:r>
        <w:rPr>
          <w:b/>
        </w:rPr>
        <w:t>式中常用时态为两种：虚拟式现在时和虚拟式过去时</w:t>
      </w:r>
      <w:r>
        <w:t>（虚拟式中还有两种时态：</w:t>
      </w:r>
      <w:r>
        <w:rPr>
          <w:u w:val="single"/>
        </w:rPr>
        <w:t>虚拟式未完成过去时</w:t>
      </w:r>
      <w:r>
        <w:t>和</w:t>
      </w:r>
      <w:r>
        <w:rPr>
          <w:u w:val="single"/>
        </w:rPr>
        <w:t>虚拟式愈过去时</w:t>
      </w:r>
      <w:r>
        <w:t>，在现代法语中常分别用虚拟式现在时和虚拟式过去时代替）</w:t>
      </w:r>
      <w:r>
        <w:t xml:space="preserve"> </w:t>
      </w:r>
    </w:p>
    <w:p w:rsidR="00000000" w:rsidRDefault="00382FCD"/>
    <w:p w:rsidR="00000000" w:rsidRDefault="00382FCD">
      <w:pPr>
        <w:rPr>
          <w:rFonts w:hint="eastAsia"/>
        </w:rPr>
      </w:pPr>
      <w:r>
        <w:t xml:space="preserve">◎ </w:t>
      </w:r>
      <w:r>
        <w:rPr>
          <w:rFonts w:hint="eastAsia"/>
        </w:rPr>
        <w:t xml:space="preserve">其他：　　</w:t>
      </w:r>
    </w:p>
    <w:p w:rsidR="00000000" w:rsidRDefault="00382FCD">
      <w:pPr>
        <w:rPr>
          <w:rFonts w:hint="eastAsia"/>
        </w:rPr>
      </w:pPr>
      <w:r>
        <w:rPr>
          <w:rFonts w:hint="eastAsia"/>
        </w:rPr>
        <w:t xml:space="preserve">    </w:t>
      </w:r>
      <w:r>
        <w:rPr>
          <w:rFonts w:hint="eastAsia"/>
        </w:rPr>
        <w:t>将来时</w:t>
      </w:r>
      <w:r>
        <w:rPr>
          <w:rFonts w:hint="eastAsia"/>
        </w:rPr>
        <w:t xml:space="preserve"> Le future de l</w:t>
      </w:r>
      <w:r>
        <w:rPr>
          <w:rFonts w:hint="eastAsia"/>
        </w:rPr>
        <w:t>’</w:t>
      </w:r>
      <w:r>
        <w:rPr>
          <w:rFonts w:hint="eastAsia"/>
        </w:rPr>
        <w:t>indicatif</w:t>
      </w:r>
      <w:r>
        <w:rPr>
          <w:rFonts w:hint="eastAsia"/>
          <w:highlight w:val="blue"/>
        </w:rPr>
        <w:t>（这是什么？）</w:t>
      </w:r>
    </w:p>
    <w:p w:rsidR="00000000" w:rsidRDefault="00382FCD">
      <w:pPr>
        <w:rPr>
          <w:rFonts w:hint="eastAsia"/>
        </w:rPr>
      </w:pPr>
      <w:r>
        <w:rPr>
          <w:rFonts w:hint="eastAsia"/>
        </w:rPr>
        <w:t xml:space="preserve">　　条件式</w:t>
      </w:r>
      <w:r>
        <w:rPr>
          <w:rFonts w:hint="eastAsia"/>
        </w:rPr>
        <w:t xml:space="preserve"> Le conditionnel (pr</w:t>
      </w:r>
      <w:r>
        <w:rPr>
          <w:rFonts w:hint="eastAsia"/>
        </w:rPr>
        <w:t>é</w:t>
      </w:r>
      <w:r>
        <w:rPr>
          <w:rFonts w:hint="eastAsia"/>
        </w:rPr>
        <w:t>sent/pass</w:t>
      </w:r>
      <w:r>
        <w:rPr>
          <w:rFonts w:hint="eastAsia"/>
        </w:rPr>
        <w:t>é</w:t>
      </w:r>
      <w:r>
        <w:rPr>
          <w:rFonts w:hint="eastAsia"/>
        </w:rPr>
        <w:t>)</w:t>
      </w:r>
    </w:p>
    <w:p w:rsidR="00000000" w:rsidRDefault="00382FCD">
      <w:pPr>
        <w:rPr>
          <w:rFonts w:hint="eastAsia"/>
        </w:rPr>
      </w:pPr>
      <w:r>
        <w:rPr>
          <w:rFonts w:hint="eastAsia"/>
        </w:rPr>
        <w:t xml:space="preserve">　　虚拟式</w:t>
      </w:r>
      <w:r>
        <w:rPr>
          <w:rFonts w:hint="eastAsia"/>
        </w:rPr>
        <w:t xml:space="preserve"> Le subjonctif(pr</w:t>
      </w:r>
      <w:r>
        <w:rPr>
          <w:rFonts w:hint="eastAsia"/>
        </w:rPr>
        <w:t>é</w:t>
      </w:r>
      <w:r>
        <w:rPr>
          <w:rFonts w:hint="eastAsia"/>
        </w:rPr>
        <w:t>sent/pass</w:t>
      </w:r>
      <w:r>
        <w:rPr>
          <w:rFonts w:hint="eastAsia"/>
        </w:rPr>
        <w:t>é</w:t>
      </w:r>
      <w:r>
        <w:rPr>
          <w:rFonts w:hint="eastAsia"/>
        </w:rPr>
        <w:t>/imparfait/plus-que-parfait)</w:t>
      </w:r>
    </w:p>
    <w:p w:rsidR="00000000" w:rsidRDefault="00382FCD">
      <w:pPr>
        <w:rPr>
          <w:rFonts w:hint="eastAsia"/>
        </w:rPr>
      </w:pPr>
      <w:r>
        <w:rPr>
          <w:rFonts w:hint="eastAsia"/>
        </w:rPr>
        <w:t xml:space="preserve">　　被动态</w:t>
      </w:r>
      <w:r>
        <w:rPr>
          <w:rFonts w:hint="eastAsia"/>
        </w:rPr>
        <w:t xml:space="preserve"> La forme passive</w:t>
      </w:r>
    </w:p>
    <w:p w:rsidR="00000000" w:rsidRDefault="00382FCD">
      <w:pPr>
        <w:rPr>
          <w:rFonts w:hint="eastAsia"/>
        </w:rPr>
      </w:pPr>
      <w:r>
        <w:rPr>
          <w:rFonts w:hint="eastAsia"/>
        </w:rPr>
        <w:t xml:space="preserve">　　正</w:t>
      </w:r>
      <w:r>
        <w:rPr>
          <w:rFonts w:hint="eastAsia"/>
        </w:rPr>
        <w:t>在进行时</w:t>
      </w:r>
      <w:r>
        <w:rPr>
          <w:rFonts w:hint="eastAsia"/>
        </w:rPr>
        <w:t xml:space="preserve"> Pr</w:t>
      </w:r>
      <w:r>
        <w:rPr>
          <w:rFonts w:hint="eastAsia"/>
        </w:rPr>
        <w:t>é</w:t>
      </w:r>
      <w:r>
        <w:rPr>
          <w:rFonts w:hint="eastAsia"/>
        </w:rPr>
        <w:t>sent progressif</w:t>
      </w:r>
      <w:r>
        <w:rPr>
          <w:rFonts w:hint="eastAsia"/>
          <w:highlight w:val="blue"/>
        </w:rPr>
        <w:t>（不用了？）</w:t>
      </w:r>
    </w:p>
    <w:p w:rsidR="00000000" w:rsidRDefault="00382FCD">
      <w:pPr>
        <w:rPr>
          <w:rFonts w:hint="eastAsia"/>
        </w:rPr>
      </w:pPr>
      <w:r>
        <w:rPr>
          <w:rFonts w:hint="eastAsia"/>
        </w:rPr>
        <w:t xml:space="preserve">    </w:t>
      </w:r>
      <w:r>
        <w:rPr>
          <w:rFonts w:hint="eastAsia"/>
        </w:rPr>
        <w:t>最近将来时</w:t>
      </w:r>
      <w:r>
        <w:rPr>
          <w:rFonts w:hint="eastAsia"/>
        </w:rPr>
        <w:t xml:space="preserve"> Future proche</w:t>
      </w:r>
    </w:p>
    <w:p w:rsidR="00000000" w:rsidRDefault="00382FCD">
      <w:pPr>
        <w:rPr>
          <w:rFonts w:hint="eastAsia"/>
        </w:rPr>
      </w:pPr>
      <w:r>
        <w:rPr>
          <w:rFonts w:hint="eastAsia"/>
        </w:rPr>
        <w:t xml:space="preserve">　　最近过去时</w:t>
      </w:r>
      <w:r>
        <w:rPr>
          <w:rFonts w:hint="eastAsia"/>
        </w:rPr>
        <w:t xml:space="preserve"> Pass</w:t>
      </w:r>
      <w:r>
        <w:rPr>
          <w:rFonts w:hint="eastAsia"/>
        </w:rPr>
        <w:t>é</w:t>
      </w:r>
      <w:r>
        <w:rPr>
          <w:rFonts w:hint="eastAsia"/>
        </w:rPr>
        <w:t xml:space="preserve"> r</w:t>
      </w:r>
      <w:r>
        <w:rPr>
          <w:rFonts w:hint="eastAsia"/>
        </w:rPr>
        <w:t>é</w:t>
      </w:r>
      <w:r>
        <w:rPr>
          <w:rFonts w:hint="eastAsia"/>
        </w:rPr>
        <w:t>cent</w:t>
      </w:r>
    </w:p>
    <w:p w:rsidR="00000000" w:rsidRDefault="00382FCD"/>
    <w:p w:rsidR="00000000" w:rsidRDefault="00382FCD"/>
    <w:p w:rsidR="00000000" w:rsidRDefault="00382FCD">
      <w:r>
        <w:br w:type="page"/>
      </w:r>
    </w:p>
    <w:p w:rsidR="00000000" w:rsidRDefault="00382FCD">
      <w:pPr>
        <w:jc w:val="left"/>
        <w:rPr>
          <w:rFonts w:hint="eastAsia"/>
        </w:rPr>
      </w:pPr>
      <w:r>
        <w:rPr>
          <w:rFonts w:hint="eastAsia"/>
          <w:b/>
          <w:color w:val="0000FF"/>
          <w:sz w:val="84"/>
        </w:rPr>
        <w:t>规则动词（一二组）</w:t>
      </w:r>
    </w:p>
    <w:p w:rsidR="00000000" w:rsidRDefault="00382FCD">
      <w:pPr>
        <w:rPr>
          <w:rFonts w:hint="eastAsia"/>
        </w:rPr>
      </w:pPr>
      <w:r>
        <w:rPr>
          <w:rFonts w:hint="eastAsia"/>
          <w:b/>
          <w:color w:val="0000FF"/>
          <w:sz w:val="84"/>
        </w:rPr>
        <w:t>直陈式八种时态</w:t>
      </w:r>
    </w:p>
    <w:p w:rsidR="00000000" w:rsidRDefault="00382FCD">
      <w:r>
        <w:t>一．</w:t>
      </w:r>
      <w:r>
        <w:t xml:space="preserve"> </w:t>
      </w:r>
      <w:r>
        <w:t>直陈式现在时</w:t>
      </w:r>
      <w:r>
        <w:rPr>
          <w:rFonts w:hint="eastAsia"/>
        </w:rPr>
        <w:t>（</w:t>
      </w:r>
      <w:r>
        <w:rPr>
          <w:rFonts w:hint="eastAsia"/>
        </w:rPr>
        <w:t>le pr</w:t>
      </w:r>
      <w:r>
        <w:rPr>
          <w:rFonts w:hint="eastAsia"/>
        </w:rPr>
        <w:t>é</w:t>
      </w:r>
      <w:r>
        <w:rPr>
          <w:rFonts w:hint="eastAsia"/>
        </w:rPr>
        <w:t>sent de l</w:t>
      </w:r>
      <w:r>
        <w:rPr>
          <w:rFonts w:hint="eastAsia"/>
        </w:rPr>
        <w:t>’</w:t>
      </w:r>
      <w:r>
        <w:rPr>
          <w:rFonts w:hint="eastAsia"/>
        </w:rPr>
        <w:t>indicatif</w:t>
      </w:r>
      <w:r>
        <w:rPr>
          <w:rFonts w:hint="eastAsia"/>
        </w:rPr>
        <w:t>）</w:t>
      </w:r>
      <w:r>
        <w:t>的构成</w:t>
      </w:r>
      <w:r>
        <w:rPr>
          <w:rFonts w:hint="eastAsia"/>
        </w:rPr>
        <w:t>：</w:t>
      </w:r>
      <w:r>
        <w:rPr>
          <w:rFonts w:hint="eastAsia"/>
          <w:b/>
        </w:rPr>
        <w:t>以不定式现在时为基础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0"/>
        <w:gridCol w:w="1088"/>
        <w:gridCol w:w="15"/>
        <w:gridCol w:w="1737"/>
        <w:gridCol w:w="1420"/>
        <w:gridCol w:w="1058"/>
        <w:gridCol w:w="2220"/>
      </w:tblGrid>
      <w:tr w:rsidR="00000000">
        <w:tc>
          <w:tcPr>
            <w:tcW w:w="1420" w:type="dxa"/>
          </w:tcPr>
          <w:p w:rsidR="00000000" w:rsidRDefault="00382FCD">
            <w:r>
              <w:rPr>
                <w:rFonts w:hint="eastAsia"/>
              </w:rPr>
              <w:t>第一组去</w:t>
            </w:r>
            <w:r>
              <w:rPr>
                <w:rFonts w:hint="eastAsia"/>
              </w:rPr>
              <w:t>er</w:t>
            </w:r>
          </w:p>
        </w:tc>
        <w:tc>
          <w:tcPr>
            <w:tcW w:w="2840" w:type="dxa"/>
            <w:gridSpan w:val="3"/>
          </w:tcPr>
          <w:p w:rsidR="00000000" w:rsidRDefault="00382FCD">
            <w:pPr>
              <w:rPr>
                <w:rFonts w:hint="eastAsia"/>
              </w:rPr>
            </w:pPr>
            <w:r>
              <w:rPr>
                <w:rFonts w:hint="eastAsia"/>
              </w:rPr>
              <w:t>+</w:t>
            </w:r>
          </w:p>
        </w:tc>
        <w:tc>
          <w:tcPr>
            <w:tcW w:w="2478" w:type="dxa"/>
            <w:gridSpan w:val="2"/>
          </w:tcPr>
          <w:p w:rsidR="00000000" w:rsidRDefault="00382FCD">
            <w:r>
              <w:rPr>
                <w:rFonts w:hint="eastAsia"/>
              </w:rPr>
              <w:t>+</w:t>
            </w:r>
          </w:p>
        </w:tc>
        <w:tc>
          <w:tcPr>
            <w:tcW w:w="2220" w:type="dxa"/>
          </w:tcPr>
          <w:p w:rsidR="00000000" w:rsidRDefault="00382FCD">
            <w:r>
              <w:rPr>
                <w:rFonts w:hint="eastAsia"/>
                <w:color w:val="0000FF"/>
              </w:rPr>
              <w:t>例：告诉</w:t>
            </w:r>
          </w:p>
        </w:tc>
      </w:tr>
      <w:tr w:rsidR="00000000">
        <w:tc>
          <w:tcPr>
            <w:tcW w:w="1420" w:type="dxa"/>
          </w:tcPr>
          <w:p w:rsidR="00000000" w:rsidRDefault="00382FCD">
            <w:pPr>
              <w:rPr>
                <w:rFonts w:hint="eastAsia"/>
              </w:rPr>
            </w:pPr>
            <w:r>
              <w:rPr>
                <w:rFonts w:hint="eastAsia"/>
              </w:rPr>
              <w:t>je</w:t>
            </w:r>
          </w:p>
        </w:tc>
        <w:tc>
          <w:tcPr>
            <w:tcW w:w="1103" w:type="dxa"/>
            <w:gridSpan w:val="2"/>
          </w:tcPr>
          <w:p w:rsidR="00000000" w:rsidRDefault="00382FCD">
            <w:r>
              <w:t>e</w:t>
            </w:r>
          </w:p>
        </w:tc>
        <w:tc>
          <w:tcPr>
            <w:tcW w:w="1737" w:type="dxa"/>
          </w:tcPr>
          <w:p w:rsidR="00000000" w:rsidRDefault="00382FCD">
            <w:r>
              <w:t>je parle</w:t>
            </w:r>
          </w:p>
        </w:tc>
        <w:tc>
          <w:tcPr>
            <w:tcW w:w="1420" w:type="dxa"/>
          </w:tcPr>
          <w:p w:rsidR="00000000" w:rsidRDefault="00382FCD">
            <w:pPr>
              <w:rPr>
                <w:rFonts w:hint="eastAsia"/>
              </w:rPr>
            </w:pPr>
            <w:r>
              <w:rPr>
                <w:rFonts w:hint="eastAsia"/>
              </w:rPr>
              <w:t>nous</w:t>
            </w:r>
          </w:p>
        </w:tc>
        <w:tc>
          <w:tcPr>
            <w:tcW w:w="1058" w:type="dxa"/>
          </w:tcPr>
          <w:p w:rsidR="00000000" w:rsidRDefault="00382FCD">
            <w:pPr>
              <w:rPr>
                <w:rFonts w:hint="eastAsia"/>
              </w:rPr>
            </w:pPr>
            <w:r>
              <w:rPr>
                <w:rFonts w:hint="eastAsia"/>
              </w:rPr>
              <w:t>ons</w:t>
            </w:r>
          </w:p>
        </w:tc>
        <w:tc>
          <w:tcPr>
            <w:tcW w:w="2220" w:type="dxa"/>
          </w:tcPr>
          <w:p w:rsidR="00000000" w:rsidRDefault="00382FCD">
            <w:r>
              <w:t>nous parlons</w:t>
            </w:r>
          </w:p>
        </w:tc>
      </w:tr>
      <w:tr w:rsidR="00000000">
        <w:tc>
          <w:tcPr>
            <w:tcW w:w="1420" w:type="dxa"/>
          </w:tcPr>
          <w:p w:rsidR="00000000" w:rsidRDefault="00382FCD">
            <w:pPr>
              <w:rPr>
                <w:rFonts w:hint="eastAsia"/>
              </w:rPr>
            </w:pPr>
            <w:r>
              <w:rPr>
                <w:rFonts w:hint="eastAsia"/>
              </w:rPr>
              <w:t>tu</w:t>
            </w:r>
          </w:p>
        </w:tc>
        <w:tc>
          <w:tcPr>
            <w:tcW w:w="1103" w:type="dxa"/>
            <w:gridSpan w:val="2"/>
          </w:tcPr>
          <w:p w:rsidR="00000000" w:rsidRDefault="00382FCD">
            <w:r>
              <w:t>e</w:t>
            </w:r>
            <w:r>
              <w:rPr>
                <w:rFonts w:hint="eastAsia"/>
              </w:rPr>
              <w:t>s</w:t>
            </w:r>
          </w:p>
        </w:tc>
        <w:tc>
          <w:tcPr>
            <w:tcW w:w="1737" w:type="dxa"/>
          </w:tcPr>
          <w:p w:rsidR="00000000" w:rsidRDefault="00382FCD">
            <w:r>
              <w:t>tu parles</w:t>
            </w:r>
          </w:p>
        </w:tc>
        <w:tc>
          <w:tcPr>
            <w:tcW w:w="1420" w:type="dxa"/>
          </w:tcPr>
          <w:p w:rsidR="00000000" w:rsidRDefault="00382FCD">
            <w:pPr>
              <w:rPr>
                <w:rFonts w:hint="eastAsia"/>
              </w:rPr>
            </w:pPr>
            <w:r>
              <w:rPr>
                <w:rFonts w:hint="eastAsia"/>
              </w:rPr>
              <w:t>vous</w:t>
            </w:r>
          </w:p>
        </w:tc>
        <w:tc>
          <w:tcPr>
            <w:tcW w:w="1058" w:type="dxa"/>
          </w:tcPr>
          <w:p w:rsidR="00000000" w:rsidRDefault="00382FCD">
            <w:pPr>
              <w:rPr>
                <w:rFonts w:hint="eastAsia"/>
              </w:rPr>
            </w:pPr>
            <w:r>
              <w:rPr>
                <w:rFonts w:hint="eastAsia"/>
              </w:rPr>
              <w:t>ez</w:t>
            </w:r>
          </w:p>
        </w:tc>
        <w:tc>
          <w:tcPr>
            <w:tcW w:w="2220" w:type="dxa"/>
          </w:tcPr>
          <w:p w:rsidR="00000000" w:rsidRDefault="00382FCD">
            <w:r>
              <w:t>vous parlez</w:t>
            </w:r>
          </w:p>
        </w:tc>
      </w:tr>
      <w:tr w:rsidR="00000000">
        <w:tc>
          <w:tcPr>
            <w:tcW w:w="1420" w:type="dxa"/>
          </w:tcPr>
          <w:p w:rsidR="00000000" w:rsidRDefault="00382FCD">
            <w:pPr>
              <w:rPr>
                <w:rFonts w:hint="eastAsia"/>
              </w:rPr>
            </w:pPr>
            <w:r>
              <w:rPr>
                <w:rFonts w:hint="eastAsia"/>
              </w:rPr>
              <w:t>il/elle</w:t>
            </w:r>
          </w:p>
        </w:tc>
        <w:tc>
          <w:tcPr>
            <w:tcW w:w="1103" w:type="dxa"/>
            <w:gridSpan w:val="2"/>
          </w:tcPr>
          <w:p w:rsidR="00000000" w:rsidRDefault="00382FCD">
            <w:pPr>
              <w:rPr>
                <w:rFonts w:hint="eastAsia"/>
              </w:rPr>
            </w:pPr>
            <w:r>
              <w:rPr>
                <w:rFonts w:hint="eastAsia"/>
              </w:rPr>
              <w:t>e</w:t>
            </w:r>
          </w:p>
        </w:tc>
        <w:tc>
          <w:tcPr>
            <w:tcW w:w="1737" w:type="dxa"/>
          </w:tcPr>
          <w:p w:rsidR="00000000" w:rsidRDefault="00382FCD">
            <w:r>
              <w:t>il/elle</w:t>
            </w:r>
            <w:r>
              <w:t xml:space="preserve"> parle</w:t>
            </w:r>
          </w:p>
        </w:tc>
        <w:tc>
          <w:tcPr>
            <w:tcW w:w="1420" w:type="dxa"/>
          </w:tcPr>
          <w:p w:rsidR="00000000" w:rsidRDefault="00382FCD">
            <w:pPr>
              <w:rPr>
                <w:rFonts w:hint="eastAsia"/>
              </w:rPr>
            </w:pPr>
            <w:r>
              <w:rPr>
                <w:rFonts w:hint="eastAsia"/>
              </w:rPr>
              <w:t>ils/elles</w:t>
            </w:r>
          </w:p>
        </w:tc>
        <w:tc>
          <w:tcPr>
            <w:tcW w:w="1058" w:type="dxa"/>
          </w:tcPr>
          <w:p w:rsidR="00000000" w:rsidRDefault="00382FCD">
            <w:pPr>
              <w:rPr>
                <w:rFonts w:hint="eastAsia"/>
              </w:rPr>
            </w:pPr>
            <w:r>
              <w:rPr>
                <w:rFonts w:hint="eastAsia"/>
              </w:rPr>
              <w:t>ent</w:t>
            </w:r>
          </w:p>
        </w:tc>
        <w:tc>
          <w:tcPr>
            <w:tcW w:w="2220" w:type="dxa"/>
          </w:tcPr>
          <w:p w:rsidR="00000000" w:rsidRDefault="00382FCD">
            <w:r>
              <w:t>ils/elles parlent</w:t>
            </w:r>
          </w:p>
        </w:tc>
      </w:tr>
      <w:tr w:rsidR="00000000">
        <w:tc>
          <w:tcPr>
            <w:tcW w:w="8958" w:type="dxa"/>
            <w:gridSpan w:val="7"/>
          </w:tcPr>
          <w:p w:rsidR="00000000" w:rsidRDefault="00382FCD"/>
        </w:tc>
      </w:tr>
      <w:tr w:rsidR="00000000">
        <w:tc>
          <w:tcPr>
            <w:tcW w:w="1420" w:type="dxa"/>
          </w:tcPr>
          <w:p w:rsidR="00000000" w:rsidRDefault="00382FCD">
            <w:pPr>
              <w:rPr>
                <w:rFonts w:hint="eastAsia"/>
              </w:rPr>
            </w:pPr>
            <w:r>
              <w:rPr>
                <w:rFonts w:hint="eastAsia"/>
              </w:rPr>
              <w:t>第二组去</w:t>
            </w:r>
            <w:r>
              <w:rPr>
                <w:rFonts w:hint="eastAsia"/>
              </w:rPr>
              <w:t>ir</w:t>
            </w:r>
          </w:p>
        </w:tc>
        <w:tc>
          <w:tcPr>
            <w:tcW w:w="2840" w:type="dxa"/>
            <w:gridSpan w:val="3"/>
          </w:tcPr>
          <w:p w:rsidR="00000000" w:rsidRDefault="00382FCD">
            <w:pPr>
              <w:rPr>
                <w:rFonts w:hint="eastAsia"/>
              </w:rPr>
            </w:pPr>
            <w:r>
              <w:rPr>
                <w:rFonts w:hint="eastAsia"/>
              </w:rPr>
              <w:t>+</w:t>
            </w:r>
          </w:p>
        </w:tc>
        <w:tc>
          <w:tcPr>
            <w:tcW w:w="2478" w:type="dxa"/>
            <w:gridSpan w:val="2"/>
          </w:tcPr>
          <w:p w:rsidR="00000000" w:rsidRDefault="00382FCD">
            <w:r>
              <w:rPr>
                <w:rFonts w:hint="eastAsia"/>
              </w:rPr>
              <w:t>+</w:t>
            </w:r>
          </w:p>
        </w:tc>
        <w:tc>
          <w:tcPr>
            <w:tcW w:w="2220" w:type="dxa"/>
          </w:tcPr>
          <w:p w:rsidR="00000000" w:rsidRDefault="00382FCD">
            <w:r>
              <w:rPr>
                <w:rFonts w:hint="eastAsia"/>
                <w:color w:val="0000FF"/>
              </w:rPr>
              <w:t>例：选择</w:t>
            </w:r>
          </w:p>
        </w:tc>
      </w:tr>
      <w:tr w:rsidR="00000000">
        <w:tc>
          <w:tcPr>
            <w:tcW w:w="1420" w:type="dxa"/>
          </w:tcPr>
          <w:p w:rsidR="00000000" w:rsidRDefault="00382FCD">
            <w:pPr>
              <w:rPr>
                <w:rFonts w:hint="eastAsia"/>
              </w:rPr>
            </w:pPr>
            <w:r>
              <w:rPr>
                <w:rFonts w:hint="eastAsia"/>
              </w:rPr>
              <w:t>je</w:t>
            </w:r>
          </w:p>
        </w:tc>
        <w:tc>
          <w:tcPr>
            <w:tcW w:w="1088" w:type="dxa"/>
          </w:tcPr>
          <w:p w:rsidR="00000000" w:rsidRDefault="00382FCD">
            <w:pPr>
              <w:rPr>
                <w:rFonts w:hint="eastAsia"/>
              </w:rPr>
            </w:pPr>
            <w:r>
              <w:rPr>
                <w:rFonts w:hint="eastAsia"/>
              </w:rPr>
              <w:t>is</w:t>
            </w:r>
          </w:p>
        </w:tc>
        <w:tc>
          <w:tcPr>
            <w:tcW w:w="1752" w:type="dxa"/>
            <w:gridSpan w:val="2"/>
          </w:tcPr>
          <w:p w:rsidR="00000000" w:rsidRDefault="00382FCD">
            <w:r>
              <w:t>je choisis</w:t>
            </w:r>
          </w:p>
        </w:tc>
        <w:tc>
          <w:tcPr>
            <w:tcW w:w="1420" w:type="dxa"/>
          </w:tcPr>
          <w:p w:rsidR="00000000" w:rsidRDefault="00382FCD">
            <w:pPr>
              <w:rPr>
                <w:rFonts w:hint="eastAsia"/>
              </w:rPr>
            </w:pPr>
            <w:r>
              <w:rPr>
                <w:rFonts w:hint="eastAsia"/>
              </w:rPr>
              <w:t>nous</w:t>
            </w:r>
          </w:p>
        </w:tc>
        <w:tc>
          <w:tcPr>
            <w:tcW w:w="1058" w:type="dxa"/>
          </w:tcPr>
          <w:p w:rsidR="00000000" w:rsidRDefault="00382FCD">
            <w:r>
              <w:t>issons</w:t>
            </w:r>
          </w:p>
        </w:tc>
        <w:tc>
          <w:tcPr>
            <w:tcW w:w="2220" w:type="dxa"/>
          </w:tcPr>
          <w:p w:rsidR="00000000" w:rsidRDefault="00382FCD">
            <w:r>
              <w:t>nous choisissons</w:t>
            </w:r>
          </w:p>
        </w:tc>
      </w:tr>
      <w:tr w:rsidR="00000000">
        <w:tc>
          <w:tcPr>
            <w:tcW w:w="1420" w:type="dxa"/>
          </w:tcPr>
          <w:p w:rsidR="00000000" w:rsidRDefault="00382FCD">
            <w:pPr>
              <w:rPr>
                <w:rFonts w:hint="eastAsia"/>
              </w:rPr>
            </w:pPr>
            <w:r>
              <w:rPr>
                <w:rFonts w:hint="eastAsia"/>
              </w:rPr>
              <w:t>tu</w:t>
            </w:r>
          </w:p>
        </w:tc>
        <w:tc>
          <w:tcPr>
            <w:tcW w:w="1088" w:type="dxa"/>
          </w:tcPr>
          <w:p w:rsidR="00000000" w:rsidRDefault="00382FCD">
            <w:pPr>
              <w:rPr>
                <w:rFonts w:hint="eastAsia"/>
              </w:rPr>
            </w:pPr>
            <w:r>
              <w:rPr>
                <w:rFonts w:hint="eastAsia"/>
              </w:rPr>
              <w:t>is</w:t>
            </w:r>
          </w:p>
        </w:tc>
        <w:tc>
          <w:tcPr>
            <w:tcW w:w="1752" w:type="dxa"/>
            <w:gridSpan w:val="2"/>
          </w:tcPr>
          <w:p w:rsidR="00000000" w:rsidRDefault="00382FCD">
            <w:r>
              <w:t>tu choisis</w:t>
            </w:r>
          </w:p>
        </w:tc>
        <w:tc>
          <w:tcPr>
            <w:tcW w:w="1420" w:type="dxa"/>
          </w:tcPr>
          <w:p w:rsidR="00000000" w:rsidRDefault="00382FCD">
            <w:pPr>
              <w:rPr>
                <w:rFonts w:hint="eastAsia"/>
              </w:rPr>
            </w:pPr>
            <w:r>
              <w:rPr>
                <w:rFonts w:hint="eastAsia"/>
              </w:rPr>
              <w:t>vous</w:t>
            </w:r>
          </w:p>
        </w:tc>
        <w:tc>
          <w:tcPr>
            <w:tcW w:w="1058" w:type="dxa"/>
          </w:tcPr>
          <w:p w:rsidR="00000000" w:rsidRDefault="00382FCD">
            <w:r>
              <w:rPr>
                <w:rFonts w:hint="eastAsia"/>
              </w:rPr>
              <w:t>is</w:t>
            </w:r>
            <w:r>
              <w:t>sez</w:t>
            </w:r>
          </w:p>
        </w:tc>
        <w:tc>
          <w:tcPr>
            <w:tcW w:w="2220" w:type="dxa"/>
          </w:tcPr>
          <w:p w:rsidR="00000000" w:rsidRDefault="00382FCD">
            <w:r>
              <w:rPr>
                <w:rFonts w:hint="eastAsia"/>
              </w:rPr>
              <w:t>v</w:t>
            </w:r>
            <w:r>
              <w:t>ous choisissez</w:t>
            </w:r>
          </w:p>
        </w:tc>
      </w:tr>
      <w:tr w:rsidR="00000000">
        <w:tc>
          <w:tcPr>
            <w:tcW w:w="1420" w:type="dxa"/>
          </w:tcPr>
          <w:p w:rsidR="00000000" w:rsidRDefault="00382FCD">
            <w:pPr>
              <w:rPr>
                <w:rFonts w:hint="eastAsia"/>
              </w:rPr>
            </w:pPr>
            <w:r>
              <w:rPr>
                <w:rFonts w:hint="eastAsia"/>
              </w:rPr>
              <w:t>il/elle</w:t>
            </w:r>
          </w:p>
        </w:tc>
        <w:tc>
          <w:tcPr>
            <w:tcW w:w="1088" w:type="dxa"/>
          </w:tcPr>
          <w:p w:rsidR="00000000" w:rsidRDefault="00382FCD">
            <w:pPr>
              <w:rPr>
                <w:rFonts w:hint="eastAsia"/>
              </w:rPr>
            </w:pPr>
            <w:r>
              <w:rPr>
                <w:rFonts w:hint="eastAsia"/>
              </w:rPr>
              <w:t>it</w:t>
            </w:r>
          </w:p>
        </w:tc>
        <w:tc>
          <w:tcPr>
            <w:tcW w:w="1752" w:type="dxa"/>
            <w:gridSpan w:val="2"/>
          </w:tcPr>
          <w:p w:rsidR="00000000" w:rsidRDefault="00382FCD">
            <w:r>
              <w:t>il/elle choisit</w:t>
            </w:r>
          </w:p>
        </w:tc>
        <w:tc>
          <w:tcPr>
            <w:tcW w:w="1420" w:type="dxa"/>
          </w:tcPr>
          <w:p w:rsidR="00000000" w:rsidRDefault="00382FCD">
            <w:pPr>
              <w:rPr>
                <w:rFonts w:hint="eastAsia"/>
              </w:rPr>
            </w:pPr>
            <w:r>
              <w:rPr>
                <w:rFonts w:hint="eastAsia"/>
              </w:rPr>
              <w:t>ils/elles</w:t>
            </w:r>
          </w:p>
        </w:tc>
        <w:tc>
          <w:tcPr>
            <w:tcW w:w="1058" w:type="dxa"/>
          </w:tcPr>
          <w:p w:rsidR="00000000" w:rsidRDefault="00382FCD">
            <w:r>
              <w:t>issent</w:t>
            </w:r>
          </w:p>
        </w:tc>
        <w:tc>
          <w:tcPr>
            <w:tcW w:w="2220" w:type="dxa"/>
          </w:tcPr>
          <w:p w:rsidR="00000000" w:rsidRDefault="00382FCD">
            <w:r>
              <w:t>ils/elles choisissent</w:t>
            </w:r>
          </w:p>
        </w:tc>
      </w:tr>
    </w:tbl>
    <w:p w:rsidR="00000000" w:rsidRDefault="00382FCD">
      <w:r>
        <w:t xml:space="preserve"> </w:t>
      </w:r>
    </w:p>
    <w:p w:rsidR="00000000" w:rsidRDefault="00382FCD">
      <w:pPr>
        <w:numPr>
          <w:ilvl w:val="0"/>
          <w:numId w:val="2"/>
        </w:numPr>
      </w:pPr>
      <w:r>
        <w:t>复合过去时</w:t>
      </w:r>
      <w:r>
        <w:rPr>
          <w:rFonts w:hint="eastAsia"/>
        </w:rPr>
        <w:t>（</w:t>
      </w:r>
      <w:r>
        <w:rPr>
          <w:rFonts w:hint="eastAsia"/>
        </w:rPr>
        <w:t>Le pass</w:t>
      </w:r>
      <w:r>
        <w:rPr>
          <w:rFonts w:hint="eastAsia"/>
        </w:rPr>
        <w:t>é</w:t>
      </w:r>
      <w:r>
        <w:rPr>
          <w:rFonts w:hint="eastAsia"/>
        </w:rPr>
        <w:t xml:space="preserve"> compos</w:t>
      </w:r>
      <w:r>
        <w:rPr>
          <w:rFonts w:hint="eastAsia"/>
        </w:rPr>
        <w:t>é</w:t>
      </w:r>
      <w:r>
        <w:rPr>
          <w:rFonts w:hint="eastAsia"/>
        </w:rPr>
        <w:t xml:space="preserve"> de l</w:t>
      </w:r>
      <w:r>
        <w:rPr>
          <w:rFonts w:hint="eastAsia"/>
        </w:rPr>
        <w:t>’</w:t>
      </w:r>
      <w:r>
        <w:rPr>
          <w:rFonts w:hint="eastAsia"/>
        </w:rPr>
        <w:t>indicati</w:t>
      </w:r>
      <w:r>
        <w:rPr>
          <w:rFonts w:hint="eastAsia"/>
        </w:rPr>
        <w:t>f</w:t>
      </w:r>
      <w:r>
        <w:rPr>
          <w:rFonts w:hint="eastAsia"/>
        </w:rPr>
        <w:t>）</w:t>
      </w:r>
      <w:r>
        <w:t>的构成</w:t>
      </w:r>
      <w:r>
        <w:rPr>
          <w:rFonts w:hint="eastAsia"/>
        </w:rPr>
        <w:t>：基于</w:t>
      </w:r>
      <w:r>
        <w:rPr>
          <w:rFonts w:hint="eastAsia"/>
        </w:rPr>
        <w:t>aux</w:t>
      </w:r>
      <w:r>
        <w:rPr>
          <w:rFonts w:hint="eastAsia"/>
        </w:rPr>
        <w:t>的直陈式现在时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8"/>
        <w:gridCol w:w="32"/>
        <w:gridCol w:w="2840"/>
        <w:gridCol w:w="1228"/>
        <w:gridCol w:w="2180"/>
        <w:gridCol w:w="1290"/>
      </w:tblGrid>
      <w:tr w:rsidR="00000000">
        <w:tc>
          <w:tcPr>
            <w:tcW w:w="1420" w:type="dxa"/>
            <w:gridSpan w:val="2"/>
          </w:tcPr>
          <w:p w:rsidR="00000000" w:rsidRDefault="00382FCD">
            <w:r>
              <w:rPr>
                <w:rFonts w:hint="eastAsia"/>
              </w:rPr>
              <w:t>第一组</w:t>
            </w:r>
          </w:p>
        </w:tc>
        <w:tc>
          <w:tcPr>
            <w:tcW w:w="6248" w:type="dxa"/>
            <w:gridSpan w:val="3"/>
          </w:tcPr>
          <w:p w:rsidR="00000000" w:rsidRDefault="00382FCD">
            <w:r>
              <w:rPr>
                <w:rFonts w:hint="eastAsia"/>
              </w:rPr>
              <w:t>+ aux (</w:t>
            </w:r>
            <w:r>
              <w:rPr>
                <w:b/>
              </w:rPr>
              <w:t>avoir</w:t>
            </w:r>
            <w:r>
              <w:rPr>
                <w:rFonts w:hint="eastAsia"/>
                <w:b/>
              </w:rPr>
              <w:t>或</w:t>
            </w:r>
            <w:r>
              <w:rPr>
                <w:b/>
              </w:rPr>
              <w:t>être</w:t>
            </w:r>
            <w:r>
              <w:rPr>
                <w:rFonts w:hint="eastAsia"/>
                <w:b/>
              </w:rPr>
              <w:t>的</w:t>
            </w:r>
            <w:r>
              <w:rPr>
                <w:b/>
              </w:rPr>
              <w:t>直陈式现在时</w:t>
            </w:r>
            <w:r>
              <w:rPr>
                <w:rFonts w:hint="eastAsia"/>
                <w:b/>
              </w:rPr>
              <w:t>变位</w:t>
            </w:r>
            <w:r>
              <w:rPr>
                <w:rFonts w:hint="eastAsia"/>
                <w:b/>
              </w:rPr>
              <w:t xml:space="preserve">) </w:t>
            </w:r>
            <w:r>
              <w:t xml:space="preserve">+ </w:t>
            </w:r>
            <w:r>
              <w:rPr>
                <w:rFonts w:hint="eastAsia"/>
              </w:rPr>
              <w:t>p.p.(</w:t>
            </w:r>
            <w:r>
              <w:t>过去分词</w:t>
            </w:r>
            <w:r>
              <w:rPr>
                <w:rFonts w:hint="eastAsia"/>
              </w:rPr>
              <w:t>)</w:t>
            </w:r>
          </w:p>
        </w:tc>
        <w:tc>
          <w:tcPr>
            <w:tcW w:w="1290" w:type="dxa"/>
          </w:tcPr>
          <w:p w:rsidR="00000000" w:rsidRDefault="00382FCD">
            <w:r>
              <w:rPr>
                <w:rFonts w:hint="eastAsia"/>
                <w:color w:val="0000FF"/>
              </w:rPr>
              <w:t>例：告诉</w:t>
            </w:r>
          </w:p>
        </w:tc>
      </w:tr>
      <w:tr w:rsidR="00000000">
        <w:tc>
          <w:tcPr>
            <w:tcW w:w="1420" w:type="dxa"/>
            <w:gridSpan w:val="2"/>
          </w:tcPr>
          <w:p w:rsidR="00000000" w:rsidRDefault="00382FCD">
            <w:pPr>
              <w:rPr>
                <w:rFonts w:hint="eastAsia"/>
              </w:rPr>
            </w:pPr>
            <w:r>
              <w:rPr>
                <w:rFonts w:hint="eastAsia"/>
              </w:rPr>
              <w:t>je</w:t>
            </w:r>
          </w:p>
        </w:tc>
        <w:tc>
          <w:tcPr>
            <w:tcW w:w="2840" w:type="dxa"/>
          </w:tcPr>
          <w:p w:rsidR="00000000" w:rsidRDefault="00382FCD">
            <w:r>
              <w:t>j’ai parlé</w:t>
            </w:r>
          </w:p>
        </w:tc>
        <w:tc>
          <w:tcPr>
            <w:tcW w:w="1228" w:type="dxa"/>
          </w:tcPr>
          <w:p w:rsidR="00000000" w:rsidRDefault="00382FCD">
            <w:pPr>
              <w:rPr>
                <w:rFonts w:hint="eastAsia"/>
              </w:rPr>
            </w:pPr>
            <w:r>
              <w:rPr>
                <w:rFonts w:hint="eastAsia"/>
              </w:rPr>
              <w:t>nous</w:t>
            </w:r>
          </w:p>
        </w:tc>
        <w:tc>
          <w:tcPr>
            <w:tcW w:w="3470" w:type="dxa"/>
            <w:gridSpan w:val="2"/>
          </w:tcPr>
          <w:p w:rsidR="00000000" w:rsidRDefault="00382FCD">
            <w:r>
              <w:t>nous avons parlé</w:t>
            </w:r>
          </w:p>
        </w:tc>
      </w:tr>
      <w:tr w:rsidR="00000000">
        <w:tc>
          <w:tcPr>
            <w:tcW w:w="1420" w:type="dxa"/>
            <w:gridSpan w:val="2"/>
          </w:tcPr>
          <w:p w:rsidR="00000000" w:rsidRDefault="00382FCD">
            <w:pPr>
              <w:rPr>
                <w:rFonts w:hint="eastAsia"/>
              </w:rPr>
            </w:pPr>
            <w:r>
              <w:rPr>
                <w:rFonts w:hint="eastAsia"/>
              </w:rPr>
              <w:t>tu</w:t>
            </w:r>
          </w:p>
        </w:tc>
        <w:tc>
          <w:tcPr>
            <w:tcW w:w="2840" w:type="dxa"/>
          </w:tcPr>
          <w:p w:rsidR="00000000" w:rsidRDefault="00382FCD">
            <w:r>
              <w:t>tu as parlé</w:t>
            </w:r>
          </w:p>
        </w:tc>
        <w:tc>
          <w:tcPr>
            <w:tcW w:w="1228" w:type="dxa"/>
          </w:tcPr>
          <w:p w:rsidR="00000000" w:rsidRDefault="00382FCD">
            <w:pPr>
              <w:rPr>
                <w:rFonts w:hint="eastAsia"/>
              </w:rPr>
            </w:pPr>
            <w:r>
              <w:rPr>
                <w:rFonts w:hint="eastAsia"/>
              </w:rPr>
              <w:t>vous</w:t>
            </w:r>
          </w:p>
        </w:tc>
        <w:tc>
          <w:tcPr>
            <w:tcW w:w="3470" w:type="dxa"/>
            <w:gridSpan w:val="2"/>
          </w:tcPr>
          <w:p w:rsidR="00000000" w:rsidRDefault="00382FCD">
            <w:r>
              <w:t>vous avez parlé</w:t>
            </w:r>
          </w:p>
        </w:tc>
      </w:tr>
      <w:tr w:rsidR="00000000">
        <w:tc>
          <w:tcPr>
            <w:tcW w:w="1420" w:type="dxa"/>
            <w:gridSpan w:val="2"/>
          </w:tcPr>
          <w:p w:rsidR="00000000" w:rsidRDefault="00382FCD">
            <w:pPr>
              <w:rPr>
                <w:rFonts w:hint="eastAsia"/>
              </w:rPr>
            </w:pPr>
            <w:r>
              <w:rPr>
                <w:rFonts w:hint="eastAsia"/>
              </w:rPr>
              <w:t>Il/elle</w:t>
            </w:r>
          </w:p>
        </w:tc>
        <w:tc>
          <w:tcPr>
            <w:tcW w:w="2840" w:type="dxa"/>
          </w:tcPr>
          <w:p w:rsidR="00000000" w:rsidRDefault="00382FCD">
            <w:r>
              <w:t>il/elle a parlé</w:t>
            </w:r>
          </w:p>
        </w:tc>
        <w:tc>
          <w:tcPr>
            <w:tcW w:w="1228" w:type="dxa"/>
          </w:tcPr>
          <w:p w:rsidR="00000000" w:rsidRDefault="00382FCD">
            <w:pPr>
              <w:rPr>
                <w:rFonts w:hint="eastAsia"/>
              </w:rPr>
            </w:pPr>
            <w:r>
              <w:rPr>
                <w:rFonts w:hint="eastAsia"/>
              </w:rPr>
              <w:t>Ils/elles</w:t>
            </w:r>
          </w:p>
        </w:tc>
        <w:tc>
          <w:tcPr>
            <w:tcW w:w="3470" w:type="dxa"/>
            <w:gridSpan w:val="2"/>
          </w:tcPr>
          <w:p w:rsidR="00000000" w:rsidRDefault="00382FCD">
            <w:r>
              <w:t>ils/elles ont parlé</w:t>
            </w:r>
          </w:p>
        </w:tc>
      </w:tr>
      <w:tr w:rsidR="00000000">
        <w:tc>
          <w:tcPr>
            <w:tcW w:w="8958" w:type="dxa"/>
            <w:gridSpan w:val="6"/>
          </w:tcPr>
          <w:p w:rsidR="00000000" w:rsidRDefault="00382FCD"/>
        </w:tc>
      </w:tr>
      <w:tr w:rsidR="00000000">
        <w:tc>
          <w:tcPr>
            <w:tcW w:w="1388" w:type="dxa"/>
          </w:tcPr>
          <w:p w:rsidR="00000000" w:rsidRDefault="00382FCD">
            <w:pPr>
              <w:rPr>
                <w:rFonts w:hint="eastAsia"/>
              </w:rPr>
            </w:pPr>
            <w:r>
              <w:rPr>
                <w:rFonts w:hint="eastAsia"/>
                <w:b/>
              </w:rPr>
              <w:t>第二组，同上</w:t>
            </w:r>
          </w:p>
        </w:tc>
        <w:tc>
          <w:tcPr>
            <w:tcW w:w="6280" w:type="dxa"/>
            <w:gridSpan w:val="4"/>
          </w:tcPr>
          <w:p w:rsidR="00000000" w:rsidRDefault="00382FCD">
            <w:pPr>
              <w:rPr>
                <w:rFonts w:hint="eastAsia"/>
              </w:rPr>
            </w:pPr>
            <w:r>
              <w:rPr>
                <w:rFonts w:hint="eastAsia"/>
                <w:b/>
              </w:rPr>
              <w:t>注意，</w:t>
            </w:r>
            <w:r>
              <w:rPr>
                <w:rFonts w:hint="eastAsia"/>
                <w:b/>
              </w:rPr>
              <w:t>aux</w:t>
            </w:r>
            <w:r>
              <w:rPr>
                <w:rFonts w:hint="eastAsia"/>
                <w:b/>
              </w:rPr>
              <w:t>是</w:t>
            </w:r>
            <w:r>
              <w:rPr>
                <w:b/>
              </w:rPr>
              <w:t>être</w:t>
            </w:r>
            <w:r>
              <w:rPr>
                <w:rFonts w:hint="eastAsia"/>
                <w:b/>
              </w:rPr>
              <w:t>的，</w:t>
            </w:r>
            <w:r>
              <w:rPr>
                <w:rFonts w:hint="eastAsia"/>
                <w:b/>
              </w:rPr>
              <w:t>p.p.</w:t>
            </w:r>
            <w:r>
              <w:rPr>
                <w:rFonts w:hint="eastAsia"/>
                <w:b/>
              </w:rPr>
              <w:t>要与主语性数一致</w:t>
            </w:r>
          </w:p>
        </w:tc>
        <w:tc>
          <w:tcPr>
            <w:tcW w:w="1290" w:type="dxa"/>
          </w:tcPr>
          <w:p w:rsidR="00000000" w:rsidRDefault="00382FCD">
            <w:r>
              <w:rPr>
                <w:rFonts w:hint="eastAsia"/>
                <w:color w:val="0000FF"/>
              </w:rPr>
              <w:t>例：离开</w:t>
            </w:r>
          </w:p>
        </w:tc>
      </w:tr>
      <w:tr w:rsidR="00000000">
        <w:tc>
          <w:tcPr>
            <w:tcW w:w="1388" w:type="dxa"/>
          </w:tcPr>
          <w:p w:rsidR="00000000" w:rsidRDefault="00382FCD">
            <w:pPr>
              <w:rPr>
                <w:rFonts w:hint="eastAsia"/>
              </w:rPr>
            </w:pPr>
            <w:r>
              <w:rPr>
                <w:rFonts w:hint="eastAsia"/>
              </w:rPr>
              <w:t>je</w:t>
            </w:r>
          </w:p>
        </w:tc>
        <w:tc>
          <w:tcPr>
            <w:tcW w:w="2872" w:type="dxa"/>
            <w:gridSpan w:val="2"/>
          </w:tcPr>
          <w:p w:rsidR="00000000" w:rsidRDefault="00382FCD">
            <w:r>
              <w:t>je suis parti</w:t>
            </w:r>
          </w:p>
        </w:tc>
        <w:tc>
          <w:tcPr>
            <w:tcW w:w="1228" w:type="dxa"/>
          </w:tcPr>
          <w:p w:rsidR="00000000" w:rsidRDefault="00382FCD">
            <w:pPr>
              <w:rPr>
                <w:rFonts w:hint="eastAsia"/>
              </w:rPr>
            </w:pPr>
            <w:r>
              <w:rPr>
                <w:rFonts w:hint="eastAsia"/>
              </w:rPr>
              <w:t>nous</w:t>
            </w:r>
          </w:p>
        </w:tc>
        <w:tc>
          <w:tcPr>
            <w:tcW w:w="3470" w:type="dxa"/>
            <w:gridSpan w:val="2"/>
          </w:tcPr>
          <w:p w:rsidR="00000000" w:rsidRDefault="00382FCD">
            <w:r>
              <w:t>nous sommes partis(es)</w:t>
            </w:r>
          </w:p>
        </w:tc>
      </w:tr>
      <w:tr w:rsidR="00000000" w:rsidRPr="00F40A89">
        <w:tc>
          <w:tcPr>
            <w:tcW w:w="1388" w:type="dxa"/>
          </w:tcPr>
          <w:p w:rsidR="00000000" w:rsidRDefault="00382FCD">
            <w:pPr>
              <w:rPr>
                <w:rFonts w:hint="eastAsia"/>
              </w:rPr>
            </w:pPr>
            <w:r>
              <w:rPr>
                <w:rFonts w:hint="eastAsia"/>
              </w:rPr>
              <w:t>tu</w:t>
            </w:r>
          </w:p>
        </w:tc>
        <w:tc>
          <w:tcPr>
            <w:tcW w:w="2872" w:type="dxa"/>
            <w:gridSpan w:val="2"/>
          </w:tcPr>
          <w:p w:rsidR="00000000" w:rsidRDefault="00382FCD">
            <w:r>
              <w:t>tu es parti</w:t>
            </w:r>
          </w:p>
        </w:tc>
        <w:tc>
          <w:tcPr>
            <w:tcW w:w="1228" w:type="dxa"/>
          </w:tcPr>
          <w:p w:rsidR="00000000" w:rsidRDefault="00382FCD">
            <w:pPr>
              <w:rPr>
                <w:rFonts w:hint="eastAsia"/>
              </w:rPr>
            </w:pPr>
            <w:r>
              <w:rPr>
                <w:rFonts w:hint="eastAsia"/>
              </w:rPr>
              <w:t>vous</w:t>
            </w:r>
          </w:p>
        </w:tc>
        <w:tc>
          <w:tcPr>
            <w:tcW w:w="3470" w:type="dxa"/>
            <w:gridSpan w:val="2"/>
          </w:tcPr>
          <w:p w:rsidR="00000000" w:rsidRPr="00F40A89" w:rsidRDefault="00382FCD">
            <w:pPr>
              <w:rPr>
                <w:lang w:val="fr-FR"/>
              </w:rPr>
            </w:pPr>
            <w:r w:rsidRPr="00F40A89">
              <w:rPr>
                <w:lang w:val="fr-FR"/>
              </w:rPr>
              <w:t xml:space="preserve">vous êtes parti (e,s,es) </w:t>
            </w:r>
          </w:p>
        </w:tc>
      </w:tr>
      <w:tr w:rsidR="00000000" w:rsidRPr="00F40A89">
        <w:tc>
          <w:tcPr>
            <w:tcW w:w="1388" w:type="dxa"/>
          </w:tcPr>
          <w:p w:rsidR="00000000" w:rsidRDefault="00382FCD">
            <w:pPr>
              <w:rPr>
                <w:rFonts w:hint="eastAsia"/>
              </w:rPr>
            </w:pPr>
            <w:r>
              <w:rPr>
                <w:rFonts w:hint="eastAsia"/>
              </w:rPr>
              <w:t>Il/elle</w:t>
            </w:r>
          </w:p>
        </w:tc>
        <w:tc>
          <w:tcPr>
            <w:tcW w:w="2872" w:type="dxa"/>
            <w:gridSpan w:val="2"/>
          </w:tcPr>
          <w:p w:rsidR="00000000" w:rsidRPr="00F40A89" w:rsidRDefault="00382FCD">
            <w:pPr>
              <w:rPr>
                <w:lang w:val="fr-FR"/>
              </w:rPr>
            </w:pPr>
            <w:r w:rsidRPr="00F40A89">
              <w:rPr>
                <w:lang w:val="fr-FR"/>
              </w:rPr>
              <w:t>il est parti</w:t>
            </w:r>
            <w:r w:rsidRPr="00F40A89">
              <w:rPr>
                <w:rFonts w:hint="eastAsia"/>
                <w:lang w:val="fr-FR"/>
              </w:rPr>
              <w:t xml:space="preserve"> / e</w:t>
            </w:r>
            <w:r w:rsidRPr="00F40A89">
              <w:rPr>
                <w:lang w:val="fr-FR"/>
              </w:rPr>
              <w:t>lle est partie</w:t>
            </w:r>
          </w:p>
        </w:tc>
        <w:tc>
          <w:tcPr>
            <w:tcW w:w="1228" w:type="dxa"/>
          </w:tcPr>
          <w:p w:rsidR="00000000" w:rsidRDefault="00382FCD">
            <w:pPr>
              <w:rPr>
                <w:rFonts w:hint="eastAsia"/>
              </w:rPr>
            </w:pPr>
            <w:r>
              <w:rPr>
                <w:rFonts w:hint="eastAsia"/>
              </w:rPr>
              <w:t>Ils/elles</w:t>
            </w:r>
          </w:p>
        </w:tc>
        <w:tc>
          <w:tcPr>
            <w:tcW w:w="3470" w:type="dxa"/>
            <w:gridSpan w:val="2"/>
          </w:tcPr>
          <w:p w:rsidR="00000000" w:rsidRPr="00F40A89" w:rsidRDefault="00382FCD">
            <w:pPr>
              <w:rPr>
                <w:lang w:val="fr-FR"/>
              </w:rPr>
            </w:pPr>
            <w:r w:rsidRPr="00F40A89">
              <w:rPr>
                <w:lang w:val="fr-FR"/>
              </w:rPr>
              <w:t xml:space="preserve">ils sont partis </w:t>
            </w:r>
            <w:r w:rsidRPr="00F40A89">
              <w:rPr>
                <w:rFonts w:hint="eastAsia"/>
                <w:lang w:val="fr-FR"/>
              </w:rPr>
              <w:t xml:space="preserve">/ </w:t>
            </w:r>
            <w:r w:rsidRPr="00F40A89">
              <w:rPr>
                <w:lang w:val="fr-FR"/>
              </w:rPr>
              <w:t>elles sont parties</w:t>
            </w:r>
          </w:p>
        </w:tc>
      </w:tr>
    </w:tbl>
    <w:p w:rsidR="00000000" w:rsidRDefault="00382FCD">
      <w:pPr>
        <w:rPr>
          <w:rFonts w:hint="eastAsia"/>
        </w:rPr>
      </w:pPr>
      <w:r>
        <w:rPr>
          <w:rFonts w:hint="eastAsia"/>
          <w:b/>
          <w:i/>
        </w:rPr>
        <w:t>【注意哪些</w:t>
      </w:r>
      <w:r>
        <w:rPr>
          <w:b/>
          <w:i/>
        </w:rPr>
        <w:t>谓语动词用</w:t>
      </w:r>
      <w:r>
        <w:rPr>
          <w:b/>
          <w:i/>
        </w:rPr>
        <w:t>avoir</w:t>
      </w:r>
      <w:r>
        <w:rPr>
          <w:b/>
          <w:i/>
        </w:rPr>
        <w:t>作助动词，哪些谓语动词用</w:t>
      </w:r>
      <w:r>
        <w:rPr>
          <w:b/>
          <w:i/>
        </w:rPr>
        <w:t xml:space="preserve">être </w:t>
      </w:r>
      <w:r>
        <w:rPr>
          <w:b/>
          <w:i/>
        </w:rPr>
        <w:t>作助动词。实际上</w:t>
      </w:r>
      <w:proofErr w:type="gramStart"/>
      <w:r>
        <w:rPr>
          <w:b/>
          <w:i/>
        </w:rPr>
        <w:t>être</w:t>
      </w:r>
      <w:r>
        <w:rPr>
          <w:b/>
          <w:i/>
        </w:rPr>
        <w:t>作助动词的常用动词只有约二十个</w:t>
      </w:r>
      <w:r>
        <w:rPr>
          <w:b/>
          <w:i/>
        </w:rPr>
        <w:t>,</w:t>
      </w:r>
      <w:proofErr w:type="gramEnd"/>
      <w:r>
        <w:rPr>
          <w:b/>
          <w:i/>
        </w:rPr>
        <w:t>都是表示行为动作的不及物动词</w:t>
      </w:r>
      <w:r>
        <w:rPr>
          <w:rFonts w:hint="eastAsia"/>
          <w:b/>
          <w:i/>
        </w:rPr>
        <w:t>。如：</w:t>
      </w:r>
      <w:r>
        <w:rPr>
          <w:rFonts w:hint="eastAsia"/>
          <w:b/>
          <w:i/>
        </w:rPr>
        <w:t>aller</w:t>
      </w:r>
      <w:r>
        <w:rPr>
          <w:rFonts w:hint="eastAsia"/>
          <w:b/>
          <w:i/>
        </w:rPr>
        <w:t>、</w:t>
      </w:r>
      <w:r>
        <w:rPr>
          <w:rFonts w:hint="eastAsia"/>
          <w:b/>
          <w:i/>
        </w:rPr>
        <w:t>arriver</w:t>
      </w:r>
      <w:r>
        <w:rPr>
          <w:rFonts w:hint="eastAsia"/>
          <w:b/>
          <w:i/>
        </w:rPr>
        <w:t>、</w:t>
      </w:r>
      <w:r>
        <w:rPr>
          <w:rFonts w:hint="eastAsia"/>
          <w:b/>
          <w:i/>
        </w:rPr>
        <w:t>r</w:t>
      </w:r>
      <w:r>
        <w:rPr>
          <w:rFonts w:hint="eastAsia"/>
          <w:b/>
          <w:i/>
        </w:rPr>
        <w:t>ester</w:t>
      </w:r>
      <w:r>
        <w:rPr>
          <w:rFonts w:hint="eastAsia"/>
          <w:b/>
          <w:i/>
        </w:rPr>
        <w:t>、</w:t>
      </w:r>
      <w:r>
        <w:rPr>
          <w:rFonts w:hint="eastAsia"/>
          <w:b/>
          <w:i/>
        </w:rPr>
        <w:t>monter</w:t>
      </w:r>
      <w:r>
        <w:rPr>
          <w:rFonts w:hint="eastAsia"/>
          <w:b/>
          <w:i/>
        </w:rPr>
        <w:t>、</w:t>
      </w:r>
      <w:r>
        <w:rPr>
          <w:rFonts w:hint="eastAsia"/>
          <w:b/>
          <w:i/>
        </w:rPr>
        <w:t>rentrer</w:t>
      </w:r>
      <w:r>
        <w:rPr>
          <w:rFonts w:hint="eastAsia"/>
          <w:b/>
          <w:i/>
        </w:rPr>
        <w:t>、</w:t>
      </w:r>
      <w:r>
        <w:rPr>
          <w:rFonts w:hint="eastAsia"/>
          <w:b/>
          <w:i/>
        </w:rPr>
        <w:t>sortir</w:t>
      </w:r>
      <w:r>
        <w:rPr>
          <w:rFonts w:hint="eastAsia"/>
          <w:b/>
          <w:i/>
        </w:rPr>
        <w:t>、</w:t>
      </w:r>
      <w:r>
        <w:rPr>
          <w:rFonts w:hint="eastAsia"/>
          <w:b/>
          <w:i/>
        </w:rPr>
        <w:t>partir</w:t>
      </w:r>
      <w:r>
        <w:rPr>
          <w:rFonts w:hint="eastAsia"/>
          <w:b/>
          <w:i/>
        </w:rPr>
        <w:t>、</w:t>
      </w:r>
      <w:r>
        <w:rPr>
          <w:rFonts w:hint="eastAsia"/>
          <w:b/>
          <w:i/>
        </w:rPr>
        <w:t>venir</w:t>
      </w:r>
      <w:r>
        <w:rPr>
          <w:rFonts w:hint="eastAsia"/>
          <w:b/>
          <w:i/>
        </w:rPr>
        <w:t>、</w:t>
      </w:r>
      <w:r>
        <w:rPr>
          <w:rFonts w:hint="eastAsia"/>
          <w:b/>
          <w:i/>
        </w:rPr>
        <w:t>revenir</w:t>
      </w:r>
      <w:r>
        <w:rPr>
          <w:rFonts w:hint="eastAsia"/>
          <w:b/>
          <w:i/>
        </w:rPr>
        <w:t>、</w:t>
      </w:r>
      <w:r>
        <w:rPr>
          <w:rFonts w:hint="eastAsia"/>
          <w:b/>
          <w:i/>
        </w:rPr>
        <w:t>devenir</w:t>
      </w:r>
      <w:r>
        <w:rPr>
          <w:rFonts w:hint="eastAsia"/>
          <w:b/>
          <w:i/>
        </w:rPr>
        <w:t>、</w:t>
      </w:r>
      <w:r>
        <w:rPr>
          <w:rFonts w:hint="eastAsia"/>
          <w:b/>
          <w:i/>
        </w:rPr>
        <w:t>descendre</w:t>
      </w:r>
      <w:r>
        <w:rPr>
          <w:rFonts w:hint="eastAsia"/>
          <w:b/>
          <w:i/>
        </w:rPr>
        <w:t>、</w:t>
      </w:r>
      <w:r>
        <w:rPr>
          <w:rFonts w:hint="eastAsia"/>
          <w:b/>
          <w:i/>
        </w:rPr>
        <w:t>naître</w:t>
      </w:r>
      <w:r>
        <w:rPr>
          <w:rFonts w:hint="eastAsia"/>
          <w:b/>
          <w:i/>
        </w:rPr>
        <w:t>、</w:t>
      </w:r>
      <w:r>
        <w:rPr>
          <w:rFonts w:hint="eastAsia"/>
          <w:b/>
          <w:i/>
        </w:rPr>
        <w:t>mourir</w:t>
      </w:r>
      <w:r>
        <w:rPr>
          <w:rFonts w:hint="eastAsia"/>
          <w:b/>
          <w:i/>
        </w:rPr>
        <w:t>】</w:t>
      </w:r>
    </w:p>
    <w:p w:rsidR="00000000" w:rsidRDefault="00382FCD"/>
    <w:p w:rsidR="00000000" w:rsidRDefault="00382FCD">
      <w:r>
        <w:br w:type="page"/>
      </w:r>
      <w:r>
        <w:lastRenderedPageBreak/>
        <w:t>三．</w:t>
      </w:r>
      <w:r>
        <w:t xml:space="preserve"> </w:t>
      </w:r>
      <w:r>
        <w:t>未完成过去时</w:t>
      </w:r>
      <w:r>
        <w:rPr>
          <w:rFonts w:hint="eastAsia"/>
        </w:rPr>
        <w:t>（</w:t>
      </w:r>
      <w:r>
        <w:rPr>
          <w:rFonts w:hint="eastAsia"/>
        </w:rPr>
        <w:t>L</w:t>
      </w:r>
      <w:r>
        <w:rPr>
          <w:rFonts w:hint="eastAsia"/>
        </w:rPr>
        <w:t>’</w:t>
      </w:r>
      <w:r>
        <w:rPr>
          <w:rFonts w:hint="eastAsia"/>
        </w:rPr>
        <w:t>imparfait de l</w:t>
      </w:r>
      <w:r>
        <w:rPr>
          <w:rFonts w:hint="eastAsia"/>
        </w:rPr>
        <w:t>’</w:t>
      </w:r>
      <w:r>
        <w:rPr>
          <w:rFonts w:hint="eastAsia"/>
        </w:rPr>
        <w:t>indicatif</w:t>
      </w:r>
      <w:r>
        <w:rPr>
          <w:rFonts w:hint="eastAsia"/>
        </w:rPr>
        <w:t>）</w:t>
      </w:r>
      <w:r>
        <w:t>的构成：</w:t>
      </w:r>
      <w:r>
        <w:rPr>
          <w:b/>
        </w:rPr>
        <w:t>先</w:t>
      </w:r>
      <w:r>
        <w:rPr>
          <w:rFonts w:hint="eastAsia"/>
          <w:b/>
        </w:rPr>
        <w:t>变直陈式</w:t>
      </w:r>
      <w:r>
        <w:rPr>
          <w:b/>
        </w:rPr>
        <w:t>现在时第一人称复数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0"/>
        <w:gridCol w:w="1088"/>
        <w:gridCol w:w="15"/>
        <w:gridCol w:w="1737"/>
        <w:gridCol w:w="1420"/>
        <w:gridCol w:w="1058"/>
        <w:gridCol w:w="15"/>
        <w:gridCol w:w="2205"/>
      </w:tblGrid>
      <w:tr w:rsidR="00000000">
        <w:tc>
          <w:tcPr>
            <w:tcW w:w="1420" w:type="dxa"/>
          </w:tcPr>
          <w:p w:rsidR="00000000" w:rsidRDefault="00382FCD">
            <w:r>
              <w:rPr>
                <w:rFonts w:hint="eastAsia"/>
              </w:rPr>
              <w:t>第一组去</w:t>
            </w:r>
            <w:r>
              <w:rPr>
                <w:rFonts w:hint="eastAsia"/>
              </w:rPr>
              <w:t>er</w:t>
            </w:r>
          </w:p>
        </w:tc>
        <w:tc>
          <w:tcPr>
            <w:tcW w:w="2840" w:type="dxa"/>
            <w:gridSpan w:val="3"/>
          </w:tcPr>
          <w:p w:rsidR="00000000" w:rsidRDefault="00382FCD">
            <w:pPr>
              <w:rPr>
                <w:rFonts w:hint="eastAsia"/>
              </w:rPr>
            </w:pPr>
            <w:r>
              <w:rPr>
                <w:rFonts w:hint="eastAsia"/>
              </w:rPr>
              <w:t>+</w:t>
            </w:r>
          </w:p>
        </w:tc>
        <w:tc>
          <w:tcPr>
            <w:tcW w:w="2493" w:type="dxa"/>
            <w:gridSpan w:val="3"/>
          </w:tcPr>
          <w:p w:rsidR="00000000" w:rsidRDefault="00382FCD">
            <w:r>
              <w:rPr>
                <w:rFonts w:hint="eastAsia"/>
              </w:rPr>
              <w:t>+</w:t>
            </w:r>
          </w:p>
        </w:tc>
        <w:tc>
          <w:tcPr>
            <w:tcW w:w="2205" w:type="dxa"/>
          </w:tcPr>
          <w:p w:rsidR="00000000" w:rsidRDefault="00382FCD">
            <w:r>
              <w:rPr>
                <w:rFonts w:hint="eastAsia"/>
                <w:color w:val="0000FF"/>
              </w:rPr>
              <w:t>例：告诉</w:t>
            </w:r>
          </w:p>
        </w:tc>
      </w:tr>
      <w:tr w:rsidR="00000000">
        <w:tc>
          <w:tcPr>
            <w:tcW w:w="1420" w:type="dxa"/>
          </w:tcPr>
          <w:p w:rsidR="00000000" w:rsidRDefault="00382FCD">
            <w:pPr>
              <w:rPr>
                <w:rFonts w:hint="eastAsia"/>
              </w:rPr>
            </w:pPr>
            <w:r>
              <w:rPr>
                <w:rFonts w:hint="eastAsia"/>
              </w:rPr>
              <w:t>je</w:t>
            </w:r>
          </w:p>
        </w:tc>
        <w:tc>
          <w:tcPr>
            <w:tcW w:w="1103" w:type="dxa"/>
            <w:gridSpan w:val="2"/>
          </w:tcPr>
          <w:p w:rsidR="00000000" w:rsidRDefault="00382FCD">
            <w:pPr>
              <w:rPr>
                <w:rFonts w:hint="eastAsia"/>
              </w:rPr>
            </w:pPr>
            <w:r>
              <w:rPr>
                <w:rFonts w:hint="eastAsia"/>
              </w:rPr>
              <w:t>ais</w:t>
            </w:r>
          </w:p>
        </w:tc>
        <w:tc>
          <w:tcPr>
            <w:tcW w:w="1737" w:type="dxa"/>
          </w:tcPr>
          <w:p w:rsidR="00000000" w:rsidRDefault="00382FCD">
            <w:r>
              <w:t>je parlais</w:t>
            </w:r>
          </w:p>
        </w:tc>
        <w:tc>
          <w:tcPr>
            <w:tcW w:w="1420" w:type="dxa"/>
          </w:tcPr>
          <w:p w:rsidR="00000000" w:rsidRDefault="00382FCD">
            <w:pPr>
              <w:rPr>
                <w:rFonts w:hint="eastAsia"/>
              </w:rPr>
            </w:pPr>
            <w:r>
              <w:rPr>
                <w:rFonts w:hint="eastAsia"/>
              </w:rPr>
              <w:t>nous</w:t>
            </w:r>
          </w:p>
        </w:tc>
        <w:tc>
          <w:tcPr>
            <w:tcW w:w="1073" w:type="dxa"/>
            <w:gridSpan w:val="2"/>
          </w:tcPr>
          <w:p w:rsidR="00000000" w:rsidRDefault="00382FCD">
            <w:pPr>
              <w:rPr>
                <w:rFonts w:hint="eastAsia"/>
              </w:rPr>
            </w:pPr>
            <w:r>
              <w:rPr>
                <w:rFonts w:hint="eastAsia"/>
              </w:rPr>
              <w:t>ions</w:t>
            </w:r>
          </w:p>
        </w:tc>
        <w:tc>
          <w:tcPr>
            <w:tcW w:w="2205" w:type="dxa"/>
          </w:tcPr>
          <w:p w:rsidR="00000000" w:rsidRDefault="00382FCD">
            <w:r>
              <w:t>nous parlions</w:t>
            </w:r>
          </w:p>
        </w:tc>
      </w:tr>
      <w:tr w:rsidR="00000000">
        <w:tc>
          <w:tcPr>
            <w:tcW w:w="1420" w:type="dxa"/>
          </w:tcPr>
          <w:p w:rsidR="00000000" w:rsidRDefault="00382FCD">
            <w:pPr>
              <w:rPr>
                <w:rFonts w:hint="eastAsia"/>
              </w:rPr>
            </w:pPr>
            <w:r>
              <w:rPr>
                <w:rFonts w:hint="eastAsia"/>
              </w:rPr>
              <w:t>tu</w:t>
            </w:r>
          </w:p>
        </w:tc>
        <w:tc>
          <w:tcPr>
            <w:tcW w:w="1103" w:type="dxa"/>
            <w:gridSpan w:val="2"/>
          </w:tcPr>
          <w:p w:rsidR="00000000" w:rsidRDefault="00382FCD">
            <w:pPr>
              <w:rPr>
                <w:rFonts w:hint="eastAsia"/>
              </w:rPr>
            </w:pPr>
            <w:r>
              <w:rPr>
                <w:rFonts w:hint="eastAsia"/>
              </w:rPr>
              <w:t>ais</w:t>
            </w:r>
          </w:p>
        </w:tc>
        <w:tc>
          <w:tcPr>
            <w:tcW w:w="1737" w:type="dxa"/>
          </w:tcPr>
          <w:p w:rsidR="00000000" w:rsidRDefault="00382FCD">
            <w:r>
              <w:t>tu parlais</w:t>
            </w:r>
          </w:p>
        </w:tc>
        <w:tc>
          <w:tcPr>
            <w:tcW w:w="1420" w:type="dxa"/>
          </w:tcPr>
          <w:p w:rsidR="00000000" w:rsidRDefault="00382FCD">
            <w:pPr>
              <w:rPr>
                <w:rFonts w:hint="eastAsia"/>
              </w:rPr>
            </w:pPr>
            <w:r>
              <w:rPr>
                <w:rFonts w:hint="eastAsia"/>
              </w:rPr>
              <w:t>vous</w:t>
            </w:r>
          </w:p>
        </w:tc>
        <w:tc>
          <w:tcPr>
            <w:tcW w:w="1073" w:type="dxa"/>
            <w:gridSpan w:val="2"/>
          </w:tcPr>
          <w:p w:rsidR="00000000" w:rsidRDefault="00382FCD">
            <w:pPr>
              <w:rPr>
                <w:rFonts w:hint="eastAsia"/>
              </w:rPr>
            </w:pPr>
            <w:r>
              <w:rPr>
                <w:rFonts w:hint="eastAsia"/>
              </w:rPr>
              <w:t>iez</w:t>
            </w:r>
          </w:p>
        </w:tc>
        <w:tc>
          <w:tcPr>
            <w:tcW w:w="2205" w:type="dxa"/>
          </w:tcPr>
          <w:p w:rsidR="00000000" w:rsidRDefault="00382FCD">
            <w:r>
              <w:t>vous parliez</w:t>
            </w:r>
          </w:p>
        </w:tc>
      </w:tr>
      <w:tr w:rsidR="00000000">
        <w:tc>
          <w:tcPr>
            <w:tcW w:w="1420" w:type="dxa"/>
          </w:tcPr>
          <w:p w:rsidR="00000000" w:rsidRDefault="00382FCD">
            <w:pPr>
              <w:rPr>
                <w:rFonts w:hint="eastAsia"/>
              </w:rPr>
            </w:pPr>
            <w:r>
              <w:rPr>
                <w:rFonts w:hint="eastAsia"/>
              </w:rPr>
              <w:t>il/elle</w:t>
            </w:r>
          </w:p>
        </w:tc>
        <w:tc>
          <w:tcPr>
            <w:tcW w:w="1103" w:type="dxa"/>
            <w:gridSpan w:val="2"/>
          </w:tcPr>
          <w:p w:rsidR="00000000" w:rsidRDefault="00382FCD">
            <w:pPr>
              <w:rPr>
                <w:rFonts w:hint="eastAsia"/>
              </w:rPr>
            </w:pPr>
            <w:r>
              <w:rPr>
                <w:rFonts w:hint="eastAsia"/>
              </w:rPr>
              <w:t>ait</w:t>
            </w:r>
          </w:p>
        </w:tc>
        <w:tc>
          <w:tcPr>
            <w:tcW w:w="1737" w:type="dxa"/>
          </w:tcPr>
          <w:p w:rsidR="00000000" w:rsidRDefault="00382FCD">
            <w:r>
              <w:t>il/</w:t>
            </w:r>
            <w:r>
              <w:t>elle parlait</w:t>
            </w:r>
          </w:p>
        </w:tc>
        <w:tc>
          <w:tcPr>
            <w:tcW w:w="1420" w:type="dxa"/>
          </w:tcPr>
          <w:p w:rsidR="00000000" w:rsidRDefault="00382FCD">
            <w:pPr>
              <w:rPr>
                <w:rFonts w:hint="eastAsia"/>
              </w:rPr>
            </w:pPr>
            <w:r>
              <w:rPr>
                <w:rFonts w:hint="eastAsia"/>
              </w:rPr>
              <w:t>ils/elles</w:t>
            </w:r>
          </w:p>
        </w:tc>
        <w:tc>
          <w:tcPr>
            <w:tcW w:w="1073" w:type="dxa"/>
            <w:gridSpan w:val="2"/>
          </w:tcPr>
          <w:p w:rsidR="00000000" w:rsidRDefault="00382FCD">
            <w:pPr>
              <w:rPr>
                <w:rFonts w:hint="eastAsia"/>
              </w:rPr>
            </w:pPr>
            <w:r>
              <w:rPr>
                <w:rFonts w:hint="eastAsia"/>
              </w:rPr>
              <w:t>aient</w:t>
            </w:r>
          </w:p>
        </w:tc>
        <w:tc>
          <w:tcPr>
            <w:tcW w:w="2205" w:type="dxa"/>
          </w:tcPr>
          <w:p w:rsidR="00000000" w:rsidRDefault="00382FCD">
            <w:r>
              <w:t>ils/elles parlaient</w:t>
            </w:r>
          </w:p>
        </w:tc>
      </w:tr>
      <w:tr w:rsidR="00000000">
        <w:tc>
          <w:tcPr>
            <w:tcW w:w="8958" w:type="dxa"/>
            <w:gridSpan w:val="8"/>
          </w:tcPr>
          <w:p w:rsidR="00000000" w:rsidRDefault="00382FCD"/>
        </w:tc>
      </w:tr>
      <w:tr w:rsidR="00000000">
        <w:tc>
          <w:tcPr>
            <w:tcW w:w="1420" w:type="dxa"/>
          </w:tcPr>
          <w:p w:rsidR="00000000" w:rsidRDefault="00382FCD">
            <w:pPr>
              <w:rPr>
                <w:rFonts w:hint="eastAsia"/>
              </w:rPr>
            </w:pPr>
            <w:r>
              <w:rPr>
                <w:rFonts w:hint="eastAsia"/>
              </w:rPr>
              <w:t>第二组去</w:t>
            </w:r>
            <w:r>
              <w:rPr>
                <w:rFonts w:hint="eastAsia"/>
              </w:rPr>
              <w:t>ir</w:t>
            </w:r>
          </w:p>
        </w:tc>
        <w:tc>
          <w:tcPr>
            <w:tcW w:w="2840" w:type="dxa"/>
            <w:gridSpan w:val="3"/>
          </w:tcPr>
          <w:p w:rsidR="00000000" w:rsidRDefault="00382FCD">
            <w:pPr>
              <w:rPr>
                <w:rFonts w:hint="eastAsia"/>
              </w:rPr>
            </w:pPr>
            <w:r>
              <w:rPr>
                <w:rFonts w:hint="eastAsia"/>
                <w:b/>
              </w:rPr>
              <w:t>先</w:t>
            </w:r>
            <w:r>
              <w:rPr>
                <w:rFonts w:hint="eastAsia"/>
                <w:b/>
              </w:rPr>
              <w:t>+iss</w:t>
            </w:r>
            <w:r>
              <w:rPr>
                <w:rFonts w:hint="eastAsia"/>
                <w:b/>
              </w:rPr>
              <w:t>，再</w:t>
            </w:r>
            <w:r>
              <w:rPr>
                <w:rFonts w:hint="eastAsia"/>
                <w:b/>
              </w:rPr>
              <w:t>+</w:t>
            </w:r>
          </w:p>
        </w:tc>
        <w:tc>
          <w:tcPr>
            <w:tcW w:w="2478" w:type="dxa"/>
            <w:gridSpan w:val="2"/>
          </w:tcPr>
          <w:p w:rsidR="00000000" w:rsidRDefault="00382FCD">
            <w:r>
              <w:rPr>
                <w:rFonts w:hint="eastAsia"/>
              </w:rPr>
              <w:t>+</w:t>
            </w:r>
          </w:p>
        </w:tc>
        <w:tc>
          <w:tcPr>
            <w:tcW w:w="2220" w:type="dxa"/>
            <w:gridSpan w:val="2"/>
          </w:tcPr>
          <w:p w:rsidR="00000000" w:rsidRDefault="00382FCD">
            <w:r>
              <w:rPr>
                <w:rFonts w:hint="eastAsia"/>
                <w:color w:val="0000FF"/>
              </w:rPr>
              <w:t>例：选择</w:t>
            </w:r>
          </w:p>
        </w:tc>
      </w:tr>
      <w:tr w:rsidR="00000000">
        <w:tc>
          <w:tcPr>
            <w:tcW w:w="1420" w:type="dxa"/>
          </w:tcPr>
          <w:p w:rsidR="00000000" w:rsidRDefault="00382FCD">
            <w:pPr>
              <w:rPr>
                <w:rFonts w:hint="eastAsia"/>
              </w:rPr>
            </w:pPr>
            <w:r>
              <w:rPr>
                <w:rFonts w:hint="eastAsia"/>
              </w:rPr>
              <w:t>je</w:t>
            </w:r>
          </w:p>
        </w:tc>
        <w:tc>
          <w:tcPr>
            <w:tcW w:w="1088" w:type="dxa"/>
          </w:tcPr>
          <w:p w:rsidR="00000000" w:rsidRDefault="00382FCD">
            <w:pPr>
              <w:rPr>
                <w:rFonts w:hint="eastAsia"/>
              </w:rPr>
            </w:pPr>
            <w:r>
              <w:rPr>
                <w:rFonts w:hint="eastAsia"/>
              </w:rPr>
              <w:t>iss-ais</w:t>
            </w:r>
          </w:p>
        </w:tc>
        <w:tc>
          <w:tcPr>
            <w:tcW w:w="1752" w:type="dxa"/>
            <w:gridSpan w:val="2"/>
          </w:tcPr>
          <w:p w:rsidR="00000000" w:rsidRDefault="00382FCD">
            <w:r>
              <w:t>je choisiss</w:t>
            </w:r>
            <w:r>
              <w:rPr>
                <w:rFonts w:hint="eastAsia"/>
              </w:rPr>
              <w:t>ais</w:t>
            </w:r>
          </w:p>
        </w:tc>
        <w:tc>
          <w:tcPr>
            <w:tcW w:w="1420" w:type="dxa"/>
          </w:tcPr>
          <w:p w:rsidR="00000000" w:rsidRDefault="00382FCD">
            <w:pPr>
              <w:rPr>
                <w:rFonts w:hint="eastAsia"/>
              </w:rPr>
            </w:pPr>
            <w:r>
              <w:rPr>
                <w:rFonts w:hint="eastAsia"/>
              </w:rPr>
              <w:t>nous</w:t>
            </w:r>
          </w:p>
        </w:tc>
        <w:tc>
          <w:tcPr>
            <w:tcW w:w="1058" w:type="dxa"/>
          </w:tcPr>
          <w:p w:rsidR="00000000" w:rsidRDefault="00382FCD">
            <w:r>
              <w:rPr>
                <w:rFonts w:hint="eastAsia"/>
              </w:rPr>
              <w:t>i</w:t>
            </w:r>
            <w:r>
              <w:t>ss</w:t>
            </w:r>
            <w:r>
              <w:rPr>
                <w:rFonts w:hint="eastAsia"/>
              </w:rPr>
              <w:t>-i</w:t>
            </w:r>
            <w:r>
              <w:t>ons</w:t>
            </w:r>
          </w:p>
        </w:tc>
        <w:tc>
          <w:tcPr>
            <w:tcW w:w="2220" w:type="dxa"/>
            <w:gridSpan w:val="2"/>
          </w:tcPr>
          <w:p w:rsidR="00000000" w:rsidRDefault="00382FCD">
            <w:r>
              <w:t>nous choisiss</w:t>
            </w:r>
            <w:r>
              <w:rPr>
                <w:rFonts w:hint="eastAsia"/>
              </w:rPr>
              <w:t>i</w:t>
            </w:r>
            <w:r>
              <w:t>ons</w:t>
            </w:r>
          </w:p>
        </w:tc>
      </w:tr>
      <w:tr w:rsidR="00000000">
        <w:tc>
          <w:tcPr>
            <w:tcW w:w="1420" w:type="dxa"/>
          </w:tcPr>
          <w:p w:rsidR="00000000" w:rsidRDefault="00382FCD">
            <w:pPr>
              <w:rPr>
                <w:rFonts w:hint="eastAsia"/>
              </w:rPr>
            </w:pPr>
            <w:r>
              <w:rPr>
                <w:rFonts w:hint="eastAsia"/>
              </w:rPr>
              <w:t>tu</w:t>
            </w:r>
          </w:p>
        </w:tc>
        <w:tc>
          <w:tcPr>
            <w:tcW w:w="1088" w:type="dxa"/>
          </w:tcPr>
          <w:p w:rsidR="00000000" w:rsidRDefault="00382FCD">
            <w:pPr>
              <w:rPr>
                <w:rFonts w:hint="eastAsia"/>
              </w:rPr>
            </w:pPr>
            <w:r>
              <w:rPr>
                <w:rFonts w:hint="eastAsia"/>
              </w:rPr>
              <w:t>iss-ais</w:t>
            </w:r>
          </w:p>
        </w:tc>
        <w:tc>
          <w:tcPr>
            <w:tcW w:w="1752" w:type="dxa"/>
            <w:gridSpan w:val="2"/>
          </w:tcPr>
          <w:p w:rsidR="00000000" w:rsidRDefault="00382FCD">
            <w:r>
              <w:t>tu choisiss</w:t>
            </w:r>
            <w:r>
              <w:rPr>
                <w:rFonts w:hint="eastAsia"/>
              </w:rPr>
              <w:t>ais</w:t>
            </w:r>
          </w:p>
        </w:tc>
        <w:tc>
          <w:tcPr>
            <w:tcW w:w="1420" w:type="dxa"/>
          </w:tcPr>
          <w:p w:rsidR="00000000" w:rsidRDefault="00382FCD">
            <w:pPr>
              <w:rPr>
                <w:rFonts w:hint="eastAsia"/>
              </w:rPr>
            </w:pPr>
            <w:r>
              <w:rPr>
                <w:rFonts w:hint="eastAsia"/>
              </w:rPr>
              <w:t>vous</w:t>
            </w:r>
          </w:p>
        </w:tc>
        <w:tc>
          <w:tcPr>
            <w:tcW w:w="1058" w:type="dxa"/>
          </w:tcPr>
          <w:p w:rsidR="00000000" w:rsidRDefault="00382FCD">
            <w:r>
              <w:rPr>
                <w:rFonts w:hint="eastAsia"/>
              </w:rPr>
              <w:t>is</w:t>
            </w:r>
            <w:r>
              <w:t>s</w:t>
            </w:r>
            <w:r>
              <w:rPr>
                <w:rFonts w:hint="eastAsia"/>
              </w:rPr>
              <w:t>-i</w:t>
            </w:r>
            <w:r>
              <w:t>ez</w:t>
            </w:r>
          </w:p>
        </w:tc>
        <w:tc>
          <w:tcPr>
            <w:tcW w:w="2220" w:type="dxa"/>
            <w:gridSpan w:val="2"/>
          </w:tcPr>
          <w:p w:rsidR="00000000" w:rsidRDefault="00382FCD">
            <w:r>
              <w:rPr>
                <w:rFonts w:hint="eastAsia"/>
              </w:rPr>
              <w:t>v</w:t>
            </w:r>
            <w:r>
              <w:t>ous choisiss</w:t>
            </w:r>
            <w:r>
              <w:rPr>
                <w:rFonts w:hint="eastAsia"/>
              </w:rPr>
              <w:t>iez</w:t>
            </w:r>
          </w:p>
        </w:tc>
      </w:tr>
      <w:tr w:rsidR="00000000">
        <w:tc>
          <w:tcPr>
            <w:tcW w:w="1420" w:type="dxa"/>
          </w:tcPr>
          <w:p w:rsidR="00000000" w:rsidRDefault="00382FCD">
            <w:pPr>
              <w:rPr>
                <w:rFonts w:hint="eastAsia"/>
              </w:rPr>
            </w:pPr>
            <w:r>
              <w:rPr>
                <w:rFonts w:hint="eastAsia"/>
              </w:rPr>
              <w:t>il/elle</w:t>
            </w:r>
          </w:p>
        </w:tc>
        <w:tc>
          <w:tcPr>
            <w:tcW w:w="1088" w:type="dxa"/>
          </w:tcPr>
          <w:p w:rsidR="00000000" w:rsidRDefault="00382FCD">
            <w:pPr>
              <w:rPr>
                <w:rFonts w:hint="eastAsia"/>
              </w:rPr>
            </w:pPr>
            <w:r>
              <w:rPr>
                <w:rFonts w:hint="eastAsia"/>
              </w:rPr>
              <w:t>iss-ait</w:t>
            </w:r>
          </w:p>
        </w:tc>
        <w:tc>
          <w:tcPr>
            <w:tcW w:w="1752" w:type="dxa"/>
            <w:gridSpan w:val="2"/>
          </w:tcPr>
          <w:p w:rsidR="00000000" w:rsidRDefault="00382FCD">
            <w:r>
              <w:t>il/elle choisiss</w:t>
            </w:r>
            <w:r>
              <w:rPr>
                <w:rFonts w:hint="eastAsia"/>
              </w:rPr>
              <w:t>ait</w:t>
            </w:r>
          </w:p>
        </w:tc>
        <w:tc>
          <w:tcPr>
            <w:tcW w:w="1420" w:type="dxa"/>
          </w:tcPr>
          <w:p w:rsidR="00000000" w:rsidRDefault="00382FCD">
            <w:pPr>
              <w:rPr>
                <w:rFonts w:hint="eastAsia"/>
              </w:rPr>
            </w:pPr>
            <w:r>
              <w:rPr>
                <w:rFonts w:hint="eastAsia"/>
              </w:rPr>
              <w:t>ils/elles</w:t>
            </w:r>
          </w:p>
        </w:tc>
        <w:tc>
          <w:tcPr>
            <w:tcW w:w="1058" w:type="dxa"/>
          </w:tcPr>
          <w:p w:rsidR="00000000" w:rsidRDefault="00382FCD">
            <w:r>
              <w:rPr>
                <w:rFonts w:hint="eastAsia"/>
              </w:rPr>
              <w:t>i</w:t>
            </w:r>
            <w:r>
              <w:t>ss</w:t>
            </w:r>
            <w:r>
              <w:rPr>
                <w:rFonts w:hint="eastAsia"/>
              </w:rPr>
              <w:t>-ai</w:t>
            </w:r>
            <w:r>
              <w:t>ent</w:t>
            </w:r>
          </w:p>
        </w:tc>
        <w:tc>
          <w:tcPr>
            <w:tcW w:w="2220" w:type="dxa"/>
            <w:gridSpan w:val="2"/>
          </w:tcPr>
          <w:p w:rsidR="00000000" w:rsidRDefault="00382FCD">
            <w:r>
              <w:t>ils/elle</w:t>
            </w:r>
            <w:r>
              <w:t>s choisiss</w:t>
            </w:r>
            <w:r>
              <w:rPr>
                <w:rFonts w:hint="eastAsia"/>
              </w:rPr>
              <w:t>aient</w:t>
            </w:r>
          </w:p>
        </w:tc>
      </w:tr>
    </w:tbl>
    <w:p w:rsidR="00000000" w:rsidRDefault="00382FCD">
      <w:pPr>
        <w:rPr>
          <w:b/>
        </w:rPr>
      </w:pPr>
      <w:r>
        <w:rPr>
          <w:b/>
        </w:rPr>
        <w:t>只有</w:t>
      </w:r>
      <w:r>
        <w:rPr>
          <w:b/>
        </w:rPr>
        <w:t xml:space="preserve">être </w:t>
      </w:r>
      <w:r>
        <w:rPr>
          <w:b/>
        </w:rPr>
        <w:t>的变</w:t>
      </w:r>
      <w:r>
        <w:rPr>
          <w:rFonts w:hint="eastAsia"/>
          <w:b/>
        </w:rPr>
        <w:t>位是</w:t>
      </w:r>
      <w:r>
        <w:rPr>
          <w:b/>
        </w:rPr>
        <w:t>特殊</w:t>
      </w:r>
      <w:r>
        <w:rPr>
          <w:rFonts w:hint="eastAsia"/>
          <w:b/>
        </w:rPr>
        <w:t>的</w:t>
      </w:r>
      <w:r>
        <w:rPr>
          <w:b/>
        </w:rPr>
        <w:t xml:space="preserve"> </w:t>
      </w:r>
      <w:r>
        <w:rPr>
          <w: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0"/>
        <w:gridCol w:w="1420"/>
        <w:gridCol w:w="1420"/>
        <w:gridCol w:w="1420"/>
        <w:gridCol w:w="1421"/>
        <w:gridCol w:w="1862"/>
      </w:tblGrid>
      <w:tr w:rsidR="00000000">
        <w:tc>
          <w:tcPr>
            <w:tcW w:w="1420" w:type="dxa"/>
          </w:tcPr>
          <w:p w:rsidR="00000000" w:rsidRDefault="00382FCD">
            <w:pPr>
              <w:rPr>
                <w:b/>
              </w:rPr>
            </w:pPr>
            <w:r>
              <w:rPr>
                <w:b/>
              </w:rPr>
              <w:t>j’ étais</w:t>
            </w:r>
          </w:p>
        </w:tc>
        <w:tc>
          <w:tcPr>
            <w:tcW w:w="1420" w:type="dxa"/>
          </w:tcPr>
          <w:p w:rsidR="00000000" w:rsidRDefault="00382FCD">
            <w:pPr>
              <w:rPr>
                <w:b/>
              </w:rPr>
            </w:pPr>
            <w:r>
              <w:rPr>
                <w:b/>
              </w:rPr>
              <w:t>tu étais</w:t>
            </w:r>
          </w:p>
        </w:tc>
        <w:tc>
          <w:tcPr>
            <w:tcW w:w="1420" w:type="dxa"/>
          </w:tcPr>
          <w:p w:rsidR="00000000" w:rsidRDefault="00382FCD">
            <w:pPr>
              <w:rPr>
                <w:b/>
              </w:rPr>
            </w:pPr>
            <w:r>
              <w:rPr>
                <w:b/>
              </w:rPr>
              <w:t>il/elle était</w:t>
            </w:r>
          </w:p>
        </w:tc>
        <w:tc>
          <w:tcPr>
            <w:tcW w:w="1420" w:type="dxa"/>
          </w:tcPr>
          <w:p w:rsidR="00000000" w:rsidRDefault="00382FCD">
            <w:pPr>
              <w:rPr>
                <w:b/>
              </w:rPr>
            </w:pPr>
            <w:r>
              <w:rPr>
                <w:b/>
              </w:rPr>
              <w:t>nous étions</w:t>
            </w:r>
          </w:p>
        </w:tc>
        <w:tc>
          <w:tcPr>
            <w:tcW w:w="1421" w:type="dxa"/>
          </w:tcPr>
          <w:p w:rsidR="00000000" w:rsidRDefault="00382FCD">
            <w:pPr>
              <w:rPr>
                <w:b/>
              </w:rPr>
            </w:pPr>
            <w:r>
              <w:rPr>
                <w:rFonts w:hint="eastAsia"/>
                <w:b/>
              </w:rPr>
              <w:t>v</w:t>
            </w:r>
            <w:r>
              <w:rPr>
                <w:b/>
              </w:rPr>
              <w:t>ous étiez</w:t>
            </w:r>
          </w:p>
        </w:tc>
        <w:tc>
          <w:tcPr>
            <w:tcW w:w="1862" w:type="dxa"/>
          </w:tcPr>
          <w:p w:rsidR="00000000" w:rsidRDefault="00382FCD">
            <w:pPr>
              <w:rPr>
                <w:b/>
              </w:rPr>
            </w:pPr>
            <w:r>
              <w:rPr>
                <w:b/>
              </w:rPr>
              <w:t>ils/elles étaie</w:t>
            </w:r>
            <w:r>
              <w:rPr>
                <w:rFonts w:hint="eastAsia"/>
                <w:b/>
              </w:rPr>
              <w:t>nt</w:t>
            </w:r>
          </w:p>
        </w:tc>
      </w:tr>
    </w:tbl>
    <w:p w:rsidR="00000000" w:rsidRDefault="00382FCD"/>
    <w:p w:rsidR="00000000" w:rsidRDefault="00382FCD">
      <w:pPr>
        <w:numPr>
          <w:ilvl w:val="0"/>
          <w:numId w:val="3"/>
        </w:numPr>
      </w:pPr>
      <w:r>
        <w:rPr>
          <w:b/>
        </w:rPr>
        <w:t>直陈式愈过去时</w:t>
      </w:r>
      <w:r>
        <w:rPr>
          <w:rFonts w:hint="eastAsia"/>
          <w:b/>
        </w:rPr>
        <w:t>（</w:t>
      </w:r>
      <w:r>
        <w:rPr>
          <w:rFonts w:hint="eastAsia"/>
          <w:b/>
        </w:rPr>
        <w:t>Le plus-que-parfait de l</w:t>
      </w:r>
      <w:r>
        <w:rPr>
          <w:rFonts w:hint="eastAsia"/>
          <w:b/>
        </w:rPr>
        <w:t>’</w:t>
      </w:r>
      <w:r>
        <w:rPr>
          <w:rFonts w:hint="eastAsia"/>
          <w:b/>
        </w:rPr>
        <w:t>indicatif</w:t>
      </w:r>
      <w:r>
        <w:rPr>
          <w:rFonts w:hint="eastAsia"/>
          <w:b/>
        </w:rPr>
        <w:t>）</w:t>
      </w:r>
      <w:r>
        <w:t>的构成</w:t>
      </w:r>
      <w:r>
        <w:rPr>
          <w:rFonts w:hint="eastAsia"/>
        </w:rPr>
        <w:t>：基于</w:t>
      </w:r>
      <w:r>
        <w:rPr>
          <w:rFonts w:hint="eastAsia"/>
        </w:rPr>
        <w:t>aux</w:t>
      </w:r>
      <w:r>
        <w:rPr>
          <w:rFonts w:hint="eastAsia"/>
        </w:rPr>
        <w:t>未完成过去时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2860"/>
        <w:gridCol w:w="1228"/>
        <w:gridCol w:w="12"/>
        <w:gridCol w:w="2183"/>
        <w:gridCol w:w="1275"/>
      </w:tblGrid>
      <w:tr w:rsidR="00000000">
        <w:tc>
          <w:tcPr>
            <w:tcW w:w="1400" w:type="dxa"/>
          </w:tcPr>
          <w:p w:rsidR="00000000" w:rsidRDefault="00382FCD">
            <w:r>
              <w:rPr>
                <w:rFonts w:hint="eastAsia"/>
              </w:rPr>
              <w:t>第一组</w:t>
            </w:r>
          </w:p>
        </w:tc>
        <w:tc>
          <w:tcPr>
            <w:tcW w:w="6283" w:type="dxa"/>
            <w:gridSpan w:val="4"/>
          </w:tcPr>
          <w:p w:rsidR="00000000" w:rsidRDefault="00382FCD">
            <w:r>
              <w:rPr>
                <w:rFonts w:hint="eastAsia"/>
              </w:rPr>
              <w:t>+ aux (</w:t>
            </w:r>
            <w:r>
              <w:rPr>
                <w:b/>
              </w:rPr>
              <w:t>avoir</w:t>
            </w:r>
            <w:r>
              <w:rPr>
                <w:rFonts w:hint="eastAsia"/>
                <w:b/>
              </w:rPr>
              <w:t>或</w:t>
            </w:r>
            <w:r>
              <w:rPr>
                <w:b/>
              </w:rPr>
              <w:t>être</w:t>
            </w:r>
            <w:r>
              <w:rPr>
                <w:rFonts w:hint="eastAsia"/>
                <w:b/>
              </w:rPr>
              <w:t>的</w:t>
            </w:r>
            <w:r>
              <w:rPr>
                <w:b/>
              </w:rPr>
              <w:t>直陈式未完成过去时</w:t>
            </w:r>
            <w:r>
              <w:rPr>
                <w:rFonts w:hint="eastAsia"/>
                <w:b/>
              </w:rPr>
              <w:t>变位</w:t>
            </w:r>
            <w:r>
              <w:rPr>
                <w:rFonts w:hint="eastAsia"/>
                <w:b/>
              </w:rPr>
              <w:t xml:space="preserve">) </w:t>
            </w:r>
            <w:r>
              <w:t xml:space="preserve">+ </w:t>
            </w:r>
            <w:r>
              <w:rPr>
                <w:rFonts w:hint="eastAsia"/>
              </w:rPr>
              <w:t>p.p.(</w:t>
            </w:r>
            <w:r>
              <w:t>过去分词</w:t>
            </w:r>
            <w:r>
              <w:rPr>
                <w:rFonts w:hint="eastAsia"/>
              </w:rPr>
              <w:t>)</w:t>
            </w:r>
          </w:p>
        </w:tc>
        <w:tc>
          <w:tcPr>
            <w:tcW w:w="1275" w:type="dxa"/>
          </w:tcPr>
          <w:p w:rsidR="00000000" w:rsidRDefault="00382FCD">
            <w:r>
              <w:rPr>
                <w:rFonts w:hint="eastAsia"/>
                <w:color w:val="0000FF"/>
              </w:rPr>
              <w:t>例：告诉</w:t>
            </w:r>
          </w:p>
        </w:tc>
      </w:tr>
      <w:tr w:rsidR="00000000">
        <w:tc>
          <w:tcPr>
            <w:tcW w:w="1400" w:type="dxa"/>
          </w:tcPr>
          <w:p w:rsidR="00000000" w:rsidRDefault="00382FCD">
            <w:pPr>
              <w:rPr>
                <w:rFonts w:hint="eastAsia"/>
              </w:rPr>
            </w:pPr>
            <w:r>
              <w:rPr>
                <w:rFonts w:hint="eastAsia"/>
              </w:rPr>
              <w:t>je</w:t>
            </w:r>
          </w:p>
        </w:tc>
        <w:tc>
          <w:tcPr>
            <w:tcW w:w="2860" w:type="dxa"/>
          </w:tcPr>
          <w:p w:rsidR="00000000" w:rsidRDefault="00382FCD">
            <w:r>
              <w:t>j’avais parlé</w:t>
            </w:r>
          </w:p>
        </w:tc>
        <w:tc>
          <w:tcPr>
            <w:tcW w:w="1228" w:type="dxa"/>
          </w:tcPr>
          <w:p w:rsidR="00000000" w:rsidRDefault="00382FCD">
            <w:pPr>
              <w:rPr>
                <w:rFonts w:hint="eastAsia"/>
              </w:rPr>
            </w:pPr>
            <w:r>
              <w:rPr>
                <w:rFonts w:hint="eastAsia"/>
              </w:rPr>
              <w:t>nous</w:t>
            </w:r>
          </w:p>
        </w:tc>
        <w:tc>
          <w:tcPr>
            <w:tcW w:w="3470" w:type="dxa"/>
            <w:gridSpan w:val="3"/>
          </w:tcPr>
          <w:p w:rsidR="00000000" w:rsidRDefault="00382FCD">
            <w:r>
              <w:t xml:space="preserve">nous avions </w:t>
            </w:r>
            <w:r>
              <w:t>parlé</w:t>
            </w:r>
          </w:p>
        </w:tc>
      </w:tr>
      <w:tr w:rsidR="00000000">
        <w:tc>
          <w:tcPr>
            <w:tcW w:w="1400" w:type="dxa"/>
          </w:tcPr>
          <w:p w:rsidR="00000000" w:rsidRDefault="00382FCD">
            <w:pPr>
              <w:rPr>
                <w:rFonts w:hint="eastAsia"/>
              </w:rPr>
            </w:pPr>
            <w:r>
              <w:rPr>
                <w:rFonts w:hint="eastAsia"/>
              </w:rPr>
              <w:t>tu</w:t>
            </w:r>
          </w:p>
        </w:tc>
        <w:tc>
          <w:tcPr>
            <w:tcW w:w="2860" w:type="dxa"/>
          </w:tcPr>
          <w:p w:rsidR="00000000" w:rsidRDefault="00382FCD">
            <w:r>
              <w:t>tu avais parlé</w:t>
            </w:r>
          </w:p>
        </w:tc>
        <w:tc>
          <w:tcPr>
            <w:tcW w:w="1228" w:type="dxa"/>
          </w:tcPr>
          <w:p w:rsidR="00000000" w:rsidRDefault="00382FCD">
            <w:pPr>
              <w:rPr>
                <w:rFonts w:hint="eastAsia"/>
              </w:rPr>
            </w:pPr>
            <w:r>
              <w:rPr>
                <w:rFonts w:hint="eastAsia"/>
              </w:rPr>
              <w:t>vous</w:t>
            </w:r>
          </w:p>
        </w:tc>
        <w:tc>
          <w:tcPr>
            <w:tcW w:w="3470" w:type="dxa"/>
            <w:gridSpan w:val="3"/>
          </w:tcPr>
          <w:p w:rsidR="00000000" w:rsidRDefault="00382FCD">
            <w:r>
              <w:t>vous aviez parlé</w:t>
            </w:r>
          </w:p>
        </w:tc>
      </w:tr>
      <w:tr w:rsidR="00000000">
        <w:tc>
          <w:tcPr>
            <w:tcW w:w="1400" w:type="dxa"/>
          </w:tcPr>
          <w:p w:rsidR="00000000" w:rsidRDefault="00382FCD">
            <w:pPr>
              <w:rPr>
                <w:rFonts w:hint="eastAsia"/>
              </w:rPr>
            </w:pPr>
            <w:r>
              <w:rPr>
                <w:rFonts w:hint="eastAsia"/>
              </w:rPr>
              <w:t>Il/elle</w:t>
            </w:r>
          </w:p>
        </w:tc>
        <w:tc>
          <w:tcPr>
            <w:tcW w:w="2860" w:type="dxa"/>
          </w:tcPr>
          <w:p w:rsidR="00000000" w:rsidRDefault="00382FCD">
            <w:r>
              <w:t>il/elle avait parlé</w:t>
            </w:r>
          </w:p>
        </w:tc>
        <w:tc>
          <w:tcPr>
            <w:tcW w:w="1228" w:type="dxa"/>
          </w:tcPr>
          <w:p w:rsidR="00000000" w:rsidRDefault="00382FCD">
            <w:pPr>
              <w:rPr>
                <w:rFonts w:hint="eastAsia"/>
              </w:rPr>
            </w:pPr>
            <w:r>
              <w:rPr>
                <w:rFonts w:hint="eastAsia"/>
              </w:rPr>
              <w:t>Ils/elles</w:t>
            </w:r>
          </w:p>
        </w:tc>
        <w:tc>
          <w:tcPr>
            <w:tcW w:w="3470" w:type="dxa"/>
            <w:gridSpan w:val="3"/>
          </w:tcPr>
          <w:p w:rsidR="00000000" w:rsidRDefault="00382FCD">
            <w:r>
              <w:t>ils/elles avaient parlé</w:t>
            </w:r>
          </w:p>
        </w:tc>
      </w:tr>
      <w:tr w:rsidR="00000000">
        <w:tc>
          <w:tcPr>
            <w:tcW w:w="8958" w:type="dxa"/>
            <w:gridSpan w:val="6"/>
          </w:tcPr>
          <w:p w:rsidR="00000000" w:rsidRDefault="00382FCD"/>
        </w:tc>
      </w:tr>
      <w:tr w:rsidR="00000000">
        <w:tc>
          <w:tcPr>
            <w:tcW w:w="1400" w:type="dxa"/>
          </w:tcPr>
          <w:p w:rsidR="00000000" w:rsidRDefault="00382FCD">
            <w:pPr>
              <w:rPr>
                <w:rFonts w:hint="eastAsia"/>
              </w:rPr>
            </w:pPr>
            <w:r>
              <w:rPr>
                <w:rFonts w:hint="eastAsia"/>
                <w:b/>
              </w:rPr>
              <w:t>第二组，同上</w:t>
            </w:r>
          </w:p>
        </w:tc>
        <w:tc>
          <w:tcPr>
            <w:tcW w:w="6283" w:type="dxa"/>
            <w:gridSpan w:val="4"/>
          </w:tcPr>
          <w:p w:rsidR="00000000" w:rsidRDefault="00382FCD">
            <w:pPr>
              <w:rPr>
                <w:rFonts w:hint="eastAsia"/>
              </w:rPr>
            </w:pPr>
            <w:r>
              <w:rPr>
                <w:rFonts w:hint="eastAsia"/>
                <w:b/>
              </w:rPr>
              <w:t>注意，</w:t>
            </w:r>
            <w:r>
              <w:rPr>
                <w:rFonts w:hint="eastAsia"/>
                <w:b/>
              </w:rPr>
              <w:t>aux</w:t>
            </w:r>
            <w:r>
              <w:rPr>
                <w:rFonts w:hint="eastAsia"/>
                <w:b/>
              </w:rPr>
              <w:t>是</w:t>
            </w:r>
            <w:r>
              <w:rPr>
                <w:b/>
              </w:rPr>
              <w:t>être</w:t>
            </w:r>
            <w:r>
              <w:rPr>
                <w:rFonts w:hint="eastAsia"/>
                <w:b/>
              </w:rPr>
              <w:t>的，</w:t>
            </w:r>
            <w:r>
              <w:rPr>
                <w:rFonts w:hint="eastAsia"/>
                <w:b/>
              </w:rPr>
              <w:t>p.p.</w:t>
            </w:r>
            <w:r>
              <w:rPr>
                <w:rFonts w:hint="eastAsia"/>
                <w:b/>
              </w:rPr>
              <w:t>要与主语性数一致</w:t>
            </w:r>
          </w:p>
        </w:tc>
        <w:tc>
          <w:tcPr>
            <w:tcW w:w="1275" w:type="dxa"/>
          </w:tcPr>
          <w:p w:rsidR="00000000" w:rsidRDefault="00382FCD">
            <w:r>
              <w:rPr>
                <w:rFonts w:hint="eastAsia"/>
                <w:color w:val="0000FF"/>
              </w:rPr>
              <w:t>例：离开</w:t>
            </w:r>
          </w:p>
        </w:tc>
      </w:tr>
      <w:tr w:rsidR="00000000">
        <w:tc>
          <w:tcPr>
            <w:tcW w:w="1400" w:type="dxa"/>
          </w:tcPr>
          <w:p w:rsidR="00000000" w:rsidRDefault="00382FCD">
            <w:pPr>
              <w:rPr>
                <w:rFonts w:hint="eastAsia"/>
              </w:rPr>
            </w:pPr>
            <w:r>
              <w:rPr>
                <w:rFonts w:hint="eastAsia"/>
              </w:rPr>
              <w:t>je</w:t>
            </w:r>
          </w:p>
        </w:tc>
        <w:tc>
          <w:tcPr>
            <w:tcW w:w="2860" w:type="dxa"/>
          </w:tcPr>
          <w:p w:rsidR="00000000" w:rsidRDefault="00382FCD">
            <w:r>
              <w:t>J</w:t>
            </w:r>
            <w:r>
              <w:rPr>
                <w:rFonts w:hint="eastAsia"/>
              </w:rPr>
              <w:t>'</w:t>
            </w:r>
            <w:r>
              <w:rPr>
                <w:rFonts w:hint="eastAsia"/>
              </w:rPr>
              <w:t>é</w:t>
            </w:r>
            <w:r>
              <w:rPr>
                <w:rFonts w:hint="eastAsia"/>
              </w:rPr>
              <w:t>tais</w:t>
            </w:r>
            <w:r>
              <w:t xml:space="preserve"> parti</w:t>
            </w:r>
          </w:p>
        </w:tc>
        <w:tc>
          <w:tcPr>
            <w:tcW w:w="1240" w:type="dxa"/>
            <w:gridSpan w:val="2"/>
          </w:tcPr>
          <w:p w:rsidR="00000000" w:rsidRDefault="00382FCD">
            <w:pPr>
              <w:rPr>
                <w:rFonts w:hint="eastAsia"/>
              </w:rPr>
            </w:pPr>
            <w:r>
              <w:rPr>
                <w:rFonts w:hint="eastAsia"/>
              </w:rPr>
              <w:t>nous</w:t>
            </w:r>
          </w:p>
        </w:tc>
        <w:tc>
          <w:tcPr>
            <w:tcW w:w="3458" w:type="dxa"/>
            <w:gridSpan w:val="2"/>
          </w:tcPr>
          <w:p w:rsidR="00000000" w:rsidRDefault="00382FCD">
            <w:r>
              <w:t xml:space="preserve">nous </w:t>
            </w:r>
            <w:r>
              <w:rPr>
                <w:rFonts w:hint="eastAsia"/>
              </w:rPr>
              <w:t>é</w:t>
            </w:r>
            <w:r>
              <w:rPr>
                <w:rFonts w:hint="eastAsia"/>
              </w:rPr>
              <w:t>tions</w:t>
            </w:r>
            <w:r>
              <w:t xml:space="preserve"> partis(es)</w:t>
            </w:r>
          </w:p>
        </w:tc>
      </w:tr>
      <w:tr w:rsidR="00000000" w:rsidRPr="00F40A89">
        <w:tc>
          <w:tcPr>
            <w:tcW w:w="1400" w:type="dxa"/>
          </w:tcPr>
          <w:p w:rsidR="00000000" w:rsidRDefault="00382FCD">
            <w:pPr>
              <w:rPr>
                <w:rFonts w:hint="eastAsia"/>
              </w:rPr>
            </w:pPr>
            <w:r>
              <w:rPr>
                <w:rFonts w:hint="eastAsia"/>
              </w:rPr>
              <w:t>tu</w:t>
            </w:r>
          </w:p>
        </w:tc>
        <w:tc>
          <w:tcPr>
            <w:tcW w:w="2860" w:type="dxa"/>
          </w:tcPr>
          <w:p w:rsidR="00000000" w:rsidRDefault="00382FCD">
            <w:r>
              <w:t xml:space="preserve">tu </w:t>
            </w:r>
            <w:r>
              <w:rPr>
                <w:rFonts w:hint="eastAsia"/>
              </w:rPr>
              <w:t>é</w:t>
            </w:r>
            <w:r>
              <w:rPr>
                <w:rFonts w:hint="eastAsia"/>
              </w:rPr>
              <w:t>tais</w:t>
            </w:r>
            <w:r>
              <w:t xml:space="preserve"> parti</w:t>
            </w:r>
          </w:p>
        </w:tc>
        <w:tc>
          <w:tcPr>
            <w:tcW w:w="1240" w:type="dxa"/>
            <w:gridSpan w:val="2"/>
          </w:tcPr>
          <w:p w:rsidR="00000000" w:rsidRDefault="00382FCD">
            <w:pPr>
              <w:rPr>
                <w:rFonts w:hint="eastAsia"/>
              </w:rPr>
            </w:pPr>
            <w:r>
              <w:rPr>
                <w:rFonts w:hint="eastAsia"/>
              </w:rPr>
              <w:t>vous</w:t>
            </w:r>
          </w:p>
        </w:tc>
        <w:tc>
          <w:tcPr>
            <w:tcW w:w="3458" w:type="dxa"/>
            <w:gridSpan w:val="2"/>
          </w:tcPr>
          <w:p w:rsidR="00000000" w:rsidRPr="00F40A89" w:rsidRDefault="00382FCD">
            <w:pPr>
              <w:rPr>
                <w:lang w:val="fr-FR"/>
              </w:rPr>
            </w:pPr>
            <w:r w:rsidRPr="00F40A89">
              <w:rPr>
                <w:lang w:val="fr-FR"/>
              </w:rPr>
              <w:t xml:space="preserve">vous </w:t>
            </w:r>
            <w:r w:rsidRPr="00F40A89">
              <w:rPr>
                <w:rFonts w:hint="eastAsia"/>
                <w:lang w:val="fr-FR"/>
              </w:rPr>
              <w:t>é</w:t>
            </w:r>
            <w:r w:rsidRPr="00F40A89">
              <w:rPr>
                <w:rFonts w:hint="eastAsia"/>
                <w:lang w:val="fr-FR"/>
              </w:rPr>
              <w:t>tiez</w:t>
            </w:r>
            <w:r w:rsidRPr="00F40A89">
              <w:rPr>
                <w:lang w:val="fr-FR"/>
              </w:rPr>
              <w:t xml:space="preserve"> parti (e,s,es)</w:t>
            </w:r>
          </w:p>
        </w:tc>
      </w:tr>
      <w:tr w:rsidR="00000000" w:rsidRPr="00F40A89">
        <w:tc>
          <w:tcPr>
            <w:tcW w:w="1400" w:type="dxa"/>
          </w:tcPr>
          <w:p w:rsidR="00000000" w:rsidRDefault="00382FCD">
            <w:pPr>
              <w:rPr>
                <w:rFonts w:hint="eastAsia"/>
              </w:rPr>
            </w:pPr>
            <w:r>
              <w:rPr>
                <w:rFonts w:hint="eastAsia"/>
              </w:rPr>
              <w:t>Il/elle</w:t>
            </w:r>
          </w:p>
        </w:tc>
        <w:tc>
          <w:tcPr>
            <w:tcW w:w="2860" w:type="dxa"/>
          </w:tcPr>
          <w:p w:rsidR="00000000" w:rsidRPr="00F40A89" w:rsidRDefault="00382FCD">
            <w:pPr>
              <w:rPr>
                <w:lang w:val="fr-FR"/>
              </w:rPr>
            </w:pPr>
            <w:r w:rsidRPr="00F40A89">
              <w:rPr>
                <w:lang w:val="fr-FR"/>
              </w:rPr>
              <w:t xml:space="preserve">il </w:t>
            </w:r>
            <w:r w:rsidRPr="00F40A89">
              <w:rPr>
                <w:rFonts w:hint="eastAsia"/>
                <w:lang w:val="fr-FR"/>
              </w:rPr>
              <w:t>é</w:t>
            </w:r>
            <w:r w:rsidRPr="00F40A89">
              <w:rPr>
                <w:rFonts w:hint="eastAsia"/>
                <w:lang w:val="fr-FR"/>
              </w:rPr>
              <w:t>tait</w:t>
            </w:r>
            <w:r w:rsidRPr="00F40A89">
              <w:rPr>
                <w:lang w:val="fr-FR"/>
              </w:rPr>
              <w:t xml:space="preserve"> parti</w:t>
            </w:r>
            <w:r w:rsidRPr="00F40A89">
              <w:rPr>
                <w:rFonts w:hint="eastAsia"/>
                <w:lang w:val="fr-FR"/>
              </w:rPr>
              <w:t xml:space="preserve"> / </w:t>
            </w:r>
            <w:r w:rsidRPr="00F40A89">
              <w:rPr>
                <w:lang w:val="fr-FR"/>
              </w:rPr>
              <w:t>elle ét</w:t>
            </w:r>
            <w:r w:rsidRPr="00F40A89">
              <w:rPr>
                <w:rFonts w:hint="eastAsia"/>
                <w:lang w:val="fr-FR"/>
              </w:rPr>
              <w:t>ait</w:t>
            </w:r>
            <w:r w:rsidRPr="00F40A89">
              <w:rPr>
                <w:lang w:val="fr-FR"/>
              </w:rPr>
              <w:t xml:space="preserve"> partie</w:t>
            </w:r>
          </w:p>
        </w:tc>
        <w:tc>
          <w:tcPr>
            <w:tcW w:w="1240" w:type="dxa"/>
            <w:gridSpan w:val="2"/>
          </w:tcPr>
          <w:p w:rsidR="00000000" w:rsidRDefault="00382FCD">
            <w:pPr>
              <w:rPr>
                <w:rFonts w:hint="eastAsia"/>
              </w:rPr>
            </w:pPr>
            <w:r>
              <w:rPr>
                <w:rFonts w:hint="eastAsia"/>
              </w:rPr>
              <w:t>Ils/elles</w:t>
            </w:r>
          </w:p>
        </w:tc>
        <w:tc>
          <w:tcPr>
            <w:tcW w:w="3458" w:type="dxa"/>
            <w:gridSpan w:val="2"/>
          </w:tcPr>
          <w:p w:rsidR="00000000" w:rsidRPr="00F40A89" w:rsidRDefault="00382FCD">
            <w:pPr>
              <w:rPr>
                <w:lang w:val="fr-FR"/>
              </w:rPr>
            </w:pPr>
            <w:r w:rsidRPr="00F40A89">
              <w:rPr>
                <w:lang w:val="fr-FR"/>
              </w:rPr>
              <w:t xml:space="preserve">ils </w:t>
            </w:r>
            <w:r w:rsidRPr="00F40A89">
              <w:rPr>
                <w:rFonts w:hint="eastAsia"/>
                <w:lang w:val="fr-FR"/>
              </w:rPr>
              <w:t>é</w:t>
            </w:r>
            <w:r w:rsidRPr="00F40A89">
              <w:rPr>
                <w:rFonts w:hint="eastAsia"/>
                <w:lang w:val="fr-FR"/>
              </w:rPr>
              <w:t>taient</w:t>
            </w:r>
            <w:r w:rsidRPr="00F40A89">
              <w:rPr>
                <w:lang w:val="fr-FR"/>
              </w:rPr>
              <w:t xml:space="preserve"> partis </w:t>
            </w:r>
            <w:r w:rsidRPr="00F40A89">
              <w:rPr>
                <w:rFonts w:hint="eastAsia"/>
                <w:lang w:val="fr-FR"/>
              </w:rPr>
              <w:t xml:space="preserve">/ </w:t>
            </w:r>
            <w:r w:rsidRPr="00F40A89">
              <w:rPr>
                <w:lang w:val="fr-FR"/>
              </w:rPr>
              <w:t xml:space="preserve">elles </w:t>
            </w:r>
            <w:r w:rsidRPr="00F40A89">
              <w:rPr>
                <w:rFonts w:hint="eastAsia"/>
                <w:lang w:val="fr-FR"/>
              </w:rPr>
              <w:t>é</w:t>
            </w:r>
            <w:r w:rsidRPr="00F40A89">
              <w:rPr>
                <w:rFonts w:hint="eastAsia"/>
                <w:lang w:val="fr-FR"/>
              </w:rPr>
              <w:t>taient</w:t>
            </w:r>
            <w:r w:rsidRPr="00F40A89">
              <w:rPr>
                <w:lang w:val="fr-FR"/>
              </w:rPr>
              <w:t xml:space="preserve"> parties</w:t>
            </w:r>
          </w:p>
        </w:tc>
      </w:tr>
    </w:tbl>
    <w:p w:rsidR="00000000" w:rsidRPr="00F40A89" w:rsidRDefault="00382FCD">
      <w:pPr>
        <w:rPr>
          <w:lang w:val="fr-FR"/>
        </w:rPr>
      </w:pPr>
    </w:p>
    <w:p w:rsidR="00000000" w:rsidRDefault="00382FCD">
      <w:r w:rsidRPr="00F40A89">
        <w:rPr>
          <w:lang w:val="fr-FR"/>
        </w:rPr>
        <w:br w:type="page"/>
      </w:r>
      <w:r>
        <w:lastRenderedPageBreak/>
        <w:t>五．</w:t>
      </w:r>
      <w:r>
        <w:t xml:space="preserve"> </w:t>
      </w:r>
      <w:r>
        <w:t>简单将来时</w:t>
      </w:r>
      <w:r>
        <w:rPr>
          <w:rFonts w:hint="eastAsia"/>
        </w:rPr>
        <w:t>（</w:t>
      </w:r>
      <w:r>
        <w:rPr>
          <w:rFonts w:hint="eastAsia"/>
        </w:rPr>
        <w:t>Future simple</w:t>
      </w:r>
      <w:r>
        <w:rPr>
          <w:rFonts w:hint="eastAsia"/>
        </w:rPr>
        <w:t>）</w:t>
      </w:r>
      <w:r>
        <w:t>的构成</w:t>
      </w:r>
      <w:r>
        <w:rPr>
          <w:rFonts w:hint="eastAsia"/>
        </w:rPr>
        <w:t>：</w:t>
      </w:r>
      <w:r>
        <w:rPr>
          <w:rFonts w:hint="eastAsia"/>
          <w:b/>
        </w:rPr>
        <w:t>以不定式现在时为基础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0"/>
        <w:gridCol w:w="1088"/>
        <w:gridCol w:w="15"/>
        <w:gridCol w:w="1737"/>
        <w:gridCol w:w="1420"/>
        <w:gridCol w:w="1058"/>
        <w:gridCol w:w="15"/>
        <w:gridCol w:w="2205"/>
      </w:tblGrid>
      <w:tr w:rsidR="00000000">
        <w:tc>
          <w:tcPr>
            <w:tcW w:w="1420" w:type="dxa"/>
          </w:tcPr>
          <w:p w:rsidR="00000000" w:rsidRDefault="00382FCD">
            <w:r>
              <w:rPr>
                <w:rFonts w:hint="eastAsia"/>
                <w:b/>
              </w:rPr>
              <w:t>第一、二组</w:t>
            </w:r>
          </w:p>
        </w:tc>
        <w:tc>
          <w:tcPr>
            <w:tcW w:w="2840" w:type="dxa"/>
            <w:gridSpan w:val="3"/>
          </w:tcPr>
          <w:p w:rsidR="00000000" w:rsidRDefault="00382FCD">
            <w:pPr>
              <w:rPr>
                <w:rFonts w:hint="eastAsia"/>
              </w:rPr>
            </w:pPr>
            <w:r>
              <w:rPr>
                <w:rFonts w:hint="eastAsia"/>
              </w:rPr>
              <w:t>+</w:t>
            </w:r>
          </w:p>
        </w:tc>
        <w:tc>
          <w:tcPr>
            <w:tcW w:w="2493" w:type="dxa"/>
            <w:gridSpan w:val="3"/>
          </w:tcPr>
          <w:p w:rsidR="00000000" w:rsidRDefault="00382FCD">
            <w:r>
              <w:rPr>
                <w:rFonts w:hint="eastAsia"/>
              </w:rPr>
              <w:t>+</w:t>
            </w:r>
          </w:p>
        </w:tc>
        <w:tc>
          <w:tcPr>
            <w:tcW w:w="2205" w:type="dxa"/>
          </w:tcPr>
          <w:p w:rsidR="00000000" w:rsidRDefault="00382FCD">
            <w:r>
              <w:rPr>
                <w:rFonts w:hint="eastAsia"/>
                <w:color w:val="0000FF"/>
              </w:rPr>
              <w:t>例：选择</w:t>
            </w:r>
          </w:p>
        </w:tc>
      </w:tr>
      <w:tr w:rsidR="00000000">
        <w:tc>
          <w:tcPr>
            <w:tcW w:w="1420" w:type="dxa"/>
          </w:tcPr>
          <w:p w:rsidR="00000000" w:rsidRDefault="00382FCD">
            <w:pPr>
              <w:rPr>
                <w:rFonts w:hint="eastAsia"/>
              </w:rPr>
            </w:pPr>
            <w:r>
              <w:rPr>
                <w:rFonts w:hint="eastAsia"/>
              </w:rPr>
              <w:t>je</w:t>
            </w:r>
          </w:p>
        </w:tc>
        <w:tc>
          <w:tcPr>
            <w:tcW w:w="1103" w:type="dxa"/>
            <w:gridSpan w:val="2"/>
          </w:tcPr>
          <w:p w:rsidR="00000000" w:rsidRDefault="00382FCD">
            <w:pPr>
              <w:rPr>
                <w:rFonts w:hint="eastAsia"/>
              </w:rPr>
            </w:pPr>
            <w:r>
              <w:t>ai</w:t>
            </w:r>
          </w:p>
        </w:tc>
        <w:tc>
          <w:tcPr>
            <w:tcW w:w="1737" w:type="dxa"/>
          </w:tcPr>
          <w:p w:rsidR="00000000" w:rsidRDefault="00382FCD">
            <w:r>
              <w:t>je choisirai</w:t>
            </w:r>
          </w:p>
        </w:tc>
        <w:tc>
          <w:tcPr>
            <w:tcW w:w="1420" w:type="dxa"/>
          </w:tcPr>
          <w:p w:rsidR="00000000" w:rsidRDefault="00382FCD">
            <w:pPr>
              <w:rPr>
                <w:rFonts w:hint="eastAsia"/>
              </w:rPr>
            </w:pPr>
            <w:r>
              <w:rPr>
                <w:rFonts w:hint="eastAsia"/>
              </w:rPr>
              <w:t>nous</w:t>
            </w:r>
          </w:p>
        </w:tc>
        <w:tc>
          <w:tcPr>
            <w:tcW w:w="1073" w:type="dxa"/>
            <w:gridSpan w:val="2"/>
          </w:tcPr>
          <w:p w:rsidR="00000000" w:rsidRDefault="00382FCD">
            <w:pPr>
              <w:rPr>
                <w:rFonts w:hint="eastAsia"/>
              </w:rPr>
            </w:pPr>
            <w:r>
              <w:rPr>
                <w:rFonts w:hint="eastAsia"/>
              </w:rPr>
              <w:t>ons</w:t>
            </w:r>
          </w:p>
        </w:tc>
        <w:tc>
          <w:tcPr>
            <w:tcW w:w="2205" w:type="dxa"/>
          </w:tcPr>
          <w:p w:rsidR="00000000" w:rsidRDefault="00382FCD">
            <w:r>
              <w:t>nous choisirons</w:t>
            </w:r>
          </w:p>
        </w:tc>
      </w:tr>
      <w:tr w:rsidR="00000000">
        <w:tc>
          <w:tcPr>
            <w:tcW w:w="1420" w:type="dxa"/>
          </w:tcPr>
          <w:p w:rsidR="00000000" w:rsidRDefault="00382FCD">
            <w:pPr>
              <w:rPr>
                <w:rFonts w:hint="eastAsia"/>
              </w:rPr>
            </w:pPr>
            <w:r>
              <w:rPr>
                <w:rFonts w:hint="eastAsia"/>
              </w:rPr>
              <w:t>tu</w:t>
            </w:r>
          </w:p>
        </w:tc>
        <w:tc>
          <w:tcPr>
            <w:tcW w:w="1103" w:type="dxa"/>
            <w:gridSpan w:val="2"/>
          </w:tcPr>
          <w:p w:rsidR="00000000" w:rsidRDefault="00382FCD">
            <w:pPr>
              <w:rPr>
                <w:rFonts w:hint="eastAsia"/>
              </w:rPr>
            </w:pPr>
            <w:r>
              <w:rPr>
                <w:rFonts w:hint="eastAsia"/>
              </w:rPr>
              <w:t>as</w:t>
            </w:r>
          </w:p>
        </w:tc>
        <w:tc>
          <w:tcPr>
            <w:tcW w:w="1737" w:type="dxa"/>
          </w:tcPr>
          <w:p w:rsidR="00000000" w:rsidRDefault="00382FCD">
            <w:r>
              <w:t xml:space="preserve">tu choisiras </w:t>
            </w:r>
          </w:p>
        </w:tc>
        <w:tc>
          <w:tcPr>
            <w:tcW w:w="1420" w:type="dxa"/>
          </w:tcPr>
          <w:p w:rsidR="00000000" w:rsidRDefault="00382FCD">
            <w:pPr>
              <w:rPr>
                <w:rFonts w:hint="eastAsia"/>
              </w:rPr>
            </w:pPr>
            <w:r>
              <w:rPr>
                <w:rFonts w:hint="eastAsia"/>
              </w:rPr>
              <w:t>vous</w:t>
            </w:r>
          </w:p>
        </w:tc>
        <w:tc>
          <w:tcPr>
            <w:tcW w:w="1073" w:type="dxa"/>
            <w:gridSpan w:val="2"/>
          </w:tcPr>
          <w:p w:rsidR="00000000" w:rsidRDefault="00382FCD">
            <w:pPr>
              <w:rPr>
                <w:rFonts w:hint="eastAsia"/>
              </w:rPr>
            </w:pPr>
            <w:r>
              <w:rPr>
                <w:rFonts w:hint="eastAsia"/>
              </w:rPr>
              <w:t>ez</w:t>
            </w:r>
          </w:p>
        </w:tc>
        <w:tc>
          <w:tcPr>
            <w:tcW w:w="2205" w:type="dxa"/>
          </w:tcPr>
          <w:p w:rsidR="00000000" w:rsidRDefault="00382FCD">
            <w:r>
              <w:t>vous choisirez</w:t>
            </w:r>
          </w:p>
        </w:tc>
      </w:tr>
      <w:tr w:rsidR="00000000">
        <w:tc>
          <w:tcPr>
            <w:tcW w:w="1420" w:type="dxa"/>
          </w:tcPr>
          <w:p w:rsidR="00000000" w:rsidRDefault="00382FCD">
            <w:pPr>
              <w:rPr>
                <w:rFonts w:hint="eastAsia"/>
              </w:rPr>
            </w:pPr>
            <w:r>
              <w:rPr>
                <w:rFonts w:hint="eastAsia"/>
              </w:rPr>
              <w:t>il/elle</w:t>
            </w:r>
          </w:p>
        </w:tc>
        <w:tc>
          <w:tcPr>
            <w:tcW w:w="1103" w:type="dxa"/>
            <w:gridSpan w:val="2"/>
          </w:tcPr>
          <w:p w:rsidR="00000000" w:rsidRDefault="00382FCD">
            <w:pPr>
              <w:rPr>
                <w:rFonts w:hint="eastAsia"/>
              </w:rPr>
            </w:pPr>
            <w:r>
              <w:rPr>
                <w:rFonts w:hint="eastAsia"/>
              </w:rPr>
              <w:t>a</w:t>
            </w:r>
          </w:p>
        </w:tc>
        <w:tc>
          <w:tcPr>
            <w:tcW w:w="1737" w:type="dxa"/>
          </w:tcPr>
          <w:p w:rsidR="00000000" w:rsidRDefault="00382FCD">
            <w:r>
              <w:t>il/elle choi</w:t>
            </w:r>
            <w:r>
              <w:t>sira</w:t>
            </w:r>
          </w:p>
        </w:tc>
        <w:tc>
          <w:tcPr>
            <w:tcW w:w="1420" w:type="dxa"/>
          </w:tcPr>
          <w:p w:rsidR="00000000" w:rsidRDefault="00382FCD">
            <w:pPr>
              <w:rPr>
                <w:rFonts w:hint="eastAsia"/>
              </w:rPr>
            </w:pPr>
            <w:r>
              <w:rPr>
                <w:rFonts w:hint="eastAsia"/>
              </w:rPr>
              <w:t>ils/elles</w:t>
            </w:r>
          </w:p>
        </w:tc>
        <w:tc>
          <w:tcPr>
            <w:tcW w:w="1073" w:type="dxa"/>
            <w:gridSpan w:val="2"/>
          </w:tcPr>
          <w:p w:rsidR="00000000" w:rsidRDefault="00382FCD">
            <w:pPr>
              <w:rPr>
                <w:rFonts w:hint="eastAsia"/>
              </w:rPr>
            </w:pPr>
            <w:r>
              <w:rPr>
                <w:rFonts w:hint="eastAsia"/>
              </w:rPr>
              <w:t>ont</w:t>
            </w:r>
          </w:p>
        </w:tc>
        <w:tc>
          <w:tcPr>
            <w:tcW w:w="2205" w:type="dxa"/>
          </w:tcPr>
          <w:p w:rsidR="00000000" w:rsidRDefault="00382FCD">
            <w:r>
              <w:t>ils/elles choisiront</w:t>
            </w:r>
          </w:p>
        </w:tc>
      </w:tr>
      <w:tr w:rsidR="00000000">
        <w:tc>
          <w:tcPr>
            <w:tcW w:w="8958" w:type="dxa"/>
            <w:gridSpan w:val="8"/>
          </w:tcPr>
          <w:p w:rsidR="00000000" w:rsidRDefault="00382FCD"/>
        </w:tc>
      </w:tr>
      <w:tr w:rsidR="00000000">
        <w:tc>
          <w:tcPr>
            <w:tcW w:w="1420" w:type="dxa"/>
          </w:tcPr>
          <w:p w:rsidR="00000000" w:rsidRDefault="00382FCD">
            <w:pPr>
              <w:rPr>
                <w:rFonts w:hint="eastAsia"/>
              </w:rPr>
            </w:pPr>
            <w:r>
              <w:rPr>
                <w:rFonts w:hint="eastAsia"/>
                <w:b/>
              </w:rPr>
              <w:t>第三组</w:t>
            </w:r>
          </w:p>
        </w:tc>
        <w:tc>
          <w:tcPr>
            <w:tcW w:w="2840" w:type="dxa"/>
            <w:gridSpan w:val="3"/>
          </w:tcPr>
          <w:p w:rsidR="00000000" w:rsidRDefault="00382FCD">
            <w:pPr>
              <w:rPr>
                <w:rFonts w:hint="eastAsia"/>
              </w:rPr>
            </w:pPr>
          </w:p>
        </w:tc>
        <w:tc>
          <w:tcPr>
            <w:tcW w:w="2478" w:type="dxa"/>
            <w:gridSpan w:val="2"/>
          </w:tcPr>
          <w:p w:rsidR="00000000" w:rsidRDefault="00382FCD">
            <w:r>
              <w:rPr>
                <w:rFonts w:hint="eastAsia"/>
              </w:rPr>
              <w:t>+</w:t>
            </w:r>
          </w:p>
        </w:tc>
        <w:tc>
          <w:tcPr>
            <w:tcW w:w="2220" w:type="dxa"/>
            <w:gridSpan w:val="2"/>
          </w:tcPr>
          <w:p w:rsidR="00000000" w:rsidRDefault="00382FCD"/>
        </w:tc>
      </w:tr>
      <w:tr w:rsidR="00000000">
        <w:tc>
          <w:tcPr>
            <w:tcW w:w="1420" w:type="dxa"/>
          </w:tcPr>
          <w:p w:rsidR="00000000" w:rsidRDefault="00382FCD">
            <w:pPr>
              <w:rPr>
                <w:rFonts w:hint="eastAsia"/>
              </w:rPr>
            </w:pPr>
            <w:r>
              <w:rPr>
                <w:rFonts w:hint="eastAsia"/>
              </w:rPr>
              <w:t>直接加，同上</w:t>
            </w:r>
          </w:p>
        </w:tc>
        <w:tc>
          <w:tcPr>
            <w:tcW w:w="1088" w:type="dxa"/>
          </w:tcPr>
          <w:p w:rsidR="00000000" w:rsidRDefault="00382FCD">
            <w:pPr>
              <w:rPr>
                <w:rFonts w:hint="eastAsia"/>
              </w:rPr>
            </w:pPr>
            <w:r>
              <w:rPr>
                <w:rFonts w:hint="eastAsia"/>
              </w:rPr>
              <w:t>partir</w:t>
            </w:r>
            <w:r>
              <w:rPr>
                <w:rFonts w:hint="eastAsia"/>
              </w:rPr>
              <w:t>等</w:t>
            </w:r>
          </w:p>
        </w:tc>
        <w:tc>
          <w:tcPr>
            <w:tcW w:w="4230" w:type="dxa"/>
            <w:gridSpan w:val="4"/>
          </w:tcPr>
          <w:p w:rsidR="00000000" w:rsidRPr="00F40A89" w:rsidRDefault="00382FCD">
            <w:pPr>
              <w:rPr>
                <w:lang w:val="fr-FR"/>
              </w:rPr>
            </w:pPr>
            <w:r w:rsidRPr="00F40A89">
              <w:rPr>
                <w:lang w:val="fr-FR"/>
              </w:rPr>
              <w:t>-ai/-as/-a/-ons/-ez/-ont</w:t>
            </w:r>
          </w:p>
        </w:tc>
        <w:tc>
          <w:tcPr>
            <w:tcW w:w="2220" w:type="dxa"/>
            <w:gridSpan w:val="2"/>
          </w:tcPr>
          <w:p w:rsidR="00000000" w:rsidRDefault="00382FCD">
            <w:r>
              <w:rPr>
                <w:rFonts w:hint="eastAsia"/>
                <w:color w:val="0000FF"/>
              </w:rPr>
              <w:t>例：离开</w:t>
            </w:r>
          </w:p>
        </w:tc>
      </w:tr>
      <w:tr w:rsidR="00000000">
        <w:tc>
          <w:tcPr>
            <w:tcW w:w="1420" w:type="dxa"/>
          </w:tcPr>
          <w:p w:rsidR="00000000" w:rsidRDefault="00382FCD">
            <w:pPr>
              <w:rPr>
                <w:rFonts w:hint="eastAsia"/>
              </w:rPr>
            </w:pPr>
            <w:r>
              <w:rPr>
                <w:rFonts w:hint="eastAsia"/>
              </w:rPr>
              <w:t>去</w:t>
            </w:r>
            <w:r>
              <w:rPr>
                <w:rFonts w:hint="eastAsia"/>
              </w:rPr>
              <w:t>e</w:t>
            </w:r>
            <w:r>
              <w:rPr>
                <w:rFonts w:hint="eastAsia"/>
              </w:rPr>
              <w:t>加</w:t>
            </w:r>
          </w:p>
        </w:tc>
        <w:tc>
          <w:tcPr>
            <w:tcW w:w="1088" w:type="dxa"/>
          </w:tcPr>
          <w:p w:rsidR="00000000" w:rsidRDefault="00382FCD">
            <w:pPr>
              <w:rPr>
                <w:rFonts w:hint="eastAsia"/>
              </w:rPr>
            </w:pPr>
            <w:r>
              <w:rPr>
                <w:rFonts w:hint="eastAsia"/>
              </w:rPr>
              <w:t>croire</w:t>
            </w:r>
            <w:r>
              <w:rPr>
                <w:rFonts w:hint="eastAsia"/>
              </w:rPr>
              <w:t>等</w:t>
            </w:r>
          </w:p>
        </w:tc>
        <w:tc>
          <w:tcPr>
            <w:tcW w:w="4230" w:type="dxa"/>
            <w:gridSpan w:val="4"/>
          </w:tcPr>
          <w:p w:rsidR="00000000" w:rsidRPr="00F40A89" w:rsidRDefault="00382FCD">
            <w:pPr>
              <w:rPr>
                <w:lang w:val="fr-FR"/>
              </w:rPr>
            </w:pPr>
            <w:r w:rsidRPr="00F40A89">
              <w:rPr>
                <w:lang w:val="fr-FR"/>
              </w:rPr>
              <w:t>-ai/-as/-a/-ons/-ez/-ont</w:t>
            </w:r>
          </w:p>
        </w:tc>
        <w:tc>
          <w:tcPr>
            <w:tcW w:w="2220" w:type="dxa"/>
            <w:gridSpan w:val="2"/>
          </w:tcPr>
          <w:p w:rsidR="00000000" w:rsidRDefault="00382FCD">
            <w:r>
              <w:rPr>
                <w:rFonts w:hint="eastAsia"/>
                <w:color w:val="0000FF"/>
              </w:rPr>
              <w:t>例：相信</w:t>
            </w:r>
          </w:p>
        </w:tc>
      </w:tr>
      <w:tr w:rsidR="00000000">
        <w:tc>
          <w:tcPr>
            <w:tcW w:w="1420" w:type="dxa"/>
          </w:tcPr>
          <w:p w:rsidR="00000000" w:rsidRDefault="00382FCD">
            <w:pPr>
              <w:rPr>
                <w:rFonts w:hint="eastAsia"/>
                <w:b/>
              </w:rPr>
            </w:pPr>
            <w:r>
              <w:rPr>
                <w:b/>
              </w:rPr>
              <w:t>特殊变位</w:t>
            </w:r>
          </w:p>
        </w:tc>
        <w:tc>
          <w:tcPr>
            <w:tcW w:w="5318" w:type="dxa"/>
            <w:gridSpan w:val="5"/>
          </w:tcPr>
          <w:p w:rsidR="00000000" w:rsidRDefault="00382FCD">
            <w:pPr>
              <w:rPr>
                <w:b/>
              </w:rPr>
            </w:pPr>
            <w:r>
              <w:rPr>
                <w:b/>
              </w:rPr>
              <w:t>常用的简单将来时不规则动词变位约二十个</w:t>
            </w:r>
            <w:r>
              <w:rPr>
                <w:rFonts w:hint="eastAsia"/>
                <w:b/>
              </w:rPr>
              <w:t>：</w:t>
            </w:r>
          </w:p>
          <w:p w:rsidR="00000000" w:rsidRPr="00F40A89" w:rsidRDefault="00382FCD">
            <w:pPr>
              <w:rPr>
                <w:b/>
                <w:lang w:val="fr-FR"/>
              </w:rPr>
            </w:pPr>
            <w:r w:rsidRPr="00F40A89">
              <w:rPr>
                <w:b/>
                <w:lang w:val="fr-FR"/>
              </w:rPr>
              <w:t>être-je serai</w:t>
            </w:r>
            <w:r w:rsidRPr="00F40A89">
              <w:rPr>
                <w:rFonts w:hint="eastAsia"/>
                <w:b/>
                <w:lang w:val="fr-FR"/>
              </w:rPr>
              <w:t xml:space="preserve"> / </w:t>
            </w:r>
            <w:r w:rsidRPr="00F40A89">
              <w:rPr>
                <w:b/>
                <w:lang w:val="fr-FR"/>
              </w:rPr>
              <w:t>avoir-j'aurai</w:t>
            </w:r>
            <w:r w:rsidRPr="00F40A89">
              <w:rPr>
                <w:rFonts w:hint="eastAsia"/>
                <w:b/>
                <w:lang w:val="fr-FR"/>
              </w:rPr>
              <w:t xml:space="preserve"> / </w:t>
            </w:r>
            <w:r w:rsidRPr="00F40A89">
              <w:rPr>
                <w:b/>
                <w:lang w:val="fr-FR"/>
              </w:rPr>
              <w:t>faire-je ferai</w:t>
            </w:r>
          </w:p>
          <w:p w:rsidR="00000000" w:rsidRPr="00F40A89" w:rsidRDefault="00382FCD">
            <w:pPr>
              <w:rPr>
                <w:b/>
                <w:lang w:val="fr-FR"/>
              </w:rPr>
            </w:pPr>
            <w:r w:rsidRPr="00F40A89">
              <w:rPr>
                <w:b/>
                <w:lang w:val="fr-FR"/>
              </w:rPr>
              <w:t>aller-j'irai</w:t>
            </w:r>
            <w:r w:rsidRPr="00F40A89">
              <w:rPr>
                <w:rFonts w:hint="eastAsia"/>
                <w:b/>
                <w:lang w:val="fr-FR"/>
              </w:rPr>
              <w:t xml:space="preserve"> / </w:t>
            </w:r>
            <w:r w:rsidRPr="00F40A89">
              <w:rPr>
                <w:b/>
                <w:lang w:val="fr-FR"/>
              </w:rPr>
              <w:t>venir-je viendrai</w:t>
            </w:r>
          </w:p>
          <w:p w:rsidR="00000000" w:rsidRPr="00F40A89" w:rsidRDefault="00382FCD">
            <w:pPr>
              <w:rPr>
                <w:b/>
                <w:lang w:val="fr-FR"/>
              </w:rPr>
            </w:pPr>
            <w:r w:rsidRPr="00F40A89">
              <w:rPr>
                <w:b/>
                <w:lang w:val="fr-FR"/>
              </w:rPr>
              <w:t>pouvoir-j</w:t>
            </w:r>
            <w:r w:rsidRPr="00F40A89">
              <w:rPr>
                <w:b/>
                <w:lang w:val="fr-FR"/>
              </w:rPr>
              <w:t>e pourrai</w:t>
            </w:r>
            <w:r w:rsidRPr="00F40A89">
              <w:rPr>
                <w:rFonts w:hint="eastAsia"/>
                <w:b/>
                <w:lang w:val="fr-FR"/>
              </w:rPr>
              <w:t xml:space="preserve"> / </w:t>
            </w:r>
            <w:r w:rsidRPr="00F40A89">
              <w:rPr>
                <w:b/>
                <w:lang w:val="fr-FR"/>
              </w:rPr>
              <w:t>vouloir-je voudrai</w:t>
            </w:r>
          </w:p>
          <w:p w:rsidR="00000000" w:rsidRPr="00F40A89" w:rsidRDefault="00382FCD">
            <w:pPr>
              <w:rPr>
                <w:b/>
                <w:lang w:val="fr-FR"/>
              </w:rPr>
            </w:pPr>
            <w:r w:rsidRPr="00F40A89">
              <w:rPr>
                <w:b/>
                <w:lang w:val="fr-FR"/>
              </w:rPr>
              <w:t>voir-je verrai</w:t>
            </w:r>
            <w:r w:rsidRPr="00F40A89">
              <w:rPr>
                <w:rFonts w:hint="eastAsia"/>
                <w:b/>
                <w:lang w:val="fr-FR"/>
              </w:rPr>
              <w:t xml:space="preserve"> / </w:t>
            </w:r>
            <w:r w:rsidRPr="00F40A89">
              <w:rPr>
                <w:b/>
                <w:lang w:val="fr-FR"/>
              </w:rPr>
              <w:t>savoir-je saurai</w:t>
            </w:r>
          </w:p>
          <w:p w:rsidR="00000000" w:rsidRPr="00F40A89" w:rsidRDefault="00382FCD">
            <w:pPr>
              <w:rPr>
                <w:b/>
                <w:lang w:val="fr-FR"/>
              </w:rPr>
            </w:pPr>
          </w:p>
          <w:p w:rsidR="00000000" w:rsidRPr="00F40A89" w:rsidRDefault="00382FCD">
            <w:pPr>
              <w:rPr>
                <w:b/>
                <w:lang w:val="fr-FR"/>
              </w:rPr>
            </w:pPr>
            <w:r w:rsidRPr="00F40A89">
              <w:rPr>
                <w:b/>
                <w:lang w:val="fr-FR"/>
              </w:rPr>
              <w:t>acheter-j'achèterai</w:t>
            </w:r>
            <w:r w:rsidRPr="00F40A89">
              <w:rPr>
                <w:rFonts w:hint="eastAsia"/>
                <w:b/>
                <w:lang w:val="fr-FR"/>
              </w:rPr>
              <w:t xml:space="preserve"> / </w:t>
            </w:r>
            <w:r w:rsidRPr="00F40A89">
              <w:rPr>
                <w:b/>
                <w:lang w:val="fr-FR"/>
              </w:rPr>
              <w:t>appeler-j'appellerai</w:t>
            </w:r>
          </w:p>
          <w:p w:rsidR="00000000" w:rsidRPr="00F40A89" w:rsidRDefault="00382FCD">
            <w:pPr>
              <w:rPr>
                <w:rFonts w:hint="eastAsia"/>
                <w:b/>
                <w:lang w:val="fr-FR"/>
              </w:rPr>
            </w:pPr>
            <w:r w:rsidRPr="00F40A89">
              <w:rPr>
                <w:b/>
                <w:lang w:val="fr-FR"/>
              </w:rPr>
              <w:t>courir-je courrai</w:t>
            </w:r>
            <w:r w:rsidRPr="00F40A89">
              <w:rPr>
                <w:rFonts w:hint="eastAsia"/>
                <w:b/>
                <w:lang w:val="fr-FR"/>
              </w:rPr>
              <w:t xml:space="preserve"> / </w:t>
            </w:r>
            <w:r w:rsidRPr="00F40A89">
              <w:rPr>
                <w:b/>
                <w:lang w:val="fr-FR"/>
              </w:rPr>
              <w:t>essayer-j'essaierai</w:t>
            </w:r>
          </w:p>
          <w:p w:rsidR="00000000" w:rsidRPr="00F40A89" w:rsidRDefault="00382FCD">
            <w:pPr>
              <w:rPr>
                <w:b/>
                <w:lang w:val="fr-FR"/>
              </w:rPr>
            </w:pPr>
            <w:r w:rsidRPr="00F40A89">
              <w:rPr>
                <w:b/>
                <w:lang w:val="fr-FR"/>
              </w:rPr>
              <w:t>enboyer-j'enverrai</w:t>
            </w:r>
            <w:r w:rsidRPr="00F40A89">
              <w:rPr>
                <w:b/>
                <w:highlight w:val="blue"/>
                <w:lang w:val="fr-FR"/>
              </w:rPr>
              <w:t>（</w:t>
            </w:r>
            <w:r>
              <w:rPr>
                <w:b/>
                <w:highlight w:val="blue"/>
              </w:rPr>
              <w:t>字典里查不到</w:t>
            </w:r>
            <w:r w:rsidRPr="00F40A89">
              <w:rPr>
                <w:b/>
                <w:highlight w:val="blue"/>
                <w:lang w:val="fr-FR"/>
              </w:rPr>
              <w:t>）</w:t>
            </w:r>
          </w:p>
          <w:p w:rsidR="00000000" w:rsidRPr="00F40A89" w:rsidRDefault="00382FCD">
            <w:pPr>
              <w:rPr>
                <w:b/>
                <w:lang w:val="fr-FR"/>
              </w:rPr>
            </w:pPr>
          </w:p>
          <w:p w:rsidR="00000000" w:rsidRPr="00F40A89" w:rsidRDefault="00382FCD">
            <w:pPr>
              <w:rPr>
                <w:b/>
                <w:lang w:val="fr-FR"/>
              </w:rPr>
            </w:pPr>
            <w:r w:rsidRPr="00F40A89">
              <w:rPr>
                <w:b/>
                <w:lang w:val="fr-FR"/>
              </w:rPr>
              <w:t>falloir-il faudra</w:t>
            </w:r>
            <w:r w:rsidRPr="00F40A89">
              <w:rPr>
                <w:rFonts w:hint="eastAsia"/>
                <w:b/>
                <w:lang w:val="fr-FR"/>
              </w:rPr>
              <w:t xml:space="preserve"> / </w:t>
            </w:r>
            <w:r w:rsidRPr="00F40A89">
              <w:rPr>
                <w:b/>
                <w:lang w:val="fr-FR"/>
              </w:rPr>
              <w:t>pleuvoir-il pleuvra</w:t>
            </w:r>
          </w:p>
        </w:tc>
        <w:tc>
          <w:tcPr>
            <w:tcW w:w="2220" w:type="dxa"/>
            <w:gridSpan w:val="2"/>
          </w:tcPr>
          <w:p w:rsidR="00000000" w:rsidRDefault="00382FCD">
            <w:pPr>
              <w:rPr>
                <w:rFonts w:hint="eastAsia"/>
              </w:rPr>
            </w:pPr>
            <w:r>
              <w:rPr>
                <w:rFonts w:hint="eastAsia"/>
                <w:color w:val="0000FF"/>
              </w:rPr>
              <w:t>例：</w:t>
            </w:r>
          </w:p>
          <w:p w:rsidR="00000000" w:rsidRDefault="00382FCD">
            <w:pPr>
              <w:rPr>
                <w:rFonts w:hint="eastAsia"/>
                <w:color w:val="0000FF"/>
              </w:rPr>
            </w:pPr>
            <w:r>
              <w:rPr>
                <w:rFonts w:hint="eastAsia"/>
                <w:color w:val="0000FF"/>
              </w:rPr>
              <w:t>是、有、做</w:t>
            </w:r>
          </w:p>
          <w:p w:rsidR="00000000" w:rsidRDefault="00382FCD">
            <w:pPr>
              <w:rPr>
                <w:rFonts w:hint="eastAsia"/>
                <w:color w:val="0000FF"/>
              </w:rPr>
            </w:pPr>
            <w:r>
              <w:rPr>
                <w:rFonts w:hint="eastAsia"/>
                <w:color w:val="0000FF"/>
              </w:rPr>
              <w:t>去、来</w:t>
            </w:r>
          </w:p>
          <w:p w:rsidR="00000000" w:rsidRDefault="00382FCD">
            <w:pPr>
              <w:rPr>
                <w:rFonts w:hint="eastAsia"/>
                <w:color w:val="0000FF"/>
              </w:rPr>
            </w:pPr>
            <w:r>
              <w:rPr>
                <w:rFonts w:hint="eastAsia"/>
                <w:color w:val="0000FF"/>
              </w:rPr>
              <w:t>可以、打算</w:t>
            </w:r>
          </w:p>
          <w:p w:rsidR="00000000" w:rsidRDefault="00382FCD">
            <w:pPr>
              <w:rPr>
                <w:rFonts w:hint="eastAsia"/>
                <w:color w:val="0000FF"/>
              </w:rPr>
            </w:pPr>
            <w:r>
              <w:rPr>
                <w:rFonts w:hint="eastAsia"/>
                <w:color w:val="0000FF"/>
              </w:rPr>
              <w:t>看见、知道</w:t>
            </w:r>
          </w:p>
          <w:p w:rsidR="00000000" w:rsidRDefault="00382FCD">
            <w:pPr>
              <w:rPr>
                <w:rFonts w:hint="eastAsia"/>
                <w:color w:val="0000FF"/>
              </w:rPr>
            </w:pPr>
          </w:p>
          <w:p w:rsidR="00000000" w:rsidRDefault="00382FCD">
            <w:pPr>
              <w:rPr>
                <w:rFonts w:hint="eastAsia"/>
                <w:color w:val="0000FF"/>
              </w:rPr>
            </w:pPr>
            <w:r>
              <w:rPr>
                <w:rFonts w:hint="eastAsia"/>
                <w:color w:val="0000FF"/>
              </w:rPr>
              <w:t>买、叫</w:t>
            </w:r>
          </w:p>
          <w:p w:rsidR="00000000" w:rsidRDefault="00382FCD">
            <w:pPr>
              <w:rPr>
                <w:rFonts w:hint="eastAsia"/>
                <w:color w:val="0000FF"/>
              </w:rPr>
            </w:pPr>
            <w:r>
              <w:rPr>
                <w:rFonts w:hint="eastAsia"/>
                <w:color w:val="0000FF"/>
              </w:rPr>
              <w:t>跑、？</w:t>
            </w:r>
          </w:p>
          <w:p w:rsidR="00000000" w:rsidRDefault="00382FCD">
            <w:pPr>
              <w:rPr>
                <w:rFonts w:hint="eastAsia"/>
                <w:color w:val="0000FF"/>
              </w:rPr>
            </w:pPr>
            <w:r>
              <w:rPr>
                <w:rFonts w:hint="eastAsia"/>
                <w:color w:val="0000FF"/>
              </w:rPr>
              <w:t>尝试、</w:t>
            </w:r>
          </w:p>
          <w:p w:rsidR="00000000" w:rsidRDefault="00382FCD">
            <w:pPr>
              <w:rPr>
                <w:rFonts w:hint="eastAsia"/>
                <w:color w:val="0000FF"/>
              </w:rPr>
            </w:pPr>
          </w:p>
          <w:p w:rsidR="00000000" w:rsidRDefault="00382FCD">
            <w:pPr>
              <w:rPr>
                <w:rFonts w:hint="eastAsia"/>
              </w:rPr>
            </w:pPr>
            <w:r>
              <w:rPr>
                <w:rFonts w:hint="eastAsia"/>
                <w:color w:val="0000FF"/>
              </w:rPr>
              <w:t>应当、下雨</w:t>
            </w:r>
          </w:p>
        </w:tc>
      </w:tr>
    </w:tbl>
    <w:p w:rsidR="00000000" w:rsidRDefault="00382FCD">
      <w:pPr>
        <w:rPr>
          <w:rFonts w:hint="eastAsia"/>
        </w:rPr>
      </w:pPr>
    </w:p>
    <w:p w:rsidR="00000000" w:rsidRDefault="00382FCD">
      <w:r>
        <w:t>六．</w:t>
      </w:r>
      <w:r>
        <w:t xml:space="preserve"> </w:t>
      </w:r>
      <w:r>
        <w:t>先将来时</w:t>
      </w:r>
      <w:r>
        <w:rPr>
          <w:rFonts w:hint="eastAsia"/>
        </w:rPr>
        <w:t>（</w:t>
      </w:r>
      <w:r>
        <w:rPr>
          <w:rFonts w:hint="eastAsia"/>
        </w:rPr>
        <w:t>Future ant</w:t>
      </w:r>
      <w:r>
        <w:rPr>
          <w:rFonts w:hint="eastAsia"/>
        </w:rPr>
        <w:t>é</w:t>
      </w:r>
      <w:r>
        <w:rPr>
          <w:rFonts w:hint="eastAsia"/>
        </w:rPr>
        <w:t>rieur</w:t>
      </w:r>
      <w:r>
        <w:rPr>
          <w:rFonts w:hint="eastAsia"/>
        </w:rPr>
        <w:t>）</w:t>
      </w:r>
      <w:r>
        <w:t>的构成</w:t>
      </w:r>
      <w:r>
        <w:rPr>
          <w:rFonts w:hint="eastAsia"/>
        </w:rPr>
        <w:t>：复合时态，基于</w:t>
      </w:r>
      <w:r>
        <w:rPr>
          <w:rFonts w:hint="eastAsia"/>
        </w:rPr>
        <w:t>aux</w:t>
      </w:r>
      <w:r>
        <w:rPr>
          <w:rFonts w:hint="eastAsia"/>
        </w:rPr>
        <w:t>的简单将来时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2860"/>
        <w:gridCol w:w="1228"/>
        <w:gridCol w:w="12"/>
        <w:gridCol w:w="2183"/>
        <w:gridCol w:w="1275"/>
      </w:tblGrid>
      <w:tr w:rsidR="00000000">
        <w:tc>
          <w:tcPr>
            <w:tcW w:w="1400" w:type="dxa"/>
          </w:tcPr>
          <w:p w:rsidR="00000000" w:rsidRDefault="00382FCD">
            <w:r>
              <w:rPr>
                <w:rFonts w:hint="eastAsia"/>
              </w:rPr>
              <w:t>第一组</w:t>
            </w:r>
          </w:p>
        </w:tc>
        <w:tc>
          <w:tcPr>
            <w:tcW w:w="6283" w:type="dxa"/>
            <w:gridSpan w:val="4"/>
          </w:tcPr>
          <w:p w:rsidR="00000000" w:rsidRDefault="00382FCD">
            <w:r>
              <w:rPr>
                <w:rFonts w:hint="eastAsia"/>
              </w:rPr>
              <w:t>+ aux (</w:t>
            </w:r>
            <w:r>
              <w:rPr>
                <w:b/>
              </w:rPr>
              <w:t>avoir</w:t>
            </w:r>
            <w:r>
              <w:rPr>
                <w:rFonts w:hint="eastAsia"/>
                <w:b/>
              </w:rPr>
              <w:t>或</w:t>
            </w:r>
            <w:r>
              <w:rPr>
                <w:b/>
              </w:rPr>
              <w:t>être</w:t>
            </w:r>
            <w:r>
              <w:rPr>
                <w:rFonts w:hint="eastAsia"/>
                <w:b/>
              </w:rPr>
              <w:t>的</w:t>
            </w:r>
            <w:r>
              <w:rPr>
                <w:b/>
              </w:rPr>
              <w:t>简单将来时</w:t>
            </w:r>
            <w:r>
              <w:rPr>
                <w:rFonts w:hint="eastAsia"/>
                <w:b/>
              </w:rPr>
              <w:t>变位</w:t>
            </w:r>
            <w:r>
              <w:rPr>
                <w:rFonts w:hint="eastAsia"/>
                <w:b/>
              </w:rPr>
              <w:t xml:space="preserve">) </w:t>
            </w:r>
            <w:r>
              <w:t xml:space="preserve">+ </w:t>
            </w:r>
            <w:r>
              <w:rPr>
                <w:rFonts w:hint="eastAsia"/>
              </w:rPr>
              <w:t>p.p.(</w:t>
            </w:r>
            <w:r>
              <w:t>过去分词</w:t>
            </w:r>
            <w:r>
              <w:rPr>
                <w:rFonts w:hint="eastAsia"/>
              </w:rPr>
              <w:t>)</w:t>
            </w:r>
          </w:p>
        </w:tc>
        <w:tc>
          <w:tcPr>
            <w:tcW w:w="1275" w:type="dxa"/>
          </w:tcPr>
          <w:p w:rsidR="00000000" w:rsidRDefault="00382FCD">
            <w:r>
              <w:rPr>
                <w:rFonts w:hint="eastAsia"/>
                <w:color w:val="0000FF"/>
              </w:rPr>
              <w:t>例：告诉</w:t>
            </w:r>
          </w:p>
        </w:tc>
      </w:tr>
      <w:tr w:rsidR="00000000">
        <w:tc>
          <w:tcPr>
            <w:tcW w:w="1400" w:type="dxa"/>
          </w:tcPr>
          <w:p w:rsidR="00000000" w:rsidRDefault="00382FCD">
            <w:pPr>
              <w:rPr>
                <w:rFonts w:hint="eastAsia"/>
              </w:rPr>
            </w:pPr>
            <w:r>
              <w:rPr>
                <w:rFonts w:hint="eastAsia"/>
              </w:rPr>
              <w:t>je</w:t>
            </w:r>
          </w:p>
        </w:tc>
        <w:tc>
          <w:tcPr>
            <w:tcW w:w="2860" w:type="dxa"/>
          </w:tcPr>
          <w:p w:rsidR="00000000" w:rsidRDefault="00382FCD">
            <w:r>
              <w:t>j’aurai parlé</w:t>
            </w:r>
          </w:p>
        </w:tc>
        <w:tc>
          <w:tcPr>
            <w:tcW w:w="1228" w:type="dxa"/>
          </w:tcPr>
          <w:p w:rsidR="00000000" w:rsidRDefault="00382FCD">
            <w:pPr>
              <w:rPr>
                <w:rFonts w:hint="eastAsia"/>
              </w:rPr>
            </w:pPr>
            <w:r>
              <w:rPr>
                <w:rFonts w:hint="eastAsia"/>
              </w:rPr>
              <w:t>nous</w:t>
            </w:r>
          </w:p>
        </w:tc>
        <w:tc>
          <w:tcPr>
            <w:tcW w:w="3470" w:type="dxa"/>
            <w:gridSpan w:val="3"/>
          </w:tcPr>
          <w:p w:rsidR="00000000" w:rsidRDefault="00382FCD">
            <w:r>
              <w:t>nous aurons parlé</w:t>
            </w:r>
          </w:p>
        </w:tc>
      </w:tr>
      <w:tr w:rsidR="00000000">
        <w:tc>
          <w:tcPr>
            <w:tcW w:w="1400" w:type="dxa"/>
          </w:tcPr>
          <w:p w:rsidR="00000000" w:rsidRDefault="00382FCD">
            <w:pPr>
              <w:rPr>
                <w:rFonts w:hint="eastAsia"/>
              </w:rPr>
            </w:pPr>
            <w:r>
              <w:rPr>
                <w:rFonts w:hint="eastAsia"/>
              </w:rPr>
              <w:t>tu</w:t>
            </w:r>
          </w:p>
        </w:tc>
        <w:tc>
          <w:tcPr>
            <w:tcW w:w="2860" w:type="dxa"/>
          </w:tcPr>
          <w:p w:rsidR="00000000" w:rsidRDefault="00382FCD">
            <w:r>
              <w:t>tu auras parlé</w:t>
            </w:r>
          </w:p>
        </w:tc>
        <w:tc>
          <w:tcPr>
            <w:tcW w:w="1228" w:type="dxa"/>
          </w:tcPr>
          <w:p w:rsidR="00000000" w:rsidRDefault="00382FCD">
            <w:pPr>
              <w:rPr>
                <w:rFonts w:hint="eastAsia"/>
              </w:rPr>
            </w:pPr>
            <w:r>
              <w:rPr>
                <w:rFonts w:hint="eastAsia"/>
              </w:rPr>
              <w:t>vous</w:t>
            </w:r>
          </w:p>
        </w:tc>
        <w:tc>
          <w:tcPr>
            <w:tcW w:w="3470" w:type="dxa"/>
            <w:gridSpan w:val="3"/>
          </w:tcPr>
          <w:p w:rsidR="00000000" w:rsidRDefault="00382FCD">
            <w:r>
              <w:t>vous aurez parlé</w:t>
            </w:r>
          </w:p>
        </w:tc>
      </w:tr>
      <w:tr w:rsidR="00000000">
        <w:tc>
          <w:tcPr>
            <w:tcW w:w="1400" w:type="dxa"/>
          </w:tcPr>
          <w:p w:rsidR="00000000" w:rsidRDefault="00382FCD">
            <w:pPr>
              <w:rPr>
                <w:rFonts w:hint="eastAsia"/>
              </w:rPr>
            </w:pPr>
            <w:r>
              <w:rPr>
                <w:rFonts w:hint="eastAsia"/>
              </w:rPr>
              <w:t>Il/elle</w:t>
            </w:r>
          </w:p>
        </w:tc>
        <w:tc>
          <w:tcPr>
            <w:tcW w:w="2860" w:type="dxa"/>
          </w:tcPr>
          <w:p w:rsidR="00000000" w:rsidRDefault="00382FCD">
            <w:r>
              <w:t>il/elle aura parlé</w:t>
            </w:r>
          </w:p>
        </w:tc>
        <w:tc>
          <w:tcPr>
            <w:tcW w:w="1228" w:type="dxa"/>
          </w:tcPr>
          <w:p w:rsidR="00000000" w:rsidRDefault="00382FCD">
            <w:pPr>
              <w:rPr>
                <w:rFonts w:hint="eastAsia"/>
              </w:rPr>
            </w:pPr>
            <w:r>
              <w:rPr>
                <w:rFonts w:hint="eastAsia"/>
              </w:rPr>
              <w:t>Ils/elles</w:t>
            </w:r>
          </w:p>
        </w:tc>
        <w:tc>
          <w:tcPr>
            <w:tcW w:w="3470" w:type="dxa"/>
            <w:gridSpan w:val="3"/>
          </w:tcPr>
          <w:p w:rsidR="00000000" w:rsidRDefault="00382FCD">
            <w:r>
              <w:t>ils/elles auront parlé</w:t>
            </w:r>
          </w:p>
        </w:tc>
      </w:tr>
      <w:tr w:rsidR="00000000">
        <w:tc>
          <w:tcPr>
            <w:tcW w:w="8958" w:type="dxa"/>
            <w:gridSpan w:val="6"/>
          </w:tcPr>
          <w:p w:rsidR="00000000" w:rsidRDefault="00382FCD"/>
        </w:tc>
      </w:tr>
      <w:tr w:rsidR="00000000">
        <w:tc>
          <w:tcPr>
            <w:tcW w:w="1400" w:type="dxa"/>
          </w:tcPr>
          <w:p w:rsidR="00000000" w:rsidRDefault="00382FCD">
            <w:pPr>
              <w:rPr>
                <w:rFonts w:hint="eastAsia"/>
              </w:rPr>
            </w:pPr>
            <w:r>
              <w:rPr>
                <w:rFonts w:hint="eastAsia"/>
                <w:b/>
              </w:rPr>
              <w:t>第二组，同上</w:t>
            </w:r>
          </w:p>
        </w:tc>
        <w:tc>
          <w:tcPr>
            <w:tcW w:w="6283" w:type="dxa"/>
            <w:gridSpan w:val="4"/>
          </w:tcPr>
          <w:p w:rsidR="00000000" w:rsidRDefault="00382FCD">
            <w:pPr>
              <w:rPr>
                <w:rFonts w:hint="eastAsia"/>
              </w:rPr>
            </w:pPr>
            <w:r>
              <w:rPr>
                <w:rFonts w:hint="eastAsia"/>
                <w:b/>
              </w:rPr>
              <w:t>注意，</w:t>
            </w:r>
            <w:r>
              <w:rPr>
                <w:rFonts w:hint="eastAsia"/>
                <w:b/>
              </w:rPr>
              <w:t>aux</w:t>
            </w:r>
            <w:r>
              <w:rPr>
                <w:rFonts w:hint="eastAsia"/>
                <w:b/>
              </w:rPr>
              <w:t>是</w:t>
            </w:r>
            <w:r>
              <w:rPr>
                <w:b/>
              </w:rPr>
              <w:t>être</w:t>
            </w:r>
            <w:r>
              <w:rPr>
                <w:rFonts w:hint="eastAsia"/>
                <w:b/>
              </w:rPr>
              <w:t>的，</w:t>
            </w:r>
            <w:r>
              <w:rPr>
                <w:rFonts w:hint="eastAsia"/>
                <w:b/>
              </w:rPr>
              <w:t>p.p.</w:t>
            </w:r>
            <w:r>
              <w:rPr>
                <w:rFonts w:hint="eastAsia"/>
                <w:b/>
              </w:rPr>
              <w:t>要与主语性数一致</w:t>
            </w:r>
          </w:p>
        </w:tc>
        <w:tc>
          <w:tcPr>
            <w:tcW w:w="1275" w:type="dxa"/>
          </w:tcPr>
          <w:p w:rsidR="00000000" w:rsidRDefault="00382FCD">
            <w:r>
              <w:rPr>
                <w:rFonts w:hint="eastAsia"/>
                <w:color w:val="0000FF"/>
              </w:rPr>
              <w:t>例：离开</w:t>
            </w:r>
          </w:p>
        </w:tc>
      </w:tr>
      <w:tr w:rsidR="00000000">
        <w:tc>
          <w:tcPr>
            <w:tcW w:w="1400" w:type="dxa"/>
          </w:tcPr>
          <w:p w:rsidR="00000000" w:rsidRDefault="00382FCD">
            <w:pPr>
              <w:rPr>
                <w:rFonts w:hint="eastAsia"/>
              </w:rPr>
            </w:pPr>
            <w:r>
              <w:rPr>
                <w:rFonts w:hint="eastAsia"/>
              </w:rPr>
              <w:t>je</w:t>
            </w:r>
          </w:p>
        </w:tc>
        <w:tc>
          <w:tcPr>
            <w:tcW w:w="2860" w:type="dxa"/>
          </w:tcPr>
          <w:p w:rsidR="00000000" w:rsidRDefault="00382FCD">
            <w:r>
              <w:t xml:space="preserve">je serai parti </w:t>
            </w:r>
          </w:p>
        </w:tc>
        <w:tc>
          <w:tcPr>
            <w:tcW w:w="1240" w:type="dxa"/>
            <w:gridSpan w:val="2"/>
          </w:tcPr>
          <w:p w:rsidR="00000000" w:rsidRDefault="00382FCD">
            <w:pPr>
              <w:rPr>
                <w:rFonts w:hint="eastAsia"/>
              </w:rPr>
            </w:pPr>
            <w:r>
              <w:rPr>
                <w:rFonts w:hint="eastAsia"/>
              </w:rPr>
              <w:t>nous</w:t>
            </w:r>
          </w:p>
        </w:tc>
        <w:tc>
          <w:tcPr>
            <w:tcW w:w="3458" w:type="dxa"/>
            <w:gridSpan w:val="2"/>
          </w:tcPr>
          <w:p w:rsidR="00000000" w:rsidRDefault="00382FCD">
            <w:r>
              <w:t xml:space="preserve">nous serons partis(es) </w:t>
            </w:r>
          </w:p>
        </w:tc>
      </w:tr>
      <w:tr w:rsidR="00000000" w:rsidRPr="00F40A89">
        <w:tc>
          <w:tcPr>
            <w:tcW w:w="1400" w:type="dxa"/>
          </w:tcPr>
          <w:p w:rsidR="00000000" w:rsidRDefault="00382FCD">
            <w:pPr>
              <w:rPr>
                <w:rFonts w:hint="eastAsia"/>
              </w:rPr>
            </w:pPr>
            <w:r>
              <w:rPr>
                <w:rFonts w:hint="eastAsia"/>
              </w:rPr>
              <w:t>tu</w:t>
            </w:r>
          </w:p>
        </w:tc>
        <w:tc>
          <w:tcPr>
            <w:tcW w:w="2860" w:type="dxa"/>
          </w:tcPr>
          <w:p w:rsidR="00000000" w:rsidRDefault="00382FCD">
            <w:r>
              <w:t>tu seras parti</w:t>
            </w:r>
          </w:p>
        </w:tc>
        <w:tc>
          <w:tcPr>
            <w:tcW w:w="1240" w:type="dxa"/>
            <w:gridSpan w:val="2"/>
          </w:tcPr>
          <w:p w:rsidR="00000000" w:rsidRDefault="00382FCD">
            <w:pPr>
              <w:rPr>
                <w:rFonts w:hint="eastAsia"/>
              </w:rPr>
            </w:pPr>
            <w:r>
              <w:rPr>
                <w:rFonts w:hint="eastAsia"/>
              </w:rPr>
              <w:t>vous</w:t>
            </w:r>
          </w:p>
        </w:tc>
        <w:tc>
          <w:tcPr>
            <w:tcW w:w="3458" w:type="dxa"/>
            <w:gridSpan w:val="2"/>
          </w:tcPr>
          <w:p w:rsidR="00000000" w:rsidRPr="00F40A89" w:rsidRDefault="00382FCD">
            <w:pPr>
              <w:rPr>
                <w:lang w:val="fr-FR"/>
              </w:rPr>
            </w:pPr>
            <w:r w:rsidRPr="00F40A89">
              <w:rPr>
                <w:lang w:val="fr-FR"/>
              </w:rPr>
              <w:t>vous serez parti (e,s,es)</w:t>
            </w:r>
          </w:p>
        </w:tc>
      </w:tr>
      <w:tr w:rsidR="00000000" w:rsidRPr="00F40A89">
        <w:tc>
          <w:tcPr>
            <w:tcW w:w="1400" w:type="dxa"/>
          </w:tcPr>
          <w:p w:rsidR="00000000" w:rsidRDefault="00382FCD">
            <w:pPr>
              <w:rPr>
                <w:rFonts w:hint="eastAsia"/>
              </w:rPr>
            </w:pPr>
            <w:r>
              <w:rPr>
                <w:rFonts w:hint="eastAsia"/>
              </w:rPr>
              <w:t>Il/elle</w:t>
            </w:r>
          </w:p>
        </w:tc>
        <w:tc>
          <w:tcPr>
            <w:tcW w:w="2860" w:type="dxa"/>
          </w:tcPr>
          <w:p w:rsidR="00000000" w:rsidRPr="00F40A89" w:rsidRDefault="00382FCD">
            <w:pPr>
              <w:rPr>
                <w:lang w:val="fr-FR"/>
              </w:rPr>
            </w:pPr>
            <w:r w:rsidRPr="00F40A89">
              <w:rPr>
                <w:lang w:val="fr-FR"/>
              </w:rPr>
              <w:t>il sera parti</w:t>
            </w:r>
            <w:r w:rsidRPr="00F40A89">
              <w:rPr>
                <w:rFonts w:hint="eastAsia"/>
                <w:lang w:val="fr-FR"/>
              </w:rPr>
              <w:t xml:space="preserve"> / </w:t>
            </w:r>
            <w:r w:rsidRPr="00F40A89">
              <w:rPr>
                <w:lang w:val="fr-FR"/>
              </w:rPr>
              <w:t>elle sera partie</w:t>
            </w:r>
          </w:p>
        </w:tc>
        <w:tc>
          <w:tcPr>
            <w:tcW w:w="1240" w:type="dxa"/>
            <w:gridSpan w:val="2"/>
          </w:tcPr>
          <w:p w:rsidR="00000000" w:rsidRDefault="00382FCD">
            <w:pPr>
              <w:rPr>
                <w:rFonts w:hint="eastAsia"/>
              </w:rPr>
            </w:pPr>
            <w:r>
              <w:rPr>
                <w:rFonts w:hint="eastAsia"/>
              </w:rPr>
              <w:t>Ils/elles</w:t>
            </w:r>
          </w:p>
        </w:tc>
        <w:tc>
          <w:tcPr>
            <w:tcW w:w="3458" w:type="dxa"/>
            <w:gridSpan w:val="2"/>
          </w:tcPr>
          <w:p w:rsidR="00000000" w:rsidRPr="00F40A89" w:rsidRDefault="00382FCD">
            <w:pPr>
              <w:rPr>
                <w:lang w:val="fr-FR"/>
              </w:rPr>
            </w:pPr>
            <w:r w:rsidRPr="00F40A89">
              <w:rPr>
                <w:lang w:val="fr-FR"/>
              </w:rPr>
              <w:t xml:space="preserve">ils seront partis </w:t>
            </w:r>
            <w:r w:rsidRPr="00F40A89">
              <w:rPr>
                <w:rFonts w:hint="eastAsia"/>
                <w:lang w:val="fr-FR"/>
              </w:rPr>
              <w:t xml:space="preserve">/ </w:t>
            </w:r>
            <w:r w:rsidRPr="00F40A89">
              <w:rPr>
                <w:lang w:val="fr-FR"/>
              </w:rPr>
              <w:t>elles seront parties</w:t>
            </w:r>
          </w:p>
        </w:tc>
      </w:tr>
    </w:tbl>
    <w:p w:rsidR="00000000" w:rsidRPr="00F40A89" w:rsidRDefault="00382FCD">
      <w:pPr>
        <w:rPr>
          <w:lang w:val="fr-FR"/>
        </w:rPr>
      </w:pPr>
    </w:p>
    <w:p w:rsidR="00000000" w:rsidRPr="00F40A89" w:rsidRDefault="00382FCD">
      <w:pPr>
        <w:rPr>
          <w:lang w:val="fr-FR"/>
        </w:rPr>
      </w:pPr>
    </w:p>
    <w:p w:rsidR="00000000" w:rsidRDefault="00382FCD">
      <w:r w:rsidRPr="00F40A89">
        <w:rPr>
          <w:lang w:val="fr-FR"/>
        </w:rPr>
        <w:br w:type="page"/>
      </w:r>
      <w:r>
        <w:lastRenderedPageBreak/>
        <w:t>七．</w:t>
      </w:r>
      <w:r>
        <w:t>简单过去时</w:t>
      </w:r>
      <w:r>
        <w:rPr>
          <w:rFonts w:hint="eastAsia"/>
        </w:rPr>
        <w:t>（</w:t>
      </w:r>
      <w:r>
        <w:rPr>
          <w:rFonts w:hint="eastAsia"/>
        </w:rPr>
        <w:t>Pass</w:t>
      </w:r>
      <w:r>
        <w:rPr>
          <w:rFonts w:hint="eastAsia"/>
        </w:rPr>
        <w:t>é</w:t>
      </w:r>
      <w:r>
        <w:rPr>
          <w:rFonts w:hint="eastAsia"/>
        </w:rPr>
        <w:t xml:space="preserve"> simple</w:t>
      </w:r>
      <w:r>
        <w:rPr>
          <w:rFonts w:hint="eastAsia"/>
        </w:rPr>
        <w:t>）</w:t>
      </w:r>
      <w:r>
        <w:t>的构成</w:t>
      </w:r>
      <w:r>
        <w:rPr>
          <w:rFonts w:hint="eastAsia"/>
        </w:rPr>
        <w:t>：</w:t>
      </w:r>
      <w:r>
        <w:rPr>
          <w:rFonts w:hint="eastAsia"/>
          <w:b/>
        </w:rPr>
        <w:t>以</w:t>
      </w:r>
      <w:r>
        <w:rPr>
          <w:b/>
        </w:rPr>
        <w:t>过去分</w:t>
      </w:r>
      <w:r>
        <w:rPr>
          <w:b/>
        </w:rPr>
        <w:t>词</w:t>
      </w:r>
      <w:r>
        <w:rPr>
          <w:rFonts w:hint="eastAsia"/>
          <w:b/>
        </w:rPr>
        <w:t>为基础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0"/>
        <w:gridCol w:w="1088"/>
        <w:gridCol w:w="15"/>
        <w:gridCol w:w="1737"/>
        <w:gridCol w:w="1420"/>
        <w:gridCol w:w="1058"/>
        <w:gridCol w:w="2220"/>
      </w:tblGrid>
      <w:tr w:rsidR="00000000">
        <w:tc>
          <w:tcPr>
            <w:tcW w:w="1420" w:type="dxa"/>
          </w:tcPr>
          <w:p w:rsidR="00000000" w:rsidRDefault="00382FCD">
            <w:r>
              <w:rPr>
                <w:b/>
              </w:rPr>
              <w:t>去掉</w:t>
            </w:r>
            <w:r>
              <w:rPr>
                <w:b/>
              </w:rPr>
              <w:t>é</w:t>
            </w:r>
          </w:p>
        </w:tc>
        <w:tc>
          <w:tcPr>
            <w:tcW w:w="2840" w:type="dxa"/>
            <w:gridSpan w:val="3"/>
          </w:tcPr>
          <w:p w:rsidR="00000000" w:rsidRDefault="00382FCD">
            <w:pPr>
              <w:rPr>
                <w:rFonts w:hint="eastAsia"/>
              </w:rPr>
            </w:pPr>
            <w:r>
              <w:rPr>
                <w:rFonts w:hint="eastAsia"/>
              </w:rPr>
              <w:t>+</w:t>
            </w:r>
          </w:p>
        </w:tc>
        <w:tc>
          <w:tcPr>
            <w:tcW w:w="2478" w:type="dxa"/>
            <w:gridSpan w:val="2"/>
          </w:tcPr>
          <w:p w:rsidR="00000000" w:rsidRDefault="00382FCD">
            <w:r>
              <w:rPr>
                <w:rFonts w:hint="eastAsia"/>
              </w:rPr>
              <w:t>+</w:t>
            </w:r>
          </w:p>
        </w:tc>
        <w:tc>
          <w:tcPr>
            <w:tcW w:w="2220" w:type="dxa"/>
          </w:tcPr>
          <w:p w:rsidR="00000000" w:rsidRDefault="00382FCD">
            <w:r>
              <w:rPr>
                <w:rFonts w:hint="eastAsia"/>
                <w:color w:val="0000FF"/>
              </w:rPr>
              <w:t>例：告诉</w:t>
            </w:r>
          </w:p>
        </w:tc>
      </w:tr>
      <w:tr w:rsidR="00000000">
        <w:tc>
          <w:tcPr>
            <w:tcW w:w="1420" w:type="dxa"/>
          </w:tcPr>
          <w:p w:rsidR="00000000" w:rsidRDefault="00382FCD">
            <w:pPr>
              <w:rPr>
                <w:rFonts w:hint="eastAsia"/>
              </w:rPr>
            </w:pPr>
            <w:r>
              <w:rPr>
                <w:rFonts w:hint="eastAsia"/>
              </w:rPr>
              <w:t>je</w:t>
            </w:r>
          </w:p>
        </w:tc>
        <w:tc>
          <w:tcPr>
            <w:tcW w:w="1103" w:type="dxa"/>
            <w:gridSpan w:val="2"/>
          </w:tcPr>
          <w:p w:rsidR="00000000" w:rsidRDefault="00382FCD">
            <w:r>
              <w:t>ai</w:t>
            </w:r>
          </w:p>
        </w:tc>
        <w:tc>
          <w:tcPr>
            <w:tcW w:w="1737" w:type="dxa"/>
          </w:tcPr>
          <w:p w:rsidR="00000000" w:rsidRDefault="00382FCD">
            <w:r>
              <w:t>je parlai</w:t>
            </w:r>
          </w:p>
        </w:tc>
        <w:tc>
          <w:tcPr>
            <w:tcW w:w="1420" w:type="dxa"/>
          </w:tcPr>
          <w:p w:rsidR="00000000" w:rsidRDefault="00382FCD">
            <w:pPr>
              <w:rPr>
                <w:rFonts w:hint="eastAsia"/>
              </w:rPr>
            </w:pPr>
            <w:r>
              <w:rPr>
                <w:rFonts w:hint="eastAsia"/>
              </w:rPr>
              <w:t>nous</w:t>
            </w:r>
          </w:p>
        </w:tc>
        <w:tc>
          <w:tcPr>
            <w:tcW w:w="1058" w:type="dxa"/>
          </w:tcPr>
          <w:p w:rsidR="00000000" w:rsidRDefault="00382FCD">
            <w:pPr>
              <w:rPr>
                <w:rFonts w:hint="eastAsia"/>
              </w:rPr>
            </w:pPr>
            <w:r>
              <w:t>âmes</w:t>
            </w:r>
          </w:p>
        </w:tc>
        <w:tc>
          <w:tcPr>
            <w:tcW w:w="2220" w:type="dxa"/>
          </w:tcPr>
          <w:p w:rsidR="00000000" w:rsidRDefault="00382FCD">
            <w:r>
              <w:t>nous parlâmes</w:t>
            </w:r>
          </w:p>
        </w:tc>
      </w:tr>
      <w:tr w:rsidR="00000000">
        <w:tc>
          <w:tcPr>
            <w:tcW w:w="1420" w:type="dxa"/>
          </w:tcPr>
          <w:p w:rsidR="00000000" w:rsidRDefault="00382FCD">
            <w:pPr>
              <w:rPr>
                <w:rFonts w:hint="eastAsia"/>
              </w:rPr>
            </w:pPr>
            <w:r>
              <w:rPr>
                <w:rFonts w:hint="eastAsia"/>
              </w:rPr>
              <w:t>tu</w:t>
            </w:r>
          </w:p>
        </w:tc>
        <w:tc>
          <w:tcPr>
            <w:tcW w:w="1103" w:type="dxa"/>
            <w:gridSpan w:val="2"/>
          </w:tcPr>
          <w:p w:rsidR="00000000" w:rsidRDefault="00382FCD">
            <w:r>
              <w:t>as</w:t>
            </w:r>
          </w:p>
        </w:tc>
        <w:tc>
          <w:tcPr>
            <w:tcW w:w="1737" w:type="dxa"/>
          </w:tcPr>
          <w:p w:rsidR="00000000" w:rsidRDefault="00382FCD">
            <w:r>
              <w:t>tu parlas</w:t>
            </w:r>
          </w:p>
        </w:tc>
        <w:tc>
          <w:tcPr>
            <w:tcW w:w="1420" w:type="dxa"/>
          </w:tcPr>
          <w:p w:rsidR="00000000" w:rsidRDefault="00382FCD">
            <w:pPr>
              <w:rPr>
                <w:rFonts w:hint="eastAsia"/>
              </w:rPr>
            </w:pPr>
            <w:r>
              <w:rPr>
                <w:rFonts w:hint="eastAsia"/>
              </w:rPr>
              <w:t>vous</w:t>
            </w:r>
          </w:p>
        </w:tc>
        <w:tc>
          <w:tcPr>
            <w:tcW w:w="1058" w:type="dxa"/>
          </w:tcPr>
          <w:p w:rsidR="00000000" w:rsidRDefault="00382FCD">
            <w:pPr>
              <w:rPr>
                <w:rFonts w:hint="eastAsia"/>
              </w:rPr>
            </w:pPr>
            <w:r>
              <w:t>âtes</w:t>
            </w:r>
          </w:p>
        </w:tc>
        <w:tc>
          <w:tcPr>
            <w:tcW w:w="2220" w:type="dxa"/>
          </w:tcPr>
          <w:p w:rsidR="00000000" w:rsidRDefault="00382FCD">
            <w:r>
              <w:t>vous parlâtes</w:t>
            </w:r>
          </w:p>
        </w:tc>
      </w:tr>
      <w:tr w:rsidR="00000000">
        <w:tc>
          <w:tcPr>
            <w:tcW w:w="1420" w:type="dxa"/>
          </w:tcPr>
          <w:p w:rsidR="00000000" w:rsidRDefault="00382FCD">
            <w:pPr>
              <w:rPr>
                <w:rFonts w:hint="eastAsia"/>
              </w:rPr>
            </w:pPr>
            <w:r>
              <w:rPr>
                <w:rFonts w:hint="eastAsia"/>
              </w:rPr>
              <w:t>il/elle</w:t>
            </w:r>
          </w:p>
        </w:tc>
        <w:tc>
          <w:tcPr>
            <w:tcW w:w="1103" w:type="dxa"/>
            <w:gridSpan w:val="2"/>
          </w:tcPr>
          <w:p w:rsidR="00000000" w:rsidRDefault="00382FCD">
            <w:pPr>
              <w:rPr>
                <w:rFonts w:hint="eastAsia"/>
              </w:rPr>
            </w:pPr>
            <w:r>
              <w:t>a</w:t>
            </w:r>
          </w:p>
        </w:tc>
        <w:tc>
          <w:tcPr>
            <w:tcW w:w="1737" w:type="dxa"/>
          </w:tcPr>
          <w:p w:rsidR="00000000" w:rsidRDefault="00382FCD">
            <w:r>
              <w:t>il/elle parla</w:t>
            </w:r>
          </w:p>
        </w:tc>
        <w:tc>
          <w:tcPr>
            <w:tcW w:w="1420" w:type="dxa"/>
          </w:tcPr>
          <w:p w:rsidR="00000000" w:rsidRDefault="00382FCD">
            <w:pPr>
              <w:rPr>
                <w:rFonts w:hint="eastAsia"/>
              </w:rPr>
            </w:pPr>
            <w:r>
              <w:rPr>
                <w:rFonts w:hint="eastAsia"/>
              </w:rPr>
              <w:t>ils/elles</w:t>
            </w:r>
          </w:p>
        </w:tc>
        <w:tc>
          <w:tcPr>
            <w:tcW w:w="1058" w:type="dxa"/>
          </w:tcPr>
          <w:p w:rsidR="00000000" w:rsidRDefault="00382FCD">
            <w:pPr>
              <w:rPr>
                <w:rFonts w:hint="eastAsia"/>
              </w:rPr>
            </w:pPr>
            <w:r>
              <w:t>èrent</w:t>
            </w:r>
          </w:p>
        </w:tc>
        <w:tc>
          <w:tcPr>
            <w:tcW w:w="2220" w:type="dxa"/>
          </w:tcPr>
          <w:p w:rsidR="00000000" w:rsidRDefault="00382FCD">
            <w:r>
              <w:t>ils/elles parlèrent</w:t>
            </w:r>
          </w:p>
        </w:tc>
      </w:tr>
      <w:tr w:rsidR="00000000">
        <w:tc>
          <w:tcPr>
            <w:tcW w:w="8958" w:type="dxa"/>
            <w:gridSpan w:val="7"/>
          </w:tcPr>
          <w:p w:rsidR="00000000" w:rsidRDefault="00382FCD"/>
        </w:tc>
      </w:tr>
      <w:tr w:rsidR="00000000">
        <w:tc>
          <w:tcPr>
            <w:tcW w:w="1420" w:type="dxa"/>
          </w:tcPr>
          <w:p w:rsidR="00000000" w:rsidRDefault="00382FCD">
            <w:pPr>
              <w:rPr>
                <w:rFonts w:hint="eastAsia"/>
              </w:rPr>
            </w:pPr>
            <w:r>
              <w:rPr>
                <w:b/>
              </w:rPr>
              <w:t>去掉</w:t>
            </w:r>
            <w:r>
              <w:rPr>
                <w:b/>
              </w:rPr>
              <w:t>i</w:t>
            </w:r>
          </w:p>
        </w:tc>
        <w:tc>
          <w:tcPr>
            <w:tcW w:w="2840" w:type="dxa"/>
            <w:gridSpan w:val="3"/>
          </w:tcPr>
          <w:p w:rsidR="00000000" w:rsidRDefault="00382FCD">
            <w:pPr>
              <w:rPr>
                <w:rFonts w:hint="eastAsia"/>
              </w:rPr>
            </w:pPr>
            <w:r>
              <w:rPr>
                <w:rFonts w:hint="eastAsia"/>
              </w:rPr>
              <w:t>+</w:t>
            </w:r>
          </w:p>
        </w:tc>
        <w:tc>
          <w:tcPr>
            <w:tcW w:w="2478" w:type="dxa"/>
            <w:gridSpan w:val="2"/>
          </w:tcPr>
          <w:p w:rsidR="00000000" w:rsidRDefault="00382FCD">
            <w:r>
              <w:rPr>
                <w:rFonts w:hint="eastAsia"/>
              </w:rPr>
              <w:t>+</w:t>
            </w:r>
          </w:p>
        </w:tc>
        <w:tc>
          <w:tcPr>
            <w:tcW w:w="2220" w:type="dxa"/>
          </w:tcPr>
          <w:p w:rsidR="00000000" w:rsidRDefault="00382FCD">
            <w:r>
              <w:rPr>
                <w:rFonts w:hint="eastAsia"/>
                <w:color w:val="0000FF"/>
              </w:rPr>
              <w:t>例：选择</w:t>
            </w:r>
          </w:p>
        </w:tc>
      </w:tr>
      <w:tr w:rsidR="00000000">
        <w:tc>
          <w:tcPr>
            <w:tcW w:w="1420" w:type="dxa"/>
          </w:tcPr>
          <w:p w:rsidR="00000000" w:rsidRDefault="00382FCD">
            <w:pPr>
              <w:rPr>
                <w:rFonts w:hint="eastAsia"/>
              </w:rPr>
            </w:pPr>
            <w:r>
              <w:rPr>
                <w:rFonts w:hint="eastAsia"/>
              </w:rPr>
              <w:t>je</w:t>
            </w:r>
          </w:p>
        </w:tc>
        <w:tc>
          <w:tcPr>
            <w:tcW w:w="1088" w:type="dxa"/>
          </w:tcPr>
          <w:p w:rsidR="00000000" w:rsidRDefault="00382FCD">
            <w:pPr>
              <w:rPr>
                <w:rFonts w:hint="eastAsia"/>
              </w:rPr>
            </w:pPr>
            <w:r>
              <w:rPr>
                <w:rFonts w:hint="eastAsia"/>
              </w:rPr>
              <w:t>is</w:t>
            </w:r>
          </w:p>
        </w:tc>
        <w:tc>
          <w:tcPr>
            <w:tcW w:w="1752" w:type="dxa"/>
            <w:gridSpan w:val="2"/>
          </w:tcPr>
          <w:p w:rsidR="00000000" w:rsidRDefault="00382FCD">
            <w:r>
              <w:t>je choisis</w:t>
            </w:r>
          </w:p>
        </w:tc>
        <w:tc>
          <w:tcPr>
            <w:tcW w:w="1420" w:type="dxa"/>
          </w:tcPr>
          <w:p w:rsidR="00000000" w:rsidRDefault="00382FCD">
            <w:pPr>
              <w:rPr>
                <w:rFonts w:hint="eastAsia"/>
              </w:rPr>
            </w:pPr>
            <w:r>
              <w:rPr>
                <w:rFonts w:hint="eastAsia"/>
              </w:rPr>
              <w:t>nous</w:t>
            </w:r>
          </w:p>
        </w:tc>
        <w:tc>
          <w:tcPr>
            <w:tcW w:w="1058" w:type="dxa"/>
          </w:tcPr>
          <w:p w:rsidR="00000000" w:rsidRDefault="00382FCD">
            <w:r>
              <w:t>îmes</w:t>
            </w:r>
          </w:p>
        </w:tc>
        <w:tc>
          <w:tcPr>
            <w:tcW w:w="2220" w:type="dxa"/>
          </w:tcPr>
          <w:p w:rsidR="00000000" w:rsidRDefault="00382FCD">
            <w:r>
              <w:t>nous choisîmes</w:t>
            </w:r>
          </w:p>
        </w:tc>
      </w:tr>
      <w:tr w:rsidR="00000000">
        <w:tc>
          <w:tcPr>
            <w:tcW w:w="1420" w:type="dxa"/>
          </w:tcPr>
          <w:p w:rsidR="00000000" w:rsidRDefault="00382FCD">
            <w:pPr>
              <w:rPr>
                <w:rFonts w:hint="eastAsia"/>
              </w:rPr>
            </w:pPr>
            <w:r>
              <w:rPr>
                <w:rFonts w:hint="eastAsia"/>
              </w:rPr>
              <w:t>tu</w:t>
            </w:r>
          </w:p>
        </w:tc>
        <w:tc>
          <w:tcPr>
            <w:tcW w:w="1088" w:type="dxa"/>
          </w:tcPr>
          <w:p w:rsidR="00000000" w:rsidRDefault="00382FCD">
            <w:pPr>
              <w:rPr>
                <w:rFonts w:hint="eastAsia"/>
              </w:rPr>
            </w:pPr>
            <w:r>
              <w:rPr>
                <w:rFonts w:hint="eastAsia"/>
              </w:rPr>
              <w:t>is</w:t>
            </w:r>
          </w:p>
        </w:tc>
        <w:tc>
          <w:tcPr>
            <w:tcW w:w="1752" w:type="dxa"/>
            <w:gridSpan w:val="2"/>
          </w:tcPr>
          <w:p w:rsidR="00000000" w:rsidRDefault="00382FCD">
            <w:r>
              <w:t>tu choisis</w:t>
            </w:r>
          </w:p>
        </w:tc>
        <w:tc>
          <w:tcPr>
            <w:tcW w:w="1420" w:type="dxa"/>
          </w:tcPr>
          <w:p w:rsidR="00000000" w:rsidRDefault="00382FCD">
            <w:pPr>
              <w:rPr>
                <w:rFonts w:hint="eastAsia"/>
              </w:rPr>
            </w:pPr>
            <w:r>
              <w:rPr>
                <w:rFonts w:hint="eastAsia"/>
              </w:rPr>
              <w:t>vous</w:t>
            </w:r>
          </w:p>
        </w:tc>
        <w:tc>
          <w:tcPr>
            <w:tcW w:w="1058" w:type="dxa"/>
          </w:tcPr>
          <w:p w:rsidR="00000000" w:rsidRDefault="00382FCD">
            <w:r>
              <w:t>îtes</w:t>
            </w:r>
          </w:p>
        </w:tc>
        <w:tc>
          <w:tcPr>
            <w:tcW w:w="2220" w:type="dxa"/>
          </w:tcPr>
          <w:p w:rsidR="00000000" w:rsidRDefault="00382FCD">
            <w:r>
              <w:t>vous cho</w:t>
            </w:r>
            <w:r>
              <w:t>isîtes</w:t>
            </w:r>
          </w:p>
        </w:tc>
      </w:tr>
      <w:tr w:rsidR="00000000">
        <w:tc>
          <w:tcPr>
            <w:tcW w:w="1420" w:type="dxa"/>
          </w:tcPr>
          <w:p w:rsidR="00000000" w:rsidRDefault="00382FCD">
            <w:pPr>
              <w:rPr>
                <w:rFonts w:hint="eastAsia"/>
              </w:rPr>
            </w:pPr>
            <w:r>
              <w:rPr>
                <w:rFonts w:hint="eastAsia"/>
              </w:rPr>
              <w:t>il/elle</w:t>
            </w:r>
          </w:p>
        </w:tc>
        <w:tc>
          <w:tcPr>
            <w:tcW w:w="1088" w:type="dxa"/>
          </w:tcPr>
          <w:p w:rsidR="00000000" w:rsidRDefault="00382FCD">
            <w:pPr>
              <w:rPr>
                <w:rFonts w:hint="eastAsia"/>
              </w:rPr>
            </w:pPr>
            <w:r>
              <w:rPr>
                <w:rFonts w:hint="eastAsia"/>
              </w:rPr>
              <w:t>it</w:t>
            </w:r>
          </w:p>
        </w:tc>
        <w:tc>
          <w:tcPr>
            <w:tcW w:w="1752" w:type="dxa"/>
            <w:gridSpan w:val="2"/>
          </w:tcPr>
          <w:p w:rsidR="00000000" w:rsidRDefault="00382FCD">
            <w:r>
              <w:t>il/elle choisit</w:t>
            </w:r>
          </w:p>
        </w:tc>
        <w:tc>
          <w:tcPr>
            <w:tcW w:w="1420" w:type="dxa"/>
          </w:tcPr>
          <w:p w:rsidR="00000000" w:rsidRDefault="00382FCD">
            <w:pPr>
              <w:rPr>
                <w:rFonts w:hint="eastAsia"/>
              </w:rPr>
            </w:pPr>
            <w:r>
              <w:rPr>
                <w:rFonts w:hint="eastAsia"/>
              </w:rPr>
              <w:t>ils/elles</w:t>
            </w:r>
          </w:p>
        </w:tc>
        <w:tc>
          <w:tcPr>
            <w:tcW w:w="1058" w:type="dxa"/>
          </w:tcPr>
          <w:p w:rsidR="00000000" w:rsidRDefault="00382FCD">
            <w:r>
              <w:t>irent</w:t>
            </w:r>
          </w:p>
        </w:tc>
        <w:tc>
          <w:tcPr>
            <w:tcW w:w="2220" w:type="dxa"/>
          </w:tcPr>
          <w:p w:rsidR="00000000" w:rsidRDefault="00382FCD">
            <w:r>
              <w:t>ils/elles choisirent</w:t>
            </w:r>
          </w:p>
        </w:tc>
      </w:tr>
      <w:tr w:rsidR="00000000">
        <w:tc>
          <w:tcPr>
            <w:tcW w:w="1420" w:type="dxa"/>
          </w:tcPr>
          <w:p w:rsidR="00000000" w:rsidRDefault="00382FCD">
            <w:pPr>
              <w:rPr>
                <w:rFonts w:hint="eastAsia"/>
              </w:rPr>
            </w:pPr>
          </w:p>
        </w:tc>
        <w:tc>
          <w:tcPr>
            <w:tcW w:w="1088" w:type="dxa"/>
          </w:tcPr>
          <w:p w:rsidR="00000000" w:rsidRDefault="00382FCD">
            <w:pPr>
              <w:rPr>
                <w:rFonts w:hint="eastAsia"/>
              </w:rPr>
            </w:pPr>
          </w:p>
        </w:tc>
        <w:tc>
          <w:tcPr>
            <w:tcW w:w="1752" w:type="dxa"/>
            <w:gridSpan w:val="2"/>
          </w:tcPr>
          <w:p w:rsidR="00000000" w:rsidRDefault="00382FCD"/>
        </w:tc>
        <w:tc>
          <w:tcPr>
            <w:tcW w:w="1420" w:type="dxa"/>
          </w:tcPr>
          <w:p w:rsidR="00000000" w:rsidRDefault="00382FCD">
            <w:pPr>
              <w:rPr>
                <w:rFonts w:hint="eastAsia"/>
              </w:rPr>
            </w:pPr>
          </w:p>
        </w:tc>
        <w:tc>
          <w:tcPr>
            <w:tcW w:w="1058" w:type="dxa"/>
          </w:tcPr>
          <w:p w:rsidR="00000000" w:rsidRDefault="00382FCD"/>
        </w:tc>
        <w:tc>
          <w:tcPr>
            <w:tcW w:w="2220" w:type="dxa"/>
          </w:tcPr>
          <w:p w:rsidR="00000000" w:rsidRDefault="00382FCD"/>
        </w:tc>
      </w:tr>
      <w:tr w:rsidR="00000000">
        <w:tc>
          <w:tcPr>
            <w:tcW w:w="1420" w:type="dxa"/>
          </w:tcPr>
          <w:p w:rsidR="00000000" w:rsidRDefault="00382FCD">
            <w:pPr>
              <w:rPr>
                <w:rFonts w:hint="eastAsia"/>
              </w:rPr>
            </w:pPr>
            <w:r>
              <w:rPr>
                <w:b/>
              </w:rPr>
              <w:t>去掉</w:t>
            </w:r>
            <w:r>
              <w:rPr>
                <w:b/>
              </w:rPr>
              <w:t>u</w:t>
            </w:r>
          </w:p>
        </w:tc>
        <w:tc>
          <w:tcPr>
            <w:tcW w:w="1088" w:type="dxa"/>
          </w:tcPr>
          <w:p w:rsidR="00000000" w:rsidRDefault="00382FCD">
            <w:pPr>
              <w:rPr>
                <w:rFonts w:hint="eastAsia"/>
              </w:rPr>
            </w:pPr>
            <w:r>
              <w:rPr>
                <w:rFonts w:hint="eastAsia"/>
              </w:rPr>
              <w:t>+</w:t>
            </w:r>
          </w:p>
        </w:tc>
        <w:tc>
          <w:tcPr>
            <w:tcW w:w="1752" w:type="dxa"/>
            <w:gridSpan w:val="2"/>
          </w:tcPr>
          <w:p w:rsidR="00000000" w:rsidRDefault="00382FCD"/>
        </w:tc>
        <w:tc>
          <w:tcPr>
            <w:tcW w:w="1420" w:type="dxa"/>
          </w:tcPr>
          <w:p w:rsidR="00000000" w:rsidRDefault="00382FCD">
            <w:pPr>
              <w:rPr>
                <w:rFonts w:hint="eastAsia"/>
              </w:rPr>
            </w:pPr>
            <w:r>
              <w:rPr>
                <w:rFonts w:hint="eastAsia"/>
              </w:rPr>
              <w:t>+</w:t>
            </w:r>
          </w:p>
        </w:tc>
        <w:tc>
          <w:tcPr>
            <w:tcW w:w="1058" w:type="dxa"/>
          </w:tcPr>
          <w:p w:rsidR="00000000" w:rsidRDefault="00382FCD"/>
        </w:tc>
        <w:tc>
          <w:tcPr>
            <w:tcW w:w="2220" w:type="dxa"/>
          </w:tcPr>
          <w:p w:rsidR="00000000" w:rsidRDefault="00382FCD">
            <w:pPr>
              <w:rPr>
                <w:rFonts w:hint="eastAsia"/>
              </w:rPr>
            </w:pPr>
            <w:r>
              <w:rPr>
                <w:rFonts w:hint="eastAsia"/>
                <w:color w:val="0000FF"/>
              </w:rPr>
              <w:t>例：打算</w:t>
            </w:r>
          </w:p>
        </w:tc>
      </w:tr>
      <w:tr w:rsidR="00000000">
        <w:tc>
          <w:tcPr>
            <w:tcW w:w="1420" w:type="dxa"/>
          </w:tcPr>
          <w:p w:rsidR="00000000" w:rsidRDefault="00382FCD">
            <w:pPr>
              <w:rPr>
                <w:rFonts w:hint="eastAsia"/>
              </w:rPr>
            </w:pPr>
            <w:r>
              <w:rPr>
                <w:rFonts w:hint="eastAsia"/>
              </w:rPr>
              <w:t>je</w:t>
            </w:r>
          </w:p>
        </w:tc>
        <w:tc>
          <w:tcPr>
            <w:tcW w:w="1088" w:type="dxa"/>
          </w:tcPr>
          <w:p w:rsidR="00000000" w:rsidRDefault="00382FCD">
            <w:pPr>
              <w:rPr>
                <w:rFonts w:hint="eastAsia"/>
              </w:rPr>
            </w:pPr>
            <w:r>
              <w:t>us</w:t>
            </w:r>
          </w:p>
        </w:tc>
        <w:tc>
          <w:tcPr>
            <w:tcW w:w="1752" w:type="dxa"/>
            <w:gridSpan w:val="2"/>
          </w:tcPr>
          <w:p w:rsidR="00000000" w:rsidRDefault="00382FCD">
            <w:r>
              <w:t xml:space="preserve">je voulus </w:t>
            </w:r>
          </w:p>
        </w:tc>
        <w:tc>
          <w:tcPr>
            <w:tcW w:w="1420" w:type="dxa"/>
          </w:tcPr>
          <w:p w:rsidR="00000000" w:rsidRDefault="00382FCD">
            <w:pPr>
              <w:rPr>
                <w:rFonts w:hint="eastAsia"/>
              </w:rPr>
            </w:pPr>
            <w:r>
              <w:rPr>
                <w:rFonts w:hint="eastAsia"/>
              </w:rPr>
              <w:t>nous</w:t>
            </w:r>
          </w:p>
        </w:tc>
        <w:tc>
          <w:tcPr>
            <w:tcW w:w="1058" w:type="dxa"/>
          </w:tcPr>
          <w:p w:rsidR="00000000" w:rsidRDefault="00382FCD">
            <w:r>
              <w:t>ûmes</w:t>
            </w:r>
          </w:p>
        </w:tc>
        <w:tc>
          <w:tcPr>
            <w:tcW w:w="2220" w:type="dxa"/>
          </w:tcPr>
          <w:p w:rsidR="00000000" w:rsidRDefault="00382FCD">
            <w:r>
              <w:t>nous voulûmes</w:t>
            </w:r>
          </w:p>
        </w:tc>
      </w:tr>
      <w:tr w:rsidR="00000000">
        <w:tc>
          <w:tcPr>
            <w:tcW w:w="1420" w:type="dxa"/>
          </w:tcPr>
          <w:p w:rsidR="00000000" w:rsidRDefault="00382FCD">
            <w:pPr>
              <w:rPr>
                <w:rFonts w:hint="eastAsia"/>
              </w:rPr>
            </w:pPr>
            <w:r>
              <w:rPr>
                <w:rFonts w:hint="eastAsia"/>
              </w:rPr>
              <w:t>tu</w:t>
            </w:r>
          </w:p>
        </w:tc>
        <w:tc>
          <w:tcPr>
            <w:tcW w:w="1088" w:type="dxa"/>
          </w:tcPr>
          <w:p w:rsidR="00000000" w:rsidRDefault="00382FCD">
            <w:pPr>
              <w:rPr>
                <w:rFonts w:hint="eastAsia"/>
              </w:rPr>
            </w:pPr>
            <w:r>
              <w:rPr>
                <w:rFonts w:hint="eastAsia"/>
              </w:rPr>
              <w:t>us</w:t>
            </w:r>
          </w:p>
        </w:tc>
        <w:tc>
          <w:tcPr>
            <w:tcW w:w="1752" w:type="dxa"/>
            <w:gridSpan w:val="2"/>
          </w:tcPr>
          <w:p w:rsidR="00000000" w:rsidRDefault="00382FCD">
            <w:r>
              <w:t>tu voulus</w:t>
            </w:r>
          </w:p>
        </w:tc>
        <w:tc>
          <w:tcPr>
            <w:tcW w:w="1420" w:type="dxa"/>
          </w:tcPr>
          <w:p w:rsidR="00000000" w:rsidRDefault="00382FCD">
            <w:pPr>
              <w:rPr>
                <w:rFonts w:hint="eastAsia"/>
              </w:rPr>
            </w:pPr>
            <w:r>
              <w:rPr>
                <w:rFonts w:hint="eastAsia"/>
              </w:rPr>
              <w:t>vous</w:t>
            </w:r>
          </w:p>
        </w:tc>
        <w:tc>
          <w:tcPr>
            <w:tcW w:w="1058" w:type="dxa"/>
          </w:tcPr>
          <w:p w:rsidR="00000000" w:rsidRDefault="00382FCD">
            <w:r>
              <w:t>ûtes</w:t>
            </w:r>
          </w:p>
        </w:tc>
        <w:tc>
          <w:tcPr>
            <w:tcW w:w="2220" w:type="dxa"/>
          </w:tcPr>
          <w:p w:rsidR="00000000" w:rsidRDefault="00382FCD">
            <w:r>
              <w:t>vous voulûtes</w:t>
            </w:r>
          </w:p>
        </w:tc>
      </w:tr>
      <w:tr w:rsidR="00000000">
        <w:tc>
          <w:tcPr>
            <w:tcW w:w="1420" w:type="dxa"/>
          </w:tcPr>
          <w:p w:rsidR="00000000" w:rsidRDefault="00382FCD">
            <w:pPr>
              <w:rPr>
                <w:rFonts w:hint="eastAsia"/>
              </w:rPr>
            </w:pPr>
            <w:r>
              <w:rPr>
                <w:rFonts w:hint="eastAsia"/>
              </w:rPr>
              <w:t>il/elle</w:t>
            </w:r>
          </w:p>
        </w:tc>
        <w:tc>
          <w:tcPr>
            <w:tcW w:w="1088" w:type="dxa"/>
          </w:tcPr>
          <w:p w:rsidR="00000000" w:rsidRDefault="00382FCD">
            <w:pPr>
              <w:rPr>
                <w:rFonts w:hint="eastAsia"/>
              </w:rPr>
            </w:pPr>
            <w:r>
              <w:rPr>
                <w:rFonts w:hint="eastAsia"/>
              </w:rPr>
              <w:t>ut</w:t>
            </w:r>
          </w:p>
        </w:tc>
        <w:tc>
          <w:tcPr>
            <w:tcW w:w="1752" w:type="dxa"/>
            <w:gridSpan w:val="2"/>
          </w:tcPr>
          <w:p w:rsidR="00000000" w:rsidRDefault="00382FCD">
            <w:r>
              <w:t>il/elle voulut</w:t>
            </w:r>
          </w:p>
        </w:tc>
        <w:tc>
          <w:tcPr>
            <w:tcW w:w="1420" w:type="dxa"/>
          </w:tcPr>
          <w:p w:rsidR="00000000" w:rsidRDefault="00382FCD">
            <w:pPr>
              <w:rPr>
                <w:rFonts w:hint="eastAsia"/>
              </w:rPr>
            </w:pPr>
            <w:r>
              <w:rPr>
                <w:rFonts w:hint="eastAsia"/>
              </w:rPr>
              <w:t>ils/elles</w:t>
            </w:r>
          </w:p>
        </w:tc>
        <w:tc>
          <w:tcPr>
            <w:tcW w:w="1058" w:type="dxa"/>
          </w:tcPr>
          <w:p w:rsidR="00000000" w:rsidRDefault="00382FCD">
            <w:r>
              <w:t>urent</w:t>
            </w:r>
          </w:p>
        </w:tc>
        <w:tc>
          <w:tcPr>
            <w:tcW w:w="2220" w:type="dxa"/>
          </w:tcPr>
          <w:p w:rsidR="00000000" w:rsidRDefault="00382FCD">
            <w:r>
              <w:t>ils/elles voulurent</w:t>
            </w:r>
          </w:p>
        </w:tc>
      </w:tr>
    </w:tbl>
    <w:p w:rsidR="00000000" w:rsidRDefault="00382FCD">
      <w:r>
        <w:rPr>
          <w:rFonts w:hint="eastAsia"/>
          <w:i/>
        </w:rPr>
        <w:t>【</w:t>
      </w:r>
      <w:r>
        <w:rPr>
          <w:i/>
        </w:rPr>
        <w:t>现代法语中，简单过去时不再</w:t>
      </w:r>
      <w:r>
        <w:rPr>
          <w:i/>
        </w:rPr>
        <w:t>用于口语，仅限于小说、传记和历史记载，其动词变位往往也仅限于第三人称，因此对初学者来说，达到能够识别就可以了。</w:t>
      </w:r>
      <w:r>
        <w:rPr>
          <w:rFonts w:hint="eastAsia"/>
          <w:i/>
        </w:rPr>
        <w:t>】</w:t>
      </w:r>
      <w:r>
        <w:rPr>
          <w:i/>
        </w:rPr>
        <w:t xml:space="preserve"> </w:t>
      </w:r>
    </w:p>
    <w:p w:rsidR="00000000" w:rsidRDefault="00382FCD"/>
    <w:p w:rsidR="00000000" w:rsidRDefault="00382FCD">
      <w:r>
        <w:t>八．先过去时的构成：</w:t>
      </w:r>
      <w:r>
        <w:rPr>
          <w:rFonts w:hint="eastAsia"/>
        </w:rPr>
        <w:t>复合时态，基于</w:t>
      </w:r>
      <w:r>
        <w:rPr>
          <w:rFonts w:hint="eastAsia"/>
        </w:rPr>
        <w:t>aux</w:t>
      </w:r>
      <w:r>
        <w:rPr>
          <w:rFonts w:hint="eastAsia"/>
        </w:rPr>
        <w:t>的简单过去时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2860"/>
        <w:gridCol w:w="1228"/>
        <w:gridCol w:w="12"/>
        <w:gridCol w:w="2183"/>
        <w:gridCol w:w="1275"/>
      </w:tblGrid>
      <w:tr w:rsidR="00000000">
        <w:tc>
          <w:tcPr>
            <w:tcW w:w="1400" w:type="dxa"/>
          </w:tcPr>
          <w:p w:rsidR="00000000" w:rsidRDefault="00382FCD">
            <w:r>
              <w:rPr>
                <w:rFonts w:hint="eastAsia"/>
              </w:rPr>
              <w:t>第一组</w:t>
            </w:r>
          </w:p>
        </w:tc>
        <w:tc>
          <w:tcPr>
            <w:tcW w:w="6283" w:type="dxa"/>
            <w:gridSpan w:val="4"/>
          </w:tcPr>
          <w:p w:rsidR="00000000" w:rsidRDefault="00382FCD">
            <w:r>
              <w:rPr>
                <w:rFonts w:hint="eastAsia"/>
              </w:rPr>
              <w:t>+ aux (</w:t>
            </w:r>
            <w:r>
              <w:rPr>
                <w:b/>
              </w:rPr>
              <w:t>avoir</w:t>
            </w:r>
            <w:r>
              <w:rPr>
                <w:rFonts w:hint="eastAsia"/>
                <w:b/>
              </w:rPr>
              <w:t>或</w:t>
            </w:r>
            <w:r>
              <w:rPr>
                <w:b/>
              </w:rPr>
              <w:t>être</w:t>
            </w:r>
            <w:r>
              <w:rPr>
                <w:rFonts w:hint="eastAsia"/>
                <w:b/>
              </w:rPr>
              <w:t>的</w:t>
            </w:r>
            <w:r>
              <w:rPr>
                <w:b/>
              </w:rPr>
              <w:t>简单过去时</w:t>
            </w:r>
            <w:r>
              <w:rPr>
                <w:rFonts w:hint="eastAsia"/>
                <w:b/>
              </w:rPr>
              <w:t>变位</w:t>
            </w:r>
            <w:r>
              <w:rPr>
                <w:rFonts w:hint="eastAsia"/>
                <w:b/>
              </w:rPr>
              <w:t xml:space="preserve">) </w:t>
            </w:r>
            <w:r>
              <w:t xml:space="preserve">+ </w:t>
            </w:r>
            <w:r>
              <w:rPr>
                <w:rFonts w:hint="eastAsia"/>
              </w:rPr>
              <w:t>p.p.(</w:t>
            </w:r>
            <w:r>
              <w:t>过去分词</w:t>
            </w:r>
            <w:r>
              <w:rPr>
                <w:rFonts w:hint="eastAsia"/>
              </w:rPr>
              <w:t>)</w:t>
            </w:r>
          </w:p>
        </w:tc>
        <w:tc>
          <w:tcPr>
            <w:tcW w:w="1275" w:type="dxa"/>
          </w:tcPr>
          <w:p w:rsidR="00000000" w:rsidRDefault="00382FCD">
            <w:r>
              <w:rPr>
                <w:rFonts w:hint="eastAsia"/>
                <w:color w:val="0000FF"/>
              </w:rPr>
              <w:t>例：告诉</w:t>
            </w:r>
          </w:p>
        </w:tc>
      </w:tr>
      <w:tr w:rsidR="00000000">
        <w:tc>
          <w:tcPr>
            <w:tcW w:w="1400" w:type="dxa"/>
          </w:tcPr>
          <w:p w:rsidR="00000000" w:rsidRDefault="00382FCD">
            <w:pPr>
              <w:rPr>
                <w:rFonts w:hint="eastAsia"/>
              </w:rPr>
            </w:pPr>
            <w:r>
              <w:rPr>
                <w:rFonts w:hint="eastAsia"/>
              </w:rPr>
              <w:t>je</w:t>
            </w:r>
          </w:p>
        </w:tc>
        <w:tc>
          <w:tcPr>
            <w:tcW w:w="2860" w:type="dxa"/>
          </w:tcPr>
          <w:p w:rsidR="00000000" w:rsidRDefault="00382FCD">
            <w:r>
              <w:t>j’eus parlé</w:t>
            </w:r>
          </w:p>
        </w:tc>
        <w:tc>
          <w:tcPr>
            <w:tcW w:w="1228" w:type="dxa"/>
          </w:tcPr>
          <w:p w:rsidR="00000000" w:rsidRDefault="00382FCD">
            <w:pPr>
              <w:rPr>
                <w:rFonts w:hint="eastAsia"/>
              </w:rPr>
            </w:pPr>
            <w:r>
              <w:rPr>
                <w:rFonts w:hint="eastAsia"/>
              </w:rPr>
              <w:t>nous</w:t>
            </w:r>
          </w:p>
        </w:tc>
        <w:tc>
          <w:tcPr>
            <w:tcW w:w="3470" w:type="dxa"/>
            <w:gridSpan w:val="3"/>
          </w:tcPr>
          <w:p w:rsidR="00000000" w:rsidRDefault="00382FCD">
            <w:r>
              <w:t>nous eûmes parlé</w:t>
            </w:r>
          </w:p>
        </w:tc>
      </w:tr>
      <w:tr w:rsidR="00000000">
        <w:tc>
          <w:tcPr>
            <w:tcW w:w="1400" w:type="dxa"/>
          </w:tcPr>
          <w:p w:rsidR="00000000" w:rsidRDefault="00382FCD">
            <w:pPr>
              <w:rPr>
                <w:rFonts w:hint="eastAsia"/>
              </w:rPr>
            </w:pPr>
            <w:r>
              <w:rPr>
                <w:rFonts w:hint="eastAsia"/>
              </w:rPr>
              <w:t>tu</w:t>
            </w:r>
          </w:p>
        </w:tc>
        <w:tc>
          <w:tcPr>
            <w:tcW w:w="2860" w:type="dxa"/>
          </w:tcPr>
          <w:p w:rsidR="00000000" w:rsidRDefault="00382FCD">
            <w:r>
              <w:t>tu eus parlé</w:t>
            </w:r>
          </w:p>
        </w:tc>
        <w:tc>
          <w:tcPr>
            <w:tcW w:w="1228" w:type="dxa"/>
          </w:tcPr>
          <w:p w:rsidR="00000000" w:rsidRDefault="00382FCD">
            <w:pPr>
              <w:rPr>
                <w:rFonts w:hint="eastAsia"/>
              </w:rPr>
            </w:pPr>
            <w:r>
              <w:rPr>
                <w:rFonts w:hint="eastAsia"/>
              </w:rPr>
              <w:t>vous</w:t>
            </w:r>
          </w:p>
        </w:tc>
        <w:tc>
          <w:tcPr>
            <w:tcW w:w="3470" w:type="dxa"/>
            <w:gridSpan w:val="3"/>
          </w:tcPr>
          <w:p w:rsidR="00000000" w:rsidRDefault="00382FCD">
            <w:r>
              <w:t>vous eûtes parlé</w:t>
            </w:r>
          </w:p>
        </w:tc>
      </w:tr>
      <w:tr w:rsidR="00000000">
        <w:tc>
          <w:tcPr>
            <w:tcW w:w="1400" w:type="dxa"/>
          </w:tcPr>
          <w:p w:rsidR="00000000" w:rsidRDefault="00382FCD">
            <w:pPr>
              <w:rPr>
                <w:rFonts w:hint="eastAsia"/>
              </w:rPr>
            </w:pPr>
            <w:r>
              <w:rPr>
                <w:rFonts w:hint="eastAsia"/>
              </w:rPr>
              <w:t>Il/elle</w:t>
            </w:r>
          </w:p>
        </w:tc>
        <w:tc>
          <w:tcPr>
            <w:tcW w:w="2860" w:type="dxa"/>
          </w:tcPr>
          <w:p w:rsidR="00000000" w:rsidRDefault="00382FCD">
            <w:r>
              <w:t>il/elle eut parlé</w:t>
            </w:r>
          </w:p>
        </w:tc>
        <w:tc>
          <w:tcPr>
            <w:tcW w:w="1228" w:type="dxa"/>
          </w:tcPr>
          <w:p w:rsidR="00000000" w:rsidRDefault="00382FCD">
            <w:pPr>
              <w:rPr>
                <w:rFonts w:hint="eastAsia"/>
              </w:rPr>
            </w:pPr>
            <w:r>
              <w:rPr>
                <w:rFonts w:hint="eastAsia"/>
              </w:rPr>
              <w:t>Ils/elles</w:t>
            </w:r>
          </w:p>
        </w:tc>
        <w:tc>
          <w:tcPr>
            <w:tcW w:w="3470" w:type="dxa"/>
            <w:gridSpan w:val="3"/>
          </w:tcPr>
          <w:p w:rsidR="00000000" w:rsidRDefault="00382FCD">
            <w:r>
              <w:t>ils/ell</w:t>
            </w:r>
            <w:r>
              <w:t>es eurent parlé</w:t>
            </w:r>
          </w:p>
        </w:tc>
      </w:tr>
      <w:tr w:rsidR="00000000">
        <w:tc>
          <w:tcPr>
            <w:tcW w:w="8958" w:type="dxa"/>
            <w:gridSpan w:val="6"/>
          </w:tcPr>
          <w:p w:rsidR="00000000" w:rsidRDefault="00382FCD"/>
        </w:tc>
      </w:tr>
      <w:tr w:rsidR="00000000">
        <w:tc>
          <w:tcPr>
            <w:tcW w:w="1400" w:type="dxa"/>
          </w:tcPr>
          <w:p w:rsidR="00000000" w:rsidRDefault="00382FCD">
            <w:pPr>
              <w:rPr>
                <w:rFonts w:hint="eastAsia"/>
              </w:rPr>
            </w:pPr>
            <w:r>
              <w:rPr>
                <w:rFonts w:hint="eastAsia"/>
                <w:b/>
              </w:rPr>
              <w:t>第二组，同上</w:t>
            </w:r>
          </w:p>
        </w:tc>
        <w:tc>
          <w:tcPr>
            <w:tcW w:w="6283" w:type="dxa"/>
            <w:gridSpan w:val="4"/>
          </w:tcPr>
          <w:p w:rsidR="00000000" w:rsidRDefault="00382FCD">
            <w:pPr>
              <w:rPr>
                <w:rFonts w:hint="eastAsia"/>
              </w:rPr>
            </w:pPr>
            <w:r>
              <w:rPr>
                <w:rFonts w:hint="eastAsia"/>
                <w:b/>
              </w:rPr>
              <w:t>注意，</w:t>
            </w:r>
            <w:r>
              <w:rPr>
                <w:rFonts w:hint="eastAsia"/>
                <w:b/>
              </w:rPr>
              <w:t>aux</w:t>
            </w:r>
            <w:r>
              <w:rPr>
                <w:rFonts w:hint="eastAsia"/>
                <w:b/>
              </w:rPr>
              <w:t>是</w:t>
            </w:r>
            <w:r>
              <w:rPr>
                <w:b/>
              </w:rPr>
              <w:t>être</w:t>
            </w:r>
            <w:r>
              <w:rPr>
                <w:rFonts w:hint="eastAsia"/>
                <w:b/>
              </w:rPr>
              <w:t>的，</w:t>
            </w:r>
            <w:r>
              <w:rPr>
                <w:rFonts w:hint="eastAsia"/>
                <w:b/>
              </w:rPr>
              <w:t>p.p.</w:t>
            </w:r>
            <w:r>
              <w:rPr>
                <w:rFonts w:hint="eastAsia"/>
                <w:b/>
              </w:rPr>
              <w:t>要与主语性数一致</w:t>
            </w:r>
          </w:p>
        </w:tc>
        <w:tc>
          <w:tcPr>
            <w:tcW w:w="1275" w:type="dxa"/>
          </w:tcPr>
          <w:p w:rsidR="00000000" w:rsidRDefault="00382FCD">
            <w:r>
              <w:rPr>
                <w:rFonts w:hint="eastAsia"/>
                <w:color w:val="0000FF"/>
              </w:rPr>
              <w:t>例：离开</w:t>
            </w:r>
          </w:p>
        </w:tc>
      </w:tr>
      <w:tr w:rsidR="00000000">
        <w:tc>
          <w:tcPr>
            <w:tcW w:w="1400" w:type="dxa"/>
          </w:tcPr>
          <w:p w:rsidR="00000000" w:rsidRDefault="00382FCD">
            <w:pPr>
              <w:rPr>
                <w:rFonts w:hint="eastAsia"/>
              </w:rPr>
            </w:pPr>
            <w:r>
              <w:rPr>
                <w:rFonts w:hint="eastAsia"/>
              </w:rPr>
              <w:t>je</w:t>
            </w:r>
          </w:p>
        </w:tc>
        <w:tc>
          <w:tcPr>
            <w:tcW w:w="2860" w:type="dxa"/>
          </w:tcPr>
          <w:p w:rsidR="00000000" w:rsidRDefault="00382FCD">
            <w:r>
              <w:t>je fus parti</w:t>
            </w:r>
          </w:p>
        </w:tc>
        <w:tc>
          <w:tcPr>
            <w:tcW w:w="1240" w:type="dxa"/>
            <w:gridSpan w:val="2"/>
          </w:tcPr>
          <w:p w:rsidR="00000000" w:rsidRDefault="00382FCD">
            <w:pPr>
              <w:rPr>
                <w:rFonts w:hint="eastAsia"/>
              </w:rPr>
            </w:pPr>
            <w:r>
              <w:rPr>
                <w:rFonts w:hint="eastAsia"/>
              </w:rPr>
              <w:t>nous</w:t>
            </w:r>
          </w:p>
        </w:tc>
        <w:tc>
          <w:tcPr>
            <w:tcW w:w="3458" w:type="dxa"/>
            <w:gridSpan w:val="2"/>
          </w:tcPr>
          <w:p w:rsidR="00000000" w:rsidRDefault="00382FCD">
            <w:r>
              <w:t>nous fûmes partis(es)</w:t>
            </w:r>
          </w:p>
        </w:tc>
      </w:tr>
      <w:tr w:rsidR="00000000" w:rsidRPr="00F40A89">
        <w:tc>
          <w:tcPr>
            <w:tcW w:w="1400" w:type="dxa"/>
          </w:tcPr>
          <w:p w:rsidR="00000000" w:rsidRDefault="00382FCD">
            <w:pPr>
              <w:rPr>
                <w:rFonts w:hint="eastAsia"/>
              </w:rPr>
            </w:pPr>
            <w:r>
              <w:rPr>
                <w:rFonts w:hint="eastAsia"/>
              </w:rPr>
              <w:t>tu</w:t>
            </w:r>
          </w:p>
        </w:tc>
        <w:tc>
          <w:tcPr>
            <w:tcW w:w="2860" w:type="dxa"/>
          </w:tcPr>
          <w:p w:rsidR="00000000" w:rsidRDefault="00382FCD">
            <w:r>
              <w:t>tu fus parti</w:t>
            </w:r>
          </w:p>
        </w:tc>
        <w:tc>
          <w:tcPr>
            <w:tcW w:w="1240" w:type="dxa"/>
            <w:gridSpan w:val="2"/>
          </w:tcPr>
          <w:p w:rsidR="00000000" w:rsidRDefault="00382FCD">
            <w:pPr>
              <w:rPr>
                <w:rFonts w:hint="eastAsia"/>
              </w:rPr>
            </w:pPr>
            <w:r>
              <w:rPr>
                <w:rFonts w:hint="eastAsia"/>
              </w:rPr>
              <w:t>vous</w:t>
            </w:r>
          </w:p>
        </w:tc>
        <w:tc>
          <w:tcPr>
            <w:tcW w:w="3458" w:type="dxa"/>
            <w:gridSpan w:val="2"/>
          </w:tcPr>
          <w:p w:rsidR="00000000" w:rsidRPr="00F40A89" w:rsidRDefault="00382FCD">
            <w:pPr>
              <w:rPr>
                <w:lang w:val="fr-FR"/>
              </w:rPr>
            </w:pPr>
            <w:r w:rsidRPr="00F40A89">
              <w:rPr>
                <w:lang w:val="fr-FR"/>
              </w:rPr>
              <w:t>vous fûtes parti(e</w:t>
            </w:r>
            <w:proofErr w:type="gramStart"/>
            <w:r w:rsidRPr="00F40A89">
              <w:rPr>
                <w:lang w:val="fr-FR"/>
              </w:rPr>
              <w:t>,s,es</w:t>
            </w:r>
            <w:proofErr w:type="gramEnd"/>
            <w:r w:rsidRPr="00F40A89">
              <w:rPr>
                <w:lang w:val="fr-FR"/>
              </w:rPr>
              <w:t>)</w:t>
            </w:r>
          </w:p>
        </w:tc>
      </w:tr>
      <w:tr w:rsidR="00000000" w:rsidRPr="00F40A89">
        <w:tc>
          <w:tcPr>
            <w:tcW w:w="1400" w:type="dxa"/>
          </w:tcPr>
          <w:p w:rsidR="00000000" w:rsidRDefault="00382FCD">
            <w:pPr>
              <w:rPr>
                <w:rFonts w:hint="eastAsia"/>
              </w:rPr>
            </w:pPr>
            <w:r>
              <w:rPr>
                <w:rFonts w:hint="eastAsia"/>
              </w:rPr>
              <w:t>Il/elle</w:t>
            </w:r>
          </w:p>
        </w:tc>
        <w:tc>
          <w:tcPr>
            <w:tcW w:w="2860" w:type="dxa"/>
          </w:tcPr>
          <w:p w:rsidR="00000000" w:rsidRPr="00F40A89" w:rsidRDefault="00382FCD">
            <w:pPr>
              <w:rPr>
                <w:lang w:val="fr-FR"/>
              </w:rPr>
            </w:pPr>
            <w:r w:rsidRPr="00F40A89">
              <w:rPr>
                <w:lang w:val="fr-FR"/>
              </w:rPr>
              <w:t>il fut parti</w:t>
            </w:r>
            <w:r w:rsidRPr="00F40A89">
              <w:rPr>
                <w:rFonts w:hint="eastAsia"/>
                <w:lang w:val="fr-FR"/>
              </w:rPr>
              <w:t xml:space="preserve"> / </w:t>
            </w:r>
            <w:r w:rsidRPr="00F40A89">
              <w:rPr>
                <w:lang w:val="fr-FR"/>
              </w:rPr>
              <w:t>elle fut partie</w:t>
            </w:r>
          </w:p>
        </w:tc>
        <w:tc>
          <w:tcPr>
            <w:tcW w:w="1240" w:type="dxa"/>
            <w:gridSpan w:val="2"/>
          </w:tcPr>
          <w:p w:rsidR="00000000" w:rsidRDefault="00382FCD">
            <w:pPr>
              <w:rPr>
                <w:rFonts w:hint="eastAsia"/>
              </w:rPr>
            </w:pPr>
            <w:r>
              <w:rPr>
                <w:rFonts w:hint="eastAsia"/>
              </w:rPr>
              <w:t>Ils/elles</w:t>
            </w:r>
          </w:p>
        </w:tc>
        <w:tc>
          <w:tcPr>
            <w:tcW w:w="3458" w:type="dxa"/>
            <w:gridSpan w:val="2"/>
          </w:tcPr>
          <w:p w:rsidR="00000000" w:rsidRPr="00F40A89" w:rsidRDefault="00382FCD">
            <w:pPr>
              <w:rPr>
                <w:lang w:val="fr-FR"/>
              </w:rPr>
            </w:pPr>
            <w:r w:rsidRPr="00F40A89">
              <w:rPr>
                <w:lang w:val="fr-FR"/>
              </w:rPr>
              <w:t xml:space="preserve">ils furent partis </w:t>
            </w:r>
            <w:r w:rsidRPr="00F40A89">
              <w:rPr>
                <w:rFonts w:hint="eastAsia"/>
                <w:lang w:val="fr-FR"/>
              </w:rPr>
              <w:t xml:space="preserve">/ </w:t>
            </w:r>
            <w:r w:rsidRPr="00F40A89">
              <w:rPr>
                <w:lang w:val="fr-FR"/>
              </w:rPr>
              <w:t>elles furent parties</w:t>
            </w:r>
          </w:p>
        </w:tc>
      </w:tr>
    </w:tbl>
    <w:p w:rsidR="00000000" w:rsidRPr="00F40A89" w:rsidRDefault="00382FCD">
      <w:pPr>
        <w:rPr>
          <w:lang w:val="fr-FR"/>
        </w:rPr>
      </w:pPr>
    </w:p>
    <w:p w:rsidR="00000000" w:rsidRDefault="00382FCD">
      <w:pPr>
        <w:jc w:val="center"/>
      </w:pPr>
      <w:r w:rsidRPr="00F40A89">
        <w:rPr>
          <w:lang w:val="fr-FR"/>
        </w:rPr>
        <w:br w:type="page"/>
      </w:r>
      <w:r>
        <w:rPr>
          <w:b/>
        </w:rPr>
        <w:lastRenderedPageBreak/>
        <w:t>【直陈式】时态小结</w:t>
      </w:r>
    </w:p>
    <w:p w:rsidR="00000000" w:rsidRDefault="00382FCD">
      <w:pPr>
        <w:jc w:val="left"/>
      </w:pPr>
    </w:p>
    <w:p w:rsidR="00000000" w:rsidRDefault="00382FCD">
      <w:pPr>
        <w:jc w:val="left"/>
      </w:pPr>
      <w:r>
        <w:t>法语实</w:t>
      </w:r>
      <w:r>
        <w:t>际上一共有</w:t>
      </w:r>
      <w:r>
        <w:t>18</w:t>
      </w:r>
      <w:r>
        <w:t>个时态，其中直陈式</w:t>
      </w:r>
      <w:r>
        <w:t>8</w:t>
      </w:r>
      <w:r>
        <w:t>个。</w:t>
      </w:r>
    </w:p>
    <w:p w:rsidR="00000000" w:rsidRDefault="00382FCD">
      <w:pPr>
        <w:jc w:val="left"/>
      </w:pPr>
    </w:p>
    <w:p w:rsidR="00000000" w:rsidRDefault="00382FCD">
      <w:pPr>
        <w:jc w:val="left"/>
      </w:pPr>
      <w:r>
        <w:t>首先，要理解动词变位、助动词、过去分词的含义</w:t>
      </w:r>
      <w:r>
        <w:t xml:space="preserve"> </w:t>
      </w:r>
      <w:r>
        <w:t>如果学过复合过去时就应该都明白。</w:t>
      </w:r>
    </w:p>
    <w:p w:rsidR="00000000" w:rsidRDefault="00382FCD">
      <w:pPr>
        <w:jc w:val="left"/>
      </w:pPr>
      <w:r>
        <w:t>助动词只有</w:t>
      </w:r>
      <w:r>
        <w:t>avoir</w:t>
      </w:r>
      <w:r>
        <w:t>和</w:t>
      </w:r>
      <w:r>
        <w:t>etre</w:t>
      </w:r>
      <w:r>
        <w:t>，在复合时态中放在动词前面，后面的动词变为分词。</w:t>
      </w:r>
    </w:p>
    <w:p w:rsidR="00000000" w:rsidRDefault="00382FCD">
      <w:pPr>
        <w:jc w:val="left"/>
      </w:pPr>
      <w:r>
        <w:t>助动词只是为了表示不同的时态</w:t>
      </w:r>
      <w:r>
        <w:t xml:space="preserve"> </w:t>
      </w:r>
      <w:r>
        <w:t>没有其他的意义</w:t>
      </w:r>
      <w:r>
        <w:t xml:space="preserve"> </w:t>
      </w:r>
      <w:r>
        <w:t>。</w:t>
      </w:r>
    </w:p>
    <w:p w:rsidR="00000000" w:rsidRDefault="00382FCD">
      <w:pPr>
        <w:jc w:val="left"/>
      </w:pPr>
      <w:r>
        <w:t>这</w:t>
      </w:r>
      <w:r>
        <w:t>2</w:t>
      </w:r>
      <w:r>
        <w:t>个助动词的区别是</w:t>
      </w:r>
    </w:p>
    <w:p w:rsidR="00000000" w:rsidRDefault="00382FCD">
      <w:pPr>
        <w:jc w:val="left"/>
      </w:pPr>
      <w:r>
        <w:t>avoir</w:t>
      </w:r>
      <w:r>
        <w:t>用于</w:t>
      </w:r>
      <w:r>
        <w:t>1</w:t>
      </w:r>
      <w:r>
        <w:t>主动句的及物动词和</w:t>
      </w:r>
      <w:r>
        <w:t>2</w:t>
      </w:r>
      <w:r>
        <w:t>部分强调动作的不及物动词</w:t>
      </w:r>
    </w:p>
    <w:p w:rsidR="00000000" w:rsidRDefault="00382FCD">
      <w:pPr>
        <w:jc w:val="left"/>
      </w:pPr>
      <w:r>
        <w:t>etre</w:t>
      </w:r>
      <w:r>
        <w:t>用于</w:t>
      </w:r>
      <w:r>
        <w:t>1</w:t>
      </w:r>
      <w:r>
        <w:t>部分表示状态的不及物动词，</w:t>
      </w:r>
      <w:r>
        <w:t>2</w:t>
      </w:r>
      <w:r>
        <w:t>所有的代词式动词，</w:t>
      </w:r>
      <w:r>
        <w:t>3</w:t>
      </w:r>
      <w:r>
        <w:t>所有的被动句</w:t>
      </w:r>
    </w:p>
    <w:p w:rsidR="00000000" w:rsidRDefault="00382FCD">
      <w:pPr>
        <w:jc w:val="left"/>
      </w:pPr>
    </w:p>
    <w:p w:rsidR="00000000" w:rsidRDefault="00382FCD">
      <w:pPr>
        <w:jc w:val="left"/>
      </w:pPr>
      <w:r>
        <w:t>然后，是时态。把直陈式的</w:t>
      </w:r>
      <w:r>
        <w:t>8</w:t>
      </w:r>
      <w:r>
        <w:t>个时态分成</w:t>
      </w:r>
      <w:r>
        <w:t>2</w:t>
      </w:r>
      <w:r>
        <w:t>组</w:t>
      </w:r>
      <w:r>
        <w:t xml:space="preserve"> </w:t>
      </w:r>
    </w:p>
    <w:p w:rsidR="00000000" w:rsidRDefault="00382FCD">
      <w:pPr>
        <w:jc w:val="left"/>
      </w:pPr>
      <w:r>
        <w:t>一组不需要助动词，是简单时态；</w:t>
      </w:r>
    </w:p>
    <w:p w:rsidR="00000000" w:rsidRDefault="00382FCD">
      <w:pPr>
        <w:jc w:val="left"/>
      </w:pPr>
      <w:r>
        <w:t>一组是需要助动词，是复</w:t>
      </w:r>
      <w:r>
        <w:t>合时态。</w:t>
      </w:r>
    </w:p>
    <w:p w:rsidR="00000000" w:rsidRDefault="00382FCD">
      <w:pPr>
        <w:jc w:val="left"/>
      </w:pPr>
      <w:r>
        <w:t>他们是一一对应的。</w:t>
      </w:r>
    </w:p>
    <w:p w:rsidR="00000000" w:rsidRDefault="00382FCD">
      <w:pPr>
        <w:jc w:val="left"/>
      </w:pPr>
    </w:p>
    <w:p w:rsidR="00000000" w:rsidRDefault="00382FCD">
      <w:pPr>
        <w:jc w:val="left"/>
      </w:pPr>
      <w:r>
        <w:t>简单时态</w:t>
      </w:r>
      <w:r>
        <w:t xml:space="preserve"> </w:t>
      </w:r>
    </w:p>
    <w:p w:rsidR="00000000" w:rsidRDefault="00382FCD">
      <w:pPr>
        <w:jc w:val="left"/>
      </w:pPr>
      <w:r>
        <w:t>现在时</w:t>
      </w:r>
      <w:r>
        <w:t xml:space="preserve">  </w:t>
      </w:r>
      <w:r>
        <w:t>未完成过去时</w:t>
      </w:r>
      <w:r>
        <w:t xml:space="preserve"> </w:t>
      </w:r>
      <w:r>
        <w:t>简单过去时</w:t>
      </w:r>
      <w:r>
        <w:t xml:space="preserve"> </w:t>
      </w:r>
      <w:r>
        <w:t>简单将来时</w:t>
      </w:r>
      <w:r>
        <w:t xml:space="preserve"> </w:t>
      </w:r>
    </w:p>
    <w:p w:rsidR="00000000" w:rsidRDefault="00382FCD">
      <w:pPr>
        <w:jc w:val="left"/>
      </w:pPr>
      <w:r>
        <w:t>这</w:t>
      </w:r>
      <w:r>
        <w:t>4</w:t>
      </w:r>
      <w:r>
        <w:t>个时态的动词都是独立变位的</w:t>
      </w:r>
    </w:p>
    <w:p w:rsidR="00000000" w:rsidRDefault="00382FCD">
      <w:pPr>
        <w:jc w:val="left"/>
      </w:pPr>
      <w:r>
        <w:t>复合时态</w:t>
      </w:r>
      <w:r>
        <w:t xml:space="preserve"> </w:t>
      </w:r>
    </w:p>
    <w:p w:rsidR="00000000" w:rsidRDefault="00382FCD">
      <w:pPr>
        <w:jc w:val="left"/>
      </w:pPr>
      <w:r>
        <w:t>复合过去时</w:t>
      </w:r>
      <w:r>
        <w:t xml:space="preserve"> </w:t>
      </w:r>
      <w:r>
        <w:t>愈过去时</w:t>
      </w:r>
      <w:r>
        <w:t xml:space="preserve"> </w:t>
      </w:r>
      <w:r>
        <w:t>先过去时</w:t>
      </w:r>
      <w:r>
        <w:t xml:space="preserve"> </w:t>
      </w:r>
      <w:r>
        <w:t>先将来时</w:t>
      </w:r>
      <w:r>
        <w:t xml:space="preserve"> </w:t>
      </w:r>
    </w:p>
    <w:p w:rsidR="00000000" w:rsidRDefault="00382FCD">
      <w:pPr>
        <w:jc w:val="left"/>
      </w:pPr>
      <w:r>
        <w:t>重点看看这</w:t>
      </w:r>
      <w:r>
        <w:t>4</w:t>
      </w:r>
      <w:r>
        <w:t>个时态的助动词变位，也就是</w:t>
      </w:r>
      <w:r>
        <w:t>avoir</w:t>
      </w:r>
      <w:r>
        <w:t>和</w:t>
      </w:r>
      <w:r>
        <w:t>etre</w:t>
      </w:r>
      <w:r>
        <w:t>在这</w:t>
      </w:r>
      <w:r>
        <w:t>4</w:t>
      </w:r>
      <w:r>
        <w:t>个时态中的变位</w:t>
      </w:r>
    </w:p>
    <w:p w:rsidR="00000000" w:rsidRDefault="00382FCD">
      <w:pPr>
        <w:jc w:val="left"/>
      </w:pPr>
    </w:p>
    <w:p w:rsidR="00000000" w:rsidRDefault="00382FCD">
      <w:pPr>
        <w:jc w:val="left"/>
      </w:pPr>
      <w:r>
        <w:t>下面把对应关系列举出来</w:t>
      </w:r>
      <w:r>
        <w:t xml:space="preserve"> </w:t>
      </w:r>
    </w:p>
    <w:p w:rsidR="00000000" w:rsidRDefault="00382FCD">
      <w:pPr>
        <w:jc w:val="left"/>
      </w:pPr>
      <w:r>
        <w:t>再把</w:t>
      </w:r>
      <w:r>
        <w:t>2</w:t>
      </w:r>
      <w:r>
        <w:t>个助动词各用第一人称单数举例</w:t>
      </w:r>
      <w:r>
        <w:t xml:space="preserve"> </w:t>
      </w:r>
      <w:r>
        <w:t>后面的动词就用</w:t>
      </w:r>
      <w:r>
        <w:t>aller</w:t>
      </w:r>
      <w:r>
        <w:t>和</w:t>
      </w:r>
      <w:r>
        <w:t>avoir</w:t>
      </w:r>
      <w:r>
        <w:t>吧</w:t>
      </w:r>
    </w:p>
    <w:p w:rsidR="00000000" w:rsidRDefault="00382FCD">
      <w:pPr>
        <w:jc w:val="left"/>
      </w:pPr>
    </w:p>
    <w:p w:rsidR="00000000" w:rsidRDefault="00382FCD">
      <w:pPr>
        <w:jc w:val="left"/>
      </w:pPr>
      <w:r>
        <w:t>复合过去时</w:t>
      </w:r>
      <w:r>
        <w:t>=</w:t>
      </w:r>
      <w:r>
        <w:t>助动词（现在时变位）</w:t>
      </w:r>
      <w:r>
        <w:t>+</w:t>
      </w:r>
      <w:r>
        <w:t>过去分词</w:t>
      </w:r>
      <w:r>
        <w:t xml:space="preserve"> </w:t>
      </w:r>
      <w:r>
        <w:t>例如</w:t>
      </w:r>
      <w:r>
        <w:t xml:space="preserve"> Je suis allé </w:t>
      </w:r>
      <w:r>
        <w:t>或者</w:t>
      </w:r>
      <w:r>
        <w:t xml:space="preserve"> J'ai eu</w:t>
      </w:r>
    </w:p>
    <w:p w:rsidR="00000000" w:rsidRDefault="00382FCD">
      <w:pPr>
        <w:jc w:val="left"/>
      </w:pPr>
      <w:r>
        <w:t>愈过去时</w:t>
      </w:r>
      <w:r>
        <w:t>=</w:t>
      </w:r>
      <w:r>
        <w:t>助动词（未完成过去时变位）</w:t>
      </w:r>
      <w:r>
        <w:t>+</w:t>
      </w:r>
      <w:r>
        <w:t>过去分词</w:t>
      </w:r>
      <w:r>
        <w:t xml:space="preserve"> </w:t>
      </w:r>
      <w:r>
        <w:t>例如</w:t>
      </w:r>
      <w:r>
        <w:t xml:space="preserve"> J'étais allé </w:t>
      </w:r>
      <w:r>
        <w:t>或者</w:t>
      </w:r>
      <w:r>
        <w:t xml:space="preserve"> J'avais eu</w:t>
      </w:r>
    </w:p>
    <w:p w:rsidR="00000000" w:rsidRDefault="00382FCD">
      <w:pPr>
        <w:jc w:val="left"/>
      </w:pPr>
      <w:r>
        <w:t>先过去时</w:t>
      </w:r>
      <w:r>
        <w:t>=</w:t>
      </w:r>
      <w:r>
        <w:t>助动词（简单过去时变位）</w:t>
      </w:r>
      <w:r>
        <w:t>+</w:t>
      </w:r>
      <w:r>
        <w:t>过去分词</w:t>
      </w:r>
      <w:r>
        <w:t xml:space="preserve"> </w:t>
      </w:r>
      <w:r>
        <w:t>例如</w:t>
      </w:r>
      <w:r>
        <w:t xml:space="preserve"> Je fus allé </w:t>
      </w:r>
      <w:r>
        <w:t>或者</w:t>
      </w:r>
      <w:r>
        <w:t xml:space="preserve"> J'eus eu</w:t>
      </w:r>
    </w:p>
    <w:p w:rsidR="00000000" w:rsidRDefault="00382FCD">
      <w:pPr>
        <w:jc w:val="left"/>
      </w:pPr>
      <w:r>
        <w:t>先将来时</w:t>
      </w:r>
      <w:r>
        <w:t>=</w:t>
      </w:r>
      <w:r>
        <w:t>助动词（简单将来时变位）</w:t>
      </w:r>
      <w:r>
        <w:t>+</w:t>
      </w:r>
      <w:r>
        <w:t>过去分词</w:t>
      </w:r>
      <w:r>
        <w:t xml:space="preserve"> </w:t>
      </w:r>
      <w:r>
        <w:t>例如</w:t>
      </w:r>
      <w:r>
        <w:t xml:space="preserve"> Je serai allé </w:t>
      </w:r>
      <w:r>
        <w:t>或者</w:t>
      </w:r>
      <w:r>
        <w:t xml:space="preserve"> J'aurai eu </w:t>
      </w:r>
    </w:p>
    <w:p w:rsidR="00000000" w:rsidRDefault="00382FCD">
      <w:pPr>
        <w:jc w:val="left"/>
        <w:rPr>
          <w:rFonts w:hint="eastAsia"/>
        </w:rPr>
      </w:pPr>
      <w:r>
        <w:br w:type="page"/>
      </w:r>
      <w:r>
        <w:rPr>
          <w:rFonts w:hint="eastAsia"/>
          <w:b/>
          <w:color w:val="0000FF"/>
          <w:sz w:val="84"/>
        </w:rPr>
        <w:lastRenderedPageBreak/>
        <w:t>规则动词（一二组）</w:t>
      </w:r>
    </w:p>
    <w:p w:rsidR="00000000" w:rsidRDefault="00382FCD">
      <w:pPr>
        <w:rPr>
          <w:rFonts w:hint="eastAsia"/>
          <w:b/>
          <w:color w:val="0000FF"/>
          <w:sz w:val="84"/>
        </w:rPr>
      </w:pPr>
      <w:r>
        <w:rPr>
          <w:rFonts w:hint="eastAsia"/>
          <w:b/>
          <w:color w:val="0000FF"/>
          <w:sz w:val="84"/>
        </w:rPr>
        <w:t>曲</w:t>
      </w:r>
      <w:r>
        <w:rPr>
          <w:rFonts w:hint="eastAsia"/>
          <w:b/>
          <w:color w:val="0000FF"/>
          <w:sz w:val="84"/>
        </w:rPr>
        <w:t>陈式</w:t>
      </w:r>
      <w:r>
        <w:rPr>
          <w:rFonts w:hint="eastAsia"/>
          <w:b/>
          <w:color w:val="0000FF"/>
          <w:sz w:val="84"/>
        </w:rPr>
        <w:t>三</w:t>
      </w:r>
      <w:r>
        <w:rPr>
          <w:rFonts w:hint="eastAsia"/>
          <w:b/>
          <w:color w:val="0000FF"/>
          <w:sz w:val="84"/>
        </w:rPr>
        <w:t>种</w:t>
      </w:r>
      <w:r>
        <w:rPr>
          <w:rFonts w:hint="eastAsia"/>
          <w:b/>
          <w:color w:val="0000FF"/>
          <w:sz w:val="84"/>
        </w:rPr>
        <w:t>常用时态</w:t>
      </w:r>
    </w:p>
    <w:p w:rsidR="00000000" w:rsidRDefault="00382FCD">
      <w:r>
        <w:t>九．</w:t>
      </w:r>
      <w:r>
        <w:t xml:space="preserve"> </w:t>
      </w:r>
      <w:r>
        <w:t>命令式现在时的构成</w:t>
      </w:r>
      <w:r>
        <w:t xml:space="preserve"> </w:t>
      </w:r>
    </w:p>
    <w:p w:rsidR="00000000" w:rsidRDefault="00382FCD">
      <w:r>
        <w:rPr>
          <w:b/>
        </w:rPr>
        <w:t>直陈式现在时的句子去掉主语即构成命令式</w:t>
      </w:r>
      <w:r>
        <w:rPr>
          <w:rFonts w:hint="eastAsia"/>
        </w:rPr>
        <w:t>：</w:t>
      </w:r>
      <w:r>
        <w:t xml:space="preserve">Ecoute, Ecoutons, Ecoutez </w:t>
      </w:r>
      <w:r>
        <w:rPr>
          <w:rFonts w:hint="eastAsia"/>
          <w:color w:val="0000FF"/>
        </w:rPr>
        <w:t>例：听！</w:t>
      </w:r>
    </w:p>
    <w:p w:rsidR="00000000" w:rsidRDefault="00382FCD"/>
    <w:p w:rsidR="00000000" w:rsidRDefault="00382FCD">
      <w:r>
        <w:t>说明：</w:t>
      </w:r>
      <w:r>
        <w:t xml:space="preserve"> </w:t>
      </w:r>
    </w:p>
    <w:p w:rsidR="00000000" w:rsidRDefault="00382FCD">
      <w:r>
        <w:t>1</w:t>
      </w:r>
      <w:r>
        <w:t>．只有第二人称单数和第一、二人称复数使用命令式</w:t>
      </w:r>
    </w:p>
    <w:p w:rsidR="00000000" w:rsidRDefault="00382FCD">
      <w:r>
        <w:t>2</w:t>
      </w:r>
      <w:r>
        <w:t>．</w:t>
      </w:r>
      <w:r>
        <w:rPr>
          <w:b/>
        </w:rPr>
        <w:t>对</w:t>
      </w:r>
      <w:r>
        <w:rPr>
          <w:b/>
        </w:rPr>
        <w:t>第二人称单数命令时，以</w:t>
      </w:r>
      <w:r>
        <w:rPr>
          <w:rFonts w:hint="eastAsia"/>
          <w:b/>
        </w:rPr>
        <w:t>第一组</w:t>
      </w:r>
      <w:r>
        <w:rPr>
          <w:b/>
        </w:rPr>
        <w:t xml:space="preserve"> er </w:t>
      </w:r>
      <w:r>
        <w:rPr>
          <w:b/>
        </w:rPr>
        <w:t>结尾的谓语动词变位要去掉词尾的</w:t>
      </w:r>
      <w:r>
        <w:rPr>
          <w:b/>
        </w:rPr>
        <w:t>s</w:t>
      </w:r>
      <w:r>
        <w:rPr>
          <w:rFonts w:hint="eastAsia"/>
          <w:b/>
        </w:rPr>
        <w:t>，但在使用代词（</w:t>
      </w:r>
      <w:r>
        <w:rPr>
          <w:rFonts w:hint="eastAsia"/>
          <w:b/>
        </w:rPr>
        <w:t>pron. C.O.I.</w:t>
      </w:r>
      <w:r>
        <w:rPr>
          <w:rFonts w:hint="eastAsia"/>
          <w:b/>
        </w:rPr>
        <w:t>或</w:t>
      </w:r>
      <w:r>
        <w:rPr>
          <w:rFonts w:hint="eastAsia"/>
          <w:b/>
        </w:rPr>
        <w:t>y/en</w:t>
      </w:r>
      <w:r>
        <w:rPr>
          <w:rFonts w:hint="eastAsia"/>
          <w:b/>
        </w:rPr>
        <w:t>）的时候要还原。</w:t>
      </w:r>
    </w:p>
    <w:p w:rsidR="00000000" w:rsidRDefault="00382FCD">
      <w:r>
        <w:t>3</w:t>
      </w:r>
      <w:r>
        <w:t>．下面三个动词的命令式特殊：</w:t>
      </w: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2131"/>
        <w:gridCol w:w="2131"/>
      </w:tblGrid>
      <w:tr w:rsidR="00000000">
        <w:tc>
          <w:tcPr>
            <w:tcW w:w="2130" w:type="dxa"/>
          </w:tcPr>
          <w:p w:rsidR="00000000" w:rsidRDefault="00382FCD">
            <w:pPr>
              <w:rPr>
                <w:b/>
              </w:rPr>
            </w:pPr>
            <w:r>
              <w:rPr>
                <w:b/>
              </w:rPr>
              <w:t>avoir</w:t>
            </w:r>
          </w:p>
        </w:tc>
        <w:tc>
          <w:tcPr>
            <w:tcW w:w="2130" w:type="dxa"/>
          </w:tcPr>
          <w:p w:rsidR="00000000" w:rsidRDefault="00382FCD">
            <w:pPr>
              <w:rPr>
                <w:b/>
              </w:rPr>
            </w:pPr>
            <w:r>
              <w:rPr>
                <w:b/>
              </w:rPr>
              <w:t>aie</w:t>
            </w:r>
          </w:p>
        </w:tc>
        <w:tc>
          <w:tcPr>
            <w:tcW w:w="2131" w:type="dxa"/>
          </w:tcPr>
          <w:p w:rsidR="00000000" w:rsidRDefault="00382FCD">
            <w:pPr>
              <w:rPr>
                <w:b/>
              </w:rPr>
            </w:pPr>
            <w:r>
              <w:rPr>
                <w:b/>
              </w:rPr>
              <w:t>ayons</w:t>
            </w:r>
          </w:p>
        </w:tc>
        <w:tc>
          <w:tcPr>
            <w:tcW w:w="2131" w:type="dxa"/>
          </w:tcPr>
          <w:p w:rsidR="00000000" w:rsidRDefault="00382FCD">
            <w:pPr>
              <w:rPr>
                <w:b/>
              </w:rPr>
            </w:pPr>
            <w:r>
              <w:rPr>
                <w:b/>
              </w:rPr>
              <w:t>ayez</w:t>
            </w:r>
          </w:p>
        </w:tc>
      </w:tr>
      <w:tr w:rsidR="00000000">
        <w:tc>
          <w:tcPr>
            <w:tcW w:w="2130" w:type="dxa"/>
          </w:tcPr>
          <w:p w:rsidR="00000000" w:rsidRDefault="00382FCD">
            <w:pPr>
              <w:rPr>
                <w:b/>
              </w:rPr>
            </w:pPr>
            <w:r>
              <w:rPr>
                <w:b/>
              </w:rPr>
              <w:t xml:space="preserve">être </w:t>
            </w:r>
          </w:p>
        </w:tc>
        <w:tc>
          <w:tcPr>
            <w:tcW w:w="2130" w:type="dxa"/>
          </w:tcPr>
          <w:p w:rsidR="00000000" w:rsidRDefault="00382FCD">
            <w:pPr>
              <w:rPr>
                <w:b/>
              </w:rPr>
            </w:pPr>
            <w:r>
              <w:rPr>
                <w:b/>
              </w:rPr>
              <w:t>sois</w:t>
            </w:r>
          </w:p>
        </w:tc>
        <w:tc>
          <w:tcPr>
            <w:tcW w:w="2131" w:type="dxa"/>
          </w:tcPr>
          <w:p w:rsidR="00000000" w:rsidRDefault="00382FCD">
            <w:pPr>
              <w:rPr>
                <w:b/>
              </w:rPr>
            </w:pPr>
            <w:r>
              <w:rPr>
                <w:b/>
              </w:rPr>
              <w:t>soyons</w:t>
            </w:r>
          </w:p>
        </w:tc>
        <w:tc>
          <w:tcPr>
            <w:tcW w:w="2131" w:type="dxa"/>
          </w:tcPr>
          <w:p w:rsidR="00000000" w:rsidRDefault="00382FCD">
            <w:pPr>
              <w:rPr>
                <w:b/>
              </w:rPr>
            </w:pPr>
            <w:r>
              <w:rPr>
                <w:b/>
              </w:rPr>
              <w:t>soyez</w:t>
            </w:r>
          </w:p>
        </w:tc>
      </w:tr>
      <w:tr w:rsidR="00000000">
        <w:tc>
          <w:tcPr>
            <w:tcW w:w="2130" w:type="dxa"/>
          </w:tcPr>
          <w:p w:rsidR="00000000" w:rsidRDefault="00382FCD">
            <w:pPr>
              <w:rPr>
                <w:b/>
              </w:rPr>
            </w:pPr>
            <w:r>
              <w:rPr>
                <w:b/>
              </w:rPr>
              <w:t>savoir</w:t>
            </w:r>
          </w:p>
        </w:tc>
        <w:tc>
          <w:tcPr>
            <w:tcW w:w="2130" w:type="dxa"/>
          </w:tcPr>
          <w:p w:rsidR="00000000" w:rsidRDefault="00382FCD">
            <w:pPr>
              <w:rPr>
                <w:b/>
              </w:rPr>
            </w:pPr>
            <w:r>
              <w:rPr>
                <w:b/>
              </w:rPr>
              <w:t>sache</w:t>
            </w:r>
          </w:p>
        </w:tc>
        <w:tc>
          <w:tcPr>
            <w:tcW w:w="2131" w:type="dxa"/>
          </w:tcPr>
          <w:p w:rsidR="00000000" w:rsidRDefault="00382FCD">
            <w:pPr>
              <w:rPr>
                <w:b/>
              </w:rPr>
            </w:pPr>
            <w:r>
              <w:rPr>
                <w:b/>
              </w:rPr>
              <w:t>sachons</w:t>
            </w:r>
          </w:p>
        </w:tc>
        <w:tc>
          <w:tcPr>
            <w:tcW w:w="2131" w:type="dxa"/>
          </w:tcPr>
          <w:p w:rsidR="00000000" w:rsidRDefault="00382FCD">
            <w:pPr>
              <w:rPr>
                <w:b/>
              </w:rPr>
            </w:pPr>
            <w:r>
              <w:rPr>
                <w:b/>
              </w:rPr>
              <w:t>sachez</w:t>
            </w:r>
          </w:p>
        </w:tc>
      </w:tr>
    </w:tbl>
    <w:p w:rsidR="00000000" w:rsidRDefault="00382FCD"/>
    <w:p w:rsidR="00000000" w:rsidRDefault="00382FCD"/>
    <w:p w:rsidR="00000000" w:rsidRDefault="00382FCD">
      <w:r>
        <w:br w:type="page"/>
      </w:r>
      <w:r>
        <w:lastRenderedPageBreak/>
        <w:t>十．</w:t>
      </w:r>
      <w:r>
        <w:t xml:space="preserve"> </w:t>
      </w:r>
      <w:r>
        <w:t>条件式现在时和过去将来时的构成</w:t>
      </w:r>
      <w:r>
        <w:rPr>
          <w:rFonts w:hint="eastAsia"/>
        </w:rPr>
        <w:t>：</w:t>
      </w:r>
      <w:r>
        <w:rPr>
          <w:rFonts w:hint="eastAsia"/>
          <w:b/>
        </w:rPr>
        <w:t>先变成</w:t>
      </w:r>
      <w:r>
        <w:rPr>
          <w:b/>
        </w:rPr>
        <w:t>简单将来时的词干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0"/>
        <w:gridCol w:w="1088"/>
        <w:gridCol w:w="15"/>
        <w:gridCol w:w="1737"/>
        <w:gridCol w:w="1420"/>
        <w:gridCol w:w="1058"/>
        <w:gridCol w:w="15"/>
        <w:gridCol w:w="2205"/>
      </w:tblGrid>
      <w:tr w:rsidR="00000000">
        <w:tc>
          <w:tcPr>
            <w:tcW w:w="1420" w:type="dxa"/>
          </w:tcPr>
          <w:p w:rsidR="00000000" w:rsidRDefault="00382FCD">
            <w:r>
              <w:rPr>
                <w:rFonts w:hint="eastAsia"/>
                <w:b/>
              </w:rPr>
              <w:t>第一、二组</w:t>
            </w:r>
          </w:p>
        </w:tc>
        <w:tc>
          <w:tcPr>
            <w:tcW w:w="2840" w:type="dxa"/>
            <w:gridSpan w:val="3"/>
          </w:tcPr>
          <w:p w:rsidR="00000000" w:rsidRDefault="00382FCD">
            <w:pPr>
              <w:rPr>
                <w:rFonts w:hint="eastAsia"/>
              </w:rPr>
            </w:pPr>
            <w:r>
              <w:rPr>
                <w:rFonts w:hint="eastAsia"/>
              </w:rPr>
              <w:t>+</w:t>
            </w:r>
            <w:r>
              <w:t>未完成过去时的词尾</w:t>
            </w:r>
          </w:p>
        </w:tc>
        <w:tc>
          <w:tcPr>
            <w:tcW w:w="2493" w:type="dxa"/>
            <w:gridSpan w:val="3"/>
          </w:tcPr>
          <w:p w:rsidR="00000000" w:rsidRDefault="00382FCD"/>
        </w:tc>
        <w:tc>
          <w:tcPr>
            <w:tcW w:w="2205" w:type="dxa"/>
          </w:tcPr>
          <w:p w:rsidR="00000000" w:rsidRDefault="00382FCD">
            <w:r>
              <w:rPr>
                <w:rFonts w:hint="eastAsia"/>
                <w:color w:val="0000FF"/>
              </w:rPr>
              <w:t>例：选择</w:t>
            </w:r>
          </w:p>
        </w:tc>
      </w:tr>
      <w:tr w:rsidR="00000000">
        <w:tc>
          <w:tcPr>
            <w:tcW w:w="1420" w:type="dxa"/>
          </w:tcPr>
          <w:p w:rsidR="00000000" w:rsidRDefault="00382FCD">
            <w:pPr>
              <w:rPr>
                <w:rFonts w:hint="eastAsia"/>
              </w:rPr>
            </w:pPr>
            <w:r>
              <w:rPr>
                <w:rFonts w:hint="eastAsia"/>
              </w:rPr>
              <w:t>je</w:t>
            </w:r>
          </w:p>
        </w:tc>
        <w:tc>
          <w:tcPr>
            <w:tcW w:w="1103" w:type="dxa"/>
            <w:gridSpan w:val="2"/>
          </w:tcPr>
          <w:p w:rsidR="00000000" w:rsidRDefault="00382FCD">
            <w:pPr>
              <w:rPr>
                <w:rFonts w:hint="eastAsia"/>
              </w:rPr>
            </w:pPr>
            <w:r>
              <w:rPr>
                <w:rFonts w:hint="eastAsia"/>
              </w:rPr>
              <w:t>ais</w:t>
            </w:r>
          </w:p>
        </w:tc>
        <w:tc>
          <w:tcPr>
            <w:tcW w:w="1737" w:type="dxa"/>
          </w:tcPr>
          <w:p w:rsidR="00000000" w:rsidRDefault="00382FCD">
            <w:r>
              <w:t>je choisirais</w:t>
            </w:r>
          </w:p>
        </w:tc>
        <w:tc>
          <w:tcPr>
            <w:tcW w:w="1420" w:type="dxa"/>
          </w:tcPr>
          <w:p w:rsidR="00000000" w:rsidRDefault="00382FCD">
            <w:pPr>
              <w:rPr>
                <w:rFonts w:hint="eastAsia"/>
              </w:rPr>
            </w:pPr>
            <w:r>
              <w:rPr>
                <w:rFonts w:hint="eastAsia"/>
              </w:rPr>
              <w:t>nous</w:t>
            </w:r>
          </w:p>
        </w:tc>
        <w:tc>
          <w:tcPr>
            <w:tcW w:w="1073" w:type="dxa"/>
            <w:gridSpan w:val="2"/>
          </w:tcPr>
          <w:p w:rsidR="00000000" w:rsidRDefault="00382FCD">
            <w:pPr>
              <w:rPr>
                <w:rFonts w:hint="eastAsia"/>
              </w:rPr>
            </w:pPr>
            <w:r>
              <w:rPr>
                <w:rFonts w:hint="eastAsia"/>
              </w:rPr>
              <w:t>ons</w:t>
            </w:r>
          </w:p>
        </w:tc>
        <w:tc>
          <w:tcPr>
            <w:tcW w:w="2205" w:type="dxa"/>
          </w:tcPr>
          <w:p w:rsidR="00000000" w:rsidRDefault="00382FCD">
            <w:r>
              <w:t>nous ch</w:t>
            </w:r>
            <w:r>
              <w:t>oisirons</w:t>
            </w:r>
          </w:p>
        </w:tc>
      </w:tr>
      <w:tr w:rsidR="00000000">
        <w:tc>
          <w:tcPr>
            <w:tcW w:w="1420" w:type="dxa"/>
          </w:tcPr>
          <w:p w:rsidR="00000000" w:rsidRDefault="00382FCD">
            <w:pPr>
              <w:rPr>
                <w:rFonts w:hint="eastAsia"/>
              </w:rPr>
            </w:pPr>
            <w:r>
              <w:rPr>
                <w:rFonts w:hint="eastAsia"/>
              </w:rPr>
              <w:t>tu</w:t>
            </w:r>
          </w:p>
        </w:tc>
        <w:tc>
          <w:tcPr>
            <w:tcW w:w="1103" w:type="dxa"/>
            <w:gridSpan w:val="2"/>
          </w:tcPr>
          <w:p w:rsidR="00000000" w:rsidRDefault="00382FCD">
            <w:pPr>
              <w:rPr>
                <w:rFonts w:hint="eastAsia"/>
              </w:rPr>
            </w:pPr>
            <w:r>
              <w:rPr>
                <w:rFonts w:hint="eastAsia"/>
              </w:rPr>
              <w:t>ais</w:t>
            </w:r>
          </w:p>
        </w:tc>
        <w:tc>
          <w:tcPr>
            <w:tcW w:w="1737" w:type="dxa"/>
          </w:tcPr>
          <w:p w:rsidR="00000000" w:rsidRDefault="00382FCD">
            <w:r>
              <w:t>tu choisirais</w:t>
            </w:r>
          </w:p>
        </w:tc>
        <w:tc>
          <w:tcPr>
            <w:tcW w:w="1420" w:type="dxa"/>
          </w:tcPr>
          <w:p w:rsidR="00000000" w:rsidRDefault="00382FCD">
            <w:pPr>
              <w:rPr>
                <w:rFonts w:hint="eastAsia"/>
              </w:rPr>
            </w:pPr>
            <w:r>
              <w:rPr>
                <w:rFonts w:hint="eastAsia"/>
              </w:rPr>
              <w:t>vous</w:t>
            </w:r>
          </w:p>
        </w:tc>
        <w:tc>
          <w:tcPr>
            <w:tcW w:w="1073" w:type="dxa"/>
            <w:gridSpan w:val="2"/>
          </w:tcPr>
          <w:p w:rsidR="00000000" w:rsidRDefault="00382FCD">
            <w:pPr>
              <w:rPr>
                <w:rFonts w:hint="eastAsia"/>
              </w:rPr>
            </w:pPr>
            <w:r>
              <w:rPr>
                <w:rFonts w:hint="eastAsia"/>
              </w:rPr>
              <w:t>ez</w:t>
            </w:r>
          </w:p>
        </w:tc>
        <w:tc>
          <w:tcPr>
            <w:tcW w:w="2205" w:type="dxa"/>
          </w:tcPr>
          <w:p w:rsidR="00000000" w:rsidRDefault="00382FCD">
            <w:r>
              <w:t>vous choisirez</w:t>
            </w:r>
          </w:p>
        </w:tc>
      </w:tr>
      <w:tr w:rsidR="00000000">
        <w:tc>
          <w:tcPr>
            <w:tcW w:w="1420" w:type="dxa"/>
          </w:tcPr>
          <w:p w:rsidR="00000000" w:rsidRDefault="00382FCD">
            <w:pPr>
              <w:rPr>
                <w:rFonts w:hint="eastAsia"/>
              </w:rPr>
            </w:pPr>
            <w:r>
              <w:rPr>
                <w:rFonts w:hint="eastAsia"/>
              </w:rPr>
              <w:t>il/elle</w:t>
            </w:r>
          </w:p>
        </w:tc>
        <w:tc>
          <w:tcPr>
            <w:tcW w:w="1103" w:type="dxa"/>
            <w:gridSpan w:val="2"/>
          </w:tcPr>
          <w:p w:rsidR="00000000" w:rsidRDefault="00382FCD">
            <w:pPr>
              <w:rPr>
                <w:rFonts w:hint="eastAsia"/>
              </w:rPr>
            </w:pPr>
            <w:r>
              <w:rPr>
                <w:rFonts w:hint="eastAsia"/>
              </w:rPr>
              <w:t>ait</w:t>
            </w:r>
          </w:p>
        </w:tc>
        <w:tc>
          <w:tcPr>
            <w:tcW w:w="1737" w:type="dxa"/>
          </w:tcPr>
          <w:p w:rsidR="00000000" w:rsidRDefault="00382FCD">
            <w:r>
              <w:t>il/elle choisirait</w:t>
            </w:r>
          </w:p>
        </w:tc>
        <w:tc>
          <w:tcPr>
            <w:tcW w:w="1420" w:type="dxa"/>
          </w:tcPr>
          <w:p w:rsidR="00000000" w:rsidRDefault="00382FCD">
            <w:pPr>
              <w:rPr>
                <w:rFonts w:hint="eastAsia"/>
              </w:rPr>
            </w:pPr>
            <w:r>
              <w:rPr>
                <w:rFonts w:hint="eastAsia"/>
              </w:rPr>
              <w:t>ils/elles</w:t>
            </w:r>
          </w:p>
        </w:tc>
        <w:tc>
          <w:tcPr>
            <w:tcW w:w="1073" w:type="dxa"/>
            <w:gridSpan w:val="2"/>
          </w:tcPr>
          <w:p w:rsidR="00000000" w:rsidRDefault="00382FCD">
            <w:pPr>
              <w:rPr>
                <w:rFonts w:hint="eastAsia"/>
              </w:rPr>
            </w:pPr>
            <w:r>
              <w:rPr>
                <w:rFonts w:hint="eastAsia"/>
              </w:rPr>
              <w:t>ont</w:t>
            </w:r>
          </w:p>
        </w:tc>
        <w:tc>
          <w:tcPr>
            <w:tcW w:w="2205" w:type="dxa"/>
          </w:tcPr>
          <w:p w:rsidR="00000000" w:rsidRDefault="00382FCD">
            <w:r>
              <w:t>ils/elles choisiront</w:t>
            </w:r>
          </w:p>
        </w:tc>
      </w:tr>
      <w:tr w:rsidR="00000000">
        <w:tc>
          <w:tcPr>
            <w:tcW w:w="8958" w:type="dxa"/>
            <w:gridSpan w:val="8"/>
          </w:tcPr>
          <w:p w:rsidR="00000000" w:rsidRDefault="00382FCD"/>
        </w:tc>
      </w:tr>
      <w:tr w:rsidR="00000000">
        <w:tc>
          <w:tcPr>
            <w:tcW w:w="1420" w:type="dxa"/>
          </w:tcPr>
          <w:p w:rsidR="00000000" w:rsidRDefault="00382FCD">
            <w:pPr>
              <w:rPr>
                <w:rFonts w:hint="eastAsia"/>
              </w:rPr>
            </w:pPr>
            <w:r>
              <w:rPr>
                <w:rFonts w:hint="eastAsia"/>
                <w:b/>
              </w:rPr>
              <w:t>第三组</w:t>
            </w:r>
          </w:p>
        </w:tc>
        <w:tc>
          <w:tcPr>
            <w:tcW w:w="2840" w:type="dxa"/>
            <w:gridSpan w:val="3"/>
          </w:tcPr>
          <w:p w:rsidR="00000000" w:rsidRDefault="00382FCD">
            <w:pPr>
              <w:rPr>
                <w:rFonts w:hint="eastAsia"/>
              </w:rPr>
            </w:pPr>
            <w:r>
              <w:rPr>
                <w:rFonts w:hint="eastAsia"/>
              </w:rPr>
              <w:t>+</w:t>
            </w:r>
            <w:r>
              <w:t>未完成过去时的词尾</w:t>
            </w:r>
          </w:p>
        </w:tc>
        <w:tc>
          <w:tcPr>
            <w:tcW w:w="2478" w:type="dxa"/>
            <w:gridSpan w:val="2"/>
          </w:tcPr>
          <w:p w:rsidR="00000000" w:rsidRDefault="00382FCD">
            <w:r>
              <w:rPr>
                <w:rFonts w:hint="eastAsia"/>
              </w:rPr>
              <w:t>+</w:t>
            </w:r>
          </w:p>
        </w:tc>
        <w:tc>
          <w:tcPr>
            <w:tcW w:w="2220" w:type="dxa"/>
            <w:gridSpan w:val="2"/>
          </w:tcPr>
          <w:p w:rsidR="00000000" w:rsidRDefault="00382FCD"/>
        </w:tc>
      </w:tr>
      <w:tr w:rsidR="00000000">
        <w:tc>
          <w:tcPr>
            <w:tcW w:w="1420" w:type="dxa"/>
          </w:tcPr>
          <w:p w:rsidR="00000000" w:rsidRDefault="00382FCD">
            <w:pPr>
              <w:rPr>
                <w:rFonts w:hint="eastAsia"/>
              </w:rPr>
            </w:pPr>
            <w:r>
              <w:rPr>
                <w:rFonts w:hint="eastAsia"/>
              </w:rPr>
              <w:t>直接加，同上</w:t>
            </w:r>
          </w:p>
        </w:tc>
        <w:tc>
          <w:tcPr>
            <w:tcW w:w="1088" w:type="dxa"/>
          </w:tcPr>
          <w:p w:rsidR="00000000" w:rsidRDefault="00382FCD">
            <w:pPr>
              <w:rPr>
                <w:rFonts w:hint="eastAsia"/>
              </w:rPr>
            </w:pPr>
            <w:r>
              <w:rPr>
                <w:rFonts w:hint="eastAsia"/>
              </w:rPr>
              <w:t>partir</w:t>
            </w:r>
            <w:r>
              <w:rPr>
                <w:rFonts w:hint="eastAsia"/>
              </w:rPr>
              <w:t>等</w:t>
            </w:r>
          </w:p>
        </w:tc>
        <w:tc>
          <w:tcPr>
            <w:tcW w:w="4230" w:type="dxa"/>
            <w:gridSpan w:val="4"/>
          </w:tcPr>
          <w:p w:rsidR="00000000" w:rsidRPr="00F40A89" w:rsidRDefault="00382FCD">
            <w:pPr>
              <w:rPr>
                <w:lang w:val="fr-FR"/>
              </w:rPr>
            </w:pPr>
            <w:r w:rsidRPr="00F40A89">
              <w:rPr>
                <w:lang w:val="fr-FR"/>
              </w:rPr>
              <w:t>-ai</w:t>
            </w:r>
            <w:r w:rsidRPr="00F40A89">
              <w:rPr>
                <w:rFonts w:hint="eastAsia"/>
                <w:lang w:val="fr-FR"/>
              </w:rPr>
              <w:t>s</w:t>
            </w:r>
            <w:r w:rsidRPr="00F40A89">
              <w:rPr>
                <w:lang w:val="fr-FR"/>
              </w:rPr>
              <w:t>/-a</w:t>
            </w:r>
            <w:r w:rsidRPr="00F40A89">
              <w:rPr>
                <w:rFonts w:hint="eastAsia"/>
                <w:lang w:val="fr-FR"/>
              </w:rPr>
              <w:t>i</w:t>
            </w:r>
            <w:r w:rsidRPr="00F40A89">
              <w:rPr>
                <w:lang w:val="fr-FR"/>
              </w:rPr>
              <w:t>s/-a</w:t>
            </w:r>
            <w:r w:rsidRPr="00F40A89">
              <w:rPr>
                <w:rFonts w:hint="eastAsia"/>
                <w:lang w:val="fr-FR"/>
              </w:rPr>
              <w:t>it</w:t>
            </w:r>
            <w:r w:rsidRPr="00F40A89">
              <w:rPr>
                <w:lang w:val="fr-FR"/>
              </w:rPr>
              <w:t>/-ons/-ez/-ont</w:t>
            </w:r>
          </w:p>
        </w:tc>
        <w:tc>
          <w:tcPr>
            <w:tcW w:w="2220" w:type="dxa"/>
            <w:gridSpan w:val="2"/>
          </w:tcPr>
          <w:p w:rsidR="00000000" w:rsidRDefault="00382FCD">
            <w:r>
              <w:rPr>
                <w:rFonts w:hint="eastAsia"/>
                <w:color w:val="0000FF"/>
              </w:rPr>
              <w:t>例：离开</w:t>
            </w:r>
          </w:p>
        </w:tc>
      </w:tr>
      <w:tr w:rsidR="00000000">
        <w:tc>
          <w:tcPr>
            <w:tcW w:w="1420" w:type="dxa"/>
          </w:tcPr>
          <w:p w:rsidR="00000000" w:rsidRDefault="00382FCD">
            <w:pPr>
              <w:rPr>
                <w:rFonts w:hint="eastAsia"/>
              </w:rPr>
            </w:pPr>
            <w:r>
              <w:rPr>
                <w:rFonts w:hint="eastAsia"/>
              </w:rPr>
              <w:t>去</w:t>
            </w:r>
            <w:r>
              <w:rPr>
                <w:rFonts w:hint="eastAsia"/>
              </w:rPr>
              <w:t>e</w:t>
            </w:r>
            <w:r>
              <w:rPr>
                <w:rFonts w:hint="eastAsia"/>
              </w:rPr>
              <w:t>加</w:t>
            </w:r>
          </w:p>
        </w:tc>
        <w:tc>
          <w:tcPr>
            <w:tcW w:w="1088" w:type="dxa"/>
          </w:tcPr>
          <w:p w:rsidR="00000000" w:rsidRDefault="00382FCD">
            <w:pPr>
              <w:rPr>
                <w:rFonts w:hint="eastAsia"/>
              </w:rPr>
            </w:pPr>
            <w:r>
              <w:rPr>
                <w:rFonts w:hint="eastAsia"/>
              </w:rPr>
              <w:t>croire</w:t>
            </w:r>
            <w:r>
              <w:rPr>
                <w:rFonts w:hint="eastAsia"/>
              </w:rPr>
              <w:t>等</w:t>
            </w:r>
          </w:p>
        </w:tc>
        <w:tc>
          <w:tcPr>
            <w:tcW w:w="4230" w:type="dxa"/>
            <w:gridSpan w:val="4"/>
          </w:tcPr>
          <w:p w:rsidR="00000000" w:rsidRPr="00F40A89" w:rsidRDefault="00382FCD">
            <w:pPr>
              <w:rPr>
                <w:lang w:val="fr-FR"/>
              </w:rPr>
            </w:pPr>
            <w:r w:rsidRPr="00F40A89">
              <w:rPr>
                <w:lang w:val="fr-FR"/>
              </w:rPr>
              <w:t>-ai</w:t>
            </w:r>
            <w:r w:rsidRPr="00F40A89">
              <w:rPr>
                <w:rFonts w:hint="eastAsia"/>
                <w:lang w:val="fr-FR"/>
              </w:rPr>
              <w:t>s</w:t>
            </w:r>
            <w:r w:rsidRPr="00F40A89">
              <w:rPr>
                <w:lang w:val="fr-FR"/>
              </w:rPr>
              <w:t>/-a</w:t>
            </w:r>
            <w:r w:rsidRPr="00F40A89">
              <w:rPr>
                <w:rFonts w:hint="eastAsia"/>
                <w:lang w:val="fr-FR"/>
              </w:rPr>
              <w:t>i</w:t>
            </w:r>
            <w:r w:rsidRPr="00F40A89">
              <w:rPr>
                <w:lang w:val="fr-FR"/>
              </w:rPr>
              <w:t>s/-a</w:t>
            </w:r>
            <w:r w:rsidRPr="00F40A89">
              <w:rPr>
                <w:rFonts w:hint="eastAsia"/>
                <w:lang w:val="fr-FR"/>
              </w:rPr>
              <w:t>it</w:t>
            </w:r>
            <w:r w:rsidRPr="00F40A89">
              <w:rPr>
                <w:lang w:val="fr-FR"/>
              </w:rPr>
              <w:t>/-ons/-ez/-ont</w:t>
            </w:r>
          </w:p>
        </w:tc>
        <w:tc>
          <w:tcPr>
            <w:tcW w:w="2220" w:type="dxa"/>
            <w:gridSpan w:val="2"/>
          </w:tcPr>
          <w:p w:rsidR="00000000" w:rsidRDefault="00382FCD">
            <w:r>
              <w:rPr>
                <w:rFonts w:hint="eastAsia"/>
                <w:color w:val="0000FF"/>
              </w:rPr>
              <w:t>例：相信</w:t>
            </w:r>
          </w:p>
        </w:tc>
      </w:tr>
      <w:tr w:rsidR="00000000">
        <w:tc>
          <w:tcPr>
            <w:tcW w:w="1420" w:type="dxa"/>
          </w:tcPr>
          <w:p w:rsidR="00000000" w:rsidRDefault="00382FCD">
            <w:pPr>
              <w:rPr>
                <w:rFonts w:hint="eastAsia"/>
                <w:b/>
              </w:rPr>
            </w:pPr>
            <w:r>
              <w:rPr>
                <w:b/>
              </w:rPr>
              <w:t>特殊</w:t>
            </w:r>
            <w:r>
              <w:rPr>
                <w:rFonts w:hint="eastAsia"/>
                <w:b/>
              </w:rPr>
              <w:t>词词根</w:t>
            </w:r>
          </w:p>
        </w:tc>
        <w:tc>
          <w:tcPr>
            <w:tcW w:w="5318" w:type="dxa"/>
            <w:gridSpan w:val="5"/>
          </w:tcPr>
          <w:p w:rsidR="00000000" w:rsidRDefault="00382FCD">
            <w:pPr>
              <w:rPr>
                <w:b/>
              </w:rPr>
            </w:pPr>
            <w:r>
              <w:rPr>
                <w:b/>
              </w:rPr>
              <w:t>常用的简单将来时不规</w:t>
            </w:r>
            <w:r>
              <w:rPr>
                <w:b/>
              </w:rPr>
              <w:t>则动词变位约二十个</w:t>
            </w:r>
            <w:r>
              <w:rPr>
                <w:rFonts w:hint="eastAsia"/>
                <w:b/>
              </w:rPr>
              <w:t>：</w:t>
            </w:r>
          </w:p>
          <w:p w:rsidR="00000000" w:rsidRPr="00F40A89" w:rsidRDefault="00382FCD">
            <w:pPr>
              <w:rPr>
                <w:b/>
                <w:lang w:val="fr-FR"/>
              </w:rPr>
            </w:pPr>
            <w:r w:rsidRPr="00F40A89">
              <w:rPr>
                <w:b/>
                <w:lang w:val="fr-FR"/>
              </w:rPr>
              <w:t>être-je serai</w:t>
            </w:r>
            <w:r w:rsidRPr="00F40A89">
              <w:rPr>
                <w:rFonts w:hint="eastAsia"/>
                <w:b/>
                <w:lang w:val="fr-FR"/>
              </w:rPr>
              <w:t xml:space="preserve">s / </w:t>
            </w:r>
            <w:r w:rsidRPr="00F40A89">
              <w:rPr>
                <w:b/>
                <w:lang w:val="fr-FR"/>
              </w:rPr>
              <w:t>avoir-j'aurai</w:t>
            </w:r>
            <w:r w:rsidRPr="00F40A89">
              <w:rPr>
                <w:rFonts w:hint="eastAsia"/>
                <w:b/>
                <w:lang w:val="fr-FR"/>
              </w:rPr>
              <w:t xml:space="preserve">s / </w:t>
            </w:r>
            <w:r w:rsidRPr="00F40A89">
              <w:rPr>
                <w:b/>
                <w:lang w:val="fr-FR"/>
              </w:rPr>
              <w:t>faire-je ferai</w:t>
            </w:r>
            <w:r w:rsidRPr="00F40A89">
              <w:rPr>
                <w:rFonts w:hint="eastAsia"/>
                <w:b/>
                <w:lang w:val="fr-FR"/>
              </w:rPr>
              <w:t>s</w:t>
            </w:r>
          </w:p>
          <w:p w:rsidR="00000000" w:rsidRPr="00F40A89" w:rsidRDefault="00382FCD">
            <w:pPr>
              <w:rPr>
                <w:b/>
                <w:lang w:val="fr-FR"/>
              </w:rPr>
            </w:pPr>
            <w:r w:rsidRPr="00F40A89">
              <w:rPr>
                <w:b/>
                <w:lang w:val="fr-FR"/>
              </w:rPr>
              <w:t>aller-j'irai</w:t>
            </w:r>
            <w:r w:rsidRPr="00F40A89">
              <w:rPr>
                <w:rFonts w:hint="eastAsia"/>
                <w:b/>
                <w:lang w:val="fr-FR"/>
              </w:rPr>
              <w:t xml:space="preserve">s / </w:t>
            </w:r>
            <w:r w:rsidRPr="00F40A89">
              <w:rPr>
                <w:b/>
                <w:lang w:val="fr-FR"/>
              </w:rPr>
              <w:t>venir-je viendrai</w:t>
            </w:r>
            <w:r w:rsidRPr="00F40A89">
              <w:rPr>
                <w:rFonts w:hint="eastAsia"/>
                <w:b/>
                <w:lang w:val="fr-FR"/>
              </w:rPr>
              <w:t>s</w:t>
            </w:r>
          </w:p>
          <w:p w:rsidR="00000000" w:rsidRPr="00F40A89" w:rsidRDefault="00382FCD">
            <w:pPr>
              <w:rPr>
                <w:b/>
                <w:lang w:val="fr-FR"/>
              </w:rPr>
            </w:pPr>
            <w:r w:rsidRPr="00F40A89">
              <w:rPr>
                <w:b/>
                <w:lang w:val="fr-FR"/>
              </w:rPr>
              <w:t>pouvoir-je pourrai</w:t>
            </w:r>
            <w:r w:rsidRPr="00F40A89">
              <w:rPr>
                <w:rFonts w:hint="eastAsia"/>
                <w:b/>
                <w:lang w:val="fr-FR"/>
              </w:rPr>
              <w:t xml:space="preserve">s / </w:t>
            </w:r>
            <w:r w:rsidRPr="00F40A89">
              <w:rPr>
                <w:b/>
                <w:lang w:val="fr-FR"/>
              </w:rPr>
              <w:t>vouloir-je voudrai</w:t>
            </w:r>
            <w:r w:rsidRPr="00F40A89">
              <w:rPr>
                <w:rFonts w:hint="eastAsia"/>
                <w:b/>
                <w:lang w:val="fr-FR"/>
              </w:rPr>
              <w:t>s</w:t>
            </w:r>
          </w:p>
          <w:p w:rsidR="00000000" w:rsidRPr="00F40A89" w:rsidRDefault="00382FCD">
            <w:pPr>
              <w:rPr>
                <w:rFonts w:hint="eastAsia"/>
                <w:b/>
                <w:lang w:val="fr-FR"/>
              </w:rPr>
            </w:pPr>
            <w:r w:rsidRPr="00F40A89">
              <w:rPr>
                <w:b/>
                <w:lang w:val="fr-FR"/>
              </w:rPr>
              <w:t>voir-je verrai</w:t>
            </w:r>
            <w:r w:rsidRPr="00F40A89">
              <w:rPr>
                <w:rFonts w:hint="eastAsia"/>
                <w:b/>
                <w:lang w:val="fr-FR"/>
              </w:rPr>
              <w:t xml:space="preserve">s / </w:t>
            </w:r>
            <w:r w:rsidRPr="00F40A89">
              <w:rPr>
                <w:b/>
                <w:lang w:val="fr-FR"/>
              </w:rPr>
              <w:t>savoir-je saurai</w:t>
            </w:r>
            <w:r w:rsidRPr="00F40A89">
              <w:rPr>
                <w:rFonts w:hint="eastAsia"/>
                <w:b/>
                <w:lang w:val="fr-FR"/>
              </w:rPr>
              <w:t>s</w:t>
            </w:r>
          </w:p>
          <w:p w:rsidR="00000000" w:rsidRPr="00F40A89" w:rsidRDefault="00382FCD">
            <w:pPr>
              <w:rPr>
                <w:rFonts w:hint="eastAsia"/>
                <w:b/>
                <w:lang w:val="fr-FR"/>
              </w:rPr>
            </w:pPr>
          </w:p>
          <w:p w:rsidR="00000000" w:rsidRPr="00F40A89" w:rsidRDefault="00382FCD">
            <w:pPr>
              <w:rPr>
                <w:b/>
                <w:lang w:val="fr-FR"/>
              </w:rPr>
            </w:pPr>
            <w:r w:rsidRPr="00F40A89">
              <w:rPr>
                <w:b/>
                <w:lang w:val="fr-FR"/>
              </w:rPr>
              <w:t>acheter-j'achèterai</w:t>
            </w:r>
            <w:r w:rsidRPr="00F40A89">
              <w:rPr>
                <w:rFonts w:hint="eastAsia"/>
                <w:b/>
                <w:lang w:val="fr-FR"/>
              </w:rPr>
              <w:t xml:space="preserve">s / </w:t>
            </w:r>
            <w:r w:rsidRPr="00F40A89">
              <w:rPr>
                <w:b/>
                <w:lang w:val="fr-FR"/>
              </w:rPr>
              <w:t>appeler-j'appellerai</w:t>
            </w:r>
            <w:r w:rsidRPr="00F40A89">
              <w:rPr>
                <w:rFonts w:hint="eastAsia"/>
                <w:b/>
                <w:lang w:val="fr-FR"/>
              </w:rPr>
              <w:t>s</w:t>
            </w:r>
          </w:p>
          <w:p w:rsidR="00000000" w:rsidRPr="00F40A89" w:rsidRDefault="00382FCD">
            <w:pPr>
              <w:rPr>
                <w:b/>
                <w:lang w:val="fr-FR"/>
              </w:rPr>
            </w:pPr>
            <w:r w:rsidRPr="00F40A89">
              <w:rPr>
                <w:b/>
                <w:lang w:val="fr-FR"/>
              </w:rPr>
              <w:t>courir-je courrai</w:t>
            </w:r>
            <w:r w:rsidRPr="00F40A89">
              <w:rPr>
                <w:rFonts w:hint="eastAsia"/>
                <w:b/>
                <w:lang w:val="fr-FR"/>
              </w:rPr>
              <w:t xml:space="preserve">s / </w:t>
            </w:r>
            <w:r w:rsidRPr="00F40A89">
              <w:rPr>
                <w:b/>
                <w:lang w:val="fr-FR"/>
              </w:rPr>
              <w:t>essayer-j'essai</w:t>
            </w:r>
            <w:r w:rsidRPr="00F40A89">
              <w:rPr>
                <w:b/>
                <w:lang w:val="fr-FR"/>
              </w:rPr>
              <w:t>erai</w:t>
            </w:r>
            <w:r w:rsidRPr="00F40A89">
              <w:rPr>
                <w:rFonts w:hint="eastAsia"/>
                <w:b/>
                <w:lang w:val="fr-FR"/>
              </w:rPr>
              <w:t>s</w:t>
            </w:r>
          </w:p>
          <w:p w:rsidR="00000000" w:rsidRPr="00F40A89" w:rsidRDefault="00382FCD">
            <w:pPr>
              <w:rPr>
                <w:b/>
                <w:lang w:val="fr-FR"/>
              </w:rPr>
            </w:pPr>
            <w:r w:rsidRPr="00F40A89">
              <w:rPr>
                <w:b/>
                <w:lang w:val="fr-FR"/>
              </w:rPr>
              <w:t>enboyer-j'enverrai</w:t>
            </w:r>
            <w:r w:rsidRPr="00F40A89">
              <w:rPr>
                <w:rFonts w:hint="eastAsia"/>
                <w:b/>
                <w:lang w:val="fr-FR"/>
              </w:rPr>
              <w:t>s</w:t>
            </w:r>
            <w:r w:rsidRPr="00F40A89">
              <w:rPr>
                <w:b/>
                <w:highlight w:val="blue"/>
                <w:lang w:val="fr-FR"/>
              </w:rPr>
              <w:t>（</w:t>
            </w:r>
            <w:r>
              <w:rPr>
                <w:b/>
                <w:highlight w:val="blue"/>
              </w:rPr>
              <w:t>字典里查不到</w:t>
            </w:r>
            <w:r w:rsidRPr="00F40A89">
              <w:rPr>
                <w:b/>
                <w:highlight w:val="blue"/>
                <w:lang w:val="fr-FR"/>
              </w:rPr>
              <w:t>）</w:t>
            </w:r>
          </w:p>
          <w:p w:rsidR="00000000" w:rsidRPr="00F40A89" w:rsidRDefault="00382FCD">
            <w:pPr>
              <w:rPr>
                <w:b/>
                <w:lang w:val="fr-FR"/>
              </w:rPr>
            </w:pPr>
          </w:p>
          <w:p w:rsidR="00000000" w:rsidRPr="00F40A89" w:rsidRDefault="00382FCD">
            <w:pPr>
              <w:rPr>
                <w:b/>
                <w:lang w:val="fr-FR"/>
              </w:rPr>
            </w:pPr>
            <w:r w:rsidRPr="00F40A89">
              <w:rPr>
                <w:b/>
                <w:lang w:val="fr-FR"/>
              </w:rPr>
              <w:t>falloir-il faudra</w:t>
            </w:r>
            <w:r w:rsidRPr="00F40A89">
              <w:rPr>
                <w:rFonts w:hint="eastAsia"/>
                <w:b/>
                <w:lang w:val="fr-FR"/>
              </w:rPr>
              <w:t xml:space="preserve">s / </w:t>
            </w:r>
            <w:r w:rsidRPr="00F40A89">
              <w:rPr>
                <w:b/>
                <w:lang w:val="fr-FR"/>
              </w:rPr>
              <w:t>pleuvoir-il pleuvra</w:t>
            </w:r>
            <w:r w:rsidRPr="00F40A89">
              <w:rPr>
                <w:rFonts w:hint="eastAsia"/>
                <w:b/>
                <w:lang w:val="fr-FR"/>
              </w:rPr>
              <w:t>s</w:t>
            </w:r>
          </w:p>
        </w:tc>
        <w:tc>
          <w:tcPr>
            <w:tcW w:w="2220" w:type="dxa"/>
            <w:gridSpan w:val="2"/>
          </w:tcPr>
          <w:p w:rsidR="00000000" w:rsidRDefault="00382FCD">
            <w:pPr>
              <w:rPr>
                <w:rFonts w:hint="eastAsia"/>
              </w:rPr>
            </w:pPr>
            <w:r>
              <w:rPr>
                <w:rFonts w:hint="eastAsia"/>
                <w:color w:val="0000FF"/>
              </w:rPr>
              <w:t>例：</w:t>
            </w:r>
          </w:p>
          <w:p w:rsidR="00000000" w:rsidRDefault="00382FCD">
            <w:pPr>
              <w:rPr>
                <w:rFonts w:hint="eastAsia"/>
                <w:color w:val="0000FF"/>
              </w:rPr>
            </w:pPr>
            <w:r>
              <w:rPr>
                <w:rFonts w:hint="eastAsia"/>
                <w:color w:val="0000FF"/>
              </w:rPr>
              <w:t>是、有、做</w:t>
            </w:r>
          </w:p>
          <w:p w:rsidR="00000000" w:rsidRDefault="00382FCD">
            <w:pPr>
              <w:rPr>
                <w:rFonts w:hint="eastAsia"/>
                <w:color w:val="0000FF"/>
              </w:rPr>
            </w:pPr>
            <w:r>
              <w:rPr>
                <w:rFonts w:hint="eastAsia"/>
                <w:color w:val="0000FF"/>
              </w:rPr>
              <w:t>去、来</w:t>
            </w:r>
          </w:p>
          <w:p w:rsidR="00000000" w:rsidRDefault="00382FCD">
            <w:pPr>
              <w:rPr>
                <w:rFonts w:hint="eastAsia"/>
                <w:color w:val="0000FF"/>
              </w:rPr>
            </w:pPr>
            <w:r>
              <w:rPr>
                <w:rFonts w:hint="eastAsia"/>
                <w:color w:val="0000FF"/>
              </w:rPr>
              <w:t>可以、打算</w:t>
            </w:r>
          </w:p>
          <w:p w:rsidR="00000000" w:rsidRDefault="00382FCD">
            <w:pPr>
              <w:rPr>
                <w:rFonts w:hint="eastAsia"/>
                <w:color w:val="0000FF"/>
              </w:rPr>
            </w:pPr>
            <w:r>
              <w:rPr>
                <w:rFonts w:hint="eastAsia"/>
                <w:color w:val="0000FF"/>
              </w:rPr>
              <w:t>知道、看见</w:t>
            </w:r>
          </w:p>
          <w:p w:rsidR="00000000" w:rsidRDefault="00382FCD">
            <w:pPr>
              <w:rPr>
                <w:rFonts w:hint="eastAsia"/>
                <w:color w:val="0000FF"/>
              </w:rPr>
            </w:pPr>
          </w:p>
          <w:p w:rsidR="00000000" w:rsidRDefault="00382FCD">
            <w:pPr>
              <w:rPr>
                <w:rFonts w:hint="eastAsia"/>
                <w:color w:val="0000FF"/>
              </w:rPr>
            </w:pPr>
            <w:r>
              <w:rPr>
                <w:rFonts w:hint="eastAsia"/>
                <w:color w:val="0000FF"/>
              </w:rPr>
              <w:t>买、叫</w:t>
            </w:r>
          </w:p>
          <w:p w:rsidR="00000000" w:rsidRDefault="00382FCD">
            <w:pPr>
              <w:rPr>
                <w:rFonts w:hint="eastAsia"/>
                <w:color w:val="0000FF"/>
              </w:rPr>
            </w:pPr>
            <w:r>
              <w:rPr>
                <w:rFonts w:hint="eastAsia"/>
                <w:color w:val="0000FF"/>
              </w:rPr>
              <w:t>跑、尝试</w:t>
            </w:r>
          </w:p>
          <w:p w:rsidR="00000000" w:rsidRDefault="00382FCD">
            <w:pPr>
              <w:rPr>
                <w:rFonts w:hint="eastAsia"/>
                <w:color w:val="0000FF"/>
              </w:rPr>
            </w:pPr>
            <w:r>
              <w:rPr>
                <w:rFonts w:hint="eastAsia"/>
                <w:color w:val="0000FF"/>
              </w:rPr>
              <w:t>？</w:t>
            </w:r>
          </w:p>
          <w:p w:rsidR="00000000" w:rsidRDefault="00382FCD">
            <w:pPr>
              <w:rPr>
                <w:rFonts w:hint="eastAsia"/>
                <w:color w:val="0000FF"/>
              </w:rPr>
            </w:pPr>
          </w:p>
          <w:p w:rsidR="00000000" w:rsidRDefault="00382FCD">
            <w:pPr>
              <w:rPr>
                <w:rFonts w:hint="eastAsia"/>
              </w:rPr>
            </w:pPr>
            <w:r>
              <w:rPr>
                <w:rFonts w:hint="eastAsia"/>
                <w:color w:val="0000FF"/>
              </w:rPr>
              <w:t>应当、下雨</w:t>
            </w:r>
          </w:p>
        </w:tc>
      </w:tr>
    </w:tbl>
    <w:p w:rsidR="00000000" w:rsidRPr="00F40A89" w:rsidRDefault="00382FCD">
      <w:pPr>
        <w:rPr>
          <w:rFonts w:hint="eastAsia"/>
          <w:lang w:val="fr-FR"/>
        </w:rPr>
      </w:pPr>
      <w:r>
        <w:rPr>
          <w:rFonts w:hint="eastAsia"/>
          <w:i/>
        </w:rPr>
        <w:t>【最常用的就是</w:t>
      </w:r>
      <w:r w:rsidRPr="00F40A89">
        <w:rPr>
          <w:i/>
          <w:lang w:val="fr-FR"/>
        </w:rPr>
        <w:t>je voudrai</w:t>
      </w:r>
      <w:r w:rsidRPr="00F40A89">
        <w:rPr>
          <w:rFonts w:hint="eastAsia"/>
          <w:i/>
          <w:lang w:val="fr-FR"/>
        </w:rPr>
        <w:t>s</w:t>
      </w:r>
      <w:r>
        <w:rPr>
          <w:rFonts w:hint="eastAsia"/>
          <w:i/>
        </w:rPr>
        <w:t>、</w:t>
      </w:r>
      <w:r w:rsidRPr="00F40A89">
        <w:rPr>
          <w:i/>
          <w:lang w:val="fr-FR"/>
        </w:rPr>
        <w:t>je pourrai</w:t>
      </w:r>
      <w:r w:rsidRPr="00F40A89">
        <w:rPr>
          <w:rFonts w:hint="eastAsia"/>
          <w:i/>
          <w:lang w:val="fr-FR"/>
        </w:rPr>
        <w:t>s</w:t>
      </w:r>
      <w:r>
        <w:rPr>
          <w:rFonts w:hint="eastAsia"/>
          <w:i/>
        </w:rPr>
        <w:t>了】</w:t>
      </w:r>
    </w:p>
    <w:p w:rsidR="00000000" w:rsidRPr="00F40A89" w:rsidRDefault="00382FCD">
      <w:pPr>
        <w:rPr>
          <w:lang w:val="fr-FR"/>
        </w:rPr>
      </w:pPr>
    </w:p>
    <w:p w:rsidR="00000000" w:rsidRPr="00F40A89" w:rsidRDefault="00382FCD">
      <w:pPr>
        <w:rPr>
          <w:lang w:val="fr-FR"/>
        </w:rPr>
      </w:pPr>
    </w:p>
    <w:p w:rsidR="00000000" w:rsidRDefault="00382FCD">
      <w:r>
        <w:t>十一．条件式过去时和过去先将来时的构成</w:t>
      </w:r>
      <w:r>
        <w:rPr>
          <w:rFonts w:hint="eastAsia"/>
        </w:rPr>
        <w:t>：复合时态，基于</w:t>
      </w:r>
      <w:r>
        <w:rPr>
          <w:rFonts w:hint="eastAsia"/>
        </w:rPr>
        <w:t>aux</w:t>
      </w:r>
      <w:r>
        <w:rPr>
          <w:rFonts w:hint="eastAsia"/>
        </w:rPr>
        <w:t>的条件式现在时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2860"/>
        <w:gridCol w:w="1168"/>
        <w:gridCol w:w="60"/>
        <w:gridCol w:w="2195"/>
        <w:gridCol w:w="1275"/>
      </w:tblGrid>
      <w:tr w:rsidR="00000000">
        <w:tc>
          <w:tcPr>
            <w:tcW w:w="1400" w:type="dxa"/>
          </w:tcPr>
          <w:p w:rsidR="00000000" w:rsidRDefault="00382FCD">
            <w:r>
              <w:rPr>
                <w:rFonts w:hint="eastAsia"/>
              </w:rPr>
              <w:t>第一组</w:t>
            </w:r>
          </w:p>
        </w:tc>
        <w:tc>
          <w:tcPr>
            <w:tcW w:w="6283" w:type="dxa"/>
            <w:gridSpan w:val="4"/>
          </w:tcPr>
          <w:p w:rsidR="00000000" w:rsidRDefault="00382FCD">
            <w:r>
              <w:rPr>
                <w:rFonts w:hint="eastAsia"/>
              </w:rPr>
              <w:t>+ aux (</w:t>
            </w:r>
            <w:r>
              <w:rPr>
                <w:b/>
              </w:rPr>
              <w:t>avoir</w:t>
            </w:r>
            <w:r>
              <w:rPr>
                <w:rFonts w:hint="eastAsia"/>
                <w:b/>
              </w:rPr>
              <w:t>或</w:t>
            </w:r>
            <w:r>
              <w:rPr>
                <w:b/>
              </w:rPr>
              <w:t>être</w:t>
            </w:r>
            <w:r>
              <w:rPr>
                <w:rFonts w:hint="eastAsia"/>
                <w:b/>
              </w:rPr>
              <w:t>的</w:t>
            </w:r>
            <w:r>
              <w:rPr>
                <w:b/>
              </w:rPr>
              <w:t>条件式现在时</w:t>
            </w:r>
            <w:r>
              <w:rPr>
                <w:rFonts w:hint="eastAsia"/>
                <w:b/>
              </w:rPr>
              <w:t>变位</w:t>
            </w:r>
            <w:r>
              <w:rPr>
                <w:rFonts w:hint="eastAsia"/>
                <w:b/>
              </w:rPr>
              <w:t xml:space="preserve">) </w:t>
            </w:r>
            <w:r>
              <w:t xml:space="preserve">+ </w:t>
            </w:r>
            <w:r>
              <w:rPr>
                <w:rFonts w:hint="eastAsia"/>
              </w:rPr>
              <w:t>p.p.(</w:t>
            </w:r>
            <w:r>
              <w:t>过去分词</w:t>
            </w:r>
            <w:r>
              <w:rPr>
                <w:rFonts w:hint="eastAsia"/>
              </w:rPr>
              <w:t>)</w:t>
            </w:r>
          </w:p>
        </w:tc>
        <w:tc>
          <w:tcPr>
            <w:tcW w:w="1275" w:type="dxa"/>
          </w:tcPr>
          <w:p w:rsidR="00000000" w:rsidRDefault="00382FCD">
            <w:r>
              <w:rPr>
                <w:rFonts w:hint="eastAsia"/>
                <w:color w:val="0000FF"/>
              </w:rPr>
              <w:t>例：告诉</w:t>
            </w:r>
          </w:p>
        </w:tc>
      </w:tr>
      <w:tr w:rsidR="00000000">
        <w:tc>
          <w:tcPr>
            <w:tcW w:w="1400" w:type="dxa"/>
          </w:tcPr>
          <w:p w:rsidR="00000000" w:rsidRDefault="00382FCD">
            <w:pPr>
              <w:rPr>
                <w:rFonts w:hint="eastAsia"/>
              </w:rPr>
            </w:pPr>
            <w:r>
              <w:rPr>
                <w:rFonts w:hint="eastAsia"/>
              </w:rPr>
              <w:t>je</w:t>
            </w:r>
          </w:p>
        </w:tc>
        <w:tc>
          <w:tcPr>
            <w:tcW w:w="2860" w:type="dxa"/>
          </w:tcPr>
          <w:p w:rsidR="00000000" w:rsidRDefault="00382FCD">
            <w:r>
              <w:t>j’aurai</w:t>
            </w:r>
            <w:r>
              <w:t>s parlé</w:t>
            </w:r>
          </w:p>
        </w:tc>
        <w:tc>
          <w:tcPr>
            <w:tcW w:w="1228" w:type="dxa"/>
            <w:gridSpan w:val="2"/>
          </w:tcPr>
          <w:p w:rsidR="00000000" w:rsidRDefault="00382FCD">
            <w:pPr>
              <w:rPr>
                <w:rFonts w:hint="eastAsia"/>
              </w:rPr>
            </w:pPr>
            <w:r>
              <w:rPr>
                <w:rFonts w:hint="eastAsia"/>
              </w:rPr>
              <w:t>nous</w:t>
            </w:r>
          </w:p>
        </w:tc>
        <w:tc>
          <w:tcPr>
            <w:tcW w:w="3470" w:type="dxa"/>
            <w:gridSpan w:val="2"/>
          </w:tcPr>
          <w:p w:rsidR="00000000" w:rsidRDefault="00382FCD">
            <w:r>
              <w:t>nous aurions parlé</w:t>
            </w:r>
          </w:p>
        </w:tc>
      </w:tr>
      <w:tr w:rsidR="00000000">
        <w:tc>
          <w:tcPr>
            <w:tcW w:w="1400" w:type="dxa"/>
          </w:tcPr>
          <w:p w:rsidR="00000000" w:rsidRDefault="00382FCD">
            <w:pPr>
              <w:rPr>
                <w:rFonts w:hint="eastAsia"/>
              </w:rPr>
            </w:pPr>
            <w:r>
              <w:rPr>
                <w:rFonts w:hint="eastAsia"/>
              </w:rPr>
              <w:t>tu</w:t>
            </w:r>
          </w:p>
        </w:tc>
        <w:tc>
          <w:tcPr>
            <w:tcW w:w="2860" w:type="dxa"/>
          </w:tcPr>
          <w:p w:rsidR="00000000" w:rsidRDefault="00382FCD">
            <w:r>
              <w:t>tu aurais parlé</w:t>
            </w:r>
          </w:p>
        </w:tc>
        <w:tc>
          <w:tcPr>
            <w:tcW w:w="1228" w:type="dxa"/>
            <w:gridSpan w:val="2"/>
          </w:tcPr>
          <w:p w:rsidR="00000000" w:rsidRDefault="00382FCD">
            <w:pPr>
              <w:rPr>
                <w:rFonts w:hint="eastAsia"/>
              </w:rPr>
            </w:pPr>
            <w:r>
              <w:rPr>
                <w:rFonts w:hint="eastAsia"/>
              </w:rPr>
              <w:t>vous</w:t>
            </w:r>
          </w:p>
        </w:tc>
        <w:tc>
          <w:tcPr>
            <w:tcW w:w="3470" w:type="dxa"/>
            <w:gridSpan w:val="2"/>
          </w:tcPr>
          <w:p w:rsidR="00000000" w:rsidRDefault="00382FCD">
            <w:r>
              <w:t>vous auriez parlé</w:t>
            </w:r>
          </w:p>
        </w:tc>
      </w:tr>
      <w:tr w:rsidR="00000000">
        <w:tc>
          <w:tcPr>
            <w:tcW w:w="1400" w:type="dxa"/>
          </w:tcPr>
          <w:p w:rsidR="00000000" w:rsidRDefault="00382FCD">
            <w:pPr>
              <w:rPr>
                <w:rFonts w:hint="eastAsia"/>
              </w:rPr>
            </w:pPr>
            <w:r>
              <w:rPr>
                <w:rFonts w:hint="eastAsia"/>
              </w:rPr>
              <w:t>Il/elle</w:t>
            </w:r>
          </w:p>
        </w:tc>
        <w:tc>
          <w:tcPr>
            <w:tcW w:w="2860" w:type="dxa"/>
          </w:tcPr>
          <w:p w:rsidR="00000000" w:rsidRDefault="00382FCD">
            <w:r>
              <w:t>il/elle aurait parlé</w:t>
            </w:r>
          </w:p>
        </w:tc>
        <w:tc>
          <w:tcPr>
            <w:tcW w:w="1228" w:type="dxa"/>
            <w:gridSpan w:val="2"/>
          </w:tcPr>
          <w:p w:rsidR="00000000" w:rsidRDefault="00382FCD">
            <w:pPr>
              <w:rPr>
                <w:rFonts w:hint="eastAsia"/>
              </w:rPr>
            </w:pPr>
            <w:r>
              <w:rPr>
                <w:rFonts w:hint="eastAsia"/>
              </w:rPr>
              <w:t>Ils/elles</w:t>
            </w:r>
          </w:p>
        </w:tc>
        <w:tc>
          <w:tcPr>
            <w:tcW w:w="3470" w:type="dxa"/>
            <w:gridSpan w:val="2"/>
          </w:tcPr>
          <w:p w:rsidR="00000000" w:rsidRDefault="00382FCD">
            <w:r>
              <w:t>ils/elles auraient parlé</w:t>
            </w:r>
          </w:p>
        </w:tc>
      </w:tr>
      <w:tr w:rsidR="00000000">
        <w:tc>
          <w:tcPr>
            <w:tcW w:w="8958" w:type="dxa"/>
            <w:gridSpan w:val="6"/>
          </w:tcPr>
          <w:p w:rsidR="00000000" w:rsidRDefault="00382FCD"/>
        </w:tc>
      </w:tr>
      <w:tr w:rsidR="00000000">
        <w:tc>
          <w:tcPr>
            <w:tcW w:w="1400" w:type="dxa"/>
          </w:tcPr>
          <w:p w:rsidR="00000000" w:rsidRDefault="00382FCD">
            <w:pPr>
              <w:rPr>
                <w:rFonts w:hint="eastAsia"/>
              </w:rPr>
            </w:pPr>
            <w:r>
              <w:rPr>
                <w:rFonts w:hint="eastAsia"/>
                <w:b/>
              </w:rPr>
              <w:t>第二组，同上</w:t>
            </w:r>
          </w:p>
        </w:tc>
        <w:tc>
          <w:tcPr>
            <w:tcW w:w="6283" w:type="dxa"/>
            <w:gridSpan w:val="4"/>
          </w:tcPr>
          <w:p w:rsidR="00000000" w:rsidRDefault="00382FCD">
            <w:pPr>
              <w:rPr>
                <w:rFonts w:hint="eastAsia"/>
              </w:rPr>
            </w:pPr>
            <w:r>
              <w:rPr>
                <w:rFonts w:hint="eastAsia"/>
                <w:b/>
              </w:rPr>
              <w:t>注意，</w:t>
            </w:r>
            <w:r>
              <w:rPr>
                <w:rFonts w:hint="eastAsia"/>
                <w:b/>
              </w:rPr>
              <w:t>aux</w:t>
            </w:r>
            <w:r>
              <w:rPr>
                <w:rFonts w:hint="eastAsia"/>
                <w:b/>
              </w:rPr>
              <w:t>是</w:t>
            </w:r>
            <w:r>
              <w:rPr>
                <w:b/>
              </w:rPr>
              <w:t>être</w:t>
            </w:r>
            <w:r>
              <w:rPr>
                <w:rFonts w:hint="eastAsia"/>
                <w:b/>
              </w:rPr>
              <w:t>的，</w:t>
            </w:r>
            <w:r>
              <w:rPr>
                <w:rFonts w:hint="eastAsia"/>
                <w:b/>
              </w:rPr>
              <w:t>p.p.</w:t>
            </w:r>
            <w:r>
              <w:rPr>
                <w:rFonts w:hint="eastAsia"/>
                <w:b/>
              </w:rPr>
              <w:t>要与主语性数一致</w:t>
            </w:r>
          </w:p>
        </w:tc>
        <w:tc>
          <w:tcPr>
            <w:tcW w:w="1275" w:type="dxa"/>
          </w:tcPr>
          <w:p w:rsidR="00000000" w:rsidRDefault="00382FCD">
            <w:r>
              <w:rPr>
                <w:rFonts w:hint="eastAsia"/>
                <w:color w:val="0000FF"/>
              </w:rPr>
              <w:t>例：离开</w:t>
            </w:r>
          </w:p>
        </w:tc>
      </w:tr>
      <w:tr w:rsidR="00000000">
        <w:tc>
          <w:tcPr>
            <w:tcW w:w="1400" w:type="dxa"/>
          </w:tcPr>
          <w:p w:rsidR="00000000" w:rsidRDefault="00382FCD">
            <w:pPr>
              <w:rPr>
                <w:rFonts w:hint="eastAsia"/>
              </w:rPr>
            </w:pPr>
            <w:r>
              <w:rPr>
                <w:rFonts w:hint="eastAsia"/>
              </w:rPr>
              <w:t>je</w:t>
            </w:r>
          </w:p>
        </w:tc>
        <w:tc>
          <w:tcPr>
            <w:tcW w:w="2860" w:type="dxa"/>
          </w:tcPr>
          <w:p w:rsidR="00000000" w:rsidRDefault="00382FCD">
            <w:r>
              <w:t>je serais parti</w:t>
            </w:r>
          </w:p>
        </w:tc>
        <w:tc>
          <w:tcPr>
            <w:tcW w:w="1168" w:type="dxa"/>
          </w:tcPr>
          <w:p w:rsidR="00000000" w:rsidRDefault="00382FCD">
            <w:pPr>
              <w:rPr>
                <w:rFonts w:hint="eastAsia"/>
              </w:rPr>
            </w:pPr>
            <w:r>
              <w:rPr>
                <w:rFonts w:hint="eastAsia"/>
              </w:rPr>
              <w:t>nous</w:t>
            </w:r>
          </w:p>
        </w:tc>
        <w:tc>
          <w:tcPr>
            <w:tcW w:w="3530" w:type="dxa"/>
            <w:gridSpan w:val="3"/>
          </w:tcPr>
          <w:p w:rsidR="00000000" w:rsidRDefault="00382FCD">
            <w:r>
              <w:t>nous serions partis(es)</w:t>
            </w:r>
          </w:p>
        </w:tc>
      </w:tr>
      <w:tr w:rsidR="00000000" w:rsidRPr="00F40A89">
        <w:tc>
          <w:tcPr>
            <w:tcW w:w="1400" w:type="dxa"/>
          </w:tcPr>
          <w:p w:rsidR="00000000" w:rsidRDefault="00382FCD">
            <w:pPr>
              <w:rPr>
                <w:rFonts w:hint="eastAsia"/>
              </w:rPr>
            </w:pPr>
            <w:r>
              <w:rPr>
                <w:rFonts w:hint="eastAsia"/>
              </w:rPr>
              <w:t>tu</w:t>
            </w:r>
          </w:p>
        </w:tc>
        <w:tc>
          <w:tcPr>
            <w:tcW w:w="2860" w:type="dxa"/>
          </w:tcPr>
          <w:p w:rsidR="00000000" w:rsidRDefault="00382FCD">
            <w:r>
              <w:t>tu serais parti</w:t>
            </w:r>
          </w:p>
        </w:tc>
        <w:tc>
          <w:tcPr>
            <w:tcW w:w="1168" w:type="dxa"/>
          </w:tcPr>
          <w:p w:rsidR="00000000" w:rsidRDefault="00382FCD">
            <w:pPr>
              <w:rPr>
                <w:rFonts w:hint="eastAsia"/>
              </w:rPr>
            </w:pPr>
            <w:r>
              <w:rPr>
                <w:rFonts w:hint="eastAsia"/>
              </w:rPr>
              <w:t>vous</w:t>
            </w:r>
          </w:p>
        </w:tc>
        <w:tc>
          <w:tcPr>
            <w:tcW w:w="3530" w:type="dxa"/>
            <w:gridSpan w:val="3"/>
          </w:tcPr>
          <w:p w:rsidR="00000000" w:rsidRPr="00F40A89" w:rsidRDefault="00382FCD">
            <w:pPr>
              <w:rPr>
                <w:lang w:val="fr-FR"/>
              </w:rPr>
            </w:pPr>
            <w:r w:rsidRPr="00F40A89">
              <w:rPr>
                <w:lang w:val="fr-FR"/>
              </w:rPr>
              <w:t>v</w:t>
            </w:r>
            <w:r w:rsidRPr="00F40A89">
              <w:rPr>
                <w:lang w:val="fr-FR"/>
              </w:rPr>
              <w:t>ous seriez parti (e,s,es)</w:t>
            </w:r>
          </w:p>
        </w:tc>
      </w:tr>
      <w:tr w:rsidR="00000000" w:rsidRPr="00F40A89">
        <w:tc>
          <w:tcPr>
            <w:tcW w:w="1400" w:type="dxa"/>
          </w:tcPr>
          <w:p w:rsidR="00000000" w:rsidRDefault="00382FCD">
            <w:pPr>
              <w:rPr>
                <w:rFonts w:hint="eastAsia"/>
              </w:rPr>
            </w:pPr>
            <w:r>
              <w:rPr>
                <w:rFonts w:hint="eastAsia"/>
              </w:rPr>
              <w:t>Il/elle</w:t>
            </w:r>
          </w:p>
        </w:tc>
        <w:tc>
          <w:tcPr>
            <w:tcW w:w="2860" w:type="dxa"/>
          </w:tcPr>
          <w:p w:rsidR="00000000" w:rsidRPr="00F40A89" w:rsidRDefault="00382FCD">
            <w:pPr>
              <w:rPr>
                <w:lang w:val="fr-FR"/>
              </w:rPr>
            </w:pPr>
            <w:r w:rsidRPr="00F40A89">
              <w:rPr>
                <w:lang w:val="fr-FR"/>
              </w:rPr>
              <w:t>il serait parti</w:t>
            </w:r>
            <w:r w:rsidRPr="00F40A89">
              <w:rPr>
                <w:rFonts w:hint="eastAsia"/>
                <w:lang w:val="fr-FR"/>
              </w:rPr>
              <w:t xml:space="preserve"> / </w:t>
            </w:r>
            <w:r w:rsidRPr="00F40A89">
              <w:rPr>
                <w:lang w:val="fr-FR"/>
              </w:rPr>
              <w:t>elle serait partie</w:t>
            </w:r>
          </w:p>
        </w:tc>
        <w:tc>
          <w:tcPr>
            <w:tcW w:w="1168" w:type="dxa"/>
          </w:tcPr>
          <w:p w:rsidR="00000000" w:rsidRDefault="00382FCD">
            <w:pPr>
              <w:rPr>
                <w:rFonts w:hint="eastAsia"/>
              </w:rPr>
            </w:pPr>
            <w:r>
              <w:rPr>
                <w:rFonts w:hint="eastAsia"/>
              </w:rPr>
              <w:t>Ils/elles</w:t>
            </w:r>
          </w:p>
        </w:tc>
        <w:tc>
          <w:tcPr>
            <w:tcW w:w="3530" w:type="dxa"/>
            <w:gridSpan w:val="3"/>
          </w:tcPr>
          <w:p w:rsidR="00000000" w:rsidRPr="00F40A89" w:rsidRDefault="00382FCD">
            <w:pPr>
              <w:rPr>
                <w:lang w:val="fr-FR"/>
              </w:rPr>
            </w:pPr>
            <w:r w:rsidRPr="00F40A89">
              <w:rPr>
                <w:lang w:val="fr-FR"/>
              </w:rPr>
              <w:t xml:space="preserve">ils seraient partis </w:t>
            </w:r>
            <w:r w:rsidRPr="00F40A89">
              <w:rPr>
                <w:rFonts w:hint="eastAsia"/>
                <w:lang w:val="fr-FR"/>
              </w:rPr>
              <w:t xml:space="preserve">/ </w:t>
            </w:r>
            <w:r w:rsidRPr="00F40A89">
              <w:rPr>
                <w:lang w:val="fr-FR"/>
              </w:rPr>
              <w:t>elles seraient parties</w:t>
            </w:r>
          </w:p>
        </w:tc>
      </w:tr>
    </w:tbl>
    <w:p w:rsidR="00000000" w:rsidRPr="00F40A89" w:rsidRDefault="00382FCD">
      <w:pPr>
        <w:rPr>
          <w:lang w:val="fr-FR"/>
        </w:rPr>
      </w:pPr>
    </w:p>
    <w:p w:rsidR="00000000" w:rsidRPr="00F40A89" w:rsidRDefault="00382FCD">
      <w:pPr>
        <w:rPr>
          <w:lang w:val="fr-FR"/>
        </w:rPr>
      </w:pPr>
      <w:r w:rsidRPr="00F40A89">
        <w:rPr>
          <w:lang w:val="fr-FR"/>
        </w:rPr>
        <w:t xml:space="preserve">  </w:t>
      </w:r>
    </w:p>
    <w:p w:rsidR="00000000" w:rsidRPr="00F40A89" w:rsidRDefault="00382FCD">
      <w:pPr>
        <w:rPr>
          <w:lang w:val="fr-FR"/>
        </w:rPr>
      </w:pPr>
      <w:r w:rsidRPr="00F40A89">
        <w:rPr>
          <w:lang w:val="fr-FR"/>
        </w:rPr>
        <w:t xml:space="preserve">  </w:t>
      </w:r>
    </w:p>
    <w:p w:rsidR="00000000" w:rsidRPr="00F40A89" w:rsidRDefault="00382FCD">
      <w:pPr>
        <w:rPr>
          <w:lang w:val="fr-FR"/>
        </w:rPr>
      </w:pPr>
      <w:r w:rsidRPr="00F40A89">
        <w:rPr>
          <w:lang w:val="fr-FR"/>
        </w:rPr>
        <w:t xml:space="preserve">  </w:t>
      </w:r>
    </w:p>
    <w:p w:rsidR="00000000" w:rsidRPr="00F40A89" w:rsidRDefault="00382FCD">
      <w:pPr>
        <w:rPr>
          <w:lang w:val="fr-FR"/>
        </w:rPr>
      </w:pPr>
    </w:p>
    <w:p w:rsidR="00000000" w:rsidRDefault="00382FCD">
      <w:r w:rsidRPr="00F40A89">
        <w:rPr>
          <w:lang w:val="fr-FR"/>
        </w:rPr>
        <w:br w:type="page"/>
      </w:r>
      <w:r>
        <w:lastRenderedPageBreak/>
        <w:t>十二．虚拟式现在时的构成</w:t>
      </w:r>
      <w:r>
        <w:rPr>
          <w:rFonts w:hint="eastAsia"/>
        </w:rPr>
        <w:t>：</w:t>
      </w:r>
      <w:r>
        <w:rPr>
          <w:rFonts w:hint="eastAsia"/>
          <w:b/>
        </w:rPr>
        <w:t>先</w:t>
      </w:r>
      <w:r>
        <w:rPr>
          <w:b/>
        </w:rPr>
        <w:t>变成直陈式第三人称复数形式</w:t>
      </w:r>
      <w:r>
        <w:rPr>
          <w:rFonts w:hint="eastAsia"/>
          <w:b/>
        </w:rPr>
        <w:t>（</w:t>
      </w:r>
      <w:r>
        <w:rPr>
          <w:rFonts w:hint="eastAsia"/>
          <w:b/>
        </w:rPr>
        <w:t>-ent</w:t>
      </w:r>
      <w:r>
        <w:rPr>
          <w:rFonts w:hint="eastAsia"/>
          <w:b/>
        </w:rPr>
        <w:t>或</w:t>
      </w:r>
      <w:r>
        <w:rPr>
          <w:rFonts w:hint="eastAsia"/>
          <w:b/>
        </w:rPr>
        <w:t>-issent</w:t>
      </w:r>
      <w:r>
        <w:rPr>
          <w:rFonts w:hint="eastAsia"/>
          <w: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0"/>
        <w:gridCol w:w="800"/>
        <w:gridCol w:w="303"/>
        <w:gridCol w:w="1737"/>
        <w:gridCol w:w="1420"/>
        <w:gridCol w:w="913"/>
        <w:gridCol w:w="160"/>
        <w:gridCol w:w="2205"/>
      </w:tblGrid>
      <w:tr w:rsidR="00000000">
        <w:tc>
          <w:tcPr>
            <w:tcW w:w="1420" w:type="dxa"/>
          </w:tcPr>
          <w:p w:rsidR="00000000" w:rsidRDefault="00382FCD">
            <w:r>
              <w:rPr>
                <w:rFonts w:hint="eastAsia"/>
              </w:rPr>
              <w:t>第一组去</w:t>
            </w:r>
            <w:r>
              <w:rPr>
                <w:rFonts w:hint="eastAsia"/>
              </w:rPr>
              <w:t>er</w:t>
            </w:r>
          </w:p>
        </w:tc>
        <w:tc>
          <w:tcPr>
            <w:tcW w:w="2840" w:type="dxa"/>
            <w:gridSpan w:val="3"/>
          </w:tcPr>
          <w:p w:rsidR="00000000" w:rsidRDefault="00382FCD">
            <w:pPr>
              <w:rPr>
                <w:rFonts w:hint="eastAsia"/>
              </w:rPr>
            </w:pPr>
            <w:r>
              <w:rPr>
                <w:rFonts w:hint="eastAsia"/>
              </w:rPr>
              <w:t>+</w:t>
            </w:r>
          </w:p>
        </w:tc>
        <w:tc>
          <w:tcPr>
            <w:tcW w:w="2493" w:type="dxa"/>
            <w:gridSpan w:val="3"/>
          </w:tcPr>
          <w:p w:rsidR="00000000" w:rsidRDefault="00382FCD">
            <w:r>
              <w:rPr>
                <w:rFonts w:hint="eastAsia"/>
              </w:rPr>
              <w:t>+</w:t>
            </w:r>
          </w:p>
        </w:tc>
        <w:tc>
          <w:tcPr>
            <w:tcW w:w="2205" w:type="dxa"/>
          </w:tcPr>
          <w:p w:rsidR="00000000" w:rsidRDefault="00382FCD">
            <w:r>
              <w:rPr>
                <w:rFonts w:hint="eastAsia"/>
                <w:color w:val="0000FF"/>
              </w:rPr>
              <w:t>例：告诉</w:t>
            </w:r>
          </w:p>
        </w:tc>
      </w:tr>
      <w:tr w:rsidR="00000000">
        <w:tc>
          <w:tcPr>
            <w:tcW w:w="1420" w:type="dxa"/>
          </w:tcPr>
          <w:p w:rsidR="00000000" w:rsidRDefault="00382FCD">
            <w:pPr>
              <w:rPr>
                <w:rFonts w:hint="eastAsia"/>
              </w:rPr>
            </w:pPr>
            <w:r>
              <w:rPr>
                <w:rFonts w:hint="eastAsia"/>
              </w:rPr>
              <w:t>je</w:t>
            </w:r>
          </w:p>
        </w:tc>
        <w:tc>
          <w:tcPr>
            <w:tcW w:w="1103" w:type="dxa"/>
            <w:gridSpan w:val="2"/>
          </w:tcPr>
          <w:p w:rsidR="00000000" w:rsidRDefault="00382FCD">
            <w:pPr>
              <w:rPr>
                <w:rFonts w:hint="eastAsia"/>
              </w:rPr>
            </w:pPr>
            <w:r>
              <w:rPr>
                <w:rFonts w:hint="eastAsia"/>
              </w:rPr>
              <w:t>e</w:t>
            </w:r>
          </w:p>
        </w:tc>
        <w:tc>
          <w:tcPr>
            <w:tcW w:w="1737" w:type="dxa"/>
          </w:tcPr>
          <w:p w:rsidR="00000000" w:rsidRDefault="00382FCD">
            <w:r>
              <w:t>que je parle</w:t>
            </w:r>
          </w:p>
        </w:tc>
        <w:tc>
          <w:tcPr>
            <w:tcW w:w="1420" w:type="dxa"/>
          </w:tcPr>
          <w:p w:rsidR="00000000" w:rsidRDefault="00382FCD">
            <w:pPr>
              <w:rPr>
                <w:rFonts w:hint="eastAsia"/>
              </w:rPr>
            </w:pPr>
            <w:r>
              <w:rPr>
                <w:rFonts w:hint="eastAsia"/>
              </w:rPr>
              <w:t>nous</w:t>
            </w:r>
          </w:p>
        </w:tc>
        <w:tc>
          <w:tcPr>
            <w:tcW w:w="1073" w:type="dxa"/>
            <w:gridSpan w:val="2"/>
          </w:tcPr>
          <w:p w:rsidR="00000000" w:rsidRDefault="00382FCD">
            <w:pPr>
              <w:rPr>
                <w:rFonts w:hint="eastAsia"/>
              </w:rPr>
            </w:pPr>
            <w:r>
              <w:rPr>
                <w:rFonts w:hint="eastAsia"/>
              </w:rPr>
              <w:t>ions</w:t>
            </w:r>
          </w:p>
        </w:tc>
        <w:tc>
          <w:tcPr>
            <w:tcW w:w="2205" w:type="dxa"/>
          </w:tcPr>
          <w:p w:rsidR="00000000" w:rsidRDefault="00382FCD">
            <w:r>
              <w:t>que nous parlions</w:t>
            </w:r>
          </w:p>
        </w:tc>
      </w:tr>
      <w:tr w:rsidR="00000000">
        <w:tc>
          <w:tcPr>
            <w:tcW w:w="1420" w:type="dxa"/>
          </w:tcPr>
          <w:p w:rsidR="00000000" w:rsidRDefault="00382FCD">
            <w:pPr>
              <w:rPr>
                <w:rFonts w:hint="eastAsia"/>
              </w:rPr>
            </w:pPr>
            <w:r>
              <w:rPr>
                <w:rFonts w:hint="eastAsia"/>
              </w:rPr>
              <w:t>tu</w:t>
            </w:r>
          </w:p>
        </w:tc>
        <w:tc>
          <w:tcPr>
            <w:tcW w:w="1103" w:type="dxa"/>
            <w:gridSpan w:val="2"/>
          </w:tcPr>
          <w:p w:rsidR="00000000" w:rsidRDefault="00382FCD">
            <w:pPr>
              <w:rPr>
                <w:rFonts w:hint="eastAsia"/>
              </w:rPr>
            </w:pPr>
            <w:r>
              <w:rPr>
                <w:rFonts w:hint="eastAsia"/>
              </w:rPr>
              <w:t>es</w:t>
            </w:r>
          </w:p>
        </w:tc>
        <w:tc>
          <w:tcPr>
            <w:tcW w:w="1737" w:type="dxa"/>
          </w:tcPr>
          <w:p w:rsidR="00000000" w:rsidRDefault="00382FCD">
            <w:r>
              <w:t xml:space="preserve">que </w:t>
            </w:r>
            <w:r>
              <w:t>tu parles</w:t>
            </w:r>
          </w:p>
        </w:tc>
        <w:tc>
          <w:tcPr>
            <w:tcW w:w="1420" w:type="dxa"/>
          </w:tcPr>
          <w:p w:rsidR="00000000" w:rsidRDefault="00382FCD">
            <w:pPr>
              <w:rPr>
                <w:rFonts w:hint="eastAsia"/>
              </w:rPr>
            </w:pPr>
            <w:r>
              <w:rPr>
                <w:rFonts w:hint="eastAsia"/>
              </w:rPr>
              <w:t>vous</w:t>
            </w:r>
          </w:p>
        </w:tc>
        <w:tc>
          <w:tcPr>
            <w:tcW w:w="1073" w:type="dxa"/>
            <w:gridSpan w:val="2"/>
          </w:tcPr>
          <w:p w:rsidR="00000000" w:rsidRDefault="00382FCD">
            <w:pPr>
              <w:rPr>
                <w:rFonts w:hint="eastAsia"/>
              </w:rPr>
            </w:pPr>
            <w:r>
              <w:rPr>
                <w:rFonts w:hint="eastAsia"/>
              </w:rPr>
              <w:t>iez</w:t>
            </w:r>
          </w:p>
        </w:tc>
        <w:tc>
          <w:tcPr>
            <w:tcW w:w="2205" w:type="dxa"/>
          </w:tcPr>
          <w:p w:rsidR="00000000" w:rsidRDefault="00382FCD">
            <w:r>
              <w:t>que vous parliez</w:t>
            </w:r>
          </w:p>
        </w:tc>
      </w:tr>
      <w:tr w:rsidR="00000000">
        <w:tc>
          <w:tcPr>
            <w:tcW w:w="1420" w:type="dxa"/>
          </w:tcPr>
          <w:p w:rsidR="00000000" w:rsidRDefault="00382FCD">
            <w:pPr>
              <w:rPr>
                <w:rFonts w:hint="eastAsia"/>
              </w:rPr>
            </w:pPr>
            <w:r>
              <w:rPr>
                <w:rFonts w:hint="eastAsia"/>
              </w:rPr>
              <w:t>il/elle</w:t>
            </w:r>
          </w:p>
        </w:tc>
        <w:tc>
          <w:tcPr>
            <w:tcW w:w="1103" w:type="dxa"/>
            <w:gridSpan w:val="2"/>
          </w:tcPr>
          <w:p w:rsidR="00000000" w:rsidRDefault="00382FCD">
            <w:pPr>
              <w:rPr>
                <w:rFonts w:hint="eastAsia"/>
              </w:rPr>
            </w:pPr>
            <w:r>
              <w:rPr>
                <w:rFonts w:hint="eastAsia"/>
              </w:rPr>
              <w:t>e</w:t>
            </w:r>
          </w:p>
        </w:tc>
        <w:tc>
          <w:tcPr>
            <w:tcW w:w="1737" w:type="dxa"/>
          </w:tcPr>
          <w:p w:rsidR="00000000" w:rsidRDefault="00382FCD">
            <w:r>
              <w:rPr>
                <w:rFonts w:hint="eastAsia"/>
              </w:rPr>
              <w:t>qu'il/</w:t>
            </w:r>
            <w:r>
              <w:t>qu’elle parle</w:t>
            </w:r>
          </w:p>
        </w:tc>
        <w:tc>
          <w:tcPr>
            <w:tcW w:w="1420" w:type="dxa"/>
          </w:tcPr>
          <w:p w:rsidR="00000000" w:rsidRDefault="00382FCD">
            <w:pPr>
              <w:rPr>
                <w:rFonts w:hint="eastAsia"/>
              </w:rPr>
            </w:pPr>
            <w:r>
              <w:rPr>
                <w:rFonts w:hint="eastAsia"/>
              </w:rPr>
              <w:t>ils/elles</w:t>
            </w:r>
          </w:p>
        </w:tc>
        <w:tc>
          <w:tcPr>
            <w:tcW w:w="1073" w:type="dxa"/>
            <w:gridSpan w:val="2"/>
          </w:tcPr>
          <w:p w:rsidR="00000000" w:rsidRDefault="00382FCD">
            <w:pPr>
              <w:rPr>
                <w:rFonts w:hint="eastAsia"/>
              </w:rPr>
            </w:pPr>
            <w:r>
              <w:rPr>
                <w:rFonts w:hint="eastAsia"/>
              </w:rPr>
              <w:t>ent</w:t>
            </w:r>
          </w:p>
        </w:tc>
        <w:tc>
          <w:tcPr>
            <w:tcW w:w="2205" w:type="dxa"/>
          </w:tcPr>
          <w:p w:rsidR="00000000" w:rsidRDefault="00382FCD">
            <w:r>
              <w:rPr>
                <w:rFonts w:hint="eastAsia"/>
              </w:rPr>
              <w:t>qu'ils/</w:t>
            </w:r>
            <w:r>
              <w:t>qu’elles parlent</w:t>
            </w:r>
          </w:p>
        </w:tc>
      </w:tr>
      <w:tr w:rsidR="00000000">
        <w:tc>
          <w:tcPr>
            <w:tcW w:w="8958" w:type="dxa"/>
            <w:gridSpan w:val="8"/>
          </w:tcPr>
          <w:p w:rsidR="00000000" w:rsidRDefault="00382FCD"/>
        </w:tc>
      </w:tr>
      <w:tr w:rsidR="00000000">
        <w:tc>
          <w:tcPr>
            <w:tcW w:w="1420" w:type="dxa"/>
          </w:tcPr>
          <w:p w:rsidR="00000000" w:rsidRDefault="00382FCD">
            <w:pPr>
              <w:rPr>
                <w:rFonts w:hint="eastAsia"/>
              </w:rPr>
            </w:pPr>
            <w:r>
              <w:rPr>
                <w:rFonts w:hint="eastAsia"/>
              </w:rPr>
              <w:t>第二组去</w:t>
            </w:r>
            <w:r>
              <w:rPr>
                <w:rFonts w:hint="eastAsia"/>
              </w:rPr>
              <w:t>ir</w:t>
            </w:r>
          </w:p>
        </w:tc>
        <w:tc>
          <w:tcPr>
            <w:tcW w:w="2840" w:type="dxa"/>
            <w:gridSpan w:val="3"/>
          </w:tcPr>
          <w:p w:rsidR="00000000" w:rsidRDefault="00382FCD">
            <w:pPr>
              <w:rPr>
                <w:rFonts w:hint="eastAsia"/>
              </w:rPr>
            </w:pPr>
            <w:r>
              <w:rPr>
                <w:rFonts w:hint="eastAsia"/>
                <w:b/>
              </w:rPr>
              <w:t>先</w:t>
            </w:r>
            <w:r>
              <w:rPr>
                <w:rFonts w:hint="eastAsia"/>
                <w:b/>
              </w:rPr>
              <w:t>+iss</w:t>
            </w:r>
            <w:r>
              <w:rPr>
                <w:rFonts w:hint="eastAsia"/>
                <w:b/>
              </w:rPr>
              <w:t>，再</w:t>
            </w:r>
            <w:r>
              <w:rPr>
                <w:rFonts w:hint="eastAsia"/>
                <w:b/>
              </w:rPr>
              <w:t>+</w:t>
            </w:r>
          </w:p>
        </w:tc>
        <w:tc>
          <w:tcPr>
            <w:tcW w:w="2333" w:type="dxa"/>
            <w:gridSpan w:val="2"/>
          </w:tcPr>
          <w:p w:rsidR="00000000" w:rsidRDefault="00382FCD">
            <w:r>
              <w:rPr>
                <w:rFonts w:hint="eastAsia"/>
              </w:rPr>
              <w:t>+</w:t>
            </w:r>
          </w:p>
        </w:tc>
        <w:tc>
          <w:tcPr>
            <w:tcW w:w="2365" w:type="dxa"/>
            <w:gridSpan w:val="2"/>
          </w:tcPr>
          <w:p w:rsidR="00000000" w:rsidRDefault="00382FCD">
            <w:r>
              <w:rPr>
                <w:rFonts w:hint="eastAsia"/>
                <w:color w:val="0000FF"/>
              </w:rPr>
              <w:t>例：选择</w:t>
            </w:r>
          </w:p>
        </w:tc>
      </w:tr>
      <w:tr w:rsidR="00000000">
        <w:tc>
          <w:tcPr>
            <w:tcW w:w="1420" w:type="dxa"/>
          </w:tcPr>
          <w:p w:rsidR="00000000" w:rsidRDefault="00382FCD">
            <w:pPr>
              <w:rPr>
                <w:rFonts w:hint="eastAsia"/>
              </w:rPr>
            </w:pPr>
            <w:r>
              <w:rPr>
                <w:rFonts w:hint="eastAsia"/>
              </w:rPr>
              <w:t>je</w:t>
            </w:r>
          </w:p>
        </w:tc>
        <w:tc>
          <w:tcPr>
            <w:tcW w:w="800" w:type="dxa"/>
          </w:tcPr>
          <w:p w:rsidR="00000000" w:rsidRDefault="00382FCD">
            <w:pPr>
              <w:rPr>
                <w:rFonts w:hint="eastAsia"/>
              </w:rPr>
            </w:pPr>
            <w:r>
              <w:rPr>
                <w:rFonts w:hint="eastAsia"/>
              </w:rPr>
              <w:t>iss-e</w:t>
            </w:r>
          </w:p>
        </w:tc>
        <w:tc>
          <w:tcPr>
            <w:tcW w:w="2040" w:type="dxa"/>
            <w:gridSpan w:val="2"/>
          </w:tcPr>
          <w:p w:rsidR="00000000" w:rsidRDefault="00382FCD">
            <w:r>
              <w:rPr>
                <w:rFonts w:hint="eastAsia"/>
              </w:rPr>
              <w:t xml:space="preserve">que </w:t>
            </w:r>
            <w:r>
              <w:t>je choisiss</w:t>
            </w:r>
            <w:r>
              <w:rPr>
                <w:rFonts w:hint="eastAsia"/>
              </w:rPr>
              <w:t>e</w:t>
            </w:r>
          </w:p>
        </w:tc>
        <w:tc>
          <w:tcPr>
            <w:tcW w:w="1420" w:type="dxa"/>
          </w:tcPr>
          <w:p w:rsidR="00000000" w:rsidRDefault="00382FCD">
            <w:pPr>
              <w:rPr>
                <w:rFonts w:hint="eastAsia"/>
              </w:rPr>
            </w:pPr>
            <w:r>
              <w:rPr>
                <w:rFonts w:hint="eastAsia"/>
              </w:rPr>
              <w:t>nous</w:t>
            </w:r>
          </w:p>
        </w:tc>
        <w:tc>
          <w:tcPr>
            <w:tcW w:w="913" w:type="dxa"/>
          </w:tcPr>
          <w:p w:rsidR="00000000" w:rsidRDefault="00382FCD">
            <w:r>
              <w:rPr>
                <w:rFonts w:hint="eastAsia"/>
              </w:rPr>
              <w:t>i</w:t>
            </w:r>
            <w:r>
              <w:t>ss</w:t>
            </w:r>
            <w:r>
              <w:rPr>
                <w:rFonts w:hint="eastAsia"/>
              </w:rPr>
              <w:t>-i</w:t>
            </w:r>
            <w:r>
              <w:t>ons</w:t>
            </w:r>
          </w:p>
        </w:tc>
        <w:tc>
          <w:tcPr>
            <w:tcW w:w="2365" w:type="dxa"/>
            <w:gridSpan w:val="2"/>
          </w:tcPr>
          <w:p w:rsidR="00000000" w:rsidRDefault="00382FCD">
            <w:r>
              <w:rPr>
                <w:rFonts w:hint="eastAsia"/>
              </w:rPr>
              <w:t xml:space="preserve">que </w:t>
            </w:r>
            <w:r>
              <w:t>nous choisiss</w:t>
            </w:r>
            <w:r>
              <w:rPr>
                <w:rFonts w:hint="eastAsia"/>
              </w:rPr>
              <w:t>i</w:t>
            </w:r>
            <w:r>
              <w:t>ons</w:t>
            </w:r>
          </w:p>
        </w:tc>
      </w:tr>
      <w:tr w:rsidR="00000000">
        <w:tc>
          <w:tcPr>
            <w:tcW w:w="1420" w:type="dxa"/>
          </w:tcPr>
          <w:p w:rsidR="00000000" w:rsidRDefault="00382FCD">
            <w:pPr>
              <w:rPr>
                <w:rFonts w:hint="eastAsia"/>
              </w:rPr>
            </w:pPr>
            <w:r>
              <w:rPr>
                <w:rFonts w:hint="eastAsia"/>
              </w:rPr>
              <w:t>tu</w:t>
            </w:r>
          </w:p>
        </w:tc>
        <w:tc>
          <w:tcPr>
            <w:tcW w:w="800" w:type="dxa"/>
          </w:tcPr>
          <w:p w:rsidR="00000000" w:rsidRDefault="00382FCD">
            <w:pPr>
              <w:rPr>
                <w:rFonts w:hint="eastAsia"/>
              </w:rPr>
            </w:pPr>
            <w:r>
              <w:rPr>
                <w:rFonts w:hint="eastAsia"/>
              </w:rPr>
              <w:t>iss-es</w:t>
            </w:r>
          </w:p>
        </w:tc>
        <w:tc>
          <w:tcPr>
            <w:tcW w:w="2040" w:type="dxa"/>
            <w:gridSpan w:val="2"/>
          </w:tcPr>
          <w:p w:rsidR="00000000" w:rsidRDefault="00382FCD">
            <w:r>
              <w:rPr>
                <w:rFonts w:hint="eastAsia"/>
              </w:rPr>
              <w:t xml:space="preserve">que </w:t>
            </w:r>
            <w:r>
              <w:t>tu choisiss</w:t>
            </w:r>
            <w:r>
              <w:rPr>
                <w:rFonts w:hint="eastAsia"/>
              </w:rPr>
              <w:t>es</w:t>
            </w:r>
          </w:p>
        </w:tc>
        <w:tc>
          <w:tcPr>
            <w:tcW w:w="1420" w:type="dxa"/>
          </w:tcPr>
          <w:p w:rsidR="00000000" w:rsidRDefault="00382FCD">
            <w:pPr>
              <w:rPr>
                <w:rFonts w:hint="eastAsia"/>
              </w:rPr>
            </w:pPr>
            <w:r>
              <w:rPr>
                <w:rFonts w:hint="eastAsia"/>
              </w:rPr>
              <w:t>vous</w:t>
            </w:r>
          </w:p>
        </w:tc>
        <w:tc>
          <w:tcPr>
            <w:tcW w:w="913" w:type="dxa"/>
          </w:tcPr>
          <w:p w:rsidR="00000000" w:rsidRDefault="00382FCD">
            <w:r>
              <w:rPr>
                <w:rFonts w:hint="eastAsia"/>
              </w:rPr>
              <w:t>is</w:t>
            </w:r>
            <w:r>
              <w:t>s</w:t>
            </w:r>
            <w:r>
              <w:rPr>
                <w:rFonts w:hint="eastAsia"/>
              </w:rPr>
              <w:t>-i</w:t>
            </w:r>
            <w:r>
              <w:t>ez</w:t>
            </w:r>
          </w:p>
        </w:tc>
        <w:tc>
          <w:tcPr>
            <w:tcW w:w="2365" w:type="dxa"/>
            <w:gridSpan w:val="2"/>
          </w:tcPr>
          <w:p w:rsidR="00000000" w:rsidRDefault="00382FCD">
            <w:r>
              <w:rPr>
                <w:rFonts w:hint="eastAsia"/>
              </w:rPr>
              <w:t>que v</w:t>
            </w:r>
            <w:r>
              <w:t>ous choisiss</w:t>
            </w:r>
            <w:r>
              <w:rPr>
                <w:rFonts w:hint="eastAsia"/>
              </w:rPr>
              <w:t>iez</w:t>
            </w:r>
          </w:p>
        </w:tc>
      </w:tr>
      <w:tr w:rsidR="00000000">
        <w:tc>
          <w:tcPr>
            <w:tcW w:w="1420" w:type="dxa"/>
          </w:tcPr>
          <w:p w:rsidR="00000000" w:rsidRDefault="00382FCD">
            <w:pPr>
              <w:rPr>
                <w:rFonts w:hint="eastAsia"/>
              </w:rPr>
            </w:pPr>
            <w:r>
              <w:rPr>
                <w:rFonts w:hint="eastAsia"/>
              </w:rPr>
              <w:t>il/elle</w:t>
            </w:r>
          </w:p>
        </w:tc>
        <w:tc>
          <w:tcPr>
            <w:tcW w:w="800" w:type="dxa"/>
          </w:tcPr>
          <w:p w:rsidR="00000000" w:rsidRDefault="00382FCD">
            <w:pPr>
              <w:rPr>
                <w:rFonts w:hint="eastAsia"/>
              </w:rPr>
            </w:pPr>
            <w:r>
              <w:rPr>
                <w:rFonts w:hint="eastAsia"/>
              </w:rPr>
              <w:t>iss-e</w:t>
            </w:r>
          </w:p>
        </w:tc>
        <w:tc>
          <w:tcPr>
            <w:tcW w:w="2040" w:type="dxa"/>
            <w:gridSpan w:val="2"/>
          </w:tcPr>
          <w:p w:rsidR="00000000" w:rsidRDefault="00382FCD">
            <w:r>
              <w:rPr>
                <w:rFonts w:hint="eastAsia"/>
              </w:rPr>
              <w:t>qu'il/</w:t>
            </w:r>
            <w:r>
              <w:t>qu’elle choisiss</w:t>
            </w:r>
            <w:r>
              <w:rPr>
                <w:rFonts w:hint="eastAsia"/>
              </w:rPr>
              <w:t>e</w:t>
            </w:r>
          </w:p>
        </w:tc>
        <w:tc>
          <w:tcPr>
            <w:tcW w:w="1420" w:type="dxa"/>
          </w:tcPr>
          <w:p w:rsidR="00000000" w:rsidRDefault="00382FCD">
            <w:pPr>
              <w:rPr>
                <w:rFonts w:hint="eastAsia"/>
              </w:rPr>
            </w:pPr>
            <w:r>
              <w:rPr>
                <w:rFonts w:hint="eastAsia"/>
              </w:rPr>
              <w:t>ils/elles</w:t>
            </w:r>
          </w:p>
        </w:tc>
        <w:tc>
          <w:tcPr>
            <w:tcW w:w="913" w:type="dxa"/>
          </w:tcPr>
          <w:p w:rsidR="00000000" w:rsidRDefault="00382FCD">
            <w:r>
              <w:rPr>
                <w:rFonts w:hint="eastAsia"/>
              </w:rPr>
              <w:t>i</w:t>
            </w:r>
            <w:r>
              <w:t>ss</w:t>
            </w:r>
            <w:r>
              <w:rPr>
                <w:rFonts w:hint="eastAsia"/>
              </w:rPr>
              <w:t>-</w:t>
            </w:r>
            <w:r>
              <w:t>ent</w:t>
            </w:r>
          </w:p>
        </w:tc>
        <w:tc>
          <w:tcPr>
            <w:tcW w:w="2365" w:type="dxa"/>
            <w:gridSpan w:val="2"/>
          </w:tcPr>
          <w:p w:rsidR="00000000" w:rsidRDefault="00382FCD">
            <w:r>
              <w:rPr>
                <w:rFonts w:hint="eastAsia"/>
              </w:rPr>
              <w:t>qu'ils/</w:t>
            </w:r>
            <w:r>
              <w:t>qu’elles choisiss</w:t>
            </w:r>
            <w:r>
              <w:rPr>
                <w:rFonts w:hint="eastAsia"/>
              </w:rPr>
              <w:t>ent</w:t>
            </w:r>
          </w:p>
        </w:tc>
      </w:tr>
    </w:tbl>
    <w:p w:rsidR="00000000" w:rsidRDefault="00382FCD">
      <w:r>
        <w:rPr>
          <w:rFonts w:hint="eastAsia"/>
          <w:i/>
        </w:rPr>
        <w:t>【</w:t>
      </w:r>
      <w:r>
        <w:rPr>
          <w:i/>
        </w:rPr>
        <w:t>注：少部分第三组不规则动词的变位特殊（</w:t>
      </w:r>
      <w:r>
        <w:rPr>
          <w:i/>
        </w:rPr>
        <w:t xml:space="preserve"> </w:t>
      </w:r>
      <w:r>
        <w:rPr>
          <w:i/>
        </w:rPr>
        <w:t>常用的动词约二十个</w:t>
      </w:r>
      <w:r>
        <w:rPr>
          <w:i/>
        </w:rPr>
        <w:t xml:space="preserve"> </w:t>
      </w:r>
      <w:r>
        <w:rPr>
          <w:i/>
        </w:rPr>
        <w:t>）</w:t>
      </w:r>
      <w:r>
        <w:rPr>
          <w:rFonts w:hint="eastAsia"/>
          <w:i/>
        </w:rPr>
        <w:t>】</w:t>
      </w:r>
    </w:p>
    <w:p w:rsidR="00000000" w:rsidRDefault="00382FCD"/>
    <w:p w:rsidR="00000000" w:rsidRDefault="00382FCD">
      <w:r>
        <w:t>十三．</w:t>
      </w:r>
      <w:r>
        <w:t xml:space="preserve"> </w:t>
      </w:r>
      <w:r>
        <w:t>虚拟式过去时的构成</w:t>
      </w:r>
      <w:r>
        <w:rPr>
          <w:rFonts w:hint="eastAsia"/>
        </w:rPr>
        <w:t>：复合时态，基于</w:t>
      </w:r>
      <w:r>
        <w:rPr>
          <w:rFonts w:hint="eastAsia"/>
        </w:rPr>
        <w:t>aux</w:t>
      </w:r>
      <w:r>
        <w:rPr>
          <w:rFonts w:hint="eastAsia"/>
        </w:rPr>
        <w:t>的虚拟式现在时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2860"/>
        <w:gridCol w:w="1168"/>
        <w:gridCol w:w="60"/>
        <w:gridCol w:w="2195"/>
        <w:gridCol w:w="1275"/>
      </w:tblGrid>
      <w:tr w:rsidR="00000000">
        <w:tc>
          <w:tcPr>
            <w:tcW w:w="1400" w:type="dxa"/>
          </w:tcPr>
          <w:p w:rsidR="00000000" w:rsidRDefault="00382FCD">
            <w:r>
              <w:rPr>
                <w:rFonts w:hint="eastAsia"/>
              </w:rPr>
              <w:t>第一组</w:t>
            </w:r>
          </w:p>
        </w:tc>
        <w:tc>
          <w:tcPr>
            <w:tcW w:w="6283" w:type="dxa"/>
            <w:gridSpan w:val="4"/>
          </w:tcPr>
          <w:p w:rsidR="00000000" w:rsidRDefault="00382FCD">
            <w:r>
              <w:rPr>
                <w:rFonts w:hint="eastAsia"/>
              </w:rPr>
              <w:t>+ aux (</w:t>
            </w:r>
            <w:r>
              <w:rPr>
                <w:b/>
              </w:rPr>
              <w:t>avoir</w:t>
            </w:r>
            <w:r>
              <w:rPr>
                <w:rFonts w:hint="eastAsia"/>
                <w:b/>
              </w:rPr>
              <w:t>或</w:t>
            </w:r>
            <w:r>
              <w:rPr>
                <w:b/>
              </w:rPr>
              <w:t>être</w:t>
            </w:r>
            <w:r>
              <w:rPr>
                <w:rFonts w:hint="eastAsia"/>
                <w:b/>
              </w:rPr>
              <w:t>的</w:t>
            </w:r>
            <w:r>
              <w:rPr>
                <w:b/>
              </w:rPr>
              <w:t>虚拟式现在时</w:t>
            </w:r>
            <w:r>
              <w:rPr>
                <w:rFonts w:hint="eastAsia"/>
                <w:b/>
              </w:rPr>
              <w:t>变位</w:t>
            </w:r>
            <w:r>
              <w:rPr>
                <w:rFonts w:hint="eastAsia"/>
                <w:b/>
              </w:rPr>
              <w:t xml:space="preserve">) </w:t>
            </w:r>
            <w:r>
              <w:t xml:space="preserve">+ </w:t>
            </w:r>
            <w:r>
              <w:rPr>
                <w:rFonts w:hint="eastAsia"/>
              </w:rPr>
              <w:t>p.p.(</w:t>
            </w:r>
            <w:r>
              <w:t>过去分词</w:t>
            </w:r>
            <w:r>
              <w:rPr>
                <w:rFonts w:hint="eastAsia"/>
              </w:rPr>
              <w:t>)</w:t>
            </w:r>
          </w:p>
        </w:tc>
        <w:tc>
          <w:tcPr>
            <w:tcW w:w="1275" w:type="dxa"/>
          </w:tcPr>
          <w:p w:rsidR="00000000" w:rsidRDefault="00382FCD">
            <w:r>
              <w:rPr>
                <w:rFonts w:hint="eastAsia"/>
                <w:color w:val="0000FF"/>
              </w:rPr>
              <w:t>例：告诉</w:t>
            </w:r>
          </w:p>
        </w:tc>
      </w:tr>
      <w:tr w:rsidR="00000000">
        <w:tc>
          <w:tcPr>
            <w:tcW w:w="1400" w:type="dxa"/>
          </w:tcPr>
          <w:p w:rsidR="00000000" w:rsidRDefault="00382FCD">
            <w:pPr>
              <w:rPr>
                <w:rFonts w:hint="eastAsia"/>
              </w:rPr>
            </w:pPr>
            <w:r>
              <w:rPr>
                <w:rFonts w:hint="eastAsia"/>
              </w:rPr>
              <w:t>je</w:t>
            </w:r>
          </w:p>
        </w:tc>
        <w:tc>
          <w:tcPr>
            <w:tcW w:w="2860" w:type="dxa"/>
          </w:tcPr>
          <w:p w:rsidR="00000000" w:rsidRDefault="00382FCD">
            <w:r>
              <w:t>que j’aie parlé</w:t>
            </w:r>
          </w:p>
        </w:tc>
        <w:tc>
          <w:tcPr>
            <w:tcW w:w="1228" w:type="dxa"/>
            <w:gridSpan w:val="2"/>
          </w:tcPr>
          <w:p w:rsidR="00000000" w:rsidRDefault="00382FCD">
            <w:pPr>
              <w:rPr>
                <w:rFonts w:hint="eastAsia"/>
              </w:rPr>
            </w:pPr>
            <w:r>
              <w:rPr>
                <w:rFonts w:hint="eastAsia"/>
              </w:rPr>
              <w:t>nous</w:t>
            </w:r>
          </w:p>
        </w:tc>
        <w:tc>
          <w:tcPr>
            <w:tcW w:w="3470" w:type="dxa"/>
            <w:gridSpan w:val="2"/>
          </w:tcPr>
          <w:p w:rsidR="00000000" w:rsidRDefault="00382FCD">
            <w:r>
              <w:t>que nous ayons parlé</w:t>
            </w:r>
          </w:p>
        </w:tc>
      </w:tr>
      <w:tr w:rsidR="00000000">
        <w:tc>
          <w:tcPr>
            <w:tcW w:w="1400" w:type="dxa"/>
          </w:tcPr>
          <w:p w:rsidR="00000000" w:rsidRDefault="00382FCD">
            <w:pPr>
              <w:rPr>
                <w:rFonts w:hint="eastAsia"/>
              </w:rPr>
            </w:pPr>
            <w:r>
              <w:rPr>
                <w:rFonts w:hint="eastAsia"/>
              </w:rPr>
              <w:t>tu</w:t>
            </w:r>
          </w:p>
        </w:tc>
        <w:tc>
          <w:tcPr>
            <w:tcW w:w="2860" w:type="dxa"/>
          </w:tcPr>
          <w:p w:rsidR="00000000" w:rsidRDefault="00382FCD">
            <w:r>
              <w:t>qu</w:t>
            </w:r>
            <w:r>
              <w:t>e tu aies parlé</w:t>
            </w:r>
          </w:p>
        </w:tc>
        <w:tc>
          <w:tcPr>
            <w:tcW w:w="1228" w:type="dxa"/>
            <w:gridSpan w:val="2"/>
          </w:tcPr>
          <w:p w:rsidR="00000000" w:rsidRDefault="00382FCD">
            <w:pPr>
              <w:rPr>
                <w:rFonts w:hint="eastAsia"/>
              </w:rPr>
            </w:pPr>
            <w:r>
              <w:rPr>
                <w:rFonts w:hint="eastAsia"/>
              </w:rPr>
              <w:t>vous</w:t>
            </w:r>
          </w:p>
        </w:tc>
        <w:tc>
          <w:tcPr>
            <w:tcW w:w="3470" w:type="dxa"/>
            <w:gridSpan w:val="2"/>
          </w:tcPr>
          <w:p w:rsidR="00000000" w:rsidRDefault="00382FCD">
            <w:r>
              <w:t>que vous ayez parlé</w:t>
            </w:r>
          </w:p>
        </w:tc>
      </w:tr>
      <w:tr w:rsidR="00000000">
        <w:tc>
          <w:tcPr>
            <w:tcW w:w="1400" w:type="dxa"/>
          </w:tcPr>
          <w:p w:rsidR="00000000" w:rsidRDefault="00382FCD">
            <w:pPr>
              <w:rPr>
                <w:rFonts w:hint="eastAsia"/>
              </w:rPr>
            </w:pPr>
            <w:r>
              <w:rPr>
                <w:rFonts w:hint="eastAsia"/>
              </w:rPr>
              <w:t>Il/elle</w:t>
            </w:r>
          </w:p>
        </w:tc>
        <w:tc>
          <w:tcPr>
            <w:tcW w:w="2860" w:type="dxa"/>
          </w:tcPr>
          <w:p w:rsidR="00000000" w:rsidRDefault="00382FCD">
            <w:r>
              <w:t>qu’il</w:t>
            </w:r>
            <w:r>
              <w:rPr>
                <w:rFonts w:hint="eastAsia"/>
              </w:rPr>
              <w:t>/</w:t>
            </w:r>
            <w:r>
              <w:t>qu’elle ait parlé</w:t>
            </w:r>
          </w:p>
        </w:tc>
        <w:tc>
          <w:tcPr>
            <w:tcW w:w="1228" w:type="dxa"/>
            <w:gridSpan w:val="2"/>
          </w:tcPr>
          <w:p w:rsidR="00000000" w:rsidRDefault="00382FCD">
            <w:pPr>
              <w:rPr>
                <w:rFonts w:hint="eastAsia"/>
              </w:rPr>
            </w:pPr>
            <w:r>
              <w:rPr>
                <w:rFonts w:hint="eastAsia"/>
              </w:rPr>
              <w:t>Ils/elles</w:t>
            </w:r>
          </w:p>
        </w:tc>
        <w:tc>
          <w:tcPr>
            <w:tcW w:w="3470" w:type="dxa"/>
            <w:gridSpan w:val="2"/>
          </w:tcPr>
          <w:p w:rsidR="00000000" w:rsidRDefault="00382FCD">
            <w:r>
              <w:t>qu’ils</w:t>
            </w:r>
            <w:r>
              <w:rPr>
                <w:rFonts w:hint="eastAsia"/>
              </w:rPr>
              <w:t>/</w:t>
            </w:r>
            <w:r>
              <w:t>qu’elles aient parlé</w:t>
            </w:r>
          </w:p>
        </w:tc>
      </w:tr>
      <w:tr w:rsidR="00000000">
        <w:tc>
          <w:tcPr>
            <w:tcW w:w="8958" w:type="dxa"/>
            <w:gridSpan w:val="6"/>
          </w:tcPr>
          <w:p w:rsidR="00000000" w:rsidRDefault="00382FCD"/>
        </w:tc>
      </w:tr>
      <w:tr w:rsidR="00000000">
        <w:tc>
          <w:tcPr>
            <w:tcW w:w="1400" w:type="dxa"/>
          </w:tcPr>
          <w:p w:rsidR="00000000" w:rsidRDefault="00382FCD">
            <w:pPr>
              <w:rPr>
                <w:rFonts w:hint="eastAsia"/>
              </w:rPr>
            </w:pPr>
            <w:r>
              <w:rPr>
                <w:rFonts w:hint="eastAsia"/>
                <w:b/>
              </w:rPr>
              <w:t>第二组，同上</w:t>
            </w:r>
          </w:p>
        </w:tc>
        <w:tc>
          <w:tcPr>
            <w:tcW w:w="6283" w:type="dxa"/>
            <w:gridSpan w:val="4"/>
          </w:tcPr>
          <w:p w:rsidR="00000000" w:rsidRDefault="00382FCD">
            <w:pPr>
              <w:rPr>
                <w:rFonts w:hint="eastAsia"/>
              </w:rPr>
            </w:pPr>
            <w:r>
              <w:rPr>
                <w:rFonts w:hint="eastAsia"/>
                <w:b/>
              </w:rPr>
              <w:t>注意，</w:t>
            </w:r>
            <w:r>
              <w:rPr>
                <w:rFonts w:hint="eastAsia"/>
                <w:b/>
              </w:rPr>
              <w:t>aux</w:t>
            </w:r>
            <w:r>
              <w:rPr>
                <w:rFonts w:hint="eastAsia"/>
                <w:b/>
              </w:rPr>
              <w:t>是</w:t>
            </w:r>
            <w:r>
              <w:rPr>
                <w:b/>
              </w:rPr>
              <w:t>être</w:t>
            </w:r>
            <w:r>
              <w:rPr>
                <w:rFonts w:hint="eastAsia"/>
                <w:b/>
              </w:rPr>
              <w:t>的，</w:t>
            </w:r>
            <w:r>
              <w:rPr>
                <w:rFonts w:hint="eastAsia"/>
                <w:b/>
              </w:rPr>
              <w:t>p.p.</w:t>
            </w:r>
            <w:r>
              <w:rPr>
                <w:rFonts w:hint="eastAsia"/>
                <w:b/>
              </w:rPr>
              <w:t>要与主语性数一致</w:t>
            </w:r>
          </w:p>
        </w:tc>
        <w:tc>
          <w:tcPr>
            <w:tcW w:w="1275" w:type="dxa"/>
          </w:tcPr>
          <w:p w:rsidR="00000000" w:rsidRDefault="00382FCD">
            <w:r>
              <w:rPr>
                <w:rFonts w:hint="eastAsia"/>
                <w:color w:val="0000FF"/>
              </w:rPr>
              <w:t>例：离开</w:t>
            </w:r>
          </w:p>
        </w:tc>
      </w:tr>
      <w:tr w:rsidR="00000000" w:rsidRPr="00F40A89">
        <w:tc>
          <w:tcPr>
            <w:tcW w:w="1400" w:type="dxa"/>
          </w:tcPr>
          <w:p w:rsidR="00000000" w:rsidRDefault="00382FCD">
            <w:pPr>
              <w:rPr>
                <w:rFonts w:hint="eastAsia"/>
              </w:rPr>
            </w:pPr>
            <w:r>
              <w:rPr>
                <w:rFonts w:hint="eastAsia"/>
              </w:rPr>
              <w:t>je</w:t>
            </w:r>
          </w:p>
        </w:tc>
        <w:tc>
          <w:tcPr>
            <w:tcW w:w="2860" w:type="dxa"/>
          </w:tcPr>
          <w:p w:rsidR="00000000" w:rsidRDefault="00382FCD">
            <w:r>
              <w:t>que je sois parti</w:t>
            </w:r>
          </w:p>
        </w:tc>
        <w:tc>
          <w:tcPr>
            <w:tcW w:w="1168" w:type="dxa"/>
          </w:tcPr>
          <w:p w:rsidR="00000000" w:rsidRDefault="00382FCD">
            <w:pPr>
              <w:rPr>
                <w:rFonts w:hint="eastAsia"/>
              </w:rPr>
            </w:pPr>
            <w:r>
              <w:rPr>
                <w:rFonts w:hint="eastAsia"/>
              </w:rPr>
              <w:t>nous</w:t>
            </w:r>
          </w:p>
        </w:tc>
        <w:tc>
          <w:tcPr>
            <w:tcW w:w="3530" w:type="dxa"/>
            <w:gridSpan w:val="3"/>
          </w:tcPr>
          <w:p w:rsidR="00000000" w:rsidRPr="00F40A89" w:rsidRDefault="00382FCD">
            <w:pPr>
              <w:rPr>
                <w:lang w:val="fr-FR"/>
              </w:rPr>
            </w:pPr>
            <w:r w:rsidRPr="00F40A89">
              <w:rPr>
                <w:lang w:val="fr-FR"/>
              </w:rPr>
              <w:t>que nous soyons partis(es)</w:t>
            </w:r>
          </w:p>
        </w:tc>
      </w:tr>
      <w:tr w:rsidR="00000000" w:rsidRPr="00F40A89">
        <w:tc>
          <w:tcPr>
            <w:tcW w:w="1400" w:type="dxa"/>
          </w:tcPr>
          <w:p w:rsidR="00000000" w:rsidRDefault="00382FCD">
            <w:pPr>
              <w:rPr>
                <w:rFonts w:hint="eastAsia"/>
              </w:rPr>
            </w:pPr>
            <w:r>
              <w:rPr>
                <w:rFonts w:hint="eastAsia"/>
              </w:rPr>
              <w:t>tu</w:t>
            </w:r>
          </w:p>
        </w:tc>
        <w:tc>
          <w:tcPr>
            <w:tcW w:w="2860" w:type="dxa"/>
          </w:tcPr>
          <w:p w:rsidR="00000000" w:rsidRDefault="00382FCD">
            <w:r>
              <w:t>que tu sois parti</w:t>
            </w:r>
          </w:p>
        </w:tc>
        <w:tc>
          <w:tcPr>
            <w:tcW w:w="1168" w:type="dxa"/>
          </w:tcPr>
          <w:p w:rsidR="00000000" w:rsidRDefault="00382FCD">
            <w:pPr>
              <w:rPr>
                <w:rFonts w:hint="eastAsia"/>
              </w:rPr>
            </w:pPr>
            <w:r>
              <w:rPr>
                <w:rFonts w:hint="eastAsia"/>
              </w:rPr>
              <w:t>vous</w:t>
            </w:r>
          </w:p>
        </w:tc>
        <w:tc>
          <w:tcPr>
            <w:tcW w:w="3530" w:type="dxa"/>
            <w:gridSpan w:val="3"/>
          </w:tcPr>
          <w:p w:rsidR="00000000" w:rsidRPr="00F40A89" w:rsidRDefault="00382FCD">
            <w:pPr>
              <w:rPr>
                <w:lang w:val="fr-FR"/>
              </w:rPr>
            </w:pPr>
            <w:r w:rsidRPr="00F40A89">
              <w:rPr>
                <w:lang w:val="fr-FR"/>
              </w:rPr>
              <w:t>que vous soyez parti (</w:t>
            </w:r>
            <w:r w:rsidRPr="00F40A89">
              <w:rPr>
                <w:lang w:val="fr-FR"/>
              </w:rPr>
              <w:t>e,s,es)</w:t>
            </w:r>
          </w:p>
        </w:tc>
      </w:tr>
      <w:tr w:rsidR="00000000" w:rsidRPr="00F40A89">
        <w:tc>
          <w:tcPr>
            <w:tcW w:w="1400" w:type="dxa"/>
          </w:tcPr>
          <w:p w:rsidR="00000000" w:rsidRDefault="00382FCD">
            <w:pPr>
              <w:rPr>
                <w:rFonts w:hint="eastAsia"/>
              </w:rPr>
            </w:pPr>
            <w:r>
              <w:rPr>
                <w:rFonts w:hint="eastAsia"/>
              </w:rPr>
              <w:t>Il/elle</w:t>
            </w:r>
          </w:p>
        </w:tc>
        <w:tc>
          <w:tcPr>
            <w:tcW w:w="2860" w:type="dxa"/>
          </w:tcPr>
          <w:p w:rsidR="00000000" w:rsidRPr="00F40A89" w:rsidRDefault="00382FCD">
            <w:pPr>
              <w:rPr>
                <w:rFonts w:hint="eastAsia"/>
                <w:lang w:val="fr-FR"/>
              </w:rPr>
            </w:pPr>
            <w:r w:rsidRPr="00F40A89">
              <w:rPr>
                <w:lang w:val="fr-FR"/>
              </w:rPr>
              <w:t>qu’il soit parti</w:t>
            </w:r>
            <w:r w:rsidRPr="00F40A89">
              <w:rPr>
                <w:rFonts w:hint="eastAsia"/>
                <w:lang w:val="fr-FR"/>
              </w:rPr>
              <w:t xml:space="preserve"> / </w:t>
            </w:r>
          </w:p>
          <w:p w:rsidR="00000000" w:rsidRPr="00F40A89" w:rsidRDefault="00382FCD">
            <w:pPr>
              <w:rPr>
                <w:lang w:val="fr-FR"/>
              </w:rPr>
            </w:pPr>
            <w:r w:rsidRPr="00F40A89">
              <w:rPr>
                <w:lang w:val="fr-FR"/>
              </w:rPr>
              <w:t>qu’elle soit partie</w:t>
            </w:r>
          </w:p>
        </w:tc>
        <w:tc>
          <w:tcPr>
            <w:tcW w:w="1168" w:type="dxa"/>
          </w:tcPr>
          <w:p w:rsidR="00000000" w:rsidRDefault="00382FCD">
            <w:pPr>
              <w:rPr>
                <w:rFonts w:hint="eastAsia"/>
              </w:rPr>
            </w:pPr>
            <w:r>
              <w:rPr>
                <w:rFonts w:hint="eastAsia"/>
              </w:rPr>
              <w:t>Ils/elles</w:t>
            </w:r>
          </w:p>
        </w:tc>
        <w:tc>
          <w:tcPr>
            <w:tcW w:w="3530" w:type="dxa"/>
            <w:gridSpan w:val="3"/>
          </w:tcPr>
          <w:p w:rsidR="00000000" w:rsidRPr="00F40A89" w:rsidRDefault="00382FCD">
            <w:pPr>
              <w:rPr>
                <w:rFonts w:hint="eastAsia"/>
                <w:lang w:val="fr-FR"/>
              </w:rPr>
            </w:pPr>
            <w:r w:rsidRPr="00F40A89">
              <w:rPr>
                <w:lang w:val="fr-FR"/>
              </w:rPr>
              <w:t xml:space="preserve">qu’ils soient partis </w:t>
            </w:r>
            <w:r w:rsidRPr="00F40A89">
              <w:rPr>
                <w:rFonts w:hint="eastAsia"/>
                <w:lang w:val="fr-FR"/>
              </w:rPr>
              <w:t xml:space="preserve">/ </w:t>
            </w:r>
          </w:p>
          <w:p w:rsidR="00000000" w:rsidRPr="00F40A89" w:rsidRDefault="00382FCD">
            <w:pPr>
              <w:rPr>
                <w:lang w:val="fr-FR"/>
              </w:rPr>
            </w:pPr>
            <w:r w:rsidRPr="00F40A89">
              <w:rPr>
                <w:lang w:val="fr-FR"/>
              </w:rPr>
              <w:t>qu’elles soient parties</w:t>
            </w:r>
          </w:p>
        </w:tc>
      </w:tr>
    </w:tbl>
    <w:p w:rsidR="00000000" w:rsidRPr="00F40A89" w:rsidRDefault="00382FCD">
      <w:pPr>
        <w:rPr>
          <w:lang w:val="fr-FR"/>
        </w:rPr>
      </w:pPr>
      <w:r w:rsidRPr="00F40A89">
        <w:rPr>
          <w:lang w:val="fr-FR"/>
        </w:rPr>
        <w:t xml:space="preserve">  </w:t>
      </w:r>
    </w:p>
    <w:p w:rsidR="00000000" w:rsidRPr="00F40A89" w:rsidRDefault="00382FCD">
      <w:pPr>
        <w:rPr>
          <w:lang w:val="fr-FR"/>
        </w:rPr>
      </w:pPr>
      <w:r w:rsidRPr="00F40A89">
        <w:rPr>
          <w:lang w:val="fr-FR"/>
        </w:rPr>
        <w:t xml:space="preserve">  </w:t>
      </w:r>
    </w:p>
    <w:p w:rsidR="00000000" w:rsidRPr="00F40A89" w:rsidRDefault="00382FCD">
      <w:pPr>
        <w:rPr>
          <w:lang w:val="fr-FR"/>
        </w:rPr>
      </w:pPr>
      <w:r w:rsidRPr="00F40A89">
        <w:rPr>
          <w:lang w:val="fr-FR"/>
        </w:rPr>
        <w:t xml:space="preserve">  </w:t>
      </w:r>
    </w:p>
    <w:p w:rsidR="00000000" w:rsidRPr="00F40A89" w:rsidRDefault="00382FCD">
      <w:pPr>
        <w:rPr>
          <w:lang w:val="fr-FR"/>
        </w:rPr>
      </w:pPr>
      <w:r w:rsidRPr="00F40A89">
        <w:rPr>
          <w:lang w:val="fr-FR"/>
        </w:rPr>
        <w:t xml:space="preserve">  </w:t>
      </w:r>
    </w:p>
    <w:p w:rsidR="00000000" w:rsidRDefault="00382FCD">
      <w:pPr>
        <w:rPr>
          <w:rFonts w:hint="eastAsia"/>
        </w:rPr>
      </w:pPr>
      <w:r w:rsidRPr="00F40A89">
        <w:rPr>
          <w:lang w:val="fr-FR"/>
        </w:rPr>
        <w:t xml:space="preserve">  </w:t>
      </w:r>
      <w:r w:rsidRPr="00F40A89">
        <w:rPr>
          <w:lang w:val="fr-FR"/>
        </w:rPr>
        <w:br w:type="page"/>
      </w:r>
      <w:r>
        <w:rPr>
          <w:rFonts w:hint="eastAsia"/>
          <w:b/>
          <w:color w:val="0000FF"/>
          <w:sz w:val="84"/>
        </w:rPr>
        <w:lastRenderedPageBreak/>
        <w:t>不规则动词</w:t>
      </w:r>
    </w:p>
    <w:p w:rsidR="00000000" w:rsidRDefault="00382FCD">
      <w:pPr>
        <w:rPr>
          <w:rFonts w:hint="eastAsia"/>
        </w:rPr>
      </w:pPr>
    </w:p>
    <w:p w:rsidR="00000000" w:rsidRDefault="00382FCD"/>
    <w:p w:rsidR="00000000" w:rsidRDefault="00382FCD">
      <w:r>
        <w:t>在法语中</w:t>
      </w:r>
      <w:r>
        <w:t>,</w:t>
      </w:r>
      <w:r>
        <w:t>有</w:t>
      </w:r>
      <w:r>
        <w:t>4</w:t>
      </w:r>
      <w:r>
        <w:t>种不定式词尾</w:t>
      </w:r>
      <w:r>
        <w:t xml:space="preserve"> </w:t>
      </w:r>
    </w:p>
    <w:p w:rsidR="00000000" w:rsidRDefault="00382FCD">
      <w:r>
        <w:t>-er</w:t>
      </w:r>
      <w:r>
        <w:t>：如动词</w:t>
      </w:r>
      <w:r>
        <w:t xml:space="preserve"> aimer</w:t>
      </w:r>
      <w:r>
        <w:t>，</w:t>
      </w:r>
      <w:r>
        <w:t>jeter</w:t>
      </w:r>
      <w:r>
        <w:t>，</w:t>
      </w:r>
      <w:r>
        <w:t>lever</w:t>
      </w:r>
      <w:r>
        <w:t>，</w:t>
      </w:r>
      <w:r>
        <w:t xml:space="preserve">manger </w:t>
      </w:r>
      <w:r>
        <w:t>等</w:t>
      </w:r>
      <w:r>
        <w:t xml:space="preserve"> </w:t>
      </w:r>
    </w:p>
    <w:p w:rsidR="00000000" w:rsidRDefault="00382FCD">
      <w:r>
        <w:t>-ir</w:t>
      </w:r>
      <w:r>
        <w:t>：如动词</w:t>
      </w:r>
      <w:r>
        <w:t xml:space="preserve"> finir</w:t>
      </w:r>
      <w:r>
        <w:t>，</w:t>
      </w:r>
      <w:r>
        <w:t>réussir</w:t>
      </w:r>
      <w:r>
        <w:t>，</w:t>
      </w:r>
      <w:r>
        <w:t>dormir</w:t>
      </w:r>
      <w:r>
        <w:t>，</w:t>
      </w:r>
      <w:r>
        <w:t xml:space="preserve">venir </w:t>
      </w:r>
      <w:r>
        <w:t>等</w:t>
      </w:r>
      <w:r>
        <w:t xml:space="preserve"> </w:t>
      </w:r>
    </w:p>
    <w:p w:rsidR="00000000" w:rsidRDefault="00382FCD">
      <w:r>
        <w:t>-oir</w:t>
      </w:r>
      <w:r>
        <w:t>：如动词</w:t>
      </w:r>
      <w:r>
        <w:t xml:space="preserve"> avoir</w:t>
      </w:r>
      <w:r>
        <w:t>，</w:t>
      </w:r>
      <w:r>
        <w:t>vouloir</w:t>
      </w:r>
      <w:r>
        <w:t>，</w:t>
      </w:r>
      <w:r>
        <w:t>pouvo</w:t>
      </w:r>
      <w:r>
        <w:t>ir</w:t>
      </w:r>
      <w:r>
        <w:t>，</w:t>
      </w:r>
      <w:r>
        <w:t>savoir</w:t>
      </w:r>
      <w:r>
        <w:t>，</w:t>
      </w:r>
      <w:r>
        <w:t xml:space="preserve">devoir </w:t>
      </w:r>
      <w:r>
        <w:t>等，以及</w:t>
      </w:r>
      <w:r>
        <w:t xml:space="preserve"> </w:t>
      </w:r>
    </w:p>
    <w:p w:rsidR="00000000" w:rsidRDefault="00382FCD">
      <w:r>
        <w:t>-re</w:t>
      </w:r>
      <w:r>
        <w:t>：如动词</w:t>
      </w:r>
      <w:r>
        <w:t xml:space="preserve"> être</w:t>
      </w:r>
      <w:r>
        <w:t>，</w:t>
      </w:r>
      <w:r>
        <w:t>faire</w:t>
      </w:r>
      <w:r>
        <w:t>，</w:t>
      </w:r>
      <w:r>
        <w:t>vivre</w:t>
      </w:r>
      <w:r>
        <w:t>，</w:t>
      </w:r>
      <w:r>
        <w:t>prendre</w:t>
      </w:r>
      <w:r>
        <w:t>，</w:t>
      </w:r>
      <w:r>
        <w:t>mettre</w:t>
      </w:r>
      <w:r>
        <w:t>，</w:t>
      </w:r>
      <w:r>
        <w:t xml:space="preserve">croire </w:t>
      </w:r>
      <w:r>
        <w:t>等</w:t>
      </w:r>
    </w:p>
    <w:p w:rsidR="00000000" w:rsidRDefault="00382FCD"/>
    <w:p w:rsidR="00000000" w:rsidRDefault="00382FCD">
      <w:r>
        <w:t>根据这些不定式词尾，所有的法语动词可以分为</w:t>
      </w:r>
      <w:r>
        <w:t>3</w:t>
      </w:r>
      <w:r>
        <w:t>个组：</w:t>
      </w:r>
    </w:p>
    <w:p w:rsidR="00000000" w:rsidRDefault="00382FCD"/>
    <w:p w:rsidR="00000000" w:rsidRDefault="00382FCD">
      <w:pPr>
        <w:rPr>
          <w:rFonts w:hint="eastAsia"/>
        </w:rPr>
      </w:pPr>
      <w:r>
        <w:rPr>
          <w:b/>
        </w:rPr>
        <w:t>第一组：所有以</w:t>
      </w:r>
      <w:r>
        <w:rPr>
          <w:b/>
        </w:rPr>
        <w:t xml:space="preserve"> -er </w:t>
      </w:r>
      <w:r>
        <w:rPr>
          <w:b/>
        </w:rPr>
        <w:t>结尾的动词，动词</w:t>
      </w:r>
      <w:r>
        <w:rPr>
          <w:b/>
        </w:rPr>
        <w:t xml:space="preserve"> aller </w:t>
      </w:r>
      <w:r>
        <w:rPr>
          <w:b/>
        </w:rPr>
        <w:t>除外</w:t>
      </w:r>
    </w:p>
    <w:p w:rsidR="00000000" w:rsidRDefault="00382FCD">
      <w:r>
        <w:rPr>
          <w:b/>
        </w:rPr>
        <w:t>第二组：以</w:t>
      </w:r>
      <w:r>
        <w:rPr>
          <w:b/>
        </w:rPr>
        <w:t xml:space="preserve"> -ir </w:t>
      </w:r>
      <w:r>
        <w:rPr>
          <w:b/>
        </w:rPr>
        <w:t>结尾的动词中的大多数动词，如</w:t>
      </w:r>
      <w:r>
        <w:rPr>
          <w:b/>
        </w:rPr>
        <w:t xml:space="preserve"> finir</w:t>
      </w:r>
      <w:r>
        <w:rPr>
          <w:b/>
        </w:rPr>
        <w:t>，</w:t>
      </w:r>
      <w:r>
        <w:rPr>
          <w:b/>
        </w:rPr>
        <w:t>haïr</w:t>
      </w:r>
      <w:r>
        <w:rPr>
          <w:b/>
        </w:rPr>
        <w:t>，</w:t>
      </w:r>
      <w:r>
        <w:rPr>
          <w:b/>
        </w:rPr>
        <w:t>réussir</w:t>
      </w:r>
      <w:r>
        <w:rPr>
          <w:b/>
        </w:rPr>
        <w:t>，</w:t>
      </w:r>
      <w:r>
        <w:rPr>
          <w:b/>
        </w:rPr>
        <w:t xml:space="preserve">agrandir </w:t>
      </w:r>
      <w:r>
        <w:rPr>
          <w:b/>
        </w:rPr>
        <w:t>等</w:t>
      </w:r>
    </w:p>
    <w:p w:rsidR="00000000" w:rsidRDefault="00382FCD"/>
    <w:p w:rsidR="00000000" w:rsidRDefault="00382FCD">
      <w:r>
        <w:t>第三组：所有其他的动词，包</w:t>
      </w:r>
      <w:r>
        <w:rPr>
          <w:rFonts w:hint="eastAsia"/>
        </w:rPr>
        <w:t>括：</w:t>
      </w:r>
    </w:p>
    <w:p w:rsidR="00000000" w:rsidRDefault="00382FCD">
      <w:pPr>
        <w:rPr>
          <w:b/>
        </w:rPr>
      </w:pPr>
      <w:r>
        <w:rPr>
          <w:b/>
        </w:rPr>
        <w:t>-</w:t>
      </w:r>
      <w:r>
        <w:rPr>
          <w:b/>
        </w:rPr>
        <w:t>动词</w:t>
      </w:r>
      <w:r>
        <w:rPr>
          <w:b/>
        </w:rPr>
        <w:t xml:space="preserve"> </w:t>
      </w:r>
      <w:r>
        <w:rPr>
          <w:b/>
          <w:color w:val="0000FF"/>
        </w:rPr>
        <w:t>avoir</w:t>
      </w:r>
      <w:r>
        <w:rPr>
          <w:b/>
        </w:rPr>
        <w:t>（助动词）</w:t>
      </w:r>
      <w:r>
        <w:rPr>
          <w:b/>
        </w:rPr>
        <w:t xml:space="preserve"> </w:t>
      </w:r>
    </w:p>
    <w:p w:rsidR="00000000" w:rsidRDefault="00382FCD">
      <w:pPr>
        <w:rPr>
          <w:b/>
        </w:rPr>
      </w:pPr>
      <w:r>
        <w:rPr>
          <w:b/>
        </w:rPr>
        <w:t>-</w:t>
      </w:r>
      <w:r>
        <w:rPr>
          <w:b/>
        </w:rPr>
        <w:t>动词</w:t>
      </w:r>
      <w:r>
        <w:rPr>
          <w:b/>
        </w:rPr>
        <w:t xml:space="preserve"> </w:t>
      </w:r>
      <w:r>
        <w:rPr>
          <w:b/>
          <w:color w:val="0000FF"/>
        </w:rPr>
        <w:t>être</w:t>
      </w:r>
      <w:r>
        <w:rPr>
          <w:b/>
        </w:rPr>
        <w:t>（助动词）</w:t>
      </w:r>
      <w:r>
        <w:rPr>
          <w:b/>
        </w:rPr>
        <w:t xml:space="preserve"> </w:t>
      </w:r>
    </w:p>
    <w:p w:rsidR="00000000" w:rsidRDefault="00382FCD">
      <w:pPr>
        <w:rPr>
          <w:b/>
        </w:rPr>
      </w:pPr>
      <w:r>
        <w:rPr>
          <w:b/>
        </w:rPr>
        <w:t>-</w:t>
      </w:r>
      <w:r>
        <w:rPr>
          <w:b/>
        </w:rPr>
        <w:t>动词</w:t>
      </w:r>
      <w:r>
        <w:rPr>
          <w:b/>
        </w:rPr>
        <w:t xml:space="preserve"> </w:t>
      </w:r>
      <w:r>
        <w:rPr>
          <w:b/>
          <w:color w:val="0000FF"/>
        </w:rPr>
        <w:t>aller</w:t>
      </w:r>
      <w:r>
        <w:rPr>
          <w:b/>
        </w:rPr>
        <w:t xml:space="preserve"> </w:t>
      </w:r>
    </w:p>
    <w:p w:rsidR="00000000" w:rsidRDefault="00382FCD">
      <w:pPr>
        <w:rPr>
          <w:b/>
        </w:rPr>
      </w:pPr>
      <w:r>
        <w:rPr>
          <w:b/>
        </w:rPr>
        <w:t>-</w:t>
      </w:r>
      <w:r>
        <w:rPr>
          <w:b/>
        </w:rPr>
        <w:t>以</w:t>
      </w:r>
      <w:r>
        <w:rPr>
          <w:b/>
        </w:rPr>
        <w:t xml:space="preserve"> -ir </w:t>
      </w:r>
      <w:r>
        <w:rPr>
          <w:b/>
        </w:rPr>
        <w:t>结尾的动词</w:t>
      </w:r>
      <w:r>
        <w:rPr>
          <w:b/>
        </w:rPr>
        <w:t>中的其他动词，如</w:t>
      </w:r>
      <w:r>
        <w:rPr>
          <w:b/>
        </w:rPr>
        <w:t>dormir</w:t>
      </w:r>
      <w:r>
        <w:rPr>
          <w:b/>
        </w:rPr>
        <w:t>，</w:t>
      </w:r>
      <w:r>
        <w:rPr>
          <w:b/>
        </w:rPr>
        <w:t>venir</w:t>
      </w:r>
      <w:r>
        <w:rPr>
          <w:b/>
        </w:rPr>
        <w:t>，</w:t>
      </w:r>
      <w:r>
        <w:rPr>
          <w:b/>
        </w:rPr>
        <w:t>vêtir</w:t>
      </w:r>
      <w:r>
        <w:rPr>
          <w:b/>
        </w:rPr>
        <w:t>，</w:t>
      </w:r>
      <w:r>
        <w:rPr>
          <w:b/>
        </w:rPr>
        <w:t xml:space="preserve">mourir </w:t>
      </w:r>
      <w:r>
        <w:rPr>
          <w:b/>
        </w:rPr>
        <w:t>等</w:t>
      </w:r>
      <w:r>
        <w:rPr>
          <w:b/>
        </w:rPr>
        <w:t xml:space="preserve"> </w:t>
      </w:r>
    </w:p>
    <w:p w:rsidR="00000000" w:rsidRDefault="00382FCD">
      <w:pPr>
        <w:rPr>
          <w:b/>
        </w:rPr>
      </w:pPr>
      <w:r>
        <w:rPr>
          <w:b/>
        </w:rPr>
        <w:t>-</w:t>
      </w:r>
      <w:r>
        <w:rPr>
          <w:b/>
        </w:rPr>
        <w:t>所有以</w:t>
      </w:r>
      <w:r>
        <w:rPr>
          <w:b/>
        </w:rPr>
        <w:t xml:space="preserve"> -oir </w:t>
      </w:r>
      <w:r>
        <w:rPr>
          <w:b/>
        </w:rPr>
        <w:t>结尾的动词，如</w:t>
      </w:r>
      <w:r>
        <w:rPr>
          <w:b/>
        </w:rPr>
        <w:t xml:space="preserve"> vouloir</w:t>
      </w:r>
      <w:r>
        <w:rPr>
          <w:b/>
        </w:rPr>
        <w:t>，</w:t>
      </w:r>
      <w:r>
        <w:rPr>
          <w:b/>
        </w:rPr>
        <w:t>pouvoir</w:t>
      </w:r>
      <w:r>
        <w:rPr>
          <w:b/>
        </w:rPr>
        <w:t>，</w:t>
      </w:r>
      <w:r>
        <w:rPr>
          <w:b/>
        </w:rPr>
        <w:t>savoir</w:t>
      </w:r>
      <w:r>
        <w:rPr>
          <w:b/>
        </w:rPr>
        <w:t>，</w:t>
      </w:r>
      <w:r>
        <w:rPr>
          <w:b/>
          <w:color w:val="0000FF"/>
        </w:rPr>
        <w:t>devoir</w:t>
      </w:r>
      <w:r>
        <w:rPr>
          <w:b/>
        </w:rPr>
        <w:t xml:space="preserve"> </w:t>
      </w:r>
      <w:r>
        <w:rPr>
          <w:b/>
        </w:rPr>
        <w:t>等</w:t>
      </w:r>
      <w:r>
        <w:rPr>
          <w:b/>
        </w:rPr>
        <w:t xml:space="preserve"> </w:t>
      </w:r>
    </w:p>
    <w:p w:rsidR="00000000" w:rsidRDefault="00382FCD">
      <w:pPr>
        <w:rPr>
          <w:b/>
        </w:rPr>
      </w:pPr>
      <w:r>
        <w:rPr>
          <w:b/>
        </w:rPr>
        <w:t>-</w:t>
      </w:r>
      <w:r>
        <w:rPr>
          <w:b/>
        </w:rPr>
        <w:t>所有以</w:t>
      </w:r>
      <w:r>
        <w:rPr>
          <w:b/>
        </w:rPr>
        <w:t xml:space="preserve"> -re </w:t>
      </w:r>
      <w:r>
        <w:rPr>
          <w:b/>
        </w:rPr>
        <w:t>结尾的动词，如</w:t>
      </w:r>
      <w:r>
        <w:rPr>
          <w:b/>
        </w:rPr>
        <w:t xml:space="preserve"> </w:t>
      </w:r>
      <w:r>
        <w:rPr>
          <w:b/>
          <w:color w:val="0000FF"/>
        </w:rPr>
        <w:t>faire</w:t>
      </w:r>
      <w:r>
        <w:rPr>
          <w:b/>
        </w:rPr>
        <w:t>，</w:t>
      </w:r>
      <w:r>
        <w:rPr>
          <w:b/>
        </w:rPr>
        <w:t>vivre</w:t>
      </w:r>
      <w:r>
        <w:rPr>
          <w:b/>
        </w:rPr>
        <w:t>，</w:t>
      </w:r>
      <w:r>
        <w:rPr>
          <w:b/>
        </w:rPr>
        <w:t>prendre</w:t>
      </w:r>
      <w:r>
        <w:rPr>
          <w:b/>
        </w:rPr>
        <w:t>，</w:t>
      </w:r>
      <w:r>
        <w:rPr>
          <w:b/>
        </w:rPr>
        <w:t>mettre</w:t>
      </w:r>
      <w:r>
        <w:rPr>
          <w:b/>
        </w:rPr>
        <w:t>，</w:t>
      </w:r>
      <w:r>
        <w:rPr>
          <w:b/>
        </w:rPr>
        <w:t xml:space="preserve">croire </w:t>
      </w:r>
      <w:r>
        <w:rPr>
          <w:b/>
        </w:rPr>
        <w:t>等</w:t>
      </w:r>
    </w:p>
    <w:p w:rsidR="00000000" w:rsidRDefault="00382FCD">
      <w:pPr>
        <w:rPr>
          <w:b/>
        </w:rPr>
      </w:pPr>
    </w:p>
    <w:p w:rsidR="00000000" w:rsidRDefault="00382FCD">
      <w:pPr>
        <w:rPr>
          <w:rFonts w:hint="eastAsia"/>
          <w:b/>
        </w:rPr>
      </w:pPr>
      <w:r>
        <w:rPr>
          <w:rFonts w:hint="eastAsia"/>
          <w:b/>
        </w:rPr>
        <w:t>Wiki</w:t>
      </w:r>
      <w:r>
        <w:rPr>
          <w:rFonts w:hint="eastAsia"/>
          <w:b/>
        </w:rPr>
        <w:t>（</w:t>
      </w:r>
      <w:r>
        <w:rPr>
          <w:rFonts w:hint="eastAsia"/>
          <w:b/>
        </w:rPr>
        <w:t>Wiktionary:</w:t>
      </w:r>
      <w:r>
        <w:rPr>
          <w:rFonts w:hint="eastAsia"/>
          <w:b/>
        </w:rPr>
        <w:t>法语不规则动词）给出了其中</w:t>
      </w:r>
      <w:r>
        <w:rPr>
          <w:rFonts w:hint="eastAsia"/>
          <w:b/>
        </w:rPr>
        <w:t>5</w:t>
      </w:r>
      <w:r>
        <w:rPr>
          <w:rFonts w:hint="eastAsia"/>
          <w:b/>
        </w:rPr>
        <w:t>个的变位，以及读音：</w:t>
      </w:r>
    </w:p>
    <w:p w:rsidR="00000000" w:rsidRDefault="00382FCD">
      <w:pPr>
        <w:rPr>
          <w:rFonts w:hint="eastAsia"/>
          <w:b/>
        </w:rPr>
      </w:pPr>
    </w:p>
    <w:p w:rsidR="00000000" w:rsidRDefault="00382FCD">
      <w:pPr>
        <w:rPr>
          <w:rFonts w:hint="eastAsia"/>
          <w:b/>
        </w:rPr>
      </w:pPr>
      <w:r>
        <w:rPr>
          <w:rFonts w:hint="eastAsia"/>
          <w: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3pt;height:150.9pt;mso-wrap-style:square;mso-position-horizontal-relative:page;mso-position-vertical-relative:page">
            <v:imagedata r:id="rId7" o:title="1"/>
          </v:shape>
        </w:pict>
      </w:r>
      <w:r>
        <w:rPr>
          <w:rFonts w:hint="eastAsia"/>
          <w:b/>
        </w:rPr>
        <w:lastRenderedPageBreak/>
        <w:pict>
          <v:shape id="_x0000_i1026" type="#_x0000_t75" style="width:415.3pt;height:146.9pt;mso-wrap-style:square;mso-position-horizontal-relative:page;mso-position-vertical-relative:page">
            <v:imagedata r:id="rId8" o:title="2"/>
          </v:shape>
        </w:pict>
      </w:r>
      <w:r>
        <w:rPr>
          <w:rFonts w:hint="eastAsia"/>
          <w:b/>
        </w:rPr>
        <w:pict>
          <v:shape id="_x0000_i1027" type="#_x0000_t75" style="width:415.3pt;height:156.65pt;mso-wrap-style:square;mso-position-horizontal-relative:page;mso-position-vertical-relative:page">
            <v:imagedata r:id="rId9" o:title="4"/>
          </v:shape>
        </w:pict>
      </w:r>
      <w:r>
        <w:rPr>
          <w:rFonts w:hint="eastAsia"/>
          <w:b/>
        </w:rPr>
        <w:pict>
          <v:shape id="_x0000_i1028" type="#_x0000_t75" style="width:415.3pt;height:152.65pt;mso-wrap-style:square;mso-position-horizontal-relative:page;mso-position-vertical-relative:page">
            <v:imagedata r:id="rId10" o:title="3"/>
          </v:shape>
        </w:pict>
      </w:r>
      <w:r>
        <w:rPr>
          <w:rFonts w:hint="eastAsia"/>
          <w:b/>
        </w:rPr>
        <w:pict>
          <v:shape id="_x0000_i1029" type="#_x0000_t75" style="width:415.3pt;height:153.2pt;mso-wrap-style:square;mso-position-horizontal-relative:page;mso-position-vertical-relative:page">
            <v:imagedata r:id="rId11" o:title="5"/>
          </v:shape>
        </w:pict>
      </w:r>
    </w:p>
    <w:p w:rsidR="00000000" w:rsidRDefault="00382FCD">
      <w:pPr>
        <w:rPr>
          <w:rFonts w:hint="eastAsia"/>
          <w:b/>
          <w:color w:val="0000FF"/>
          <w:sz w:val="84"/>
        </w:rPr>
      </w:pPr>
      <w:r>
        <w:rPr>
          <w:rFonts w:hint="eastAsia"/>
          <w:b/>
        </w:rPr>
        <w:br w:type="page"/>
      </w:r>
      <w:r>
        <w:rPr>
          <w:rFonts w:hint="eastAsia"/>
          <w:b/>
          <w:color w:val="0000FF"/>
          <w:sz w:val="84"/>
        </w:rPr>
        <w:lastRenderedPageBreak/>
        <w:t>常用不规则动词表</w:t>
      </w:r>
    </w:p>
    <w:p w:rsidR="00000000" w:rsidRDefault="00382FCD">
      <w:r>
        <w:rPr>
          <w:rFonts w:hint="eastAsia"/>
        </w:rPr>
        <w:t>要记的变位就是：</w:t>
      </w:r>
      <w:r>
        <w:rPr>
          <w:b/>
        </w:rPr>
        <w:t>不定式</w:t>
      </w:r>
      <w:r>
        <w:rPr>
          <w:rFonts w:hint="eastAsia"/>
          <w:b/>
        </w:rPr>
        <w:t>、</w:t>
      </w:r>
      <w:r>
        <w:rPr>
          <w:b/>
        </w:rPr>
        <w:t>过去分词</w:t>
      </w:r>
      <w:r>
        <w:rPr>
          <w:rFonts w:hint="eastAsia"/>
          <w:b/>
        </w:rPr>
        <w:t>、</w:t>
      </w:r>
      <w:r>
        <w:rPr>
          <w:b/>
        </w:rPr>
        <w:t>现在分词</w:t>
      </w:r>
    </w:p>
    <w:p w:rsidR="00000000" w:rsidRDefault="00382FCD">
      <w:pPr>
        <w:rPr>
          <w:b/>
        </w:rPr>
      </w:pPr>
    </w:p>
    <w:p w:rsidR="00000000" w:rsidRDefault="00382FCD">
      <w:r>
        <w:rPr>
          <w:rFonts w:hint="eastAsia"/>
          <w:b/>
        </w:rPr>
        <w:t>直陈式</w:t>
      </w:r>
      <w:r>
        <w:rPr>
          <w:b/>
        </w:rPr>
        <w:t>现在时</w:t>
      </w:r>
      <w:r>
        <w:rPr>
          <w:rFonts w:hint="eastAsia"/>
          <w:b/>
        </w:rPr>
        <w:t>变位</w:t>
      </w:r>
      <w:r>
        <w:t>（</w:t>
      </w:r>
      <w:r>
        <w:t>aux</w:t>
      </w:r>
      <w:r>
        <w:rPr>
          <w:rFonts w:hint="eastAsia"/>
        </w:rPr>
        <w:t>的</w:t>
      </w:r>
      <w:r>
        <w:t>直陈现在时</w:t>
      </w:r>
      <w:r>
        <w:t>+p.p.</w:t>
      </w:r>
      <w:r>
        <w:rPr>
          <w:rFonts w:hint="eastAsia"/>
        </w:rPr>
        <w:t>过去分词</w:t>
      </w:r>
      <w:r>
        <w:t>=</w:t>
      </w:r>
      <w:r>
        <w:rPr>
          <w:rFonts w:hint="eastAsia"/>
        </w:rPr>
        <w:t>直陈式</w:t>
      </w:r>
      <w:r>
        <w:t>复合</w:t>
      </w:r>
      <w:r>
        <w:t>过去时）</w:t>
      </w:r>
    </w:p>
    <w:p w:rsidR="00000000" w:rsidRDefault="00382FCD">
      <w:r>
        <w:rPr>
          <w:b/>
        </w:rPr>
        <w:t>未完成过去时</w:t>
      </w:r>
      <w:r>
        <w:rPr>
          <w:rFonts w:hint="eastAsia"/>
          <w:b/>
        </w:rPr>
        <w:t>变位</w:t>
      </w:r>
      <w:r>
        <w:t>（</w:t>
      </w:r>
      <w:r>
        <w:t>aux</w:t>
      </w:r>
      <w:r>
        <w:rPr>
          <w:rFonts w:hint="eastAsia"/>
        </w:rPr>
        <w:t>的</w:t>
      </w:r>
      <w:r>
        <w:t>未完成过去时</w:t>
      </w:r>
      <w:r>
        <w:t>+p.p.</w:t>
      </w:r>
      <w:r>
        <w:rPr>
          <w:rFonts w:hint="eastAsia"/>
        </w:rPr>
        <w:t>过去分词</w:t>
      </w:r>
      <w:r>
        <w:t>=</w:t>
      </w:r>
      <w:r>
        <w:t>愈过去时）</w:t>
      </w:r>
    </w:p>
    <w:p w:rsidR="00000000" w:rsidRDefault="00382FCD">
      <w:r>
        <w:rPr>
          <w:b/>
        </w:rPr>
        <w:t>简单将来时</w:t>
      </w:r>
      <w:r>
        <w:rPr>
          <w:rFonts w:hint="eastAsia"/>
          <w:b/>
        </w:rPr>
        <w:t>变位</w:t>
      </w:r>
      <w:r>
        <w:t>（</w:t>
      </w:r>
      <w:r>
        <w:t>aux</w:t>
      </w:r>
      <w:r>
        <w:rPr>
          <w:rFonts w:hint="eastAsia"/>
        </w:rPr>
        <w:t>的</w:t>
      </w:r>
      <w:r>
        <w:t>简单将来时</w:t>
      </w:r>
      <w:r>
        <w:t>+p.p.</w:t>
      </w:r>
      <w:r>
        <w:rPr>
          <w:rFonts w:hint="eastAsia"/>
        </w:rPr>
        <w:t>过去分词</w:t>
      </w:r>
      <w:r>
        <w:t>=</w:t>
      </w:r>
      <w:r>
        <w:t>先将来时）</w:t>
      </w:r>
    </w:p>
    <w:p w:rsidR="00000000" w:rsidRDefault="00382FCD">
      <w:pPr>
        <w:rPr>
          <w:rFonts w:hint="eastAsia"/>
          <w:i/>
        </w:rPr>
      </w:pPr>
      <w:r>
        <w:rPr>
          <w:b/>
        </w:rPr>
        <w:t>简单过去时</w:t>
      </w:r>
      <w:r>
        <w:rPr>
          <w:rFonts w:hint="eastAsia"/>
          <w:b/>
        </w:rPr>
        <w:t>变位</w:t>
      </w:r>
      <w:r>
        <w:t>（</w:t>
      </w:r>
      <w:r>
        <w:t>aux</w:t>
      </w:r>
      <w:r>
        <w:rPr>
          <w:rFonts w:hint="eastAsia"/>
        </w:rPr>
        <w:t>的</w:t>
      </w:r>
      <w:r>
        <w:t>简单过去时</w:t>
      </w:r>
      <w:r>
        <w:t>+p.p.</w:t>
      </w:r>
      <w:r>
        <w:rPr>
          <w:rFonts w:hint="eastAsia"/>
        </w:rPr>
        <w:t>过去分词</w:t>
      </w:r>
      <w:r>
        <w:t>=</w:t>
      </w:r>
      <w:r>
        <w:t>先过去时）</w:t>
      </w:r>
      <w:r>
        <w:rPr>
          <w:rFonts w:hint="eastAsia"/>
          <w:i/>
        </w:rPr>
        <w:t>【这个很少用】</w:t>
      </w:r>
    </w:p>
    <w:p w:rsidR="00000000" w:rsidRDefault="00382FCD">
      <w:pPr>
        <w:rPr>
          <w:b/>
        </w:rPr>
      </w:pPr>
    </w:p>
    <w:p w:rsidR="00000000" w:rsidRDefault="00382FCD">
      <w:pPr>
        <w:rPr>
          <w:b/>
        </w:rPr>
      </w:pPr>
      <w:r>
        <w:rPr>
          <w:rFonts w:hint="eastAsia"/>
          <w:b/>
        </w:rPr>
        <w:t>直陈式</w:t>
      </w:r>
      <w:r>
        <w:rPr>
          <w:b/>
        </w:rPr>
        <w:t>现在时</w:t>
      </w:r>
      <w:r>
        <w:rPr>
          <w:rFonts w:hint="eastAsia"/>
          <w:b/>
        </w:rPr>
        <w:t>变位</w:t>
      </w:r>
      <w:r>
        <w:t>（</w:t>
      </w:r>
      <w:r>
        <w:t>aux</w:t>
      </w:r>
      <w:r>
        <w:rPr>
          <w:rFonts w:hint="eastAsia"/>
        </w:rPr>
        <w:t>的</w:t>
      </w:r>
      <w:r>
        <w:t>直陈现在时</w:t>
      </w:r>
      <w:r>
        <w:t>+p.p.</w:t>
      </w:r>
      <w:r>
        <w:rPr>
          <w:rFonts w:hint="eastAsia"/>
        </w:rPr>
        <w:t>过去分词</w:t>
      </w:r>
      <w:r>
        <w:t>=</w:t>
      </w:r>
      <w:r>
        <w:rPr>
          <w:rFonts w:hint="eastAsia"/>
        </w:rPr>
        <w:t>直陈式</w:t>
      </w:r>
      <w:r>
        <w:t>复合过去时）</w:t>
      </w:r>
    </w:p>
    <w:p w:rsidR="00000000" w:rsidRDefault="00382FCD">
      <w:pPr>
        <w:rPr>
          <w:rFonts w:hint="eastAsia"/>
          <w:b/>
        </w:rPr>
      </w:pPr>
      <w:r>
        <w:rPr>
          <w:rFonts w:hint="eastAsia"/>
          <w:b/>
        </w:rPr>
        <w:t>条件式现在时变位</w:t>
      </w:r>
      <w:r>
        <w:rPr>
          <w:rFonts w:hint="eastAsia"/>
        </w:rPr>
        <w:t>（</w:t>
      </w:r>
      <w:r>
        <w:rPr>
          <w:rFonts w:hint="eastAsia"/>
        </w:rPr>
        <w:t>aux</w:t>
      </w:r>
      <w:r>
        <w:rPr>
          <w:rFonts w:hint="eastAsia"/>
        </w:rPr>
        <w:t>条件式现在时</w:t>
      </w:r>
      <w:r>
        <w:rPr>
          <w:rFonts w:hint="eastAsia"/>
        </w:rPr>
        <w:t>+p.p.</w:t>
      </w:r>
      <w:r>
        <w:rPr>
          <w:rFonts w:hint="eastAsia"/>
        </w:rPr>
        <w:t>过去分词</w:t>
      </w:r>
      <w:r>
        <w:rPr>
          <w:rFonts w:hint="eastAsia"/>
        </w:rPr>
        <w:t>=</w:t>
      </w:r>
      <w:r>
        <w:rPr>
          <w:rFonts w:hint="eastAsia"/>
        </w:rPr>
        <w:t>条件式过去时）</w:t>
      </w:r>
    </w:p>
    <w:p w:rsidR="00000000" w:rsidRDefault="00382FCD">
      <w:pPr>
        <w:rPr>
          <w:rFonts w:hint="eastAsia"/>
          <w:b/>
        </w:rPr>
      </w:pPr>
      <w:r>
        <w:rPr>
          <w:rFonts w:hint="eastAsia"/>
          <w:b/>
        </w:rPr>
        <w:t>虚拟式现在时变位</w:t>
      </w:r>
      <w:r>
        <w:rPr>
          <w:rFonts w:hint="eastAsia"/>
        </w:rPr>
        <w:t>（</w:t>
      </w:r>
      <w:r>
        <w:rPr>
          <w:rFonts w:hint="eastAsia"/>
        </w:rPr>
        <w:t>aux</w:t>
      </w:r>
      <w:r>
        <w:rPr>
          <w:rFonts w:hint="eastAsia"/>
        </w:rPr>
        <w:t>虚拟式现在时</w:t>
      </w:r>
      <w:r>
        <w:rPr>
          <w:rFonts w:hint="eastAsia"/>
        </w:rPr>
        <w:t>+p.p.</w:t>
      </w:r>
      <w:r>
        <w:rPr>
          <w:rFonts w:hint="eastAsia"/>
        </w:rPr>
        <w:t>过去分词</w:t>
      </w:r>
      <w:r>
        <w:rPr>
          <w:rFonts w:hint="eastAsia"/>
        </w:rPr>
        <w:t>=</w:t>
      </w:r>
      <w:r>
        <w:rPr>
          <w:rFonts w:hint="eastAsia"/>
        </w:rPr>
        <w:t>虚拟式过去时）</w:t>
      </w:r>
    </w:p>
    <w:p w:rsidR="00000000" w:rsidRDefault="00382FCD">
      <w:r>
        <w:rPr>
          <w:rFonts w:hint="eastAsia"/>
          <w:b/>
        </w:rPr>
        <w:t>命令式现在时</w:t>
      </w:r>
      <w:r>
        <w:rPr>
          <w:rFonts w:hint="eastAsia"/>
          <w:b/>
        </w:rPr>
        <w:t>变位</w:t>
      </w:r>
      <w:r>
        <w:rPr>
          <w:rFonts w:hint="eastAsia"/>
          <w:i/>
        </w:rPr>
        <w:t>【只有</w:t>
      </w:r>
      <w:r>
        <w:rPr>
          <w:rFonts w:hint="eastAsia"/>
          <w:i/>
        </w:rPr>
        <w:t>3</w:t>
      </w:r>
      <w:r>
        <w:rPr>
          <w:rFonts w:hint="eastAsia"/>
          <w:i/>
        </w:rPr>
        <w:t>个特殊变位：</w:t>
      </w:r>
      <w:r>
        <w:rPr>
          <w:rFonts w:hint="eastAsia"/>
          <w:i/>
        </w:rPr>
        <w:t xml:space="preserve">avoir / </w:t>
      </w:r>
      <w:r>
        <w:rPr>
          <w:rFonts w:hint="eastAsia"/>
          <w:i/>
        </w:rPr>
        <w:t>é</w:t>
      </w:r>
      <w:r>
        <w:rPr>
          <w:rFonts w:hint="eastAsia"/>
          <w:i/>
        </w:rPr>
        <w:t>tre /</w:t>
      </w:r>
      <w:r>
        <w:rPr>
          <w:rFonts w:hint="eastAsia"/>
          <w:i/>
        </w:rPr>
        <w:t xml:space="preserve"> aller</w:t>
      </w:r>
      <w:r>
        <w:rPr>
          <w:rFonts w:hint="eastAsia"/>
          <w:i/>
        </w:rPr>
        <w:t>】【过去时也很少用】</w:t>
      </w:r>
    </w:p>
    <w:p w:rsidR="00000000" w:rsidRDefault="00382FCD"/>
    <w:p w:rsidR="00000000" w:rsidRDefault="00382FCD">
      <w:pPr>
        <w:rPr>
          <w:rFonts w:hint="eastAsia"/>
        </w:rPr>
      </w:pPr>
      <w:r>
        <w:rPr>
          <w:rFonts w:hint="eastAsia"/>
          <w:b/>
        </w:rPr>
        <w:t>一、最重要的助动词</w:t>
      </w:r>
      <w:r>
        <w:rPr>
          <w:rFonts w:hint="eastAsia"/>
          <w:b/>
        </w:rPr>
        <w:t>2</w:t>
      </w:r>
      <w:r>
        <w:rPr>
          <w:rFonts w:hint="eastAsia"/>
          <w:b/>
        </w:rPr>
        <w:t>只：</w:t>
      </w:r>
    </w:p>
    <w:p w:rsidR="00000000" w:rsidRDefault="00382FCD">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
        <w:gridCol w:w="852"/>
        <w:gridCol w:w="852"/>
        <w:gridCol w:w="852"/>
        <w:gridCol w:w="852"/>
        <w:gridCol w:w="852"/>
        <w:gridCol w:w="852"/>
        <w:gridCol w:w="852"/>
        <w:gridCol w:w="853"/>
        <w:gridCol w:w="853"/>
      </w:tblGrid>
      <w:tr w:rsidR="00000000">
        <w:tc>
          <w:tcPr>
            <w:tcW w:w="852" w:type="dxa"/>
          </w:tcPr>
          <w:p w:rsidR="00000000" w:rsidRDefault="00382FCD">
            <w:pPr>
              <w:jc w:val="center"/>
              <w:rPr>
                <w:rFonts w:hint="eastAsia"/>
                <w:b/>
              </w:rPr>
            </w:pPr>
            <w:r>
              <w:rPr>
                <w:b/>
              </w:rPr>
              <w:t>不定</w:t>
            </w:r>
          </w:p>
        </w:tc>
        <w:tc>
          <w:tcPr>
            <w:tcW w:w="852" w:type="dxa"/>
          </w:tcPr>
          <w:p w:rsidR="00000000" w:rsidRDefault="00382FCD">
            <w:pPr>
              <w:jc w:val="center"/>
              <w:rPr>
                <w:rFonts w:hint="eastAsia"/>
                <w:b/>
              </w:rPr>
            </w:pPr>
            <w:r>
              <w:rPr>
                <w:rFonts w:hint="eastAsia"/>
                <w:b/>
              </w:rPr>
              <w:t>人称</w:t>
            </w:r>
          </w:p>
        </w:tc>
        <w:tc>
          <w:tcPr>
            <w:tcW w:w="3408" w:type="dxa"/>
            <w:gridSpan w:val="4"/>
          </w:tcPr>
          <w:p w:rsidR="00000000" w:rsidRDefault="00382FCD">
            <w:pPr>
              <w:jc w:val="center"/>
              <w:rPr>
                <w:rFonts w:hint="eastAsia"/>
                <w:b/>
              </w:rPr>
            </w:pPr>
            <w:r>
              <w:rPr>
                <w:rFonts w:hint="eastAsia"/>
                <w:b/>
              </w:rPr>
              <w:t>直陈式</w:t>
            </w:r>
          </w:p>
        </w:tc>
        <w:tc>
          <w:tcPr>
            <w:tcW w:w="3410" w:type="dxa"/>
            <w:gridSpan w:val="4"/>
          </w:tcPr>
          <w:p w:rsidR="00000000" w:rsidRDefault="00382FCD">
            <w:pPr>
              <w:jc w:val="center"/>
              <w:rPr>
                <w:rFonts w:hint="eastAsia"/>
                <w:b/>
              </w:rPr>
            </w:pPr>
            <w:r>
              <w:rPr>
                <w:rFonts w:hint="eastAsia"/>
                <w:b/>
              </w:rPr>
              <w:t>现在时</w:t>
            </w:r>
          </w:p>
        </w:tc>
      </w:tr>
      <w:tr w:rsidR="00000000">
        <w:tc>
          <w:tcPr>
            <w:tcW w:w="852" w:type="dxa"/>
          </w:tcPr>
          <w:p w:rsidR="00000000" w:rsidRDefault="00382FCD">
            <w:pPr>
              <w:jc w:val="center"/>
              <w:rPr>
                <w:rFonts w:hint="eastAsia"/>
                <w:b/>
              </w:rPr>
            </w:pPr>
            <w:r>
              <w:rPr>
                <w:rFonts w:hint="eastAsia"/>
                <w:b/>
              </w:rPr>
              <w:t>avoir</w:t>
            </w:r>
          </w:p>
        </w:tc>
        <w:tc>
          <w:tcPr>
            <w:tcW w:w="852" w:type="dxa"/>
          </w:tcPr>
          <w:p w:rsidR="00000000" w:rsidRDefault="00382FCD">
            <w:pPr>
              <w:jc w:val="center"/>
              <w:rPr>
                <w:rFonts w:hint="eastAsia"/>
                <w:b/>
              </w:rPr>
            </w:pPr>
          </w:p>
        </w:tc>
        <w:tc>
          <w:tcPr>
            <w:tcW w:w="852" w:type="dxa"/>
          </w:tcPr>
          <w:p w:rsidR="00000000" w:rsidRDefault="00382FCD">
            <w:pPr>
              <w:jc w:val="center"/>
              <w:rPr>
                <w:rFonts w:hint="eastAsia"/>
                <w:b/>
              </w:rPr>
            </w:pPr>
            <w:r>
              <w:rPr>
                <w:rFonts w:hint="eastAsia"/>
                <w:b/>
              </w:rPr>
              <w:t>简过</w:t>
            </w:r>
          </w:p>
        </w:tc>
        <w:tc>
          <w:tcPr>
            <w:tcW w:w="852" w:type="dxa"/>
          </w:tcPr>
          <w:p w:rsidR="00000000" w:rsidRDefault="00382FCD">
            <w:pPr>
              <w:jc w:val="center"/>
              <w:rPr>
                <w:rFonts w:hint="eastAsia"/>
                <w:b/>
              </w:rPr>
            </w:pPr>
            <w:r>
              <w:rPr>
                <w:rFonts w:hint="eastAsia"/>
                <w:b/>
              </w:rPr>
              <w:t>简将</w:t>
            </w:r>
          </w:p>
        </w:tc>
        <w:tc>
          <w:tcPr>
            <w:tcW w:w="852" w:type="dxa"/>
          </w:tcPr>
          <w:p w:rsidR="00000000" w:rsidRDefault="00382FCD">
            <w:pPr>
              <w:jc w:val="center"/>
              <w:rPr>
                <w:rFonts w:hint="eastAsia"/>
                <w:b/>
              </w:rPr>
            </w:pPr>
            <w:r>
              <w:rPr>
                <w:rFonts w:hint="eastAsia"/>
                <w:b/>
              </w:rPr>
              <w:t>未完</w:t>
            </w:r>
          </w:p>
        </w:tc>
        <w:tc>
          <w:tcPr>
            <w:tcW w:w="1704" w:type="dxa"/>
            <w:gridSpan w:val="2"/>
          </w:tcPr>
          <w:p w:rsidR="00000000" w:rsidRDefault="00382FCD">
            <w:pPr>
              <w:jc w:val="center"/>
              <w:rPr>
                <w:rFonts w:hint="eastAsia"/>
                <w:b/>
              </w:rPr>
            </w:pPr>
            <w:r>
              <w:rPr>
                <w:rFonts w:hint="eastAsia"/>
                <w:b/>
              </w:rPr>
              <w:t>现在</w:t>
            </w:r>
            <w:r>
              <w:rPr>
                <w:rFonts w:hint="eastAsia"/>
                <w:b/>
              </w:rPr>
              <w:t>/</w:t>
            </w:r>
            <w:r>
              <w:rPr>
                <w:rFonts w:hint="eastAsia"/>
                <w:b/>
              </w:rPr>
              <w:t>直陈</w:t>
            </w:r>
          </w:p>
        </w:tc>
        <w:tc>
          <w:tcPr>
            <w:tcW w:w="852" w:type="dxa"/>
          </w:tcPr>
          <w:p w:rsidR="00000000" w:rsidRDefault="00382FCD">
            <w:pPr>
              <w:jc w:val="center"/>
              <w:rPr>
                <w:rFonts w:hint="eastAsia"/>
                <w:b/>
              </w:rPr>
            </w:pPr>
            <w:r>
              <w:rPr>
                <w:rFonts w:hint="eastAsia"/>
                <w:b/>
              </w:rPr>
              <w:t>条件</w:t>
            </w:r>
          </w:p>
        </w:tc>
        <w:tc>
          <w:tcPr>
            <w:tcW w:w="853" w:type="dxa"/>
          </w:tcPr>
          <w:p w:rsidR="00000000" w:rsidRDefault="00382FCD">
            <w:pPr>
              <w:jc w:val="center"/>
              <w:rPr>
                <w:rFonts w:hint="eastAsia"/>
                <w:b/>
              </w:rPr>
            </w:pPr>
            <w:r>
              <w:rPr>
                <w:rFonts w:hint="eastAsia"/>
                <w:b/>
              </w:rPr>
              <w:t>虚拟</w:t>
            </w:r>
          </w:p>
        </w:tc>
        <w:tc>
          <w:tcPr>
            <w:tcW w:w="853" w:type="dxa"/>
          </w:tcPr>
          <w:p w:rsidR="00000000" w:rsidRDefault="00382FCD">
            <w:pPr>
              <w:jc w:val="center"/>
              <w:rPr>
                <w:rFonts w:hint="eastAsia"/>
                <w:b/>
              </w:rPr>
            </w:pPr>
            <w:r>
              <w:rPr>
                <w:rFonts w:hint="eastAsia"/>
                <w:b/>
              </w:rPr>
              <w:t>命令</w:t>
            </w:r>
          </w:p>
        </w:tc>
      </w:tr>
      <w:tr w:rsidR="00000000">
        <w:tc>
          <w:tcPr>
            <w:tcW w:w="852" w:type="dxa"/>
          </w:tcPr>
          <w:p w:rsidR="00000000" w:rsidRDefault="00382FCD">
            <w:pPr>
              <w:jc w:val="center"/>
              <w:rPr>
                <w:rFonts w:hint="eastAsia"/>
              </w:rPr>
            </w:pPr>
            <w:r>
              <w:rPr>
                <w:rFonts w:hint="eastAsia"/>
                <w:b/>
              </w:rPr>
              <w:t>分词</w:t>
            </w:r>
          </w:p>
        </w:tc>
        <w:tc>
          <w:tcPr>
            <w:tcW w:w="852" w:type="dxa"/>
          </w:tcPr>
          <w:p w:rsidR="00000000" w:rsidRDefault="00382FCD">
            <w:pPr>
              <w:jc w:val="center"/>
              <w:rPr>
                <w:rFonts w:hint="eastAsia"/>
              </w:rPr>
            </w:pPr>
            <w:r>
              <w:rPr>
                <w:rFonts w:hint="eastAsia"/>
              </w:rPr>
              <w:t>1 je</w:t>
            </w: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1704" w:type="dxa"/>
            <w:gridSpan w:val="2"/>
          </w:tcPr>
          <w:p w:rsidR="00000000" w:rsidRDefault="00382FCD">
            <w:pPr>
              <w:jc w:val="center"/>
              <w:rPr>
                <w:rFonts w:hint="eastAsia"/>
              </w:rPr>
            </w:pPr>
          </w:p>
        </w:tc>
        <w:tc>
          <w:tcPr>
            <w:tcW w:w="852" w:type="dxa"/>
          </w:tcPr>
          <w:p w:rsidR="00000000" w:rsidRDefault="00382FCD">
            <w:pPr>
              <w:jc w:val="center"/>
              <w:rPr>
                <w:rFonts w:hint="eastAsia"/>
              </w:rPr>
            </w:pPr>
          </w:p>
        </w:tc>
        <w:tc>
          <w:tcPr>
            <w:tcW w:w="853" w:type="dxa"/>
          </w:tcPr>
          <w:p w:rsidR="00000000" w:rsidRDefault="00382FCD">
            <w:pPr>
              <w:jc w:val="center"/>
              <w:rPr>
                <w:rFonts w:hint="eastAsia"/>
              </w:rPr>
            </w:pPr>
          </w:p>
        </w:tc>
        <w:tc>
          <w:tcPr>
            <w:tcW w:w="853" w:type="dxa"/>
          </w:tcPr>
          <w:p w:rsidR="00000000" w:rsidRDefault="00382FCD">
            <w:pPr>
              <w:jc w:val="center"/>
              <w:rPr>
                <w:rFonts w:hint="eastAsia"/>
              </w:rPr>
            </w:pPr>
          </w:p>
        </w:tc>
      </w:tr>
      <w:tr w:rsidR="00000000">
        <w:tc>
          <w:tcPr>
            <w:tcW w:w="852" w:type="dxa"/>
          </w:tcPr>
          <w:p w:rsidR="00000000" w:rsidRDefault="00382FCD">
            <w:pPr>
              <w:jc w:val="center"/>
              <w:rPr>
                <w:rFonts w:hint="eastAsia"/>
              </w:rPr>
            </w:pPr>
            <w:r>
              <w:rPr>
                <w:rFonts w:hint="eastAsia"/>
              </w:rPr>
              <w:t>eu</w:t>
            </w:r>
          </w:p>
        </w:tc>
        <w:tc>
          <w:tcPr>
            <w:tcW w:w="852" w:type="dxa"/>
          </w:tcPr>
          <w:p w:rsidR="00000000" w:rsidRDefault="00382FCD">
            <w:pPr>
              <w:jc w:val="center"/>
              <w:rPr>
                <w:rFonts w:hint="eastAsia"/>
              </w:rPr>
            </w:pPr>
            <w:r>
              <w:rPr>
                <w:rFonts w:hint="eastAsia"/>
              </w:rPr>
              <w:t>2 tu</w:t>
            </w: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1704" w:type="dxa"/>
            <w:gridSpan w:val="2"/>
          </w:tcPr>
          <w:p w:rsidR="00000000" w:rsidRDefault="00382FCD">
            <w:pPr>
              <w:jc w:val="center"/>
              <w:rPr>
                <w:rFonts w:hint="eastAsia"/>
              </w:rPr>
            </w:pPr>
          </w:p>
        </w:tc>
        <w:tc>
          <w:tcPr>
            <w:tcW w:w="852" w:type="dxa"/>
          </w:tcPr>
          <w:p w:rsidR="00000000" w:rsidRDefault="00382FCD">
            <w:pPr>
              <w:jc w:val="center"/>
              <w:rPr>
                <w:rFonts w:hint="eastAsia"/>
              </w:rPr>
            </w:pPr>
          </w:p>
        </w:tc>
        <w:tc>
          <w:tcPr>
            <w:tcW w:w="853" w:type="dxa"/>
          </w:tcPr>
          <w:p w:rsidR="00000000" w:rsidRDefault="00382FCD">
            <w:pPr>
              <w:jc w:val="center"/>
              <w:rPr>
                <w:rFonts w:hint="eastAsia"/>
              </w:rPr>
            </w:pPr>
          </w:p>
        </w:tc>
        <w:tc>
          <w:tcPr>
            <w:tcW w:w="853" w:type="dxa"/>
          </w:tcPr>
          <w:p w:rsidR="00000000" w:rsidRDefault="00382FCD">
            <w:pPr>
              <w:jc w:val="center"/>
              <w:rPr>
                <w:rFonts w:hint="eastAsia"/>
              </w:rPr>
            </w:pPr>
          </w:p>
        </w:tc>
      </w:tr>
      <w:tr w:rsidR="00000000">
        <w:tc>
          <w:tcPr>
            <w:tcW w:w="852" w:type="dxa"/>
          </w:tcPr>
          <w:p w:rsidR="00000000" w:rsidRDefault="00382FCD">
            <w:pPr>
              <w:jc w:val="center"/>
              <w:rPr>
                <w:rFonts w:hint="eastAsia"/>
              </w:rPr>
            </w:pPr>
          </w:p>
        </w:tc>
        <w:tc>
          <w:tcPr>
            <w:tcW w:w="852" w:type="dxa"/>
          </w:tcPr>
          <w:p w:rsidR="00000000" w:rsidRDefault="00382FCD">
            <w:pPr>
              <w:jc w:val="center"/>
              <w:rPr>
                <w:rFonts w:hint="eastAsia"/>
              </w:rPr>
            </w:pPr>
            <w:r>
              <w:rPr>
                <w:rFonts w:hint="eastAsia"/>
              </w:rPr>
              <w:t>3 il</w:t>
            </w: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1704" w:type="dxa"/>
            <w:gridSpan w:val="2"/>
          </w:tcPr>
          <w:p w:rsidR="00000000" w:rsidRDefault="00382FCD">
            <w:pPr>
              <w:jc w:val="center"/>
              <w:rPr>
                <w:rFonts w:hint="eastAsia"/>
              </w:rPr>
            </w:pPr>
          </w:p>
        </w:tc>
        <w:tc>
          <w:tcPr>
            <w:tcW w:w="852" w:type="dxa"/>
          </w:tcPr>
          <w:p w:rsidR="00000000" w:rsidRDefault="00382FCD">
            <w:pPr>
              <w:jc w:val="center"/>
              <w:rPr>
                <w:rFonts w:hint="eastAsia"/>
              </w:rPr>
            </w:pPr>
          </w:p>
        </w:tc>
        <w:tc>
          <w:tcPr>
            <w:tcW w:w="853" w:type="dxa"/>
          </w:tcPr>
          <w:p w:rsidR="00000000" w:rsidRDefault="00382FCD">
            <w:pPr>
              <w:jc w:val="center"/>
              <w:rPr>
                <w:rFonts w:hint="eastAsia"/>
              </w:rPr>
            </w:pPr>
          </w:p>
        </w:tc>
        <w:tc>
          <w:tcPr>
            <w:tcW w:w="853" w:type="dxa"/>
          </w:tcPr>
          <w:p w:rsidR="00000000" w:rsidRDefault="00382FCD">
            <w:pPr>
              <w:jc w:val="center"/>
              <w:rPr>
                <w:rFonts w:hint="eastAsia"/>
              </w:rPr>
            </w:pPr>
          </w:p>
        </w:tc>
      </w:tr>
      <w:tr w:rsidR="00000000">
        <w:tc>
          <w:tcPr>
            <w:tcW w:w="852" w:type="dxa"/>
          </w:tcPr>
          <w:p w:rsidR="00000000" w:rsidRDefault="00382FCD">
            <w:pPr>
              <w:jc w:val="center"/>
              <w:rPr>
                <w:rFonts w:hint="eastAsia"/>
              </w:rPr>
            </w:pPr>
            <w:r>
              <w:rPr>
                <w:rFonts w:hint="eastAsia"/>
                <w:b/>
              </w:rPr>
              <w:t>词根</w:t>
            </w:r>
          </w:p>
        </w:tc>
        <w:tc>
          <w:tcPr>
            <w:tcW w:w="852" w:type="dxa"/>
          </w:tcPr>
          <w:p w:rsidR="00000000" w:rsidRDefault="00382FCD">
            <w:pPr>
              <w:jc w:val="center"/>
              <w:rPr>
                <w:rFonts w:hint="eastAsia"/>
              </w:rPr>
            </w:pPr>
            <w:r>
              <w:rPr>
                <w:rFonts w:hint="eastAsia"/>
              </w:rPr>
              <w:t>4 ns</w:t>
            </w: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1704" w:type="dxa"/>
            <w:gridSpan w:val="2"/>
          </w:tcPr>
          <w:p w:rsidR="00000000" w:rsidRDefault="00382FCD">
            <w:pPr>
              <w:jc w:val="center"/>
              <w:rPr>
                <w:rFonts w:hint="eastAsia"/>
              </w:rPr>
            </w:pPr>
          </w:p>
        </w:tc>
        <w:tc>
          <w:tcPr>
            <w:tcW w:w="852" w:type="dxa"/>
          </w:tcPr>
          <w:p w:rsidR="00000000" w:rsidRDefault="00382FCD">
            <w:pPr>
              <w:jc w:val="center"/>
              <w:rPr>
                <w:rFonts w:hint="eastAsia"/>
              </w:rPr>
            </w:pPr>
          </w:p>
        </w:tc>
        <w:tc>
          <w:tcPr>
            <w:tcW w:w="853" w:type="dxa"/>
          </w:tcPr>
          <w:p w:rsidR="00000000" w:rsidRDefault="00382FCD">
            <w:pPr>
              <w:jc w:val="center"/>
              <w:rPr>
                <w:rFonts w:hint="eastAsia"/>
              </w:rPr>
            </w:pPr>
          </w:p>
        </w:tc>
        <w:tc>
          <w:tcPr>
            <w:tcW w:w="853" w:type="dxa"/>
          </w:tcPr>
          <w:p w:rsidR="00000000" w:rsidRDefault="00382FCD">
            <w:pPr>
              <w:jc w:val="center"/>
              <w:rPr>
                <w:rFonts w:hint="eastAsia"/>
              </w:rPr>
            </w:pPr>
          </w:p>
        </w:tc>
      </w:tr>
      <w:tr w:rsidR="00000000">
        <w:tc>
          <w:tcPr>
            <w:tcW w:w="852" w:type="dxa"/>
          </w:tcPr>
          <w:p w:rsidR="00000000" w:rsidRDefault="00382FCD">
            <w:pPr>
              <w:jc w:val="center"/>
              <w:rPr>
                <w:rFonts w:hint="eastAsia"/>
              </w:rPr>
            </w:pPr>
            <w:r>
              <w:rPr>
                <w:rFonts w:hint="eastAsia"/>
              </w:rPr>
              <w:t>直现</w:t>
            </w:r>
            <w:r>
              <w:rPr>
                <w:rFonts w:hint="eastAsia"/>
              </w:rPr>
              <w:t>4</w:t>
            </w:r>
          </w:p>
        </w:tc>
        <w:tc>
          <w:tcPr>
            <w:tcW w:w="852" w:type="dxa"/>
          </w:tcPr>
          <w:p w:rsidR="00000000" w:rsidRDefault="00382FCD">
            <w:pPr>
              <w:jc w:val="center"/>
              <w:rPr>
                <w:rFonts w:hint="eastAsia"/>
              </w:rPr>
            </w:pPr>
            <w:r>
              <w:rPr>
                <w:rFonts w:hint="eastAsia"/>
              </w:rPr>
              <w:t>5 vs</w:t>
            </w: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1704" w:type="dxa"/>
            <w:gridSpan w:val="2"/>
          </w:tcPr>
          <w:p w:rsidR="00000000" w:rsidRDefault="00382FCD">
            <w:pPr>
              <w:jc w:val="center"/>
              <w:rPr>
                <w:rFonts w:hint="eastAsia"/>
              </w:rPr>
            </w:pPr>
          </w:p>
        </w:tc>
        <w:tc>
          <w:tcPr>
            <w:tcW w:w="852" w:type="dxa"/>
          </w:tcPr>
          <w:p w:rsidR="00000000" w:rsidRDefault="00382FCD">
            <w:pPr>
              <w:jc w:val="center"/>
              <w:rPr>
                <w:rFonts w:hint="eastAsia"/>
              </w:rPr>
            </w:pPr>
          </w:p>
        </w:tc>
        <w:tc>
          <w:tcPr>
            <w:tcW w:w="853" w:type="dxa"/>
          </w:tcPr>
          <w:p w:rsidR="00000000" w:rsidRDefault="00382FCD">
            <w:pPr>
              <w:jc w:val="center"/>
              <w:rPr>
                <w:rFonts w:hint="eastAsia"/>
              </w:rPr>
            </w:pPr>
          </w:p>
        </w:tc>
        <w:tc>
          <w:tcPr>
            <w:tcW w:w="853" w:type="dxa"/>
          </w:tcPr>
          <w:p w:rsidR="00000000" w:rsidRDefault="00382FCD">
            <w:pPr>
              <w:jc w:val="center"/>
              <w:rPr>
                <w:rFonts w:hint="eastAsia"/>
              </w:rPr>
            </w:pPr>
          </w:p>
        </w:tc>
      </w:tr>
      <w:tr w:rsidR="00000000">
        <w:tc>
          <w:tcPr>
            <w:tcW w:w="852" w:type="dxa"/>
          </w:tcPr>
          <w:p w:rsidR="00000000" w:rsidRDefault="00382FCD">
            <w:pPr>
              <w:jc w:val="center"/>
              <w:rPr>
                <w:rFonts w:hint="eastAsia"/>
              </w:rPr>
            </w:pPr>
            <w:r>
              <w:rPr>
                <w:rFonts w:hint="eastAsia"/>
              </w:rPr>
              <w:t>直现</w:t>
            </w:r>
            <w:r>
              <w:rPr>
                <w:rFonts w:hint="eastAsia"/>
              </w:rPr>
              <w:t>6</w:t>
            </w:r>
          </w:p>
        </w:tc>
        <w:tc>
          <w:tcPr>
            <w:tcW w:w="852" w:type="dxa"/>
          </w:tcPr>
          <w:p w:rsidR="00000000" w:rsidRDefault="00382FCD">
            <w:pPr>
              <w:jc w:val="center"/>
              <w:rPr>
                <w:rFonts w:hint="eastAsia"/>
              </w:rPr>
            </w:pPr>
            <w:r>
              <w:rPr>
                <w:rFonts w:hint="eastAsia"/>
              </w:rPr>
              <w:t>6 ils</w:t>
            </w: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1704" w:type="dxa"/>
            <w:gridSpan w:val="2"/>
          </w:tcPr>
          <w:p w:rsidR="00000000" w:rsidRDefault="00382FCD">
            <w:pPr>
              <w:jc w:val="center"/>
              <w:rPr>
                <w:rFonts w:hint="eastAsia"/>
              </w:rPr>
            </w:pPr>
          </w:p>
        </w:tc>
        <w:tc>
          <w:tcPr>
            <w:tcW w:w="852" w:type="dxa"/>
          </w:tcPr>
          <w:p w:rsidR="00000000" w:rsidRDefault="00382FCD">
            <w:pPr>
              <w:jc w:val="center"/>
              <w:rPr>
                <w:rFonts w:hint="eastAsia"/>
              </w:rPr>
            </w:pPr>
          </w:p>
        </w:tc>
        <w:tc>
          <w:tcPr>
            <w:tcW w:w="853" w:type="dxa"/>
          </w:tcPr>
          <w:p w:rsidR="00000000" w:rsidRDefault="00382FCD">
            <w:pPr>
              <w:jc w:val="center"/>
              <w:rPr>
                <w:rFonts w:hint="eastAsia"/>
              </w:rPr>
            </w:pPr>
          </w:p>
        </w:tc>
        <w:tc>
          <w:tcPr>
            <w:tcW w:w="853" w:type="dxa"/>
          </w:tcPr>
          <w:p w:rsidR="00000000" w:rsidRDefault="00382FCD">
            <w:pPr>
              <w:jc w:val="center"/>
              <w:rPr>
                <w:rFonts w:hint="eastAsia"/>
              </w:rPr>
            </w:pPr>
          </w:p>
        </w:tc>
      </w:tr>
    </w:tbl>
    <w:p w:rsidR="00000000" w:rsidRDefault="00382FCD">
      <w:pPr>
        <w:jc w:val="cente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
        <w:gridCol w:w="852"/>
        <w:gridCol w:w="852"/>
        <w:gridCol w:w="852"/>
        <w:gridCol w:w="852"/>
        <w:gridCol w:w="852"/>
        <w:gridCol w:w="852"/>
        <w:gridCol w:w="852"/>
        <w:gridCol w:w="853"/>
        <w:gridCol w:w="853"/>
      </w:tblGrid>
      <w:tr w:rsidR="00000000">
        <w:tc>
          <w:tcPr>
            <w:tcW w:w="852" w:type="dxa"/>
          </w:tcPr>
          <w:p w:rsidR="00000000" w:rsidRDefault="00382FCD">
            <w:pPr>
              <w:jc w:val="center"/>
              <w:rPr>
                <w:rFonts w:hint="eastAsia"/>
                <w:b/>
              </w:rPr>
            </w:pPr>
            <w:r>
              <w:rPr>
                <w:b/>
              </w:rPr>
              <w:t>不定</w:t>
            </w:r>
          </w:p>
        </w:tc>
        <w:tc>
          <w:tcPr>
            <w:tcW w:w="852" w:type="dxa"/>
          </w:tcPr>
          <w:p w:rsidR="00000000" w:rsidRDefault="00382FCD">
            <w:pPr>
              <w:jc w:val="center"/>
              <w:rPr>
                <w:rFonts w:hint="eastAsia"/>
                <w:b/>
              </w:rPr>
            </w:pPr>
            <w:r>
              <w:rPr>
                <w:rFonts w:hint="eastAsia"/>
                <w:b/>
              </w:rPr>
              <w:t>人称</w:t>
            </w:r>
          </w:p>
        </w:tc>
        <w:tc>
          <w:tcPr>
            <w:tcW w:w="3408" w:type="dxa"/>
            <w:gridSpan w:val="4"/>
          </w:tcPr>
          <w:p w:rsidR="00000000" w:rsidRDefault="00382FCD">
            <w:pPr>
              <w:jc w:val="center"/>
              <w:rPr>
                <w:rFonts w:hint="eastAsia"/>
                <w:b/>
              </w:rPr>
            </w:pPr>
            <w:r>
              <w:rPr>
                <w:rFonts w:hint="eastAsia"/>
                <w:b/>
              </w:rPr>
              <w:t>直陈式</w:t>
            </w:r>
          </w:p>
        </w:tc>
        <w:tc>
          <w:tcPr>
            <w:tcW w:w="3410" w:type="dxa"/>
            <w:gridSpan w:val="4"/>
          </w:tcPr>
          <w:p w:rsidR="00000000" w:rsidRDefault="00382FCD">
            <w:pPr>
              <w:jc w:val="center"/>
              <w:rPr>
                <w:rFonts w:hint="eastAsia"/>
                <w:b/>
              </w:rPr>
            </w:pPr>
            <w:r>
              <w:rPr>
                <w:rFonts w:hint="eastAsia"/>
                <w:b/>
              </w:rPr>
              <w:t>现在时</w:t>
            </w:r>
          </w:p>
        </w:tc>
      </w:tr>
      <w:tr w:rsidR="00000000">
        <w:tc>
          <w:tcPr>
            <w:tcW w:w="852" w:type="dxa"/>
          </w:tcPr>
          <w:p w:rsidR="00000000" w:rsidRDefault="00382FCD">
            <w:pPr>
              <w:jc w:val="center"/>
              <w:rPr>
                <w:rFonts w:hint="eastAsia"/>
                <w:b/>
              </w:rPr>
            </w:pPr>
            <w:r>
              <w:rPr>
                <w:rFonts w:hint="eastAsia"/>
                <w:b/>
              </w:rPr>
              <w:t>ê</w:t>
            </w:r>
            <w:r>
              <w:rPr>
                <w:rFonts w:hint="eastAsia"/>
                <w:b/>
              </w:rPr>
              <w:t>tre</w:t>
            </w:r>
          </w:p>
        </w:tc>
        <w:tc>
          <w:tcPr>
            <w:tcW w:w="852" w:type="dxa"/>
          </w:tcPr>
          <w:p w:rsidR="00000000" w:rsidRDefault="00382FCD">
            <w:pPr>
              <w:jc w:val="center"/>
              <w:rPr>
                <w:rFonts w:hint="eastAsia"/>
                <w:b/>
              </w:rPr>
            </w:pPr>
          </w:p>
        </w:tc>
        <w:tc>
          <w:tcPr>
            <w:tcW w:w="852" w:type="dxa"/>
          </w:tcPr>
          <w:p w:rsidR="00000000" w:rsidRDefault="00382FCD">
            <w:pPr>
              <w:jc w:val="center"/>
              <w:rPr>
                <w:rFonts w:hint="eastAsia"/>
                <w:b/>
              </w:rPr>
            </w:pPr>
            <w:r>
              <w:rPr>
                <w:rFonts w:hint="eastAsia"/>
                <w:b/>
              </w:rPr>
              <w:t>简过</w:t>
            </w:r>
          </w:p>
        </w:tc>
        <w:tc>
          <w:tcPr>
            <w:tcW w:w="852" w:type="dxa"/>
          </w:tcPr>
          <w:p w:rsidR="00000000" w:rsidRDefault="00382FCD">
            <w:pPr>
              <w:jc w:val="center"/>
              <w:rPr>
                <w:rFonts w:hint="eastAsia"/>
                <w:b/>
              </w:rPr>
            </w:pPr>
            <w:r>
              <w:rPr>
                <w:rFonts w:hint="eastAsia"/>
                <w:b/>
              </w:rPr>
              <w:t>简将</w:t>
            </w:r>
          </w:p>
        </w:tc>
        <w:tc>
          <w:tcPr>
            <w:tcW w:w="852" w:type="dxa"/>
          </w:tcPr>
          <w:p w:rsidR="00000000" w:rsidRDefault="00382FCD">
            <w:pPr>
              <w:jc w:val="center"/>
              <w:rPr>
                <w:rFonts w:hint="eastAsia"/>
                <w:b/>
              </w:rPr>
            </w:pPr>
            <w:r>
              <w:rPr>
                <w:rFonts w:hint="eastAsia"/>
                <w:b/>
              </w:rPr>
              <w:t>未完</w:t>
            </w:r>
          </w:p>
        </w:tc>
        <w:tc>
          <w:tcPr>
            <w:tcW w:w="1704" w:type="dxa"/>
            <w:gridSpan w:val="2"/>
          </w:tcPr>
          <w:p w:rsidR="00000000" w:rsidRDefault="00382FCD">
            <w:pPr>
              <w:jc w:val="center"/>
              <w:rPr>
                <w:rFonts w:hint="eastAsia"/>
                <w:b/>
              </w:rPr>
            </w:pPr>
            <w:r>
              <w:rPr>
                <w:rFonts w:hint="eastAsia"/>
                <w:b/>
              </w:rPr>
              <w:t>现在</w:t>
            </w:r>
            <w:r>
              <w:rPr>
                <w:rFonts w:hint="eastAsia"/>
                <w:b/>
              </w:rPr>
              <w:t>/</w:t>
            </w:r>
            <w:r>
              <w:rPr>
                <w:rFonts w:hint="eastAsia"/>
                <w:b/>
              </w:rPr>
              <w:t>直陈</w:t>
            </w:r>
          </w:p>
        </w:tc>
        <w:tc>
          <w:tcPr>
            <w:tcW w:w="852" w:type="dxa"/>
          </w:tcPr>
          <w:p w:rsidR="00000000" w:rsidRDefault="00382FCD">
            <w:pPr>
              <w:jc w:val="center"/>
              <w:rPr>
                <w:rFonts w:hint="eastAsia"/>
                <w:b/>
              </w:rPr>
            </w:pPr>
            <w:r>
              <w:rPr>
                <w:rFonts w:hint="eastAsia"/>
                <w:b/>
              </w:rPr>
              <w:t>条件</w:t>
            </w:r>
          </w:p>
        </w:tc>
        <w:tc>
          <w:tcPr>
            <w:tcW w:w="853" w:type="dxa"/>
          </w:tcPr>
          <w:p w:rsidR="00000000" w:rsidRDefault="00382FCD">
            <w:pPr>
              <w:jc w:val="center"/>
              <w:rPr>
                <w:rFonts w:hint="eastAsia"/>
                <w:b/>
              </w:rPr>
            </w:pPr>
            <w:r>
              <w:rPr>
                <w:rFonts w:hint="eastAsia"/>
                <w:b/>
              </w:rPr>
              <w:t>虚拟</w:t>
            </w:r>
          </w:p>
        </w:tc>
        <w:tc>
          <w:tcPr>
            <w:tcW w:w="853" w:type="dxa"/>
          </w:tcPr>
          <w:p w:rsidR="00000000" w:rsidRDefault="00382FCD">
            <w:pPr>
              <w:jc w:val="center"/>
              <w:rPr>
                <w:rFonts w:hint="eastAsia"/>
                <w:b/>
              </w:rPr>
            </w:pPr>
            <w:r>
              <w:rPr>
                <w:rFonts w:hint="eastAsia"/>
                <w:b/>
              </w:rPr>
              <w:t>命令</w:t>
            </w:r>
          </w:p>
        </w:tc>
      </w:tr>
      <w:tr w:rsidR="00000000">
        <w:tc>
          <w:tcPr>
            <w:tcW w:w="852" w:type="dxa"/>
          </w:tcPr>
          <w:p w:rsidR="00000000" w:rsidRDefault="00382FCD">
            <w:pPr>
              <w:jc w:val="center"/>
              <w:rPr>
                <w:rFonts w:hint="eastAsia"/>
              </w:rPr>
            </w:pPr>
            <w:r>
              <w:rPr>
                <w:rFonts w:hint="eastAsia"/>
              </w:rPr>
              <w:t>分词</w:t>
            </w:r>
          </w:p>
        </w:tc>
        <w:tc>
          <w:tcPr>
            <w:tcW w:w="852" w:type="dxa"/>
          </w:tcPr>
          <w:p w:rsidR="00000000" w:rsidRDefault="00382FCD">
            <w:pPr>
              <w:jc w:val="center"/>
              <w:rPr>
                <w:rFonts w:hint="eastAsia"/>
              </w:rPr>
            </w:pPr>
            <w:r>
              <w:rPr>
                <w:rFonts w:hint="eastAsia"/>
              </w:rPr>
              <w:t>1 je</w:t>
            </w: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1704" w:type="dxa"/>
            <w:gridSpan w:val="2"/>
          </w:tcPr>
          <w:p w:rsidR="00000000" w:rsidRDefault="00382FCD">
            <w:pPr>
              <w:jc w:val="center"/>
              <w:rPr>
                <w:rFonts w:hint="eastAsia"/>
              </w:rPr>
            </w:pPr>
          </w:p>
        </w:tc>
        <w:tc>
          <w:tcPr>
            <w:tcW w:w="852" w:type="dxa"/>
          </w:tcPr>
          <w:p w:rsidR="00000000" w:rsidRDefault="00382FCD">
            <w:pPr>
              <w:jc w:val="center"/>
              <w:rPr>
                <w:rFonts w:hint="eastAsia"/>
              </w:rPr>
            </w:pPr>
          </w:p>
        </w:tc>
        <w:tc>
          <w:tcPr>
            <w:tcW w:w="853" w:type="dxa"/>
          </w:tcPr>
          <w:p w:rsidR="00000000" w:rsidRDefault="00382FCD">
            <w:pPr>
              <w:jc w:val="center"/>
              <w:rPr>
                <w:rFonts w:hint="eastAsia"/>
              </w:rPr>
            </w:pPr>
          </w:p>
        </w:tc>
        <w:tc>
          <w:tcPr>
            <w:tcW w:w="853" w:type="dxa"/>
          </w:tcPr>
          <w:p w:rsidR="00000000" w:rsidRDefault="00382FCD">
            <w:pPr>
              <w:jc w:val="center"/>
              <w:rPr>
                <w:rFonts w:hint="eastAsia"/>
              </w:rPr>
            </w:pPr>
          </w:p>
        </w:tc>
      </w:tr>
      <w:tr w:rsidR="00000000">
        <w:tc>
          <w:tcPr>
            <w:tcW w:w="852" w:type="dxa"/>
          </w:tcPr>
          <w:p w:rsidR="00000000" w:rsidRDefault="00382FCD">
            <w:pPr>
              <w:jc w:val="center"/>
              <w:rPr>
                <w:rFonts w:hint="eastAsia"/>
              </w:rPr>
            </w:pPr>
            <w:r>
              <w:rPr>
                <w:rFonts w:hint="eastAsia"/>
              </w:rPr>
              <w:t>é</w:t>
            </w:r>
            <w:r>
              <w:rPr>
                <w:rFonts w:hint="eastAsia"/>
              </w:rPr>
              <w:t>t</w:t>
            </w:r>
            <w:r>
              <w:rPr>
                <w:rFonts w:hint="eastAsia"/>
              </w:rPr>
              <w:t>é</w:t>
            </w:r>
          </w:p>
        </w:tc>
        <w:tc>
          <w:tcPr>
            <w:tcW w:w="852" w:type="dxa"/>
          </w:tcPr>
          <w:p w:rsidR="00000000" w:rsidRDefault="00382FCD">
            <w:pPr>
              <w:jc w:val="center"/>
              <w:rPr>
                <w:rFonts w:hint="eastAsia"/>
              </w:rPr>
            </w:pPr>
            <w:r>
              <w:rPr>
                <w:rFonts w:hint="eastAsia"/>
              </w:rPr>
              <w:t>2 tu</w:t>
            </w: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1704" w:type="dxa"/>
            <w:gridSpan w:val="2"/>
          </w:tcPr>
          <w:p w:rsidR="00000000" w:rsidRDefault="00382FCD">
            <w:pPr>
              <w:jc w:val="center"/>
              <w:rPr>
                <w:rFonts w:hint="eastAsia"/>
              </w:rPr>
            </w:pPr>
          </w:p>
        </w:tc>
        <w:tc>
          <w:tcPr>
            <w:tcW w:w="852" w:type="dxa"/>
          </w:tcPr>
          <w:p w:rsidR="00000000" w:rsidRDefault="00382FCD">
            <w:pPr>
              <w:jc w:val="center"/>
              <w:rPr>
                <w:rFonts w:hint="eastAsia"/>
              </w:rPr>
            </w:pPr>
          </w:p>
        </w:tc>
        <w:tc>
          <w:tcPr>
            <w:tcW w:w="853" w:type="dxa"/>
          </w:tcPr>
          <w:p w:rsidR="00000000" w:rsidRDefault="00382FCD">
            <w:pPr>
              <w:jc w:val="center"/>
              <w:rPr>
                <w:rFonts w:hint="eastAsia"/>
              </w:rPr>
            </w:pPr>
          </w:p>
        </w:tc>
        <w:tc>
          <w:tcPr>
            <w:tcW w:w="853" w:type="dxa"/>
          </w:tcPr>
          <w:p w:rsidR="00000000" w:rsidRDefault="00382FCD">
            <w:pPr>
              <w:jc w:val="center"/>
              <w:rPr>
                <w:rFonts w:hint="eastAsia"/>
              </w:rPr>
            </w:pPr>
          </w:p>
        </w:tc>
      </w:tr>
      <w:tr w:rsidR="00000000">
        <w:tc>
          <w:tcPr>
            <w:tcW w:w="852" w:type="dxa"/>
          </w:tcPr>
          <w:p w:rsidR="00000000" w:rsidRDefault="00382FCD">
            <w:pPr>
              <w:jc w:val="center"/>
              <w:rPr>
                <w:rFonts w:hint="eastAsia"/>
              </w:rPr>
            </w:pPr>
          </w:p>
        </w:tc>
        <w:tc>
          <w:tcPr>
            <w:tcW w:w="852" w:type="dxa"/>
          </w:tcPr>
          <w:p w:rsidR="00000000" w:rsidRDefault="00382FCD">
            <w:pPr>
              <w:jc w:val="center"/>
              <w:rPr>
                <w:rFonts w:hint="eastAsia"/>
              </w:rPr>
            </w:pPr>
            <w:r>
              <w:rPr>
                <w:rFonts w:hint="eastAsia"/>
              </w:rPr>
              <w:t>3 il</w:t>
            </w: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1704" w:type="dxa"/>
            <w:gridSpan w:val="2"/>
          </w:tcPr>
          <w:p w:rsidR="00000000" w:rsidRDefault="00382FCD">
            <w:pPr>
              <w:jc w:val="center"/>
              <w:rPr>
                <w:rFonts w:hint="eastAsia"/>
              </w:rPr>
            </w:pPr>
          </w:p>
        </w:tc>
        <w:tc>
          <w:tcPr>
            <w:tcW w:w="852" w:type="dxa"/>
          </w:tcPr>
          <w:p w:rsidR="00000000" w:rsidRDefault="00382FCD">
            <w:pPr>
              <w:jc w:val="center"/>
              <w:rPr>
                <w:rFonts w:hint="eastAsia"/>
              </w:rPr>
            </w:pPr>
          </w:p>
        </w:tc>
        <w:tc>
          <w:tcPr>
            <w:tcW w:w="853" w:type="dxa"/>
          </w:tcPr>
          <w:p w:rsidR="00000000" w:rsidRDefault="00382FCD">
            <w:pPr>
              <w:jc w:val="center"/>
              <w:rPr>
                <w:rFonts w:hint="eastAsia"/>
              </w:rPr>
            </w:pPr>
          </w:p>
        </w:tc>
        <w:tc>
          <w:tcPr>
            <w:tcW w:w="853" w:type="dxa"/>
          </w:tcPr>
          <w:p w:rsidR="00000000" w:rsidRDefault="00382FCD">
            <w:pPr>
              <w:jc w:val="center"/>
              <w:rPr>
                <w:rFonts w:hint="eastAsia"/>
              </w:rPr>
            </w:pPr>
          </w:p>
        </w:tc>
      </w:tr>
      <w:tr w:rsidR="00000000">
        <w:tc>
          <w:tcPr>
            <w:tcW w:w="852" w:type="dxa"/>
          </w:tcPr>
          <w:p w:rsidR="00000000" w:rsidRDefault="00382FCD">
            <w:pPr>
              <w:jc w:val="center"/>
              <w:rPr>
                <w:rFonts w:hint="eastAsia"/>
              </w:rPr>
            </w:pPr>
            <w:r>
              <w:rPr>
                <w:rFonts w:hint="eastAsia"/>
              </w:rPr>
              <w:t>词根</w:t>
            </w:r>
          </w:p>
        </w:tc>
        <w:tc>
          <w:tcPr>
            <w:tcW w:w="852" w:type="dxa"/>
          </w:tcPr>
          <w:p w:rsidR="00000000" w:rsidRDefault="00382FCD">
            <w:pPr>
              <w:jc w:val="center"/>
              <w:rPr>
                <w:rFonts w:hint="eastAsia"/>
              </w:rPr>
            </w:pPr>
            <w:r>
              <w:rPr>
                <w:rFonts w:hint="eastAsia"/>
              </w:rPr>
              <w:t>4 ns</w:t>
            </w: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1704" w:type="dxa"/>
            <w:gridSpan w:val="2"/>
          </w:tcPr>
          <w:p w:rsidR="00000000" w:rsidRDefault="00382FCD">
            <w:pPr>
              <w:jc w:val="center"/>
              <w:rPr>
                <w:rFonts w:hint="eastAsia"/>
              </w:rPr>
            </w:pPr>
          </w:p>
        </w:tc>
        <w:tc>
          <w:tcPr>
            <w:tcW w:w="852" w:type="dxa"/>
          </w:tcPr>
          <w:p w:rsidR="00000000" w:rsidRDefault="00382FCD">
            <w:pPr>
              <w:jc w:val="center"/>
              <w:rPr>
                <w:rFonts w:hint="eastAsia"/>
              </w:rPr>
            </w:pPr>
          </w:p>
        </w:tc>
        <w:tc>
          <w:tcPr>
            <w:tcW w:w="853" w:type="dxa"/>
          </w:tcPr>
          <w:p w:rsidR="00000000" w:rsidRDefault="00382FCD">
            <w:pPr>
              <w:jc w:val="center"/>
              <w:rPr>
                <w:rFonts w:hint="eastAsia"/>
              </w:rPr>
            </w:pPr>
          </w:p>
        </w:tc>
        <w:tc>
          <w:tcPr>
            <w:tcW w:w="853" w:type="dxa"/>
          </w:tcPr>
          <w:p w:rsidR="00000000" w:rsidRDefault="00382FCD">
            <w:pPr>
              <w:jc w:val="center"/>
              <w:rPr>
                <w:rFonts w:hint="eastAsia"/>
              </w:rPr>
            </w:pPr>
          </w:p>
        </w:tc>
      </w:tr>
      <w:tr w:rsidR="00000000">
        <w:tc>
          <w:tcPr>
            <w:tcW w:w="852" w:type="dxa"/>
          </w:tcPr>
          <w:p w:rsidR="00000000" w:rsidRDefault="00382FCD">
            <w:pPr>
              <w:jc w:val="center"/>
              <w:rPr>
                <w:rFonts w:hint="eastAsia"/>
              </w:rPr>
            </w:pPr>
            <w:r>
              <w:rPr>
                <w:rFonts w:hint="eastAsia"/>
              </w:rPr>
              <w:t>直现</w:t>
            </w:r>
            <w:r>
              <w:rPr>
                <w:rFonts w:hint="eastAsia"/>
              </w:rPr>
              <w:t>4</w:t>
            </w:r>
          </w:p>
        </w:tc>
        <w:tc>
          <w:tcPr>
            <w:tcW w:w="852" w:type="dxa"/>
          </w:tcPr>
          <w:p w:rsidR="00000000" w:rsidRDefault="00382FCD">
            <w:pPr>
              <w:jc w:val="center"/>
              <w:rPr>
                <w:rFonts w:hint="eastAsia"/>
              </w:rPr>
            </w:pPr>
            <w:r>
              <w:rPr>
                <w:rFonts w:hint="eastAsia"/>
              </w:rPr>
              <w:t>5 vs</w:t>
            </w: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1704" w:type="dxa"/>
            <w:gridSpan w:val="2"/>
          </w:tcPr>
          <w:p w:rsidR="00000000" w:rsidRDefault="00382FCD">
            <w:pPr>
              <w:jc w:val="center"/>
              <w:rPr>
                <w:rFonts w:hint="eastAsia"/>
              </w:rPr>
            </w:pPr>
          </w:p>
        </w:tc>
        <w:tc>
          <w:tcPr>
            <w:tcW w:w="852" w:type="dxa"/>
          </w:tcPr>
          <w:p w:rsidR="00000000" w:rsidRDefault="00382FCD">
            <w:pPr>
              <w:jc w:val="center"/>
              <w:rPr>
                <w:rFonts w:hint="eastAsia"/>
              </w:rPr>
            </w:pPr>
          </w:p>
        </w:tc>
        <w:tc>
          <w:tcPr>
            <w:tcW w:w="853" w:type="dxa"/>
          </w:tcPr>
          <w:p w:rsidR="00000000" w:rsidRDefault="00382FCD">
            <w:pPr>
              <w:jc w:val="center"/>
              <w:rPr>
                <w:rFonts w:hint="eastAsia"/>
              </w:rPr>
            </w:pPr>
          </w:p>
        </w:tc>
        <w:tc>
          <w:tcPr>
            <w:tcW w:w="853" w:type="dxa"/>
          </w:tcPr>
          <w:p w:rsidR="00000000" w:rsidRDefault="00382FCD">
            <w:pPr>
              <w:jc w:val="center"/>
              <w:rPr>
                <w:rFonts w:hint="eastAsia"/>
              </w:rPr>
            </w:pPr>
          </w:p>
        </w:tc>
      </w:tr>
      <w:tr w:rsidR="00000000">
        <w:tc>
          <w:tcPr>
            <w:tcW w:w="852" w:type="dxa"/>
          </w:tcPr>
          <w:p w:rsidR="00000000" w:rsidRDefault="00382FCD">
            <w:pPr>
              <w:jc w:val="center"/>
              <w:rPr>
                <w:rFonts w:hint="eastAsia"/>
              </w:rPr>
            </w:pPr>
            <w:r>
              <w:rPr>
                <w:rFonts w:hint="eastAsia"/>
              </w:rPr>
              <w:t>直现</w:t>
            </w:r>
            <w:r>
              <w:rPr>
                <w:rFonts w:hint="eastAsia"/>
              </w:rPr>
              <w:t>6</w:t>
            </w:r>
          </w:p>
        </w:tc>
        <w:tc>
          <w:tcPr>
            <w:tcW w:w="852" w:type="dxa"/>
          </w:tcPr>
          <w:p w:rsidR="00000000" w:rsidRDefault="00382FCD">
            <w:pPr>
              <w:jc w:val="center"/>
              <w:rPr>
                <w:rFonts w:hint="eastAsia"/>
              </w:rPr>
            </w:pPr>
            <w:r>
              <w:rPr>
                <w:rFonts w:hint="eastAsia"/>
              </w:rPr>
              <w:t>6 ils</w:t>
            </w: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852" w:type="dxa"/>
          </w:tcPr>
          <w:p w:rsidR="00000000" w:rsidRDefault="00382FCD">
            <w:pPr>
              <w:jc w:val="center"/>
              <w:rPr>
                <w:rFonts w:hint="eastAsia"/>
              </w:rPr>
            </w:pPr>
          </w:p>
        </w:tc>
        <w:tc>
          <w:tcPr>
            <w:tcW w:w="1704" w:type="dxa"/>
            <w:gridSpan w:val="2"/>
          </w:tcPr>
          <w:p w:rsidR="00000000" w:rsidRDefault="00382FCD">
            <w:pPr>
              <w:jc w:val="center"/>
              <w:rPr>
                <w:rFonts w:hint="eastAsia"/>
              </w:rPr>
            </w:pPr>
          </w:p>
        </w:tc>
        <w:tc>
          <w:tcPr>
            <w:tcW w:w="852" w:type="dxa"/>
          </w:tcPr>
          <w:p w:rsidR="00000000" w:rsidRDefault="00382FCD">
            <w:pPr>
              <w:jc w:val="center"/>
              <w:rPr>
                <w:rFonts w:hint="eastAsia"/>
              </w:rPr>
            </w:pPr>
          </w:p>
        </w:tc>
        <w:tc>
          <w:tcPr>
            <w:tcW w:w="853" w:type="dxa"/>
          </w:tcPr>
          <w:p w:rsidR="00000000" w:rsidRDefault="00382FCD">
            <w:pPr>
              <w:jc w:val="center"/>
              <w:rPr>
                <w:rFonts w:hint="eastAsia"/>
              </w:rPr>
            </w:pPr>
          </w:p>
        </w:tc>
        <w:tc>
          <w:tcPr>
            <w:tcW w:w="853" w:type="dxa"/>
          </w:tcPr>
          <w:p w:rsidR="00000000" w:rsidRDefault="00382FCD">
            <w:pPr>
              <w:jc w:val="center"/>
              <w:rPr>
                <w:rFonts w:hint="eastAsia"/>
              </w:rPr>
            </w:pPr>
          </w:p>
        </w:tc>
      </w:tr>
    </w:tbl>
    <w:p w:rsidR="00000000" w:rsidRDefault="00382FCD"/>
    <w:p w:rsidR="00000000" w:rsidRDefault="00382FCD">
      <w:pPr>
        <w:rPr>
          <w:rFonts w:hint="eastAsia"/>
          <w:b/>
        </w:rPr>
      </w:pPr>
      <w:r>
        <w:rPr>
          <w:rFonts w:hint="eastAsia"/>
          <w:b/>
        </w:rPr>
        <w:t>二、</w:t>
      </w:r>
      <w:r>
        <w:rPr>
          <w:b/>
        </w:rPr>
        <w:t>第三组</w:t>
      </w:r>
      <w:r>
        <w:rPr>
          <w:rFonts w:hint="eastAsia"/>
          <w:b/>
        </w:rPr>
        <w:t>不规则动词中次级重要的动词</w:t>
      </w:r>
      <w:r>
        <w:rPr>
          <w:rFonts w:hint="eastAsia"/>
          <w:b/>
        </w:rPr>
        <w:t>10</w:t>
      </w:r>
      <w:r>
        <w:rPr>
          <w:rFonts w:hint="eastAsia"/>
          <w:b/>
        </w:rPr>
        <w:t>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
        <w:gridCol w:w="852"/>
        <w:gridCol w:w="852"/>
        <w:gridCol w:w="852"/>
        <w:gridCol w:w="852"/>
        <w:gridCol w:w="852"/>
        <w:gridCol w:w="881"/>
        <w:gridCol w:w="981"/>
        <w:gridCol w:w="808"/>
        <w:gridCol w:w="819"/>
      </w:tblGrid>
      <w:tr w:rsidR="00000000">
        <w:tc>
          <w:tcPr>
            <w:tcW w:w="852" w:type="dxa"/>
          </w:tcPr>
          <w:p w:rsidR="00000000" w:rsidRDefault="00382FCD">
            <w:pPr>
              <w:rPr>
                <w:rFonts w:hint="eastAsia"/>
                <w:b/>
              </w:rPr>
            </w:pPr>
            <w:r>
              <w:rPr>
                <w:rFonts w:hint="eastAsia"/>
                <w:b/>
              </w:rPr>
              <w:t>avoir</w:t>
            </w:r>
          </w:p>
        </w:tc>
        <w:tc>
          <w:tcPr>
            <w:tcW w:w="852" w:type="dxa"/>
          </w:tcPr>
          <w:p w:rsidR="00000000" w:rsidRDefault="00382FCD">
            <w:pPr>
              <w:rPr>
                <w:rFonts w:hint="eastAsia"/>
                <w:b/>
              </w:rPr>
            </w:pPr>
            <w:r>
              <w:rPr>
                <w:rFonts w:hint="eastAsia"/>
                <w:b/>
              </w:rPr>
              <w:t>é</w:t>
            </w:r>
            <w:r>
              <w:rPr>
                <w:rFonts w:hint="eastAsia"/>
                <w:b/>
              </w:rPr>
              <w:t>tre</w:t>
            </w:r>
          </w:p>
        </w:tc>
        <w:tc>
          <w:tcPr>
            <w:tcW w:w="852" w:type="dxa"/>
          </w:tcPr>
          <w:p w:rsidR="00000000" w:rsidRDefault="00382FCD">
            <w:pPr>
              <w:rPr>
                <w:rFonts w:hint="eastAsia"/>
                <w:b/>
              </w:rPr>
            </w:pPr>
            <w:r>
              <w:rPr>
                <w:rFonts w:hint="eastAsia"/>
                <w:b/>
              </w:rPr>
              <w:t>aller</w:t>
            </w:r>
          </w:p>
        </w:tc>
        <w:tc>
          <w:tcPr>
            <w:tcW w:w="852" w:type="dxa"/>
          </w:tcPr>
          <w:p w:rsidR="00000000" w:rsidRDefault="00382FCD">
            <w:pPr>
              <w:rPr>
                <w:rFonts w:hint="eastAsia"/>
                <w:b/>
              </w:rPr>
            </w:pPr>
            <w:r>
              <w:rPr>
                <w:rFonts w:hint="eastAsia"/>
                <w:b/>
              </w:rPr>
              <w:t>venir</w:t>
            </w:r>
          </w:p>
        </w:tc>
        <w:tc>
          <w:tcPr>
            <w:tcW w:w="852" w:type="dxa"/>
          </w:tcPr>
          <w:p w:rsidR="00000000" w:rsidRDefault="00382FCD">
            <w:pPr>
              <w:rPr>
                <w:rFonts w:hint="eastAsia"/>
                <w:b/>
              </w:rPr>
            </w:pPr>
            <w:r>
              <w:rPr>
                <w:rFonts w:hint="eastAsia"/>
                <w:b/>
              </w:rPr>
              <w:t>savoir</w:t>
            </w:r>
          </w:p>
        </w:tc>
        <w:tc>
          <w:tcPr>
            <w:tcW w:w="852" w:type="dxa"/>
          </w:tcPr>
          <w:p w:rsidR="00000000" w:rsidRDefault="00382FCD">
            <w:pPr>
              <w:rPr>
                <w:rFonts w:hint="eastAsia"/>
                <w:b/>
              </w:rPr>
            </w:pPr>
            <w:r>
              <w:rPr>
                <w:rFonts w:hint="eastAsia"/>
                <w:b/>
              </w:rPr>
              <w:t>faire</w:t>
            </w:r>
          </w:p>
        </w:tc>
        <w:tc>
          <w:tcPr>
            <w:tcW w:w="881" w:type="dxa"/>
          </w:tcPr>
          <w:p w:rsidR="00000000" w:rsidRDefault="00382FCD">
            <w:pPr>
              <w:rPr>
                <w:rFonts w:hint="eastAsia"/>
                <w:b/>
              </w:rPr>
            </w:pPr>
            <w:r>
              <w:rPr>
                <w:rFonts w:hint="eastAsia"/>
                <w:b/>
              </w:rPr>
              <w:t>vouloir</w:t>
            </w:r>
          </w:p>
        </w:tc>
        <w:tc>
          <w:tcPr>
            <w:tcW w:w="981" w:type="dxa"/>
          </w:tcPr>
          <w:p w:rsidR="00000000" w:rsidRDefault="00382FCD">
            <w:pPr>
              <w:rPr>
                <w:rFonts w:hint="eastAsia"/>
                <w:b/>
              </w:rPr>
            </w:pPr>
            <w:r>
              <w:rPr>
                <w:rFonts w:hint="eastAsia"/>
                <w:b/>
              </w:rPr>
              <w:t>pouvoir</w:t>
            </w:r>
          </w:p>
        </w:tc>
        <w:tc>
          <w:tcPr>
            <w:tcW w:w="808" w:type="dxa"/>
          </w:tcPr>
          <w:p w:rsidR="00000000" w:rsidRDefault="00382FCD">
            <w:pPr>
              <w:rPr>
                <w:rFonts w:hint="eastAsia"/>
                <w:b/>
              </w:rPr>
            </w:pPr>
            <w:r>
              <w:rPr>
                <w:rFonts w:hint="eastAsia"/>
                <w:b/>
              </w:rPr>
              <w:t>falloir</w:t>
            </w:r>
          </w:p>
        </w:tc>
        <w:tc>
          <w:tcPr>
            <w:tcW w:w="819" w:type="dxa"/>
          </w:tcPr>
          <w:p w:rsidR="00000000" w:rsidRDefault="00382FCD">
            <w:pPr>
              <w:rPr>
                <w:rFonts w:hint="eastAsia"/>
                <w:b/>
              </w:rPr>
            </w:pPr>
            <w:r>
              <w:rPr>
                <w:rFonts w:hint="eastAsia"/>
                <w:b/>
              </w:rPr>
              <w:t>devoir</w:t>
            </w:r>
          </w:p>
        </w:tc>
      </w:tr>
      <w:tr w:rsidR="00000000">
        <w:tc>
          <w:tcPr>
            <w:tcW w:w="852" w:type="dxa"/>
          </w:tcPr>
          <w:p w:rsidR="00000000" w:rsidRDefault="00382FCD">
            <w:pPr>
              <w:rPr>
                <w:rFonts w:hint="eastAsia"/>
                <w:b/>
              </w:rPr>
            </w:pPr>
            <w:r>
              <w:rPr>
                <w:rFonts w:hint="eastAsia"/>
                <w:b/>
              </w:rPr>
              <w:t>有</w:t>
            </w:r>
          </w:p>
        </w:tc>
        <w:tc>
          <w:tcPr>
            <w:tcW w:w="852" w:type="dxa"/>
          </w:tcPr>
          <w:p w:rsidR="00000000" w:rsidRDefault="00382FCD">
            <w:pPr>
              <w:rPr>
                <w:rFonts w:hint="eastAsia"/>
                <w:b/>
              </w:rPr>
            </w:pPr>
            <w:r>
              <w:rPr>
                <w:rFonts w:hint="eastAsia"/>
                <w:b/>
              </w:rPr>
              <w:t>是</w:t>
            </w:r>
            <w:r>
              <w:rPr>
                <w:rFonts w:hint="eastAsia"/>
                <w:b/>
              </w:rPr>
              <w:t xml:space="preserve"> </w:t>
            </w:r>
          </w:p>
        </w:tc>
        <w:tc>
          <w:tcPr>
            <w:tcW w:w="852" w:type="dxa"/>
          </w:tcPr>
          <w:p w:rsidR="00000000" w:rsidRDefault="00382FCD">
            <w:pPr>
              <w:rPr>
                <w:rFonts w:hint="eastAsia"/>
                <w:b/>
              </w:rPr>
            </w:pPr>
            <w:r>
              <w:rPr>
                <w:rFonts w:hint="eastAsia"/>
                <w:b/>
              </w:rPr>
              <w:t>去</w:t>
            </w:r>
          </w:p>
        </w:tc>
        <w:tc>
          <w:tcPr>
            <w:tcW w:w="852" w:type="dxa"/>
          </w:tcPr>
          <w:p w:rsidR="00000000" w:rsidRDefault="00382FCD">
            <w:pPr>
              <w:rPr>
                <w:rFonts w:hint="eastAsia"/>
                <w:b/>
              </w:rPr>
            </w:pPr>
            <w:r>
              <w:rPr>
                <w:rFonts w:hint="eastAsia"/>
                <w:b/>
              </w:rPr>
              <w:t>来</w:t>
            </w:r>
          </w:p>
        </w:tc>
        <w:tc>
          <w:tcPr>
            <w:tcW w:w="852" w:type="dxa"/>
          </w:tcPr>
          <w:p w:rsidR="00000000" w:rsidRDefault="00382FCD">
            <w:pPr>
              <w:rPr>
                <w:rFonts w:hint="eastAsia"/>
                <w:b/>
              </w:rPr>
            </w:pPr>
            <w:r>
              <w:rPr>
                <w:rFonts w:hint="eastAsia"/>
                <w:b/>
              </w:rPr>
              <w:t>会</w:t>
            </w:r>
          </w:p>
        </w:tc>
        <w:tc>
          <w:tcPr>
            <w:tcW w:w="852" w:type="dxa"/>
          </w:tcPr>
          <w:p w:rsidR="00000000" w:rsidRDefault="00382FCD">
            <w:pPr>
              <w:rPr>
                <w:rFonts w:hint="eastAsia"/>
                <w:b/>
              </w:rPr>
            </w:pPr>
            <w:r>
              <w:rPr>
                <w:rFonts w:hint="eastAsia"/>
                <w:b/>
              </w:rPr>
              <w:t>做</w:t>
            </w:r>
          </w:p>
        </w:tc>
        <w:tc>
          <w:tcPr>
            <w:tcW w:w="881" w:type="dxa"/>
          </w:tcPr>
          <w:p w:rsidR="00000000" w:rsidRDefault="00382FCD">
            <w:pPr>
              <w:rPr>
                <w:rFonts w:hint="eastAsia"/>
                <w:b/>
              </w:rPr>
            </w:pPr>
            <w:r>
              <w:rPr>
                <w:rFonts w:hint="eastAsia"/>
                <w:b/>
              </w:rPr>
              <w:t>想</w:t>
            </w:r>
          </w:p>
        </w:tc>
        <w:tc>
          <w:tcPr>
            <w:tcW w:w="981" w:type="dxa"/>
          </w:tcPr>
          <w:p w:rsidR="00000000" w:rsidRDefault="00382FCD">
            <w:pPr>
              <w:rPr>
                <w:rFonts w:hint="eastAsia"/>
                <w:b/>
              </w:rPr>
            </w:pPr>
            <w:r>
              <w:rPr>
                <w:rFonts w:hint="eastAsia"/>
                <w:b/>
              </w:rPr>
              <w:t>能</w:t>
            </w:r>
          </w:p>
        </w:tc>
        <w:tc>
          <w:tcPr>
            <w:tcW w:w="808" w:type="dxa"/>
          </w:tcPr>
          <w:p w:rsidR="00000000" w:rsidRDefault="00382FCD">
            <w:pPr>
              <w:rPr>
                <w:rFonts w:hint="eastAsia"/>
                <w:b/>
              </w:rPr>
            </w:pPr>
            <w:r>
              <w:rPr>
                <w:rFonts w:hint="eastAsia"/>
                <w:b/>
              </w:rPr>
              <w:t>应</w:t>
            </w:r>
          </w:p>
        </w:tc>
        <w:tc>
          <w:tcPr>
            <w:tcW w:w="819" w:type="dxa"/>
          </w:tcPr>
          <w:p w:rsidR="00000000" w:rsidRDefault="00382FCD">
            <w:pPr>
              <w:rPr>
                <w:rFonts w:hint="eastAsia"/>
                <w:b/>
              </w:rPr>
            </w:pPr>
            <w:r>
              <w:rPr>
                <w:rFonts w:hint="eastAsia"/>
                <w:b/>
              </w:rPr>
              <w:t>该</w:t>
            </w:r>
          </w:p>
        </w:tc>
      </w:tr>
    </w:tbl>
    <w:p w:rsidR="00000000" w:rsidRDefault="00382FCD">
      <w:pPr>
        <w:rPr>
          <w:rFonts w:hint="eastAsia"/>
          <w:b/>
        </w:rPr>
      </w:pPr>
    </w:p>
    <w:p w:rsidR="00000000" w:rsidRDefault="00382FCD">
      <w:pPr>
        <w:rPr>
          <w:rFonts w:hint="eastAsia"/>
          <w:i/>
        </w:rPr>
      </w:pPr>
    </w:p>
    <w:p w:rsidR="00000000" w:rsidRDefault="00382FCD">
      <w:pPr>
        <w:rPr>
          <w:rFonts w:hint="eastAsia"/>
        </w:rPr>
      </w:pPr>
    </w:p>
    <w:p w:rsidR="00000000" w:rsidRDefault="00382FCD">
      <w:pPr>
        <w:rPr>
          <w:rFonts w:hint="eastAsia"/>
        </w:rPr>
      </w:pPr>
    </w:p>
    <w:p w:rsidR="00000000" w:rsidRDefault="00382FCD">
      <w:pPr>
        <w:rPr>
          <w:rFonts w:hint="eastAsia"/>
        </w:rPr>
      </w:pPr>
      <w:r>
        <w:rPr>
          <w:rFonts w:hint="eastAsia"/>
        </w:rPr>
        <w:br w:type="page"/>
      </w:r>
    </w:p>
    <w:p w:rsidR="00000000" w:rsidRDefault="00382FCD">
      <w:pPr>
        <w:rPr>
          <w:rFonts w:hint="eastAsia"/>
        </w:rPr>
      </w:pPr>
      <w:r>
        <w:rPr>
          <w:rFonts w:hint="eastAsia"/>
          <w:b/>
        </w:rPr>
        <w:t>三、三级重要动词</w:t>
      </w:r>
      <w:r>
        <w:rPr>
          <w:rFonts w:hint="eastAsia"/>
          <w:b/>
        </w:rPr>
        <w:t>72</w:t>
      </w:r>
      <w:r>
        <w:rPr>
          <w:rFonts w:hint="eastAsia"/>
          <w:b/>
        </w:rPr>
        <w:t>只，如下</w:t>
      </w:r>
      <w:r>
        <w:rPr>
          <w:rFonts w:hint="eastAsia"/>
        </w:rPr>
        <w:t>：</w:t>
      </w:r>
    </w:p>
    <w:p w:rsidR="00000000" w:rsidRDefault="00382FCD">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5"/>
        <w:gridCol w:w="715"/>
        <w:gridCol w:w="1246"/>
        <w:gridCol w:w="531"/>
        <w:gridCol w:w="5575"/>
      </w:tblGrid>
      <w:tr w:rsidR="00000000">
        <w:tc>
          <w:tcPr>
            <w:tcW w:w="455" w:type="dxa"/>
          </w:tcPr>
          <w:p w:rsidR="00000000" w:rsidRDefault="00382FCD">
            <w:pPr>
              <w:jc w:val="center"/>
              <w:rPr>
                <w:rFonts w:hint="eastAsia"/>
              </w:rPr>
            </w:pPr>
            <w:r>
              <w:rPr>
                <w:rFonts w:hint="eastAsia"/>
              </w:rPr>
              <w:t>类</w:t>
            </w:r>
          </w:p>
        </w:tc>
        <w:tc>
          <w:tcPr>
            <w:tcW w:w="715" w:type="dxa"/>
          </w:tcPr>
          <w:p w:rsidR="00000000" w:rsidRDefault="00382FCD">
            <w:pPr>
              <w:jc w:val="center"/>
              <w:rPr>
                <w:rFonts w:hint="eastAsia"/>
              </w:rPr>
            </w:pPr>
            <w:r>
              <w:rPr>
                <w:rFonts w:hint="eastAsia"/>
              </w:rPr>
              <w:t>特征</w:t>
            </w:r>
          </w:p>
        </w:tc>
        <w:tc>
          <w:tcPr>
            <w:tcW w:w="1246" w:type="dxa"/>
          </w:tcPr>
          <w:p w:rsidR="00000000" w:rsidRDefault="00382FCD">
            <w:pPr>
              <w:jc w:val="center"/>
              <w:rPr>
                <w:rFonts w:hint="eastAsia"/>
              </w:rPr>
            </w:pPr>
            <w:r>
              <w:rPr>
                <w:rFonts w:hint="eastAsia"/>
              </w:rPr>
              <w:t>次级重要</w:t>
            </w:r>
          </w:p>
        </w:tc>
        <w:tc>
          <w:tcPr>
            <w:tcW w:w="531" w:type="dxa"/>
          </w:tcPr>
          <w:p w:rsidR="00000000" w:rsidRDefault="00382FCD">
            <w:pPr>
              <w:jc w:val="center"/>
              <w:rPr>
                <w:rFonts w:hint="eastAsia"/>
              </w:rPr>
            </w:pPr>
            <w:r>
              <w:rPr>
                <w:rFonts w:hint="eastAsia"/>
              </w:rPr>
              <w:t>共</w:t>
            </w:r>
          </w:p>
        </w:tc>
        <w:tc>
          <w:tcPr>
            <w:tcW w:w="5575" w:type="dxa"/>
          </w:tcPr>
          <w:p w:rsidR="00000000" w:rsidRDefault="00382FCD">
            <w:pPr>
              <w:jc w:val="center"/>
              <w:rPr>
                <w:rFonts w:hint="eastAsia"/>
              </w:rPr>
            </w:pPr>
            <w:r>
              <w:rPr>
                <w:rFonts w:hint="eastAsia"/>
              </w:rPr>
              <w:t>具体</w:t>
            </w:r>
          </w:p>
        </w:tc>
      </w:tr>
      <w:tr w:rsidR="00000000">
        <w:tc>
          <w:tcPr>
            <w:tcW w:w="455" w:type="dxa"/>
          </w:tcPr>
          <w:p w:rsidR="00000000" w:rsidRDefault="00382FCD">
            <w:pPr>
              <w:jc w:val="center"/>
              <w:rPr>
                <w:rFonts w:hint="eastAsia"/>
                <w:b/>
              </w:rPr>
            </w:pPr>
            <w:r>
              <w:rPr>
                <w:rFonts w:hint="eastAsia"/>
                <w:b/>
              </w:rPr>
              <w:t>1</w:t>
            </w:r>
          </w:p>
        </w:tc>
        <w:tc>
          <w:tcPr>
            <w:tcW w:w="715" w:type="dxa"/>
          </w:tcPr>
          <w:p w:rsidR="00000000" w:rsidRDefault="00382FCD">
            <w:pPr>
              <w:rPr>
                <w:rFonts w:hint="eastAsia"/>
                <w:b/>
              </w:rPr>
            </w:pPr>
          </w:p>
        </w:tc>
        <w:tc>
          <w:tcPr>
            <w:tcW w:w="1246" w:type="dxa"/>
          </w:tcPr>
          <w:p w:rsidR="00000000" w:rsidRDefault="00382FCD">
            <w:pPr>
              <w:jc w:val="center"/>
              <w:rPr>
                <w:rFonts w:hint="eastAsia"/>
                <w:b/>
              </w:rPr>
            </w:pPr>
            <w:r>
              <w:rPr>
                <w:rFonts w:hint="eastAsia"/>
                <w:b/>
              </w:rPr>
              <w:t>ê</w:t>
            </w:r>
            <w:r>
              <w:rPr>
                <w:rFonts w:hint="eastAsia"/>
                <w:b/>
              </w:rPr>
              <w:t>tre</w:t>
            </w:r>
          </w:p>
        </w:tc>
        <w:tc>
          <w:tcPr>
            <w:tcW w:w="531" w:type="dxa"/>
          </w:tcPr>
          <w:p w:rsidR="00000000" w:rsidRDefault="00382FCD">
            <w:pPr>
              <w:jc w:val="center"/>
              <w:rPr>
                <w:rFonts w:hint="eastAsia"/>
                <w:b/>
              </w:rPr>
            </w:pPr>
            <w:r>
              <w:rPr>
                <w:rFonts w:hint="eastAsia"/>
                <w:b/>
              </w:rPr>
              <w:t>1</w:t>
            </w:r>
          </w:p>
        </w:tc>
        <w:tc>
          <w:tcPr>
            <w:tcW w:w="5575" w:type="dxa"/>
          </w:tcPr>
          <w:p w:rsidR="00000000" w:rsidRDefault="00382FCD">
            <w:pPr>
              <w:rPr>
                <w:rFonts w:hint="eastAsia"/>
                <w:b/>
                <w:sz w:val="15"/>
              </w:rPr>
            </w:pPr>
            <w:r>
              <w:rPr>
                <w:rFonts w:hint="eastAsia"/>
                <w:b/>
                <w:sz w:val="15"/>
              </w:rPr>
              <w:t>是；存在；有；去</w:t>
            </w:r>
          </w:p>
        </w:tc>
      </w:tr>
      <w:tr w:rsidR="00000000">
        <w:tc>
          <w:tcPr>
            <w:tcW w:w="455" w:type="dxa"/>
          </w:tcPr>
          <w:p w:rsidR="00000000" w:rsidRDefault="00382FCD">
            <w:pPr>
              <w:jc w:val="center"/>
              <w:rPr>
                <w:rFonts w:hint="eastAsia"/>
              </w:rPr>
            </w:pPr>
            <w:r>
              <w:rPr>
                <w:rFonts w:hint="eastAsia"/>
              </w:rPr>
              <w:t>2</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naître</w:t>
            </w:r>
          </w:p>
        </w:tc>
        <w:tc>
          <w:tcPr>
            <w:tcW w:w="531" w:type="dxa"/>
          </w:tcPr>
          <w:p w:rsidR="00000000" w:rsidRDefault="00382FCD">
            <w:pPr>
              <w:jc w:val="center"/>
              <w:rPr>
                <w:rFonts w:hint="eastAsia"/>
              </w:rPr>
            </w:pPr>
            <w:r>
              <w:rPr>
                <w:rFonts w:hint="eastAsia"/>
              </w:rPr>
              <w:t>2</w:t>
            </w:r>
          </w:p>
        </w:tc>
        <w:tc>
          <w:tcPr>
            <w:tcW w:w="5575" w:type="dxa"/>
          </w:tcPr>
          <w:p w:rsidR="00000000" w:rsidRDefault="00382FCD">
            <w:pPr>
              <w:rPr>
                <w:rFonts w:hint="eastAsia"/>
                <w:sz w:val="15"/>
              </w:rPr>
            </w:pPr>
            <w:r>
              <w:rPr>
                <w:rFonts w:hint="eastAsia"/>
                <w:sz w:val="15"/>
              </w:rPr>
              <w:t>诞生出生；发</w:t>
            </w:r>
            <w:r>
              <w:rPr>
                <w:rFonts w:hint="eastAsia"/>
                <w:sz w:val="15"/>
              </w:rPr>
              <w:t>芽开花；产生开始出现；源自产生于</w:t>
            </w:r>
          </w:p>
        </w:tc>
      </w:tr>
      <w:tr w:rsidR="00000000">
        <w:tc>
          <w:tcPr>
            <w:tcW w:w="455" w:type="dxa"/>
          </w:tcPr>
          <w:p w:rsidR="00000000" w:rsidRDefault="00382FCD">
            <w:pPr>
              <w:jc w:val="center"/>
              <w:rPr>
                <w:rFonts w:hint="eastAsia"/>
              </w:rPr>
            </w:pPr>
            <w:r>
              <w:rPr>
                <w:rFonts w:hint="eastAsia"/>
              </w:rPr>
              <w:t>3</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r</w:t>
            </w:r>
            <w:r>
              <w:rPr>
                <w:rFonts w:hint="eastAsia"/>
              </w:rPr>
              <w:t>é</w:t>
            </w:r>
            <w:r>
              <w:rPr>
                <w:rFonts w:hint="eastAsia"/>
              </w:rPr>
              <w:t>soudre</w:t>
            </w:r>
          </w:p>
        </w:tc>
        <w:tc>
          <w:tcPr>
            <w:tcW w:w="531" w:type="dxa"/>
          </w:tcPr>
          <w:p w:rsidR="00000000" w:rsidRDefault="00382FCD">
            <w:pPr>
              <w:jc w:val="center"/>
              <w:rPr>
                <w:rFonts w:hint="eastAsia"/>
              </w:rPr>
            </w:pPr>
            <w:r>
              <w:rPr>
                <w:rFonts w:hint="eastAsia"/>
              </w:rPr>
              <w:t>3</w:t>
            </w:r>
          </w:p>
        </w:tc>
        <w:tc>
          <w:tcPr>
            <w:tcW w:w="5575" w:type="dxa"/>
          </w:tcPr>
          <w:p w:rsidR="00000000" w:rsidRDefault="00382FCD">
            <w:pPr>
              <w:rPr>
                <w:rFonts w:hint="eastAsia"/>
              </w:rPr>
            </w:pPr>
            <w:r>
              <w:rPr>
                <w:rFonts w:hint="eastAsia"/>
                <w:sz w:val="15"/>
              </w:rPr>
              <w:t>分解解析；使变化；使消散；解除撒销；解答解决；使下决心作出决定；决定</w:t>
            </w:r>
          </w:p>
        </w:tc>
      </w:tr>
      <w:tr w:rsidR="00000000">
        <w:tc>
          <w:tcPr>
            <w:tcW w:w="455" w:type="dxa"/>
          </w:tcPr>
          <w:p w:rsidR="00000000" w:rsidRDefault="00382FCD">
            <w:pPr>
              <w:jc w:val="center"/>
              <w:rPr>
                <w:rFonts w:hint="eastAsia"/>
                <w:b/>
              </w:rPr>
            </w:pPr>
            <w:r>
              <w:rPr>
                <w:rFonts w:hint="eastAsia"/>
                <w:b/>
              </w:rPr>
              <w:t>4</w:t>
            </w:r>
          </w:p>
        </w:tc>
        <w:tc>
          <w:tcPr>
            <w:tcW w:w="715" w:type="dxa"/>
          </w:tcPr>
          <w:p w:rsidR="00000000" w:rsidRDefault="00382FCD">
            <w:pPr>
              <w:rPr>
                <w:rFonts w:hint="eastAsia"/>
                <w:b/>
              </w:rPr>
            </w:pPr>
          </w:p>
        </w:tc>
        <w:tc>
          <w:tcPr>
            <w:tcW w:w="1246" w:type="dxa"/>
          </w:tcPr>
          <w:p w:rsidR="00000000" w:rsidRDefault="00382FCD">
            <w:pPr>
              <w:jc w:val="center"/>
              <w:rPr>
                <w:rFonts w:hint="eastAsia"/>
                <w:b/>
              </w:rPr>
            </w:pPr>
            <w:r>
              <w:rPr>
                <w:rFonts w:hint="eastAsia"/>
                <w:b/>
              </w:rPr>
              <w:t>faire</w:t>
            </w:r>
          </w:p>
        </w:tc>
        <w:tc>
          <w:tcPr>
            <w:tcW w:w="531" w:type="dxa"/>
          </w:tcPr>
          <w:p w:rsidR="00000000" w:rsidRDefault="00382FCD">
            <w:pPr>
              <w:jc w:val="center"/>
              <w:rPr>
                <w:rFonts w:hint="eastAsia"/>
                <w:b/>
              </w:rPr>
            </w:pPr>
            <w:r>
              <w:rPr>
                <w:rFonts w:hint="eastAsia"/>
                <w:b/>
              </w:rPr>
              <w:t>11</w:t>
            </w:r>
          </w:p>
        </w:tc>
        <w:tc>
          <w:tcPr>
            <w:tcW w:w="5575" w:type="dxa"/>
          </w:tcPr>
          <w:p w:rsidR="00000000" w:rsidRDefault="00382FCD">
            <w:pPr>
              <w:rPr>
                <w:rFonts w:hint="eastAsia"/>
                <w:b/>
              </w:rPr>
            </w:pPr>
            <w:r>
              <w:rPr>
                <w:rFonts w:hint="eastAsia"/>
                <w:b/>
                <w:sz w:val="15"/>
              </w:rPr>
              <w:t>创造生产；从事安置；生育造就引起给予；实施收拾；宣布；充当显得构成容获得</w:t>
            </w:r>
          </w:p>
        </w:tc>
      </w:tr>
      <w:tr w:rsidR="00000000">
        <w:tc>
          <w:tcPr>
            <w:tcW w:w="455" w:type="dxa"/>
          </w:tcPr>
          <w:p w:rsidR="00000000" w:rsidRDefault="00382FCD">
            <w:pPr>
              <w:jc w:val="center"/>
              <w:rPr>
                <w:rFonts w:hint="eastAsia"/>
              </w:rPr>
            </w:pPr>
            <w:r>
              <w:rPr>
                <w:rFonts w:hint="eastAsia"/>
              </w:rPr>
              <w:t>5</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prendre</w:t>
            </w:r>
          </w:p>
        </w:tc>
        <w:tc>
          <w:tcPr>
            <w:tcW w:w="531" w:type="dxa"/>
          </w:tcPr>
          <w:p w:rsidR="00000000" w:rsidRDefault="00382FCD">
            <w:pPr>
              <w:jc w:val="center"/>
              <w:rPr>
                <w:rFonts w:hint="eastAsia"/>
              </w:rPr>
            </w:pPr>
            <w:r>
              <w:rPr>
                <w:rFonts w:hint="eastAsia"/>
              </w:rPr>
              <w:t>12</w:t>
            </w:r>
          </w:p>
        </w:tc>
        <w:tc>
          <w:tcPr>
            <w:tcW w:w="5575" w:type="dxa"/>
          </w:tcPr>
          <w:p w:rsidR="00000000" w:rsidRDefault="00382FCD">
            <w:pPr>
              <w:rPr>
                <w:rFonts w:hint="eastAsia"/>
                <w:sz w:val="15"/>
              </w:rPr>
            </w:pPr>
            <w:r>
              <w:rPr>
                <w:rFonts w:hint="eastAsia"/>
                <w:sz w:val="15"/>
              </w:rPr>
              <w:t>捉拿；窃骗占；携；搭乘；穿戴；食；记录；收纳；聘租买选；打听采用领会；遭</w:t>
            </w:r>
          </w:p>
        </w:tc>
      </w:tr>
      <w:tr w:rsidR="00000000">
        <w:tc>
          <w:tcPr>
            <w:tcW w:w="455" w:type="dxa"/>
          </w:tcPr>
          <w:p w:rsidR="00000000" w:rsidRDefault="00382FCD">
            <w:pPr>
              <w:jc w:val="center"/>
              <w:rPr>
                <w:rFonts w:hint="eastAsia"/>
              </w:rPr>
            </w:pPr>
            <w:r>
              <w:rPr>
                <w:rFonts w:hint="eastAsia"/>
              </w:rPr>
              <w:t>6</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croître</w:t>
            </w:r>
          </w:p>
        </w:tc>
        <w:tc>
          <w:tcPr>
            <w:tcW w:w="531" w:type="dxa"/>
          </w:tcPr>
          <w:p w:rsidR="00000000" w:rsidRDefault="00382FCD">
            <w:pPr>
              <w:jc w:val="center"/>
              <w:rPr>
                <w:rFonts w:hint="eastAsia"/>
              </w:rPr>
            </w:pPr>
            <w:r>
              <w:rPr>
                <w:rFonts w:hint="eastAsia"/>
              </w:rPr>
              <w:t>4</w:t>
            </w:r>
          </w:p>
        </w:tc>
        <w:tc>
          <w:tcPr>
            <w:tcW w:w="5575" w:type="dxa"/>
          </w:tcPr>
          <w:p w:rsidR="00000000" w:rsidRDefault="00382FCD">
            <w:pPr>
              <w:rPr>
                <w:rFonts w:hint="eastAsia"/>
                <w:sz w:val="15"/>
              </w:rPr>
            </w:pPr>
            <w:r>
              <w:rPr>
                <w:rFonts w:hint="eastAsia"/>
                <w:sz w:val="15"/>
              </w:rPr>
              <w:t>长，生长，成长；增加，增长，增强；增大，增多；发育</w:t>
            </w:r>
          </w:p>
        </w:tc>
      </w:tr>
      <w:tr w:rsidR="00000000">
        <w:tc>
          <w:tcPr>
            <w:tcW w:w="455" w:type="dxa"/>
          </w:tcPr>
          <w:p w:rsidR="00000000" w:rsidRDefault="00382FCD">
            <w:pPr>
              <w:jc w:val="center"/>
              <w:rPr>
                <w:rFonts w:hint="eastAsia"/>
              </w:rPr>
            </w:pPr>
            <w:r>
              <w:rPr>
                <w:rFonts w:hint="eastAsia"/>
              </w:rPr>
              <w:t>7</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boire</w:t>
            </w:r>
          </w:p>
        </w:tc>
        <w:tc>
          <w:tcPr>
            <w:tcW w:w="531" w:type="dxa"/>
          </w:tcPr>
          <w:p w:rsidR="00000000" w:rsidRDefault="00382FCD">
            <w:pPr>
              <w:jc w:val="center"/>
              <w:rPr>
                <w:rFonts w:hint="eastAsia"/>
              </w:rPr>
            </w:pPr>
            <w:r>
              <w:rPr>
                <w:rFonts w:hint="eastAsia"/>
              </w:rPr>
              <w:t>5</w:t>
            </w:r>
          </w:p>
        </w:tc>
        <w:tc>
          <w:tcPr>
            <w:tcW w:w="5575" w:type="dxa"/>
          </w:tcPr>
          <w:p w:rsidR="00000000" w:rsidRDefault="00382FCD">
            <w:pPr>
              <w:rPr>
                <w:rFonts w:hint="eastAsia"/>
                <w:sz w:val="15"/>
              </w:rPr>
            </w:pPr>
            <w:r>
              <w:rPr>
                <w:rFonts w:hint="eastAsia"/>
                <w:sz w:val="15"/>
              </w:rPr>
              <w:t>喝饮；吸收；酗酒</w:t>
            </w:r>
          </w:p>
        </w:tc>
      </w:tr>
      <w:tr w:rsidR="00000000">
        <w:tc>
          <w:tcPr>
            <w:tcW w:w="455" w:type="dxa"/>
          </w:tcPr>
          <w:p w:rsidR="00000000" w:rsidRDefault="00382FCD">
            <w:pPr>
              <w:jc w:val="center"/>
              <w:rPr>
                <w:rFonts w:hint="eastAsia"/>
              </w:rPr>
            </w:pPr>
            <w:r>
              <w:rPr>
                <w:rFonts w:hint="eastAsia"/>
              </w:rPr>
              <w:t>8</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conna</w:t>
            </w:r>
            <w:r>
              <w:rPr>
                <w:rFonts w:hint="eastAsia"/>
              </w:rPr>
              <w:t>ître</w:t>
            </w:r>
          </w:p>
        </w:tc>
        <w:tc>
          <w:tcPr>
            <w:tcW w:w="531" w:type="dxa"/>
          </w:tcPr>
          <w:p w:rsidR="00000000" w:rsidRDefault="00382FCD">
            <w:pPr>
              <w:jc w:val="center"/>
              <w:rPr>
                <w:rFonts w:hint="eastAsia"/>
              </w:rPr>
            </w:pPr>
            <w:r>
              <w:rPr>
                <w:rFonts w:hint="eastAsia"/>
              </w:rPr>
              <w:t>11</w:t>
            </w:r>
          </w:p>
        </w:tc>
        <w:tc>
          <w:tcPr>
            <w:tcW w:w="5575" w:type="dxa"/>
          </w:tcPr>
          <w:p w:rsidR="00000000" w:rsidRDefault="00382FCD">
            <w:pPr>
              <w:rPr>
                <w:rFonts w:hint="eastAsia"/>
                <w:sz w:val="15"/>
              </w:rPr>
            </w:pPr>
            <w:r>
              <w:rPr>
                <w:rFonts w:hint="eastAsia"/>
                <w:sz w:val="15"/>
              </w:rPr>
              <w:t>知道，认得；了解；</w:t>
            </w:r>
            <w:r>
              <w:rPr>
                <w:rFonts w:hint="eastAsia"/>
                <w:sz w:val="15"/>
              </w:rPr>
              <w:t>懂得，熟悉；认识，结识；取得，体验，经受，感到；考虑</w:t>
            </w:r>
          </w:p>
        </w:tc>
      </w:tr>
      <w:tr w:rsidR="00000000">
        <w:tc>
          <w:tcPr>
            <w:tcW w:w="455" w:type="dxa"/>
          </w:tcPr>
          <w:p w:rsidR="00000000" w:rsidRDefault="00382FCD">
            <w:pPr>
              <w:jc w:val="center"/>
              <w:rPr>
                <w:rFonts w:hint="eastAsia"/>
              </w:rPr>
            </w:pPr>
            <w:r>
              <w:rPr>
                <w:rFonts w:hint="eastAsia"/>
              </w:rPr>
              <w:t>9</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plaire</w:t>
            </w:r>
          </w:p>
        </w:tc>
        <w:tc>
          <w:tcPr>
            <w:tcW w:w="531" w:type="dxa"/>
          </w:tcPr>
          <w:p w:rsidR="00000000" w:rsidRDefault="00382FCD">
            <w:pPr>
              <w:jc w:val="center"/>
              <w:rPr>
                <w:rFonts w:hint="eastAsia"/>
              </w:rPr>
            </w:pPr>
            <w:r>
              <w:rPr>
                <w:rFonts w:hint="eastAsia"/>
              </w:rPr>
              <w:t>4</w:t>
            </w:r>
          </w:p>
        </w:tc>
        <w:tc>
          <w:tcPr>
            <w:tcW w:w="5575" w:type="dxa"/>
          </w:tcPr>
          <w:p w:rsidR="00000000" w:rsidRDefault="00382FCD">
            <w:pPr>
              <w:rPr>
                <w:rFonts w:hint="eastAsia"/>
                <w:sz w:val="15"/>
              </w:rPr>
            </w:pPr>
            <w:r>
              <w:rPr>
                <w:rFonts w:hint="eastAsia"/>
                <w:sz w:val="15"/>
              </w:rPr>
              <w:t>使喜爱，使喜欢，使高兴，使中意；讨人喜欢；请；但愿</w:t>
            </w:r>
          </w:p>
        </w:tc>
      </w:tr>
      <w:tr w:rsidR="00000000">
        <w:tc>
          <w:tcPr>
            <w:tcW w:w="455" w:type="dxa"/>
          </w:tcPr>
          <w:p w:rsidR="00000000" w:rsidRDefault="00382FCD">
            <w:pPr>
              <w:jc w:val="center"/>
              <w:rPr>
                <w:rFonts w:hint="eastAsia"/>
              </w:rPr>
            </w:pPr>
            <w:r>
              <w:rPr>
                <w:rFonts w:hint="eastAsia"/>
              </w:rPr>
              <w:t>10</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clore</w:t>
            </w:r>
          </w:p>
        </w:tc>
        <w:tc>
          <w:tcPr>
            <w:tcW w:w="531" w:type="dxa"/>
          </w:tcPr>
          <w:p w:rsidR="00000000" w:rsidRDefault="00382FCD">
            <w:pPr>
              <w:jc w:val="center"/>
              <w:rPr>
                <w:rFonts w:hint="eastAsia"/>
              </w:rPr>
            </w:pPr>
            <w:r>
              <w:rPr>
                <w:rFonts w:hint="eastAsia"/>
              </w:rPr>
              <w:t>5</w:t>
            </w:r>
          </w:p>
        </w:tc>
        <w:tc>
          <w:tcPr>
            <w:tcW w:w="5575" w:type="dxa"/>
          </w:tcPr>
          <w:p w:rsidR="00000000" w:rsidRDefault="00382FCD">
            <w:pPr>
              <w:rPr>
                <w:rFonts w:hint="eastAsia"/>
                <w:sz w:val="15"/>
              </w:rPr>
            </w:pPr>
            <w:r>
              <w:rPr>
                <w:rFonts w:hint="eastAsia"/>
                <w:sz w:val="15"/>
              </w:rPr>
              <w:t>关闭，封闭，堵塞；用墙等围住；使停止，使截止，使结束</w:t>
            </w:r>
          </w:p>
        </w:tc>
      </w:tr>
      <w:tr w:rsidR="00000000">
        <w:tc>
          <w:tcPr>
            <w:tcW w:w="455" w:type="dxa"/>
          </w:tcPr>
          <w:p w:rsidR="00000000" w:rsidRDefault="00382FCD">
            <w:pPr>
              <w:jc w:val="center"/>
              <w:rPr>
                <w:rFonts w:hint="eastAsia"/>
              </w:rPr>
            </w:pPr>
            <w:r>
              <w:rPr>
                <w:rFonts w:hint="eastAsia"/>
              </w:rPr>
              <w:t>11</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mettre</w:t>
            </w:r>
          </w:p>
        </w:tc>
        <w:tc>
          <w:tcPr>
            <w:tcW w:w="531" w:type="dxa"/>
          </w:tcPr>
          <w:p w:rsidR="00000000" w:rsidRDefault="00382FCD">
            <w:pPr>
              <w:jc w:val="center"/>
              <w:rPr>
                <w:rFonts w:hint="eastAsia"/>
              </w:rPr>
            </w:pPr>
            <w:r>
              <w:rPr>
                <w:rFonts w:hint="eastAsia"/>
              </w:rPr>
              <w:t>15</w:t>
            </w:r>
          </w:p>
        </w:tc>
        <w:tc>
          <w:tcPr>
            <w:tcW w:w="5575" w:type="dxa"/>
          </w:tcPr>
          <w:p w:rsidR="00000000" w:rsidRDefault="00382FCD">
            <w:pPr>
              <w:rPr>
                <w:rFonts w:hint="eastAsia"/>
                <w:sz w:val="15"/>
              </w:rPr>
            </w:pPr>
            <w:r>
              <w:rPr>
                <w:rFonts w:hint="eastAsia"/>
                <w:sz w:val="15"/>
              </w:rPr>
              <w:t>放；送入；使得；添；设置；穿戴；显得；寄托；花费；记入；定价；开动；引起</w:t>
            </w:r>
          </w:p>
        </w:tc>
      </w:tr>
      <w:tr w:rsidR="00000000">
        <w:tc>
          <w:tcPr>
            <w:tcW w:w="455" w:type="dxa"/>
          </w:tcPr>
          <w:p w:rsidR="00000000" w:rsidRDefault="00382FCD">
            <w:pPr>
              <w:jc w:val="center"/>
              <w:rPr>
                <w:rFonts w:hint="eastAsia"/>
              </w:rPr>
            </w:pPr>
            <w:r>
              <w:rPr>
                <w:rFonts w:hint="eastAsia"/>
              </w:rPr>
              <w:t>12</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craindre</w:t>
            </w:r>
          </w:p>
        </w:tc>
        <w:tc>
          <w:tcPr>
            <w:tcW w:w="531" w:type="dxa"/>
          </w:tcPr>
          <w:p w:rsidR="00000000" w:rsidRDefault="00382FCD">
            <w:pPr>
              <w:jc w:val="center"/>
              <w:rPr>
                <w:rFonts w:hint="eastAsia"/>
              </w:rPr>
            </w:pPr>
            <w:r>
              <w:rPr>
                <w:rFonts w:hint="eastAsia"/>
              </w:rPr>
              <w:t>31</w:t>
            </w:r>
          </w:p>
        </w:tc>
        <w:tc>
          <w:tcPr>
            <w:tcW w:w="5575" w:type="dxa"/>
          </w:tcPr>
          <w:p w:rsidR="00000000" w:rsidRDefault="00382FCD">
            <w:pPr>
              <w:rPr>
                <w:rFonts w:hint="eastAsia"/>
                <w:sz w:val="15"/>
              </w:rPr>
            </w:pPr>
            <w:r>
              <w:rPr>
                <w:rFonts w:hint="eastAsia"/>
                <w:sz w:val="15"/>
              </w:rPr>
              <w:t>担心，担忧，害怕，畏惧，敬畏；对……敏感，抗不住，耐不住</w:t>
            </w:r>
          </w:p>
        </w:tc>
      </w:tr>
      <w:tr w:rsidR="00000000">
        <w:tc>
          <w:tcPr>
            <w:tcW w:w="455" w:type="dxa"/>
          </w:tcPr>
          <w:p w:rsidR="00000000" w:rsidRDefault="00382FCD">
            <w:pPr>
              <w:jc w:val="center"/>
              <w:rPr>
                <w:rFonts w:hint="eastAsia"/>
              </w:rPr>
            </w:pPr>
            <w:r>
              <w:rPr>
                <w:rFonts w:hint="eastAsia"/>
              </w:rPr>
              <w:t>13</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dire</w:t>
            </w:r>
          </w:p>
        </w:tc>
        <w:tc>
          <w:tcPr>
            <w:tcW w:w="531" w:type="dxa"/>
          </w:tcPr>
          <w:p w:rsidR="00000000" w:rsidRDefault="00382FCD">
            <w:pPr>
              <w:jc w:val="center"/>
              <w:rPr>
                <w:rFonts w:hint="eastAsia"/>
              </w:rPr>
            </w:pPr>
            <w:r>
              <w:rPr>
                <w:rFonts w:hint="eastAsia"/>
              </w:rPr>
              <w:t>7</w:t>
            </w:r>
          </w:p>
        </w:tc>
        <w:tc>
          <w:tcPr>
            <w:tcW w:w="5575" w:type="dxa"/>
          </w:tcPr>
          <w:p w:rsidR="00000000" w:rsidRDefault="00382FCD">
            <w:pPr>
              <w:rPr>
                <w:rFonts w:hint="eastAsia"/>
                <w:sz w:val="15"/>
              </w:rPr>
            </w:pPr>
            <w:r>
              <w:rPr>
                <w:rFonts w:hint="eastAsia"/>
                <w:sz w:val="15"/>
              </w:rPr>
              <w:t>说，讲；告诉，表达，朗读；说话；显示；谈妥；认为；预言；要求</w:t>
            </w:r>
          </w:p>
        </w:tc>
      </w:tr>
      <w:tr w:rsidR="00000000">
        <w:tc>
          <w:tcPr>
            <w:tcW w:w="455" w:type="dxa"/>
          </w:tcPr>
          <w:p w:rsidR="00000000" w:rsidRDefault="00382FCD">
            <w:pPr>
              <w:jc w:val="center"/>
              <w:rPr>
                <w:rFonts w:hint="eastAsia"/>
              </w:rPr>
            </w:pPr>
            <w:r>
              <w:rPr>
                <w:rFonts w:hint="eastAsia"/>
              </w:rPr>
              <w:t>14</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lire</w:t>
            </w:r>
          </w:p>
        </w:tc>
        <w:tc>
          <w:tcPr>
            <w:tcW w:w="531" w:type="dxa"/>
          </w:tcPr>
          <w:p w:rsidR="00000000" w:rsidRDefault="00382FCD">
            <w:pPr>
              <w:jc w:val="center"/>
              <w:rPr>
                <w:rFonts w:hint="eastAsia"/>
              </w:rPr>
            </w:pPr>
            <w:r>
              <w:rPr>
                <w:rFonts w:hint="eastAsia"/>
              </w:rPr>
              <w:t>4</w:t>
            </w:r>
          </w:p>
        </w:tc>
        <w:tc>
          <w:tcPr>
            <w:tcW w:w="5575" w:type="dxa"/>
          </w:tcPr>
          <w:p w:rsidR="00000000" w:rsidRDefault="00382FCD">
            <w:pPr>
              <w:rPr>
                <w:rFonts w:hint="eastAsia"/>
                <w:sz w:val="15"/>
              </w:rPr>
            </w:pPr>
            <w:r>
              <w:rPr>
                <w:rFonts w:hint="eastAsia"/>
                <w:sz w:val="15"/>
              </w:rPr>
              <w:t>阅读；读懂；宣读；察知；校对；流露出</w:t>
            </w:r>
          </w:p>
        </w:tc>
      </w:tr>
      <w:tr w:rsidR="00000000">
        <w:tc>
          <w:tcPr>
            <w:tcW w:w="455" w:type="dxa"/>
          </w:tcPr>
          <w:p w:rsidR="00000000" w:rsidRDefault="00382FCD">
            <w:pPr>
              <w:jc w:val="center"/>
              <w:rPr>
                <w:rFonts w:hint="eastAsia"/>
              </w:rPr>
            </w:pPr>
            <w:r>
              <w:rPr>
                <w:rFonts w:hint="eastAsia"/>
              </w:rPr>
              <w:t>15</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suffire</w:t>
            </w:r>
          </w:p>
        </w:tc>
        <w:tc>
          <w:tcPr>
            <w:tcW w:w="531" w:type="dxa"/>
          </w:tcPr>
          <w:p w:rsidR="00000000" w:rsidRDefault="00382FCD">
            <w:pPr>
              <w:jc w:val="center"/>
              <w:rPr>
                <w:rFonts w:hint="eastAsia"/>
              </w:rPr>
            </w:pPr>
            <w:r>
              <w:rPr>
                <w:rFonts w:hint="eastAsia"/>
              </w:rPr>
              <w:t>5</w:t>
            </w:r>
          </w:p>
        </w:tc>
        <w:tc>
          <w:tcPr>
            <w:tcW w:w="5575" w:type="dxa"/>
          </w:tcPr>
          <w:p w:rsidR="00000000" w:rsidRDefault="00382FCD">
            <w:pPr>
              <w:rPr>
                <w:rFonts w:hint="eastAsia"/>
                <w:sz w:val="15"/>
              </w:rPr>
            </w:pPr>
            <w:r>
              <w:rPr>
                <w:rFonts w:hint="eastAsia"/>
                <w:sz w:val="15"/>
              </w:rPr>
              <w:t>满足…的需要；满足，足够…，足以…</w:t>
            </w:r>
          </w:p>
        </w:tc>
      </w:tr>
      <w:tr w:rsidR="00000000">
        <w:tc>
          <w:tcPr>
            <w:tcW w:w="455" w:type="dxa"/>
          </w:tcPr>
          <w:p w:rsidR="00000000" w:rsidRDefault="00382FCD">
            <w:pPr>
              <w:jc w:val="center"/>
              <w:rPr>
                <w:rFonts w:hint="eastAsia"/>
              </w:rPr>
            </w:pPr>
            <w:r>
              <w:rPr>
                <w:rFonts w:hint="eastAsia"/>
              </w:rPr>
              <w:t>16</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croire</w:t>
            </w:r>
          </w:p>
        </w:tc>
        <w:tc>
          <w:tcPr>
            <w:tcW w:w="531" w:type="dxa"/>
          </w:tcPr>
          <w:p w:rsidR="00000000" w:rsidRDefault="00382FCD">
            <w:pPr>
              <w:jc w:val="center"/>
              <w:rPr>
                <w:rFonts w:hint="eastAsia"/>
              </w:rPr>
            </w:pPr>
            <w:r>
              <w:rPr>
                <w:rFonts w:hint="eastAsia"/>
              </w:rPr>
              <w:t>3</w:t>
            </w:r>
          </w:p>
        </w:tc>
        <w:tc>
          <w:tcPr>
            <w:tcW w:w="5575" w:type="dxa"/>
          </w:tcPr>
          <w:p w:rsidR="00000000" w:rsidRDefault="00382FCD">
            <w:pPr>
              <w:rPr>
                <w:rFonts w:hint="eastAsia"/>
                <w:sz w:val="15"/>
              </w:rPr>
            </w:pPr>
            <w:r>
              <w:rPr>
                <w:rFonts w:hint="eastAsia"/>
                <w:sz w:val="15"/>
              </w:rPr>
              <w:t>相信；信，信任，信赖；认为，以为；觉得，想像；信神，信教</w:t>
            </w:r>
          </w:p>
        </w:tc>
      </w:tr>
      <w:tr w:rsidR="00000000">
        <w:tc>
          <w:tcPr>
            <w:tcW w:w="455" w:type="dxa"/>
          </w:tcPr>
          <w:p w:rsidR="00000000" w:rsidRDefault="00382FCD">
            <w:pPr>
              <w:jc w:val="center"/>
              <w:rPr>
                <w:rFonts w:hint="eastAsia"/>
              </w:rPr>
            </w:pPr>
            <w:r>
              <w:rPr>
                <w:rFonts w:hint="eastAsia"/>
              </w:rPr>
              <w:t>17</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vivre</w:t>
            </w:r>
          </w:p>
        </w:tc>
        <w:tc>
          <w:tcPr>
            <w:tcW w:w="531" w:type="dxa"/>
          </w:tcPr>
          <w:p w:rsidR="00000000" w:rsidRDefault="00382FCD">
            <w:pPr>
              <w:jc w:val="center"/>
              <w:rPr>
                <w:rFonts w:hint="eastAsia"/>
              </w:rPr>
            </w:pPr>
            <w:r>
              <w:rPr>
                <w:rFonts w:hint="eastAsia"/>
              </w:rPr>
              <w:t>3</w:t>
            </w:r>
          </w:p>
        </w:tc>
        <w:tc>
          <w:tcPr>
            <w:tcW w:w="5575" w:type="dxa"/>
          </w:tcPr>
          <w:p w:rsidR="00000000" w:rsidRDefault="00382FCD">
            <w:pPr>
              <w:rPr>
                <w:rFonts w:hint="eastAsia"/>
                <w:sz w:val="15"/>
              </w:rPr>
            </w:pPr>
            <w:r>
              <w:rPr>
                <w:rFonts w:hint="eastAsia"/>
                <w:sz w:val="15"/>
              </w:rPr>
              <w:t>生活，活着，居住在；永生；处世，做人；阅历丰富；度过，经历；体验，感受</w:t>
            </w:r>
          </w:p>
        </w:tc>
      </w:tr>
      <w:tr w:rsidR="00000000">
        <w:tc>
          <w:tcPr>
            <w:tcW w:w="455" w:type="dxa"/>
          </w:tcPr>
          <w:p w:rsidR="00000000" w:rsidRDefault="00382FCD">
            <w:pPr>
              <w:jc w:val="center"/>
              <w:rPr>
                <w:rFonts w:hint="eastAsia"/>
              </w:rPr>
            </w:pPr>
            <w:r>
              <w:rPr>
                <w:rFonts w:hint="eastAsia"/>
              </w:rPr>
              <w:t>18</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pa</w:t>
            </w:r>
            <w:r>
              <w:rPr>
                <w:rFonts w:hint="eastAsia"/>
              </w:rPr>
              <w:t>ître</w:t>
            </w:r>
          </w:p>
        </w:tc>
        <w:tc>
          <w:tcPr>
            <w:tcW w:w="531" w:type="dxa"/>
          </w:tcPr>
          <w:p w:rsidR="00000000" w:rsidRDefault="00382FCD">
            <w:pPr>
              <w:jc w:val="center"/>
              <w:rPr>
                <w:rFonts w:hint="eastAsia"/>
              </w:rPr>
            </w:pPr>
            <w:r>
              <w:rPr>
                <w:rFonts w:hint="eastAsia"/>
              </w:rPr>
              <w:t>2</w:t>
            </w:r>
          </w:p>
        </w:tc>
        <w:tc>
          <w:tcPr>
            <w:tcW w:w="5575" w:type="dxa"/>
          </w:tcPr>
          <w:p w:rsidR="00000000" w:rsidRDefault="00382FCD">
            <w:pPr>
              <w:rPr>
                <w:rFonts w:hint="eastAsia"/>
                <w:sz w:val="15"/>
              </w:rPr>
            </w:pPr>
            <w:r>
              <w:rPr>
                <w:rFonts w:hint="eastAsia"/>
                <w:sz w:val="15"/>
              </w:rPr>
              <w:t>吃（草或落下的果实）；撵走</w:t>
            </w:r>
            <w:r>
              <w:rPr>
                <w:rFonts w:hint="eastAsia"/>
                <w:i/>
                <w:sz w:val="15"/>
              </w:rPr>
              <w:t>【没有简单过去时、虚拟式未完成过去时和过去分词】</w:t>
            </w:r>
          </w:p>
        </w:tc>
      </w:tr>
      <w:tr w:rsidR="00000000">
        <w:tc>
          <w:tcPr>
            <w:tcW w:w="455" w:type="dxa"/>
          </w:tcPr>
          <w:p w:rsidR="00000000" w:rsidRDefault="00382FCD">
            <w:pPr>
              <w:jc w:val="center"/>
              <w:rPr>
                <w:rFonts w:hint="eastAsia"/>
              </w:rPr>
            </w:pPr>
            <w:r>
              <w:rPr>
                <w:rFonts w:hint="eastAsia"/>
              </w:rPr>
              <w:t>19</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moudre</w:t>
            </w:r>
          </w:p>
        </w:tc>
        <w:tc>
          <w:tcPr>
            <w:tcW w:w="531" w:type="dxa"/>
          </w:tcPr>
          <w:p w:rsidR="00000000" w:rsidRDefault="00382FCD">
            <w:pPr>
              <w:jc w:val="center"/>
              <w:rPr>
                <w:rFonts w:hint="eastAsia"/>
              </w:rPr>
            </w:pPr>
            <w:r>
              <w:rPr>
                <w:rFonts w:hint="eastAsia"/>
              </w:rPr>
              <w:t>3</w:t>
            </w:r>
          </w:p>
        </w:tc>
        <w:tc>
          <w:tcPr>
            <w:tcW w:w="5575" w:type="dxa"/>
          </w:tcPr>
          <w:p w:rsidR="00000000" w:rsidRDefault="00382FCD">
            <w:pPr>
              <w:rPr>
                <w:rFonts w:hint="eastAsia"/>
                <w:sz w:val="15"/>
              </w:rPr>
            </w:pPr>
            <w:r>
              <w:rPr>
                <w:rFonts w:hint="eastAsia"/>
                <w:sz w:val="15"/>
              </w:rPr>
              <w:t>磨碎，研成粉末；痛打，揍；演奏</w:t>
            </w:r>
          </w:p>
        </w:tc>
      </w:tr>
      <w:tr w:rsidR="00000000">
        <w:tc>
          <w:tcPr>
            <w:tcW w:w="455" w:type="dxa"/>
          </w:tcPr>
          <w:p w:rsidR="00000000" w:rsidRDefault="00382FCD">
            <w:pPr>
              <w:jc w:val="center"/>
              <w:rPr>
                <w:rFonts w:hint="eastAsia"/>
              </w:rPr>
            </w:pPr>
            <w:r>
              <w:rPr>
                <w:rFonts w:hint="eastAsia"/>
              </w:rPr>
              <w:t>20</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coudre</w:t>
            </w:r>
          </w:p>
        </w:tc>
        <w:tc>
          <w:tcPr>
            <w:tcW w:w="531" w:type="dxa"/>
          </w:tcPr>
          <w:p w:rsidR="00000000" w:rsidRDefault="00382FCD">
            <w:pPr>
              <w:jc w:val="center"/>
              <w:rPr>
                <w:rFonts w:hint="eastAsia"/>
              </w:rPr>
            </w:pPr>
            <w:r>
              <w:rPr>
                <w:rFonts w:hint="eastAsia"/>
              </w:rPr>
              <w:t>3</w:t>
            </w:r>
          </w:p>
        </w:tc>
        <w:tc>
          <w:tcPr>
            <w:tcW w:w="5575" w:type="dxa"/>
          </w:tcPr>
          <w:p w:rsidR="00000000" w:rsidRDefault="00382FCD">
            <w:pPr>
              <w:rPr>
                <w:rFonts w:hint="eastAsia"/>
                <w:sz w:val="15"/>
              </w:rPr>
            </w:pPr>
            <w:r>
              <w:rPr>
                <w:rFonts w:hint="eastAsia"/>
                <w:sz w:val="15"/>
              </w:rPr>
              <w:t>缝，缀；拼凑</w:t>
            </w:r>
          </w:p>
        </w:tc>
      </w:tr>
      <w:tr w:rsidR="00000000">
        <w:tc>
          <w:tcPr>
            <w:tcW w:w="455" w:type="dxa"/>
          </w:tcPr>
          <w:p w:rsidR="00000000" w:rsidRDefault="00382FCD">
            <w:pPr>
              <w:jc w:val="center"/>
              <w:rPr>
                <w:rFonts w:hint="eastAsia"/>
              </w:rPr>
            </w:pPr>
            <w:r>
              <w:rPr>
                <w:rFonts w:hint="eastAsia"/>
              </w:rPr>
              <w:t>21</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é</w:t>
            </w:r>
            <w:r>
              <w:rPr>
                <w:rFonts w:hint="eastAsia"/>
              </w:rPr>
              <w:t>crire</w:t>
            </w:r>
          </w:p>
        </w:tc>
        <w:tc>
          <w:tcPr>
            <w:tcW w:w="531" w:type="dxa"/>
          </w:tcPr>
          <w:p w:rsidR="00000000" w:rsidRDefault="00382FCD">
            <w:pPr>
              <w:jc w:val="center"/>
              <w:rPr>
                <w:rFonts w:hint="eastAsia"/>
              </w:rPr>
            </w:pPr>
            <w:r>
              <w:rPr>
                <w:rFonts w:hint="eastAsia"/>
              </w:rPr>
              <w:t>11</w:t>
            </w:r>
          </w:p>
        </w:tc>
        <w:tc>
          <w:tcPr>
            <w:tcW w:w="5575" w:type="dxa"/>
          </w:tcPr>
          <w:p w:rsidR="00000000" w:rsidRDefault="00382FCD">
            <w:pPr>
              <w:rPr>
                <w:rFonts w:hint="eastAsia"/>
                <w:sz w:val="15"/>
              </w:rPr>
            </w:pPr>
            <w:r>
              <w:rPr>
                <w:rFonts w:hint="eastAsia"/>
                <w:sz w:val="15"/>
              </w:rPr>
              <w:t>书写；记；通信；拼写；主张；撰写；作曲；写作；铭刻，深印</w:t>
            </w:r>
          </w:p>
        </w:tc>
      </w:tr>
      <w:tr w:rsidR="00000000">
        <w:tc>
          <w:tcPr>
            <w:tcW w:w="455" w:type="dxa"/>
          </w:tcPr>
          <w:p w:rsidR="00000000" w:rsidRDefault="00382FCD">
            <w:pPr>
              <w:jc w:val="center"/>
              <w:rPr>
                <w:rFonts w:hint="eastAsia"/>
              </w:rPr>
            </w:pPr>
            <w:r>
              <w:rPr>
                <w:rFonts w:hint="eastAsia"/>
              </w:rPr>
              <w:t>22</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s</w:t>
            </w:r>
            <w:r>
              <w:rPr>
                <w:rFonts w:hint="eastAsia"/>
              </w:rPr>
              <w:t>é</w:t>
            </w:r>
            <w:r>
              <w:rPr>
                <w:rFonts w:hint="eastAsia"/>
              </w:rPr>
              <w:t>duire</w:t>
            </w:r>
          </w:p>
        </w:tc>
        <w:tc>
          <w:tcPr>
            <w:tcW w:w="531" w:type="dxa"/>
          </w:tcPr>
          <w:p w:rsidR="00000000" w:rsidRDefault="00382FCD">
            <w:pPr>
              <w:jc w:val="center"/>
              <w:rPr>
                <w:rFonts w:hint="eastAsia"/>
              </w:rPr>
            </w:pPr>
            <w:r>
              <w:rPr>
                <w:rFonts w:hint="eastAsia"/>
              </w:rPr>
              <w:t>25</w:t>
            </w:r>
          </w:p>
        </w:tc>
        <w:tc>
          <w:tcPr>
            <w:tcW w:w="5575" w:type="dxa"/>
          </w:tcPr>
          <w:p w:rsidR="00000000" w:rsidRDefault="00382FCD">
            <w:pPr>
              <w:rPr>
                <w:rFonts w:hint="eastAsia"/>
                <w:sz w:val="15"/>
              </w:rPr>
            </w:pPr>
            <w:r>
              <w:rPr>
                <w:rFonts w:hint="eastAsia"/>
                <w:sz w:val="15"/>
              </w:rPr>
              <w:t>诱惑，迷惑，引诱；贿赂，收买；诱奸，勾引</w:t>
            </w:r>
          </w:p>
        </w:tc>
      </w:tr>
      <w:tr w:rsidR="00000000">
        <w:tc>
          <w:tcPr>
            <w:tcW w:w="455" w:type="dxa"/>
          </w:tcPr>
          <w:p w:rsidR="00000000" w:rsidRDefault="00382FCD">
            <w:pPr>
              <w:jc w:val="center"/>
              <w:rPr>
                <w:rFonts w:hint="eastAsia"/>
              </w:rPr>
            </w:pPr>
            <w:r>
              <w:rPr>
                <w:rFonts w:hint="eastAsia"/>
              </w:rPr>
              <w:t>23</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rire</w:t>
            </w:r>
          </w:p>
        </w:tc>
        <w:tc>
          <w:tcPr>
            <w:tcW w:w="531" w:type="dxa"/>
          </w:tcPr>
          <w:p w:rsidR="00000000" w:rsidRDefault="00382FCD">
            <w:pPr>
              <w:jc w:val="center"/>
              <w:rPr>
                <w:rFonts w:hint="eastAsia"/>
              </w:rPr>
            </w:pPr>
            <w:r>
              <w:rPr>
                <w:rFonts w:hint="eastAsia"/>
              </w:rPr>
              <w:t>2</w:t>
            </w:r>
          </w:p>
        </w:tc>
        <w:tc>
          <w:tcPr>
            <w:tcW w:w="5575" w:type="dxa"/>
          </w:tcPr>
          <w:p w:rsidR="00000000" w:rsidRDefault="00382FCD">
            <w:pPr>
              <w:rPr>
                <w:rFonts w:hint="eastAsia"/>
                <w:sz w:val="15"/>
              </w:rPr>
            </w:pPr>
            <w:r>
              <w:rPr>
                <w:rFonts w:hint="eastAsia"/>
                <w:sz w:val="15"/>
              </w:rPr>
              <w:t>发笑；高兴；显得顺利；开玩笑；取笑；无视</w:t>
            </w:r>
          </w:p>
        </w:tc>
      </w:tr>
      <w:tr w:rsidR="00000000">
        <w:tc>
          <w:tcPr>
            <w:tcW w:w="455" w:type="dxa"/>
          </w:tcPr>
          <w:p w:rsidR="00000000" w:rsidRDefault="00382FCD">
            <w:pPr>
              <w:jc w:val="center"/>
              <w:rPr>
                <w:rFonts w:hint="eastAsia"/>
              </w:rPr>
            </w:pPr>
            <w:r>
              <w:rPr>
                <w:rFonts w:hint="eastAsia"/>
              </w:rPr>
              <w:t>24</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conclure</w:t>
            </w:r>
          </w:p>
        </w:tc>
        <w:tc>
          <w:tcPr>
            <w:tcW w:w="531" w:type="dxa"/>
          </w:tcPr>
          <w:p w:rsidR="00000000" w:rsidRDefault="00382FCD">
            <w:pPr>
              <w:jc w:val="center"/>
              <w:rPr>
                <w:rFonts w:hint="eastAsia"/>
              </w:rPr>
            </w:pPr>
            <w:r>
              <w:rPr>
                <w:rFonts w:hint="eastAsia"/>
              </w:rPr>
              <w:t>5</w:t>
            </w:r>
          </w:p>
        </w:tc>
        <w:tc>
          <w:tcPr>
            <w:tcW w:w="5575" w:type="dxa"/>
          </w:tcPr>
          <w:p w:rsidR="00000000" w:rsidRDefault="00382FCD">
            <w:pPr>
              <w:rPr>
                <w:rFonts w:hint="eastAsia"/>
                <w:sz w:val="15"/>
              </w:rPr>
            </w:pPr>
            <w:r>
              <w:rPr>
                <w:rFonts w:hint="eastAsia"/>
                <w:sz w:val="15"/>
              </w:rPr>
              <w:t>结束，了结；商定，缔结；终；断定，决定；宣判无罪</w:t>
            </w:r>
          </w:p>
        </w:tc>
      </w:tr>
      <w:tr w:rsidR="00000000">
        <w:tc>
          <w:tcPr>
            <w:tcW w:w="455" w:type="dxa"/>
          </w:tcPr>
          <w:p w:rsidR="00000000" w:rsidRDefault="00382FCD">
            <w:pPr>
              <w:jc w:val="center"/>
              <w:rPr>
                <w:rFonts w:hint="eastAsia"/>
              </w:rPr>
            </w:pPr>
            <w:r>
              <w:rPr>
                <w:rFonts w:hint="eastAsia"/>
              </w:rPr>
              <w:t>25</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suivre</w:t>
            </w:r>
          </w:p>
        </w:tc>
        <w:tc>
          <w:tcPr>
            <w:tcW w:w="531" w:type="dxa"/>
          </w:tcPr>
          <w:p w:rsidR="00000000" w:rsidRDefault="00382FCD">
            <w:pPr>
              <w:jc w:val="center"/>
              <w:rPr>
                <w:rFonts w:hint="eastAsia"/>
              </w:rPr>
            </w:pPr>
            <w:r>
              <w:rPr>
                <w:rFonts w:hint="eastAsia"/>
              </w:rPr>
              <w:t>3</w:t>
            </w:r>
          </w:p>
        </w:tc>
        <w:tc>
          <w:tcPr>
            <w:tcW w:w="5575" w:type="dxa"/>
          </w:tcPr>
          <w:p w:rsidR="00000000" w:rsidRDefault="00382FCD">
            <w:pPr>
              <w:rPr>
                <w:rFonts w:hint="eastAsia"/>
                <w:sz w:val="15"/>
              </w:rPr>
            </w:pPr>
            <w:r>
              <w:rPr>
                <w:rFonts w:hint="eastAsia"/>
                <w:sz w:val="15"/>
              </w:rPr>
              <w:t>跟随；追赶，尾随；沿着…走；随之而来；持续做；遵循；留意注意；理解领会</w:t>
            </w:r>
          </w:p>
        </w:tc>
      </w:tr>
      <w:tr w:rsidR="00000000">
        <w:tc>
          <w:tcPr>
            <w:tcW w:w="455" w:type="dxa"/>
          </w:tcPr>
          <w:p w:rsidR="00000000" w:rsidRDefault="00382FCD">
            <w:pPr>
              <w:jc w:val="center"/>
              <w:rPr>
                <w:rFonts w:hint="eastAsia"/>
              </w:rPr>
            </w:pPr>
            <w:r>
              <w:rPr>
                <w:rFonts w:hint="eastAsia"/>
              </w:rPr>
              <w:t>26</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vaincre</w:t>
            </w:r>
          </w:p>
        </w:tc>
        <w:tc>
          <w:tcPr>
            <w:tcW w:w="531" w:type="dxa"/>
          </w:tcPr>
          <w:p w:rsidR="00000000" w:rsidRDefault="00382FCD">
            <w:pPr>
              <w:jc w:val="center"/>
              <w:rPr>
                <w:rFonts w:hint="eastAsia"/>
              </w:rPr>
            </w:pPr>
            <w:r>
              <w:rPr>
                <w:rFonts w:hint="eastAsia"/>
              </w:rPr>
              <w:t>2</w:t>
            </w:r>
          </w:p>
        </w:tc>
        <w:tc>
          <w:tcPr>
            <w:tcW w:w="5575" w:type="dxa"/>
          </w:tcPr>
          <w:p w:rsidR="00000000" w:rsidRDefault="00382FCD">
            <w:pPr>
              <w:rPr>
                <w:rFonts w:hint="eastAsia"/>
                <w:sz w:val="15"/>
              </w:rPr>
            </w:pPr>
            <w:r>
              <w:rPr>
                <w:rFonts w:hint="eastAsia"/>
                <w:sz w:val="15"/>
              </w:rPr>
              <w:t>战胜，击败；克服，克制</w:t>
            </w:r>
          </w:p>
        </w:tc>
      </w:tr>
      <w:tr w:rsidR="00000000">
        <w:tc>
          <w:tcPr>
            <w:tcW w:w="455" w:type="dxa"/>
          </w:tcPr>
          <w:p w:rsidR="00000000" w:rsidRDefault="00382FCD">
            <w:pPr>
              <w:jc w:val="center"/>
              <w:rPr>
                <w:rFonts w:hint="eastAsia"/>
              </w:rPr>
            </w:pPr>
            <w:r>
              <w:rPr>
                <w:rFonts w:hint="eastAsia"/>
              </w:rPr>
              <w:t>27</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battre</w:t>
            </w:r>
          </w:p>
        </w:tc>
        <w:tc>
          <w:tcPr>
            <w:tcW w:w="531" w:type="dxa"/>
          </w:tcPr>
          <w:p w:rsidR="00000000" w:rsidRDefault="00382FCD">
            <w:pPr>
              <w:jc w:val="center"/>
              <w:rPr>
                <w:rFonts w:hint="eastAsia"/>
              </w:rPr>
            </w:pPr>
            <w:r>
              <w:rPr>
                <w:rFonts w:hint="eastAsia"/>
              </w:rPr>
              <w:t>9</w:t>
            </w:r>
          </w:p>
        </w:tc>
        <w:tc>
          <w:tcPr>
            <w:tcW w:w="5575" w:type="dxa"/>
          </w:tcPr>
          <w:p w:rsidR="00000000" w:rsidRDefault="00382FCD">
            <w:pPr>
              <w:rPr>
                <w:rFonts w:hint="eastAsia"/>
                <w:sz w:val="15"/>
              </w:rPr>
            </w:pPr>
            <w:r>
              <w:rPr>
                <w:rFonts w:hint="eastAsia"/>
                <w:sz w:val="15"/>
              </w:rPr>
              <w:t>打；战胜，打垮；敲；搅拌；冲击，</w:t>
            </w:r>
            <w:r>
              <w:rPr>
                <w:rFonts w:hint="eastAsia"/>
                <w:sz w:val="15"/>
              </w:rPr>
              <w:t>撞；搜索，巡视，周游；退却，撤退；悬挂</w:t>
            </w:r>
          </w:p>
        </w:tc>
      </w:tr>
      <w:tr w:rsidR="00000000">
        <w:tc>
          <w:tcPr>
            <w:tcW w:w="455" w:type="dxa"/>
          </w:tcPr>
          <w:p w:rsidR="00000000" w:rsidRDefault="00382FCD">
            <w:pPr>
              <w:jc w:val="center"/>
              <w:rPr>
                <w:rFonts w:hint="eastAsia"/>
              </w:rPr>
            </w:pPr>
            <w:r>
              <w:rPr>
                <w:rFonts w:hint="eastAsia"/>
              </w:rPr>
              <w:t>28</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traire</w:t>
            </w:r>
          </w:p>
        </w:tc>
        <w:tc>
          <w:tcPr>
            <w:tcW w:w="531" w:type="dxa"/>
          </w:tcPr>
          <w:p w:rsidR="00000000" w:rsidRDefault="00382FCD">
            <w:pPr>
              <w:jc w:val="center"/>
              <w:rPr>
                <w:rFonts w:hint="eastAsia"/>
              </w:rPr>
            </w:pPr>
            <w:r>
              <w:rPr>
                <w:rFonts w:hint="eastAsia"/>
              </w:rPr>
              <w:t>7</w:t>
            </w:r>
          </w:p>
        </w:tc>
        <w:tc>
          <w:tcPr>
            <w:tcW w:w="5575" w:type="dxa"/>
          </w:tcPr>
          <w:p w:rsidR="00000000" w:rsidRDefault="00382FCD">
            <w:pPr>
              <w:rPr>
                <w:rFonts w:hint="eastAsia"/>
                <w:sz w:val="15"/>
              </w:rPr>
            </w:pPr>
            <w:r>
              <w:rPr>
                <w:rFonts w:hint="eastAsia"/>
                <w:sz w:val="15"/>
              </w:rPr>
              <w:t>挤（母畜）的奶</w:t>
            </w:r>
          </w:p>
        </w:tc>
      </w:tr>
      <w:tr w:rsidR="00000000">
        <w:tc>
          <w:tcPr>
            <w:tcW w:w="455" w:type="dxa"/>
          </w:tcPr>
          <w:p w:rsidR="00000000" w:rsidRDefault="00382FCD">
            <w:pPr>
              <w:jc w:val="center"/>
              <w:rPr>
                <w:rFonts w:hint="eastAsia"/>
              </w:rPr>
            </w:pPr>
            <w:r>
              <w:rPr>
                <w:rFonts w:hint="eastAsia"/>
              </w:rPr>
              <w:t>29</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foutre</w:t>
            </w:r>
          </w:p>
        </w:tc>
        <w:tc>
          <w:tcPr>
            <w:tcW w:w="531" w:type="dxa"/>
          </w:tcPr>
          <w:p w:rsidR="00000000" w:rsidRDefault="00382FCD">
            <w:pPr>
              <w:jc w:val="center"/>
              <w:rPr>
                <w:rFonts w:hint="eastAsia"/>
              </w:rPr>
            </w:pPr>
            <w:r>
              <w:rPr>
                <w:rFonts w:hint="eastAsia"/>
              </w:rPr>
              <w:t>2</w:t>
            </w:r>
          </w:p>
        </w:tc>
        <w:tc>
          <w:tcPr>
            <w:tcW w:w="5575" w:type="dxa"/>
          </w:tcPr>
          <w:p w:rsidR="00000000" w:rsidRDefault="00382FCD">
            <w:pPr>
              <w:rPr>
                <w:rFonts w:hint="eastAsia"/>
                <w:sz w:val="15"/>
              </w:rPr>
            </w:pPr>
            <w:r>
              <w:rPr>
                <w:rFonts w:hint="eastAsia"/>
                <w:sz w:val="15"/>
              </w:rPr>
              <w:t>给；放，投扔，丢甩，摔</w:t>
            </w:r>
            <w:r>
              <w:rPr>
                <w:rFonts w:hint="eastAsia"/>
                <w:i/>
                <w:sz w:val="15"/>
              </w:rPr>
              <w:t>【没有简单过去时、先过去时、虚拟式过去时和愈过去时】</w:t>
            </w:r>
          </w:p>
        </w:tc>
      </w:tr>
      <w:tr w:rsidR="00000000">
        <w:tc>
          <w:tcPr>
            <w:tcW w:w="455" w:type="dxa"/>
          </w:tcPr>
          <w:p w:rsidR="00000000" w:rsidRDefault="00382FCD">
            <w:pPr>
              <w:jc w:val="center"/>
              <w:rPr>
                <w:rFonts w:hint="eastAsia"/>
              </w:rPr>
            </w:pPr>
            <w:r>
              <w:rPr>
                <w:rFonts w:hint="eastAsia"/>
              </w:rPr>
              <w:t>30</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vendre</w:t>
            </w:r>
          </w:p>
        </w:tc>
        <w:tc>
          <w:tcPr>
            <w:tcW w:w="531" w:type="dxa"/>
          </w:tcPr>
          <w:p w:rsidR="00000000" w:rsidRDefault="00382FCD">
            <w:pPr>
              <w:jc w:val="center"/>
              <w:rPr>
                <w:rFonts w:hint="eastAsia"/>
              </w:rPr>
            </w:pPr>
            <w:r>
              <w:rPr>
                <w:rFonts w:hint="eastAsia"/>
              </w:rPr>
              <w:t>38</w:t>
            </w:r>
          </w:p>
        </w:tc>
        <w:tc>
          <w:tcPr>
            <w:tcW w:w="5575" w:type="dxa"/>
          </w:tcPr>
          <w:p w:rsidR="00000000" w:rsidRDefault="00382FCD">
            <w:pPr>
              <w:rPr>
                <w:rFonts w:hint="eastAsia"/>
                <w:sz w:val="15"/>
              </w:rPr>
            </w:pPr>
            <w:r>
              <w:rPr>
                <w:rFonts w:hint="eastAsia"/>
                <w:sz w:val="15"/>
              </w:rPr>
              <w:t>卖，销售；出卖；使敌人大受损失而后死</w:t>
            </w:r>
          </w:p>
        </w:tc>
      </w:tr>
      <w:tr w:rsidR="00000000">
        <w:tc>
          <w:tcPr>
            <w:tcW w:w="455" w:type="dxa"/>
          </w:tcPr>
          <w:p w:rsidR="00000000" w:rsidRDefault="00382FCD">
            <w:pPr>
              <w:jc w:val="center"/>
              <w:rPr>
                <w:rFonts w:hint="eastAsia"/>
              </w:rPr>
            </w:pPr>
            <w:r>
              <w:rPr>
                <w:rFonts w:hint="eastAsia"/>
              </w:rPr>
              <w:t>31</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perdre</w:t>
            </w:r>
          </w:p>
        </w:tc>
        <w:tc>
          <w:tcPr>
            <w:tcW w:w="531" w:type="dxa"/>
          </w:tcPr>
          <w:p w:rsidR="00000000" w:rsidRDefault="00382FCD">
            <w:pPr>
              <w:jc w:val="center"/>
              <w:rPr>
                <w:rFonts w:hint="eastAsia"/>
              </w:rPr>
            </w:pPr>
            <w:r>
              <w:rPr>
                <w:rFonts w:hint="eastAsia"/>
              </w:rPr>
              <w:t>9</w:t>
            </w:r>
          </w:p>
        </w:tc>
        <w:tc>
          <w:tcPr>
            <w:tcW w:w="5575" w:type="dxa"/>
          </w:tcPr>
          <w:p w:rsidR="00000000" w:rsidRDefault="00382FCD">
            <w:pPr>
              <w:rPr>
                <w:rFonts w:hint="eastAsia"/>
                <w:sz w:val="15"/>
              </w:rPr>
            </w:pPr>
            <w:r>
              <w:rPr>
                <w:rFonts w:hint="eastAsia"/>
                <w:sz w:val="15"/>
              </w:rPr>
              <w:t>丧失；遗失遗忘；浪费，糟蹋；输；使完蛋、堕落、迷路；亏；变差；败北；退潮</w:t>
            </w:r>
          </w:p>
        </w:tc>
      </w:tr>
      <w:tr w:rsidR="00000000">
        <w:tc>
          <w:tcPr>
            <w:tcW w:w="455" w:type="dxa"/>
          </w:tcPr>
          <w:p w:rsidR="00000000" w:rsidRDefault="00382FCD">
            <w:pPr>
              <w:jc w:val="center"/>
              <w:rPr>
                <w:rFonts w:hint="eastAsia"/>
              </w:rPr>
            </w:pPr>
            <w:r>
              <w:rPr>
                <w:rFonts w:hint="eastAsia"/>
              </w:rPr>
              <w:t>32</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rompre</w:t>
            </w:r>
          </w:p>
        </w:tc>
        <w:tc>
          <w:tcPr>
            <w:tcW w:w="531" w:type="dxa"/>
          </w:tcPr>
          <w:p w:rsidR="00000000" w:rsidRDefault="00382FCD">
            <w:pPr>
              <w:jc w:val="center"/>
              <w:rPr>
                <w:rFonts w:hint="eastAsia"/>
              </w:rPr>
            </w:pPr>
            <w:r>
              <w:rPr>
                <w:rFonts w:hint="eastAsia"/>
              </w:rPr>
              <w:t>3</w:t>
            </w:r>
          </w:p>
        </w:tc>
        <w:tc>
          <w:tcPr>
            <w:tcW w:w="5575" w:type="dxa"/>
          </w:tcPr>
          <w:p w:rsidR="00000000" w:rsidRDefault="00382FCD">
            <w:pPr>
              <w:rPr>
                <w:rFonts w:hint="eastAsia"/>
                <w:sz w:val="15"/>
              </w:rPr>
            </w:pPr>
            <w:r>
              <w:rPr>
                <w:rFonts w:hint="eastAsia"/>
                <w:sz w:val="15"/>
              </w:rPr>
              <w:t>折断，打碎，打破，冲毁；中止，断绝；解除，解散；训练，使习惯于；绝交</w:t>
            </w:r>
          </w:p>
        </w:tc>
      </w:tr>
      <w:tr w:rsidR="00000000">
        <w:tc>
          <w:tcPr>
            <w:tcW w:w="455" w:type="dxa"/>
          </w:tcPr>
          <w:p w:rsidR="00000000" w:rsidRDefault="00382FCD">
            <w:pPr>
              <w:jc w:val="center"/>
              <w:rPr>
                <w:rFonts w:hint="eastAsia"/>
                <w:b/>
                <w:highlight w:val="yellow"/>
              </w:rPr>
            </w:pPr>
            <w:r>
              <w:rPr>
                <w:rFonts w:hint="eastAsia"/>
                <w:b/>
                <w:highlight w:val="yellow"/>
              </w:rPr>
              <w:t>合</w:t>
            </w:r>
          </w:p>
        </w:tc>
        <w:tc>
          <w:tcPr>
            <w:tcW w:w="715" w:type="dxa"/>
          </w:tcPr>
          <w:p w:rsidR="00000000" w:rsidRDefault="00382FCD">
            <w:pPr>
              <w:rPr>
                <w:rFonts w:hint="eastAsia"/>
                <w:b/>
                <w:highlight w:val="yellow"/>
              </w:rPr>
            </w:pPr>
            <w:r>
              <w:rPr>
                <w:rFonts w:hint="eastAsia"/>
                <w:b/>
                <w:highlight w:val="yellow"/>
              </w:rPr>
              <w:t>32</w:t>
            </w:r>
            <w:r>
              <w:rPr>
                <w:rFonts w:hint="eastAsia"/>
                <w:b/>
                <w:highlight w:val="yellow"/>
              </w:rPr>
              <w:t>类</w:t>
            </w:r>
          </w:p>
        </w:tc>
        <w:tc>
          <w:tcPr>
            <w:tcW w:w="1246" w:type="dxa"/>
          </w:tcPr>
          <w:p w:rsidR="00000000" w:rsidRDefault="00382FCD">
            <w:pPr>
              <w:jc w:val="center"/>
              <w:rPr>
                <w:rFonts w:hint="eastAsia"/>
                <w:b/>
                <w:highlight w:val="yellow"/>
              </w:rPr>
            </w:pPr>
            <w:r>
              <w:rPr>
                <w:rFonts w:hint="eastAsia"/>
                <w:b/>
                <w:highlight w:val="yellow"/>
              </w:rPr>
              <w:t>32</w:t>
            </w:r>
          </w:p>
        </w:tc>
        <w:tc>
          <w:tcPr>
            <w:tcW w:w="531" w:type="dxa"/>
          </w:tcPr>
          <w:p w:rsidR="00000000" w:rsidRDefault="00382FCD">
            <w:pPr>
              <w:jc w:val="center"/>
              <w:rPr>
                <w:rFonts w:hint="eastAsia"/>
                <w:b/>
                <w:highlight w:val="yellow"/>
              </w:rPr>
            </w:pPr>
            <w:r>
              <w:rPr>
                <w:rFonts w:hint="eastAsia"/>
                <w:b/>
                <w:highlight w:val="yellow"/>
              </w:rPr>
              <w:t>247</w:t>
            </w:r>
          </w:p>
        </w:tc>
        <w:tc>
          <w:tcPr>
            <w:tcW w:w="5575" w:type="dxa"/>
          </w:tcPr>
          <w:p w:rsidR="00000000" w:rsidRDefault="00382FCD">
            <w:pPr>
              <w:rPr>
                <w:rFonts w:hint="eastAsia"/>
                <w:b/>
                <w:highlight w:val="yellow"/>
              </w:rPr>
            </w:pPr>
            <w:r>
              <w:rPr>
                <w:rFonts w:hint="eastAsia"/>
                <w:b/>
                <w:highlight w:val="yellow"/>
              </w:rPr>
              <w:t>以上</w:t>
            </w:r>
            <w:r>
              <w:rPr>
                <w:rFonts w:hint="eastAsia"/>
                <w:b/>
                <w:highlight w:val="yellow"/>
              </w:rPr>
              <w:t>247</w:t>
            </w:r>
            <w:r>
              <w:rPr>
                <w:rFonts w:hint="eastAsia"/>
                <w:b/>
                <w:highlight w:val="yellow"/>
              </w:rPr>
              <w:t>只为</w:t>
            </w:r>
            <w:r>
              <w:rPr>
                <w:rFonts w:hint="eastAsia"/>
                <w:b/>
                <w:highlight w:val="yellow"/>
              </w:rPr>
              <w:t>-re</w:t>
            </w:r>
            <w:r>
              <w:rPr>
                <w:rFonts w:hint="eastAsia"/>
                <w:b/>
                <w:highlight w:val="yellow"/>
              </w:rPr>
              <w:t>结尾的不</w:t>
            </w:r>
            <w:r>
              <w:rPr>
                <w:rFonts w:hint="eastAsia"/>
                <w:b/>
                <w:highlight w:val="yellow"/>
              </w:rPr>
              <w:t>规则动词</w:t>
            </w:r>
          </w:p>
        </w:tc>
      </w:tr>
      <w:tr w:rsidR="00000000">
        <w:tc>
          <w:tcPr>
            <w:tcW w:w="455" w:type="dxa"/>
          </w:tcPr>
          <w:p w:rsidR="00000000" w:rsidRDefault="00382FCD">
            <w:pPr>
              <w:jc w:val="center"/>
              <w:rPr>
                <w:rFonts w:hint="eastAsia"/>
                <w:b/>
              </w:rPr>
            </w:pPr>
            <w:r>
              <w:rPr>
                <w:rFonts w:hint="eastAsia"/>
                <w:b/>
              </w:rPr>
              <w:t>33</w:t>
            </w:r>
          </w:p>
        </w:tc>
        <w:tc>
          <w:tcPr>
            <w:tcW w:w="715" w:type="dxa"/>
          </w:tcPr>
          <w:p w:rsidR="00000000" w:rsidRDefault="00382FCD">
            <w:pPr>
              <w:rPr>
                <w:rFonts w:hint="eastAsia"/>
                <w:b/>
              </w:rPr>
            </w:pPr>
          </w:p>
        </w:tc>
        <w:tc>
          <w:tcPr>
            <w:tcW w:w="1246" w:type="dxa"/>
          </w:tcPr>
          <w:p w:rsidR="00000000" w:rsidRDefault="00382FCD">
            <w:pPr>
              <w:jc w:val="center"/>
              <w:rPr>
                <w:rFonts w:hint="eastAsia"/>
                <w:b/>
              </w:rPr>
            </w:pPr>
            <w:r>
              <w:rPr>
                <w:rFonts w:hint="eastAsia"/>
                <w:b/>
              </w:rPr>
              <w:t>avoir</w:t>
            </w:r>
          </w:p>
        </w:tc>
        <w:tc>
          <w:tcPr>
            <w:tcW w:w="531" w:type="dxa"/>
          </w:tcPr>
          <w:p w:rsidR="00000000" w:rsidRDefault="00382FCD">
            <w:pPr>
              <w:jc w:val="center"/>
              <w:rPr>
                <w:rFonts w:hint="eastAsia"/>
                <w:b/>
              </w:rPr>
            </w:pPr>
            <w:r>
              <w:rPr>
                <w:rFonts w:hint="eastAsia"/>
                <w:b/>
              </w:rPr>
              <w:t>1</w:t>
            </w:r>
          </w:p>
        </w:tc>
        <w:tc>
          <w:tcPr>
            <w:tcW w:w="5575" w:type="dxa"/>
          </w:tcPr>
          <w:p w:rsidR="00000000" w:rsidRDefault="00382FCD">
            <w:pPr>
              <w:rPr>
                <w:rFonts w:hint="eastAsia"/>
                <w:b/>
                <w:sz w:val="15"/>
              </w:rPr>
            </w:pPr>
            <w:r>
              <w:rPr>
                <w:rFonts w:hint="eastAsia"/>
                <w:sz w:val="15"/>
              </w:rPr>
              <w:t>有，享有，取得，感到；欺骗某人，占某人上风；感到…（饿、害怕、信心）</w:t>
            </w:r>
          </w:p>
        </w:tc>
      </w:tr>
      <w:tr w:rsidR="00000000">
        <w:tc>
          <w:tcPr>
            <w:tcW w:w="455" w:type="dxa"/>
          </w:tcPr>
          <w:p w:rsidR="00000000" w:rsidRDefault="00382FCD">
            <w:pPr>
              <w:jc w:val="center"/>
              <w:rPr>
                <w:rFonts w:hint="eastAsia"/>
                <w:b/>
              </w:rPr>
            </w:pPr>
            <w:r>
              <w:rPr>
                <w:rFonts w:hint="eastAsia"/>
                <w:b/>
              </w:rPr>
              <w:t>34</w:t>
            </w:r>
          </w:p>
        </w:tc>
        <w:tc>
          <w:tcPr>
            <w:tcW w:w="715" w:type="dxa"/>
          </w:tcPr>
          <w:p w:rsidR="00000000" w:rsidRDefault="00382FCD">
            <w:pPr>
              <w:rPr>
                <w:rFonts w:hint="eastAsia"/>
                <w:b/>
              </w:rPr>
            </w:pPr>
          </w:p>
        </w:tc>
        <w:tc>
          <w:tcPr>
            <w:tcW w:w="1246" w:type="dxa"/>
          </w:tcPr>
          <w:p w:rsidR="00000000" w:rsidRDefault="00382FCD">
            <w:pPr>
              <w:jc w:val="center"/>
              <w:rPr>
                <w:rFonts w:hint="eastAsia"/>
                <w:b/>
              </w:rPr>
            </w:pPr>
            <w:r>
              <w:rPr>
                <w:rFonts w:hint="eastAsia"/>
                <w:b/>
              </w:rPr>
              <w:t>pouvoir</w:t>
            </w:r>
          </w:p>
        </w:tc>
        <w:tc>
          <w:tcPr>
            <w:tcW w:w="531" w:type="dxa"/>
          </w:tcPr>
          <w:p w:rsidR="00000000" w:rsidRDefault="00382FCD">
            <w:pPr>
              <w:jc w:val="center"/>
              <w:rPr>
                <w:rFonts w:hint="eastAsia"/>
                <w:b/>
              </w:rPr>
            </w:pPr>
            <w:r>
              <w:rPr>
                <w:rFonts w:hint="eastAsia"/>
                <w:b/>
              </w:rPr>
              <w:t>1</w:t>
            </w:r>
          </w:p>
        </w:tc>
        <w:tc>
          <w:tcPr>
            <w:tcW w:w="5575" w:type="dxa"/>
          </w:tcPr>
          <w:p w:rsidR="00000000" w:rsidRDefault="00382FCD">
            <w:pPr>
              <w:rPr>
                <w:rFonts w:hint="eastAsia"/>
                <w:b/>
                <w:sz w:val="15"/>
              </w:rPr>
            </w:pPr>
            <w:r>
              <w:rPr>
                <w:rFonts w:hint="eastAsia"/>
                <w:sz w:val="15"/>
              </w:rPr>
              <w:t>能够，可以；许可；可能，大概；究竟；但愿，希望</w:t>
            </w:r>
          </w:p>
        </w:tc>
      </w:tr>
      <w:tr w:rsidR="00000000">
        <w:tc>
          <w:tcPr>
            <w:tcW w:w="455" w:type="dxa"/>
          </w:tcPr>
          <w:p w:rsidR="00000000" w:rsidRDefault="00382FCD">
            <w:pPr>
              <w:jc w:val="center"/>
              <w:rPr>
                <w:rFonts w:hint="eastAsia"/>
                <w:b/>
              </w:rPr>
            </w:pPr>
            <w:r>
              <w:rPr>
                <w:rFonts w:hint="eastAsia"/>
                <w:b/>
              </w:rPr>
              <w:t>35</w:t>
            </w:r>
          </w:p>
        </w:tc>
        <w:tc>
          <w:tcPr>
            <w:tcW w:w="715" w:type="dxa"/>
          </w:tcPr>
          <w:p w:rsidR="00000000" w:rsidRDefault="00382FCD">
            <w:pPr>
              <w:rPr>
                <w:rFonts w:hint="eastAsia"/>
                <w:b/>
              </w:rPr>
            </w:pPr>
          </w:p>
        </w:tc>
        <w:tc>
          <w:tcPr>
            <w:tcW w:w="1246" w:type="dxa"/>
          </w:tcPr>
          <w:p w:rsidR="00000000" w:rsidRDefault="00382FCD">
            <w:pPr>
              <w:jc w:val="center"/>
              <w:rPr>
                <w:rFonts w:hint="eastAsia"/>
                <w:b/>
              </w:rPr>
            </w:pPr>
            <w:r>
              <w:rPr>
                <w:rFonts w:hint="eastAsia"/>
                <w:b/>
              </w:rPr>
              <w:t>venir</w:t>
            </w:r>
          </w:p>
        </w:tc>
        <w:tc>
          <w:tcPr>
            <w:tcW w:w="531" w:type="dxa"/>
          </w:tcPr>
          <w:p w:rsidR="00000000" w:rsidRDefault="00382FCD">
            <w:pPr>
              <w:jc w:val="center"/>
              <w:rPr>
                <w:rFonts w:hint="eastAsia"/>
                <w:b/>
              </w:rPr>
            </w:pPr>
            <w:r>
              <w:rPr>
                <w:rFonts w:hint="eastAsia"/>
                <w:b/>
              </w:rPr>
              <w:t>28</w:t>
            </w:r>
          </w:p>
        </w:tc>
        <w:tc>
          <w:tcPr>
            <w:tcW w:w="5575" w:type="dxa"/>
          </w:tcPr>
          <w:p w:rsidR="00000000" w:rsidRDefault="00382FCD">
            <w:pPr>
              <w:rPr>
                <w:rFonts w:hint="eastAsia"/>
                <w:b/>
                <w:sz w:val="15"/>
              </w:rPr>
            </w:pPr>
            <w:r>
              <w:rPr>
                <w:rFonts w:hint="eastAsia"/>
                <w:sz w:val="15"/>
              </w:rPr>
              <w:t>来；出现，产生；达到；生于；降临；发育；进展；流出；冲印；万一，碰巧</w:t>
            </w:r>
          </w:p>
        </w:tc>
      </w:tr>
      <w:tr w:rsidR="00000000">
        <w:tc>
          <w:tcPr>
            <w:tcW w:w="455" w:type="dxa"/>
          </w:tcPr>
          <w:p w:rsidR="00000000" w:rsidRDefault="00382FCD">
            <w:pPr>
              <w:jc w:val="center"/>
              <w:rPr>
                <w:rFonts w:hint="eastAsia"/>
              </w:rPr>
            </w:pPr>
            <w:r>
              <w:rPr>
                <w:rFonts w:hint="eastAsia"/>
              </w:rPr>
              <w:t>36</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conqu</w:t>
            </w:r>
            <w:r>
              <w:rPr>
                <w:rFonts w:hint="eastAsia"/>
              </w:rPr>
              <w:t>é</w:t>
            </w:r>
            <w:r>
              <w:rPr>
                <w:rFonts w:hint="eastAsia"/>
              </w:rPr>
              <w:t>rir</w:t>
            </w:r>
          </w:p>
        </w:tc>
        <w:tc>
          <w:tcPr>
            <w:tcW w:w="531" w:type="dxa"/>
          </w:tcPr>
          <w:p w:rsidR="00000000" w:rsidRDefault="00382FCD">
            <w:pPr>
              <w:jc w:val="center"/>
              <w:rPr>
                <w:rFonts w:hint="eastAsia"/>
              </w:rPr>
            </w:pPr>
            <w:r>
              <w:rPr>
                <w:rFonts w:hint="eastAsia"/>
              </w:rPr>
              <w:t>6</w:t>
            </w:r>
          </w:p>
        </w:tc>
        <w:tc>
          <w:tcPr>
            <w:tcW w:w="5575" w:type="dxa"/>
          </w:tcPr>
          <w:p w:rsidR="00000000" w:rsidRDefault="00382FCD">
            <w:pPr>
              <w:rPr>
                <w:rFonts w:hint="eastAsia"/>
                <w:sz w:val="15"/>
              </w:rPr>
            </w:pPr>
            <w:r>
              <w:rPr>
                <w:rFonts w:hint="eastAsia"/>
                <w:sz w:val="15"/>
              </w:rPr>
              <w:t>（用武力）征服，攻克；夺得，获得，赢得</w:t>
            </w:r>
          </w:p>
        </w:tc>
      </w:tr>
      <w:tr w:rsidR="00000000">
        <w:tc>
          <w:tcPr>
            <w:tcW w:w="455" w:type="dxa"/>
          </w:tcPr>
          <w:p w:rsidR="00000000" w:rsidRDefault="00382FCD">
            <w:pPr>
              <w:jc w:val="center"/>
              <w:rPr>
                <w:rFonts w:hint="eastAsia"/>
              </w:rPr>
            </w:pPr>
            <w:r>
              <w:rPr>
                <w:rFonts w:hint="eastAsia"/>
              </w:rPr>
              <w:t>37</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mouvoir</w:t>
            </w:r>
          </w:p>
        </w:tc>
        <w:tc>
          <w:tcPr>
            <w:tcW w:w="531" w:type="dxa"/>
          </w:tcPr>
          <w:p w:rsidR="00000000" w:rsidRDefault="00382FCD">
            <w:pPr>
              <w:jc w:val="center"/>
              <w:rPr>
                <w:rFonts w:hint="eastAsia"/>
              </w:rPr>
            </w:pPr>
            <w:r>
              <w:rPr>
                <w:rFonts w:hint="eastAsia"/>
              </w:rPr>
              <w:t>3</w:t>
            </w:r>
          </w:p>
        </w:tc>
        <w:tc>
          <w:tcPr>
            <w:tcW w:w="5575" w:type="dxa"/>
          </w:tcPr>
          <w:p w:rsidR="00000000" w:rsidRDefault="00382FCD">
            <w:pPr>
              <w:rPr>
                <w:rFonts w:hint="eastAsia"/>
                <w:sz w:val="15"/>
              </w:rPr>
            </w:pPr>
            <w:r>
              <w:rPr>
                <w:rFonts w:hint="eastAsia"/>
                <w:sz w:val="15"/>
              </w:rPr>
              <w:t>使动，移动，搬动；驱动；推动，促使，鼓动，驱使</w:t>
            </w:r>
          </w:p>
        </w:tc>
      </w:tr>
      <w:tr w:rsidR="00000000">
        <w:tc>
          <w:tcPr>
            <w:tcW w:w="455" w:type="dxa"/>
          </w:tcPr>
          <w:p w:rsidR="00000000" w:rsidRDefault="00382FCD">
            <w:pPr>
              <w:jc w:val="center"/>
              <w:rPr>
                <w:rFonts w:hint="eastAsia"/>
              </w:rPr>
            </w:pPr>
            <w:r>
              <w:rPr>
                <w:rFonts w:hint="eastAsia"/>
              </w:rPr>
              <w:t>38</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asseoir</w:t>
            </w:r>
          </w:p>
        </w:tc>
        <w:tc>
          <w:tcPr>
            <w:tcW w:w="531" w:type="dxa"/>
          </w:tcPr>
          <w:p w:rsidR="00000000" w:rsidRDefault="00382FCD">
            <w:pPr>
              <w:jc w:val="center"/>
              <w:rPr>
                <w:rFonts w:hint="eastAsia"/>
              </w:rPr>
            </w:pPr>
            <w:r>
              <w:rPr>
                <w:rFonts w:hint="eastAsia"/>
              </w:rPr>
              <w:t>2</w:t>
            </w:r>
          </w:p>
        </w:tc>
        <w:tc>
          <w:tcPr>
            <w:tcW w:w="5575" w:type="dxa"/>
          </w:tcPr>
          <w:p w:rsidR="00000000" w:rsidRDefault="00382FCD">
            <w:pPr>
              <w:rPr>
                <w:rFonts w:hint="eastAsia"/>
                <w:sz w:val="15"/>
              </w:rPr>
            </w:pPr>
            <w:r>
              <w:rPr>
                <w:rFonts w:hint="eastAsia"/>
                <w:sz w:val="15"/>
              </w:rPr>
              <w:t>使坐，让…坐下；安放；建立，奠定；使巩固，使稳定</w:t>
            </w:r>
            <w:r>
              <w:rPr>
                <w:rFonts w:hint="eastAsia"/>
                <w:sz w:val="15"/>
              </w:rPr>
              <w:t>，树立，确立；规定，制定</w:t>
            </w:r>
          </w:p>
        </w:tc>
      </w:tr>
      <w:tr w:rsidR="00000000">
        <w:tc>
          <w:tcPr>
            <w:tcW w:w="455" w:type="dxa"/>
          </w:tcPr>
          <w:p w:rsidR="00000000" w:rsidRDefault="00382FCD">
            <w:pPr>
              <w:jc w:val="center"/>
              <w:rPr>
                <w:rFonts w:hint="eastAsia"/>
              </w:rPr>
            </w:pPr>
            <w:r>
              <w:rPr>
                <w:rFonts w:hint="eastAsia"/>
              </w:rPr>
              <w:lastRenderedPageBreak/>
              <w:t>39</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surseoir</w:t>
            </w:r>
          </w:p>
        </w:tc>
        <w:tc>
          <w:tcPr>
            <w:tcW w:w="531" w:type="dxa"/>
          </w:tcPr>
          <w:p w:rsidR="00000000" w:rsidRDefault="00382FCD">
            <w:pPr>
              <w:jc w:val="center"/>
              <w:rPr>
                <w:rFonts w:hint="eastAsia"/>
              </w:rPr>
            </w:pPr>
            <w:r>
              <w:rPr>
                <w:rFonts w:hint="eastAsia"/>
              </w:rPr>
              <w:t>1</w:t>
            </w:r>
          </w:p>
        </w:tc>
        <w:tc>
          <w:tcPr>
            <w:tcW w:w="5575" w:type="dxa"/>
          </w:tcPr>
          <w:p w:rsidR="00000000" w:rsidRDefault="00382FCD">
            <w:pPr>
              <w:rPr>
                <w:rFonts w:hint="eastAsia"/>
                <w:sz w:val="15"/>
              </w:rPr>
            </w:pPr>
            <w:r>
              <w:rPr>
                <w:rFonts w:hint="eastAsia"/>
                <w:sz w:val="15"/>
              </w:rPr>
              <w:t>延缓，延迟</w:t>
            </w:r>
          </w:p>
        </w:tc>
      </w:tr>
      <w:tr w:rsidR="00000000">
        <w:tc>
          <w:tcPr>
            <w:tcW w:w="455" w:type="dxa"/>
          </w:tcPr>
          <w:p w:rsidR="00000000" w:rsidRDefault="00382FCD">
            <w:pPr>
              <w:jc w:val="center"/>
              <w:rPr>
                <w:rFonts w:hint="eastAsia"/>
                <w:b/>
              </w:rPr>
            </w:pPr>
            <w:r>
              <w:rPr>
                <w:rFonts w:hint="eastAsia"/>
                <w:b/>
              </w:rPr>
              <w:t>40</w:t>
            </w:r>
          </w:p>
        </w:tc>
        <w:tc>
          <w:tcPr>
            <w:tcW w:w="715" w:type="dxa"/>
          </w:tcPr>
          <w:p w:rsidR="00000000" w:rsidRDefault="00382FCD">
            <w:pPr>
              <w:rPr>
                <w:rFonts w:hint="eastAsia"/>
                <w:b/>
              </w:rPr>
            </w:pPr>
          </w:p>
        </w:tc>
        <w:tc>
          <w:tcPr>
            <w:tcW w:w="1246" w:type="dxa"/>
          </w:tcPr>
          <w:p w:rsidR="00000000" w:rsidRDefault="00382FCD">
            <w:pPr>
              <w:jc w:val="center"/>
              <w:rPr>
                <w:rFonts w:hint="eastAsia"/>
                <w:b/>
              </w:rPr>
            </w:pPr>
            <w:r>
              <w:rPr>
                <w:rFonts w:hint="eastAsia"/>
                <w:b/>
              </w:rPr>
              <w:t>devoir</w:t>
            </w:r>
          </w:p>
        </w:tc>
        <w:tc>
          <w:tcPr>
            <w:tcW w:w="531" w:type="dxa"/>
          </w:tcPr>
          <w:p w:rsidR="00000000" w:rsidRDefault="00382FCD">
            <w:pPr>
              <w:jc w:val="center"/>
              <w:rPr>
                <w:rFonts w:hint="eastAsia"/>
                <w:b/>
              </w:rPr>
            </w:pPr>
            <w:r>
              <w:rPr>
                <w:rFonts w:hint="eastAsia"/>
                <w:b/>
              </w:rPr>
              <w:t>2</w:t>
            </w:r>
          </w:p>
        </w:tc>
        <w:tc>
          <w:tcPr>
            <w:tcW w:w="5575" w:type="dxa"/>
          </w:tcPr>
          <w:p w:rsidR="00000000" w:rsidRDefault="00382FCD">
            <w:pPr>
              <w:rPr>
                <w:rFonts w:hint="eastAsia"/>
                <w:b/>
                <w:sz w:val="15"/>
              </w:rPr>
            </w:pPr>
            <w:r>
              <w:rPr>
                <w:rFonts w:hint="eastAsia"/>
                <w:sz w:val="15"/>
              </w:rPr>
              <w:t>该负责任；应该；受恩于，多亏；必须，不得不；大概可能想必；将要，打算意欲</w:t>
            </w:r>
          </w:p>
        </w:tc>
      </w:tr>
      <w:tr w:rsidR="00000000">
        <w:tc>
          <w:tcPr>
            <w:tcW w:w="455" w:type="dxa"/>
          </w:tcPr>
          <w:p w:rsidR="00000000" w:rsidRDefault="00382FCD">
            <w:pPr>
              <w:jc w:val="center"/>
              <w:rPr>
                <w:rFonts w:hint="eastAsia"/>
              </w:rPr>
            </w:pPr>
            <w:r>
              <w:rPr>
                <w:rFonts w:hint="eastAsia"/>
              </w:rPr>
              <w:t>41</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voir</w:t>
            </w:r>
          </w:p>
        </w:tc>
        <w:tc>
          <w:tcPr>
            <w:tcW w:w="531" w:type="dxa"/>
          </w:tcPr>
          <w:p w:rsidR="00000000" w:rsidRDefault="00382FCD">
            <w:pPr>
              <w:jc w:val="center"/>
              <w:rPr>
                <w:rFonts w:hint="eastAsia"/>
              </w:rPr>
            </w:pPr>
            <w:r>
              <w:rPr>
                <w:rFonts w:hint="eastAsia"/>
              </w:rPr>
              <w:t>4</w:t>
            </w:r>
          </w:p>
        </w:tc>
        <w:tc>
          <w:tcPr>
            <w:tcW w:w="5575" w:type="dxa"/>
          </w:tcPr>
          <w:p w:rsidR="00000000" w:rsidRDefault="00382FCD">
            <w:pPr>
              <w:rPr>
                <w:rFonts w:hint="eastAsia"/>
                <w:sz w:val="15"/>
              </w:rPr>
            </w:pPr>
            <w:r>
              <w:rPr>
                <w:rFonts w:hint="eastAsia"/>
                <w:sz w:val="15"/>
              </w:rPr>
              <w:t>看见；参观探望；碰见接见；与…来往；观察查阅；思考尝试；发现领会；看待</w:t>
            </w:r>
          </w:p>
        </w:tc>
      </w:tr>
      <w:tr w:rsidR="00000000">
        <w:tc>
          <w:tcPr>
            <w:tcW w:w="455" w:type="dxa"/>
          </w:tcPr>
          <w:p w:rsidR="00000000" w:rsidRDefault="00382FCD">
            <w:pPr>
              <w:jc w:val="center"/>
              <w:rPr>
                <w:rFonts w:hint="eastAsia"/>
              </w:rPr>
            </w:pPr>
            <w:r>
              <w:rPr>
                <w:rFonts w:hint="eastAsia"/>
              </w:rPr>
              <w:t>42</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recevoir</w:t>
            </w:r>
          </w:p>
        </w:tc>
        <w:tc>
          <w:tcPr>
            <w:tcW w:w="531" w:type="dxa"/>
          </w:tcPr>
          <w:p w:rsidR="00000000" w:rsidRDefault="00382FCD">
            <w:pPr>
              <w:jc w:val="center"/>
              <w:rPr>
                <w:rFonts w:hint="eastAsia"/>
              </w:rPr>
            </w:pPr>
            <w:r>
              <w:rPr>
                <w:rFonts w:hint="eastAsia"/>
              </w:rPr>
              <w:t>6</w:t>
            </w:r>
          </w:p>
        </w:tc>
        <w:tc>
          <w:tcPr>
            <w:tcW w:w="5575" w:type="dxa"/>
          </w:tcPr>
          <w:p w:rsidR="00000000" w:rsidRDefault="00382FCD">
            <w:pPr>
              <w:rPr>
                <w:rFonts w:hint="eastAsia"/>
                <w:sz w:val="15"/>
              </w:rPr>
            </w:pPr>
            <w:r>
              <w:rPr>
                <w:rFonts w:hint="eastAsia"/>
                <w:sz w:val="15"/>
              </w:rPr>
              <w:t>接到；遭受；接待；接纳吸收；容纳；验收；受理</w:t>
            </w:r>
          </w:p>
        </w:tc>
      </w:tr>
      <w:tr w:rsidR="00000000">
        <w:tc>
          <w:tcPr>
            <w:tcW w:w="455" w:type="dxa"/>
          </w:tcPr>
          <w:p w:rsidR="00000000" w:rsidRDefault="00382FCD">
            <w:pPr>
              <w:jc w:val="center"/>
              <w:rPr>
                <w:rFonts w:hint="eastAsia"/>
                <w:b/>
              </w:rPr>
            </w:pPr>
            <w:r>
              <w:rPr>
                <w:rFonts w:hint="eastAsia"/>
                <w:b/>
              </w:rPr>
              <w:t>43</w:t>
            </w:r>
          </w:p>
        </w:tc>
        <w:tc>
          <w:tcPr>
            <w:tcW w:w="715" w:type="dxa"/>
          </w:tcPr>
          <w:p w:rsidR="00000000" w:rsidRDefault="00382FCD">
            <w:pPr>
              <w:rPr>
                <w:rFonts w:hint="eastAsia"/>
                <w:b/>
              </w:rPr>
            </w:pPr>
          </w:p>
        </w:tc>
        <w:tc>
          <w:tcPr>
            <w:tcW w:w="1246" w:type="dxa"/>
          </w:tcPr>
          <w:p w:rsidR="00000000" w:rsidRDefault="00382FCD">
            <w:pPr>
              <w:jc w:val="center"/>
              <w:rPr>
                <w:rFonts w:hint="eastAsia"/>
                <w:b/>
              </w:rPr>
            </w:pPr>
            <w:r>
              <w:rPr>
                <w:rFonts w:hint="eastAsia"/>
                <w:b/>
              </w:rPr>
              <w:t>vouloir</w:t>
            </w:r>
          </w:p>
        </w:tc>
        <w:tc>
          <w:tcPr>
            <w:tcW w:w="531" w:type="dxa"/>
          </w:tcPr>
          <w:p w:rsidR="00000000" w:rsidRDefault="00382FCD">
            <w:pPr>
              <w:jc w:val="center"/>
              <w:rPr>
                <w:rFonts w:hint="eastAsia"/>
                <w:b/>
              </w:rPr>
            </w:pPr>
            <w:r>
              <w:rPr>
                <w:rFonts w:hint="eastAsia"/>
                <w:b/>
              </w:rPr>
              <w:t>1</w:t>
            </w:r>
          </w:p>
        </w:tc>
        <w:tc>
          <w:tcPr>
            <w:tcW w:w="5575" w:type="dxa"/>
          </w:tcPr>
          <w:p w:rsidR="00000000" w:rsidRDefault="00382FCD">
            <w:pPr>
              <w:rPr>
                <w:rFonts w:hint="eastAsia"/>
                <w:b/>
                <w:sz w:val="15"/>
              </w:rPr>
            </w:pPr>
            <w:r>
              <w:rPr>
                <w:rFonts w:hint="eastAsia"/>
                <w:sz w:val="15"/>
              </w:rPr>
              <w:t>想，打算，原意，希望；要价；同意允许；硬说；将要</w:t>
            </w:r>
          </w:p>
        </w:tc>
      </w:tr>
      <w:tr w:rsidR="00000000">
        <w:tc>
          <w:tcPr>
            <w:tcW w:w="455" w:type="dxa"/>
          </w:tcPr>
          <w:p w:rsidR="00000000" w:rsidRDefault="00382FCD">
            <w:pPr>
              <w:jc w:val="center"/>
              <w:rPr>
                <w:rFonts w:hint="eastAsia"/>
                <w:b/>
              </w:rPr>
            </w:pPr>
            <w:r>
              <w:rPr>
                <w:rFonts w:hint="eastAsia"/>
                <w:b/>
              </w:rPr>
              <w:t>44</w:t>
            </w:r>
          </w:p>
        </w:tc>
        <w:tc>
          <w:tcPr>
            <w:tcW w:w="715" w:type="dxa"/>
          </w:tcPr>
          <w:p w:rsidR="00000000" w:rsidRDefault="00382FCD">
            <w:pPr>
              <w:rPr>
                <w:rFonts w:hint="eastAsia"/>
                <w:b/>
              </w:rPr>
            </w:pPr>
          </w:p>
        </w:tc>
        <w:tc>
          <w:tcPr>
            <w:tcW w:w="1246" w:type="dxa"/>
          </w:tcPr>
          <w:p w:rsidR="00000000" w:rsidRDefault="00382FCD">
            <w:pPr>
              <w:jc w:val="center"/>
              <w:rPr>
                <w:rFonts w:hint="eastAsia"/>
                <w:b/>
              </w:rPr>
            </w:pPr>
            <w:r>
              <w:rPr>
                <w:rFonts w:hint="eastAsia"/>
                <w:b/>
              </w:rPr>
              <w:t>savoir</w:t>
            </w:r>
          </w:p>
        </w:tc>
        <w:tc>
          <w:tcPr>
            <w:tcW w:w="531" w:type="dxa"/>
          </w:tcPr>
          <w:p w:rsidR="00000000" w:rsidRDefault="00382FCD">
            <w:pPr>
              <w:jc w:val="center"/>
              <w:rPr>
                <w:rFonts w:hint="eastAsia"/>
                <w:b/>
              </w:rPr>
            </w:pPr>
            <w:r>
              <w:rPr>
                <w:rFonts w:hint="eastAsia"/>
                <w:b/>
              </w:rPr>
              <w:t>2</w:t>
            </w:r>
          </w:p>
        </w:tc>
        <w:tc>
          <w:tcPr>
            <w:tcW w:w="5575" w:type="dxa"/>
          </w:tcPr>
          <w:p w:rsidR="00000000" w:rsidRDefault="00382FCD">
            <w:pPr>
              <w:rPr>
                <w:rFonts w:hint="eastAsia"/>
                <w:b/>
                <w:sz w:val="15"/>
              </w:rPr>
            </w:pPr>
            <w:r>
              <w:rPr>
                <w:rFonts w:hint="eastAsia"/>
                <w:sz w:val="15"/>
              </w:rPr>
              <w:t>知道，晓得；牢记；懂得，善于；能够，会</w:t>
            </w:r>
          </w:p>
        </w:tc>
      </w:tr>
      <w:tr w:rsidR="00000000">
        <w:tc>
          <w:tcPr>
            <w:tcW w:w="455" w:type="dxa"/>
          </w:tcPr>
          <w:p w:rsidR="00000000" w:rsidRDefault="00382FCD">
            <w:pPr>
              <w:jc w:val="center"/>
              <w:rPr>
                <w:rFonts w:hint="eastAsia"/>
              </w:rPr>
            </w:pPr>
            <w:r>
              <w:rPr>
                <w:rFonts w:hint="eastAsia"/>
              </w:rPr>
              <w:t>45</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ouïr</w:t>
            </w:r>
          </w:p>
        </w:tc>
        <w:tc>
          <w:tcPr>
            <w:tcW w:w="531" w:type="dxa"/>
          </w:tcPr>
          <w:p w:rsidR="00000000" w:rsidRDefault="00382FCD">
            <w:pPr>
              <w:jc w:val="center"/>
              <w:rPr>
                <w:rFonts w:hint="eastAsia"/>
              </w:rPr>
            </w:pPr>
            <w:r>
              <w:rPr>
                <w:rFonts w:hint="eastAsia"/>
              </w:rPr>
              <w:t>1</w:t>
            </w:r>
          </w:p>
        </w:tc>
        <w:tc>
          <w:tcPr>
            <w:tcW w:w="5575" w:type="dxa"/>
          </w:tcPr>
          <w:p w:rsidR="00000000" w:rsidRDefault="00382FCD">
            <w:pPr>
              <w:rPr>
                <w:rFonts w:hint="eastAsia"/>
                <w:sz w:val="15"/>
              </w:rPr>
            </w:pPr>
            <w:r>
              <w:rPr>
                <w:rFonts w:hint="eastAsia"/>
                <w:sz w:val="15"/>
              </w:rPr>
              <w:t>听说，听取，倾听</w:t>
            </w:r>
            <w:r>
              <w:rPr>
                <w:rFonts w:hint="eastAsia"/>
                <w:i/>
                <w:sz w:val="15"/>
              </w:rPr>
              <w:t>【现仅用不定式，过去分词及复合时态】</w:t>
            </w:r>
          </w:p>
        </w:tc>
      </w:tr>
      <w:tr w:rsidR="00000000">
        <w:tc>
          <w:tcPr>
            <w:tcW w:w="455" w:type="dxa"/>
          </w:tcPr>
          <w:p w:rsidR="00000000" w:rsidRDefault="00382FCD">
            <w:pPr>
              <w:jc w:val="center"/>
              <w:rPr>
                <w:rFonts w:hint="eastAsia"/>
              </w:rPr>
            </w:pPr>
            <w:r>
              <w:rPr>
                <w:rFonts w:hint="eastAsia"/>
              </w:rPr>
              <w:t>46</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pleuvoir</w:t>
            </w:r>
          </w:p>
        </w:tc>
        <w:tc>
          <w:tcPr>
            <w:tcW w:w="531" w:type="dxa"/>
          </w:tcPr>
          <w:p w:rsidR="00000000" w:rsidRDefault="00382FCD">
            <w:pPr>
              <w:jc w:val="center"/>
              <w:rPr>
                <w:rFonts w:hint="eastAsia"/>
              </w:rPr>
            </w:pPr>
            <w:r>
              <w:rPr>
                <w:rFonts w:hint="eastAsia"/>
              </w:rPr>
              <w:t>2</w:t>
            </w:r>
          </w:p>
        </w:tc>
        <w:tc>
          <w:tcPr>
            <w:tcW w:w="5575" w:type="dxa"/>
          </w:tcPr>
          <w:p w:rsidR="00000000" w:rsidRDefault="00382FCD">
            <w:pPr>
              <w:rPr>
                <w:rFonts w:hint="eastAsia"/>
                <w:sz w:val="15"/>
              </w:rPr>
            </w:pPr>
            <w:r>
              <w:rPr>
                <w:rFonts w:hint="eastAsia"/>
                <w:sz w:val="15"/>
              </w:rPr>
              <w:t>下雨；纷纷落下，倾泻</w:t>
            </w:r>
          </w:p>
        </w:tc>
      </w:tr>
      <w:tr w:rsidR="00000000">
        <w:tc>
          <w:tcPr>
            <w:tcW w:w="455" w:type="dxa"/>
          </w:tcPr>
          <w:p w:rsidR="00000000" w:rsidRDefault="00382FCD">
            <w:pPr>
              <w:jc w:val="center"/>
              <w:rPr>
                <w:rFonts w:hint="eastAsia"/>
              </w:rPr>
            </w:pPr>
            <w:r>
              <w:rPr>
                <w:rFonts w:hint="eastAsia"/>
              </w:rPr>
              <w:t>47</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valoir</w:t>
            </w:r>
          </w:p>
        </w:tc>
        <w:tc>
          <w:tcPr>
            <w:tcW w:w="531" w:type="dxa"/>
          </w:tcPr>
          <w:p w:rsidR="00000000" w:rsidRDefault="00382FCD">
            <w:pPr>
              <w:jc w:val="center"/>
              <w:rPr>
                <w:rFonts w:hint="eastAsia"/>
              </w:rPr>
            </w:pPr>
            <w:r>
              <w:rPr>
                <w:rFonts w:hint="eastAsia"/>
              </w:rPr>
              <w:t>4</w:t>
            </w:r>
          </w:p>
        </w:tc>
        <w:tc>
          <w:tcPr>
            <w:tcW w:w="5575" w:type="dxa"/>
          </w:tcPr>
          <w:p w:rsidR="00000000" w:rsidRDefault="00382FCD">
            <w:pPr>
              <w:rPr>
                <w:rFonts w:hint="eastAsia"/>
                <w:sz w:val="15"/>
              </w:rPr>
            </w:pPr>
            <w:r>
              <w:rPr>
                <w:rFonts w:hint="eastAsia"/>
                <w:sz w:val="15"/>
              </w:rPr>
              <w:t>价值，有价值；有益处；等于，相当；值得</w:t>
            </w:r>
          </w:p>
        </w:tc>
      </w:tr>
      <w:tr w:rsidR="00000000">
        <w:tc>
          <w:tcPr>
            <w:tcW w:w="455" w:type="dxa"/>
          </w:tcPr>
          <w:p w:rsidR="00000000" w:rsidRDefault="00382FCD">
            <w:pPr>
              <w:jc w:val="center"/>
              <w:rPr>
                <w:rFonts w:hint="eastAsia"/>
              </w:rPr>
            </w:pPr>
            <w:r>
              <w:rPr>
                <w:rFonts w:hint="eastAsia"/>
              </w:rPr>
              <w:t>48</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pourvoir</w:t>
            </w:r>
          </w:p>
        </w:tc>
        <w:tc>
          <w:tcPr>
            <w:tcW w:w="531" w:type="dxa"/>
          </w:tcPr>
          <w:p w:rsidR="00000000" w:rsidRDefault="00382FCD">
            <w:pPr>
              <w:jc w:val="center"/>
              <w:rPr>
                <w:rFonts w:hint="eastAsia"/>
              </w:rPr>
            </w:pPr>
            <w:r>
              <w:rPr>
                <w:rFonts w:hint="eastAsia"/>
              </w:rPr>
              <w:t>2</w:t>
            </w:r>
          </w:p>
        </w:tc>
        <w:tc>
          <w:tcPr>
            <w:tcW w:w="5575" w:type="dxa"/>
          </w:tcPr>
          <w:p w:rsidR="00000000" w:rsidRDefault="00382FCD">
            <w:pPr>
              <w:rPr>
                <w:rFonts w:hint="eastAsia"/>
                <w:sz w:val="15"/>
              </w:rPr>
            </w:pPr>
            <w:r>
              <w:rPr>
                <w:rFonts w:hint="eastAsia"/>
                <w:sz w:val="15"/>
              </w:rPr>
              <w:t>授予，供给；配备，装备；赋予；上诉</w:t>
            </w:r>
          </w:p>
        </w:tc>
      </w:tr>
      <w:tr w:rsidR="00000000">
        <w:tc>
          <w:tcPr>
            <w:tcW w:w="455" w:type="dxa"/>
          </w:tcPr>
          <w:p w:rsidR="00000000" w:rsidRDefault="00382FCD">
            <w:pPr>
              <w:jc w:val="center"/>
              <w:rPr>
                <w:rFonts w:hint="eastAsia"/>
              </w:rPr>
            </w:pPr>
            <w:r>
              <w:rPr>
                <w:rFonts w:hint="eastAsia"/>
              </w:rPr>
              <w:t>49</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fuir</w:t>
            </w:r>
          </w:p>
        </w:tc>
        <w:tc>
          <w:tcPr>
            <w:tcW w:w="531" w:type="dxa"/>
          </w:tcPr>
          <w:p w:rsidR="00000000" w:rsidRDefault="00382FCD">
            <w:pPr>
              <w:jc w:val="center"/>
              <w:rPr>
                <w:rFonts w:hint="eastAsia"/>
              </w:rPr>
            </w:pPr>
            <w:r>
              <w:rPr>
                <w:rFonts w:hint="eastAsia"/>
              </w:rPr>
              <w:t>3</w:t>
            </w:r>
          </w:p>
        </w:tc>
        <w:tc>
          <w:tcPr>
            <w:tcW w:w="5575" w:type="dxa"/>
          </w:tcPr>
          <w:p w:rsidR="00000000" w:rsidRDefault="00382FCD">
            <w:pPr>
              <w:rPr>
                <w:rFonts w:hint="eastAsia"/>
                <w:sz w:val="15"/>
              </w:rPr>
            </w:pPr>
            <w:r>
              <w:rPr>
                <w:rFonts w:hint="eastAsia"/>
                <w:sz w:val="15"/>
              </w:rPr>
              <w:t>逃跑，逃走；逃避，躲避；飞逝，流逝；流失，泄漏，渗漏；（逐渐）消失</w:t>
            </w:r>
          </w:p>
        </w:tc>
      </w:tr>
      <w:tr w:rsidR="00000000">
        <w:tc>
          <w:tcPr>
            <w:tcW w:w="455" w:type="dxa"/>
          </w:tcPr>
          <w:p w:rsidR="00000000" w:rsidRDefault="00382FCD">
            <w:pPr>
              <w:jc w:val="center"/>
              <w:rPr>
                <w:rFonts w:hint="eastAsia"/>
                <w:b/>
              </w:rPr>
            </w:pPr>
            <w:r>
              <w:rPr>
                <w:rFonts w:hint="eastAsia"/>
                <w:b/>
              </w:rPr>
              <w:t>50</w:t>
            </w:r>
          </w:p>
        </w:tc>
        <w:tc>
          <w:tcPr>
            <w:tcW w:w="715" w:type="dxa"/>
          </w:tcPr>
          <w:p w:rsidR="00000000" w:rsidRDefault="00382FCD">
            <w:pPr>
              <w:rPr>
                <w:rFonts w:hint="eastAsia"/>
                <w:b/>
              </w:rPr>
            </w:pPr>
          </w:p>
        </w:tc>
        <w:tc>
          <w:tcPr>
            <w:tcW w:w="1246" w:type="dxa"/>
          </w:tcPr>
          <w:p w:rsidR="00000000" w:rsidRDefault="00382FCD">
            <w:pPr>
              <w:jc w:val="center"/>
              <w:rPr>
                <w:rFonts w:hint="eastAsia"/>
                <w:b/>
              </w:rPr>
            </w:pPr>
            <w:r>
              <w:rPr>
                <w:rFonts w:hint="eastAsia"/>
                <w:b/>
              </w:rPr>
              <w:t>falloir</w:t>
            </w:r>
          </w:p>
        </w:tc>
        <w:tc>
          <w:tcPr>
            <w:tcW w:w="531" w:type="dxa"/>
          </w:tcPr>
          <w:p w:rsidR="00000000" w:rsidRDefault="00382FCD">
            <w:pPr>
              <w:jc w:val="center"/>
              <w:rPr>
                <w:rFonts w:hint="eastAsia"/>
                <w:b/>
              </w:rPr>
            </w:pPr>
            <w:r>
              <w:rPr>
                <w:rFonts w:hint="eastAsia"/>
                <w:b/>
              </w:rPr>
              <w:t>1</w:t>
            </w:r>
          </w:p>
        </w:tc>
        <w:tc>
          <w:tcPr>
            <w:tcW w:w="5575" w:type="dxa"/>
          </w:tcPr>
          <w:p w:rsidR="00000000" w:rsidRDefault="00382FCD">
            <w:pPr>
              <w:rPr>
                <w:rFonts w:hint="eastAsia"/>
                <w:b/>
                <w:sz w:val="15"/>
              </w:rPr>
            </w:pPr>
            <w:r>
              <w:rPr>
                <w:rFonts w:hint="eastAsia"/>
                <w:sz w:val="15"/>
              </w:rPr>
              <w:t>需要，必须，应该，应当；准是，一定是</w:t>
            </w:r>
          </w:p>
        </w:tc>
      </w:tr>
      <w:tr w:rsidR="00000000">
        <w:tc>
          <w:tcPr>
            <w:tcW w:w="455" w:type="dxa"/>
          </w:tcPr>
          <w:p w:rsidR="00000000" w:rsidRDefault="00382FCD">
            <w:pPr>
              <w:jc w:val="center"/>
              <w:rPr>
                <w:rFonts w:hint="eastAsia"/>
              </w:rPr>
            </w:pPr>
            <w:r>
              <w:rPr>
                <w:rFonts w:hint="eastAsia"/>
              </w:rPr>
              <w:t>51</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d</w:t>
            </w:r>
            <w:r>
              <w:rPr>
                <w:rFonts w:hint="eastAsia"/>
              </w:rPr>
              <w:t>é</w:t>
            </w:r>
            <w:r>
              <w:rPr>
                <w:rFonts w:hint="eastAsia"/>
              </w:rPr>
              <w:t>choir</w:t>
            </w:r>
          </w:p>
        </w:tc>
        <w:tc>
          <w:tcPr>
            <w:tcW w:w="531" w:type="dxa"/>
          </w:tcPr>
          <w:p w:rsidR="00000000" w:rsidRDefault="00382FCD">
            <w:pPr>
              <w:jc w:val="center"/>
              <w:rPr>
                <w:rFonts w:hint="eastAsia"/>
              </w:rPr>
            </w:pPr>
            <w:r>
              <w:rPr>
                <w:rFonts w:hint="eastAsia"/>
              </w:rPr>
              <w:t>3</w:t>
            </w:r>
          </w:p>
        </w:tc>
        <w:tc>
          <w:tcPr>
            <w:tcW w:w="5575" w:type="dxa"/>
          </w:tcPr>
          <w:p w:rsidR="00000000" w:rsidRDefault="00382FCD">
            <w:pPr>
              <w:rPr>
                <w:rFonts w:hint="eastAsia"/>
                <w:sz w:val="15"/>
              </w:rPr>
            </w:pPr>
            <w:r>
              <w:rPr>
                <w:rFonts w:hint="eastAsia"/>
                <w:sz w:val="15"/>
              </w:rPr>
              <w:t>（名誉地位）下降，低落；使丧失（权利等）；衰退</w:t>
            </w:r>
            <w:r>
              <w:rPr>
                <w:rFonts w:hint="eastAsia"/>
                <w:i/>
                <w:sz w:val="15"/>
              </w:rPr>
              <w:t>【</w:t>
            </w:r>
            <w:r>
              <w:rPr>
                <w:rFonts w:hint="eastAsia"/>
                <w:i/>
                <w:sz w:val="15"/>
              </w:rPr>
              <w:t>aux</w:t>
            </w:r>
            <w:r>
              <w:rPr>
                <w:rFonts w:hint="eastAsia"/>
                <w:i/>
                <w:sz w:val="15"/>
              </w:rPr>
              <w:t>用</w:t>
            </w:r>
            <w:r>
              <w:rPr>
                <w:rFonts w:hint="eastAsia"/>
                <w:i/>
                <w:sz w:val="15"/>
              </w:rPr>
              <w:t>avoir</w:t>
            </w:r>
            <w:r>
              <w:rPr>
                <w:rFonts w:hint="eastAsia"/>
                <w:i/>
                <w:sz w:val="15"/>
              </w:rPr>
              <w:t>或ê</w:t>
            </w:r>
            <w:r>
              <w:rPr>
                <w:rFonts w:hint="eastAsia"/>
                <w:i/>
                <w:sz w:val="15"/>
              </w:rPr>
              <w:t>t</w:t>
            </w:r>
            <w:r>
              <w:rPr>
                <w:rFonts w:hint="eastAsia"/>
                <w:i/>
                <w:sz w:val="15"/>
              </w:rPr>
              <w:t>re</w:t>
            </w:r>
            <w:r>
              <w:rPr>
                <w:rFonts w:hint="eastAsia"/>
                <w:i/>
                <w:sz w:val="15"/>
              </w:rPr>
              <w:t>】</w:t>
            </w:r>
          </w:p>
        </w:tc>
      </w:tr>
      <w:tr w:rsidR="00000000">
        <w:tc>
          <w:tcPr>
            <w:tcW w:w="455" w:type="dxa"/>
          </w:tcPr>
          <w:p w:rsidR="00000000" w:rsidRDefault="00382FCD">
            <w:pPr>
              <w:jc w:val="center"/>
              <w:rPr>
                <w:rFonts w:hint="eastAsia"/>
              </w:rPr>
            </w:pPr>
            <w:r>
              <w:rPr>
                <w:rFonts w:hint="eastAsia"/>
              </w:rPr>
              <w:t>52</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mourir</w:t>
            </w:r>
          </w:p>
        </w:tc>
        <w:tc>
          <w:tcPr>
            <w:tcW w:w="531" w:type="dxa"/>
          </w:tcPr>
          <w:p w:rsidR="00000000" w:rsidRDefault="00382FCD">
            <w:pPr>
              <w:jc w:val="center"/>
              <w:rPr>
                <w:rFonts w:hint="eastAsia"/>
              </w:rPr>
            </w:pPr>
            <w:r>
              <w:rPr>
                <w:rFonts w:hint="eastAsia"/>
              </w:rPr>
              <w:t>1</w:t>
            </w:r>
          </w:p>
        </w:tc>
        <w:tc>
          <w:tcPr>
            <w:tcW w:w="5575" w:type="dxa"/>
          </w:tcPr>
          <w:p w:rsidR="00000000" w:rsidRDefault="00382FCD">
            <w:pPr>
              <w:rPr>
                <w:rFonts w:hint="eastAsia"/>
                <w:sz w:val="15"/>
              </w:rPr>
            </w:pPr>
            <w:r>
              <w:rPr>
                <w:rFonts w:hint="eastAsia"/>
                <w:sz w:val="15"/>
              </w:rPr>
              <w:t>死亡；熄灭，消逝，灭亡；枯死；凋落，凋谢；受…折磨得要死；断绝</w:t>
            </w:r>
          </w:p>
        </w:tc>
      </w:tr>
      <w:tr w:rsidR="00000000">
        <w:tc>
          <w:tcPr>
            <w:tcW w:w="455" w:type="dxa"/>
          </w:tcPr>
          <w:p w:rsidR="00000000" w:rsidRDefault="00382FCD">
            <w:pPr>
              <w:jc w:val="center"/>
              <w:rPr>
                <w:rFonts w:hint="eastAsia"/>
              </w:rPr>
            </w:pPr>
            <w:r>
              <w:rPr>
                <w:rFonts w:hint="eastAsia"/>
              </w:rPr>
              <w:t>53</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g</w:t>
            </w:r>
            <w:r>
              <w:rPr>
                <w:rFonts w:hint="eastAsia"/>
              </w:rPr>
              <w:t>é</w:t>
            </w:r>
            <w:r>
              <w:rPr>
                <w:rFonts w:hint="eastAsia"/>
              </w:rPr>
              <w:t>sir</w:t>
            </w:r>
          </w:p>
        </w:tc>
        <w:tc>
          <w:tcPr>
            <w:tcW w:w="531" w:type="dxa"/>
          </w:tcPr>
          <w:p w:rsidR="00000000" w:rsidRDefault="00382FCD">
            <w:pPr>
              <w:jc w:val="center"/>
              <w:rPr>
                <w:rFonts w:hint="eastAsia"/>
              </w:rPr>
            </w:pPr>
            <w:r>
              <w:rPr>
                <w:rFonts w:hint="eastAsia"/>
              </w:rPr>
              <w:t>1</w:t>
            </w:r>
          </w:p>
        </w:tc>
        <w:tc>
          <w:tcPr>
            <w:tcW w:w="5575" w:type="dxa"/>
          </w:tcPr>
          <w:p w:rsidR="00000000" w:rsidRDefault="00382FCD">
            <w:pPr>
              <w:rPr>
                <w:rFonts w:hint="eastAsia"/>
                <w:sz w:val="15"/>
              </w:rPr>
            </w:pPr>
            <w:r>
              <w:rPr>
                <w:rFonts w:hint="eastAsia"/>
                <w:sz w:val="15"/>
              </w:rPr>
              <w:t>躺倒，躺在；隐藏；有，存在；（被）埋葬</w:t>
            </w:r>
          </w:p>
        </w:tc>
      </w:tr>
      <w:tr w:rsidR="00000000">
        <w:tc>
          <w:tcPr>
            <w:tcW w:w="455" w:type="dxa"/>
          </w:tcPr>
          <w:p w:rsidR="00000000" w:rsidRDefault="00382FCD">
            <w:pPr>
              <w:jc w:val="center"/>
              <w:rPr>
                <w:rFonts w:hint="eastAsia"/>
              </w:rPr>
            </w:pPr>
            <w:r>
              <w:rPr>
                <w:rFonts w:hint="eastAsia"/>
              </w:rPr>
              <w:t>54</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ouvrir</w:t>
            </w:r>
          </w:p>
        </w:tc>
        <w:tc>
          <w:tcPr>
            <w:tcW w:w="531" w:type="dxa"/>
          </w:tcPr>
          <w:p w:rsidR="00000000" w:rsidRDefault="00382FCD">
            <w:pPr>
              <w:jc w:val="center"/>
              <w:rPr>
                <w:rFonts w:hint="eastAsia"/>
              </w:rPr>
            </w:pPr>
            <w:r>
              <w:rPr>
                <w:rFonts w:hint="eastAsia"/>
              </w:rPr>
              <w:t>10</w:t>
            </w:r>
          </w:p>
        </w:tc>
        <w:tc>
          <w:tcPr>
            <w:tcW w:w="5575" w:type="dxa"/>
          </w:tcPr>
          <w:p w:rsidR="00000000" w:rsidRDefault="00382FCD">
            <w:pPr>
              <w:rPr>
                <w:rFonts w:hint="eastAsia"/>
                <w:sz w:val="15"/>
              </w:rPr>
            </w:pPr>
            <w:r>
              <w:rPr>
                <w:rFonts w:hint="eastAsia"/>
                <w:sz w:val="15"/>
              </w:rPr>
              <w:t>打开，开启；开始；翻开；打通，开辟；创办；展示，显示</w:t>
            </w:r>
          </w:p>
        </w:tc>
      </w:tr>
      <w:tr w:rsidR="00000000">
        <w:tc>
          <w:tcPr>
            <w:tcW w:w="455" w:type="dxa"/>
          </w:tcPr>
          <w:p w:rsidR="00000000" w:rsidRDefault="00382FCD">
            <w:pPr>
              <w:jc w:val="center"/>
              <w:rPr>
                <w:rFonts w:hint="eastAsia"/>
              </w:rPr>
            </w:pPr>
            <w:r>
              <w:rPr>
                <w:rFonts w:hint="eastAsia"/>
              </w:rPr>
              <w:t>55</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dormir</w:t>
            </w:r>
          </w:p>
        </w:tc>
        <w:tc>
          <w:tcPr>
            <w:tcW w:w="531" w:type="dxa"/>
          </w:tcPr>
          <w:p w:rsidR="00000000" w:rsidRDefault="00382FCD">
            <w:pPr>
              <w:jc w:val="center"/>
              <w:rPr>
                <w:rFonts w:hint="eastAsia"/>
              </w:rPr>
            </w:pPr>
            <w:r>
              <w:rPr>
                <w:rFonts w:hint="eastAsia"/>
              </w:rPr>
              <w:t>19</w:t>
            </w:r>
          </w:p>
        </w:tc>
        <w:tc>
          <w:tcPr>
            <w:tcW w:w="5575" w:type="dxa"/>
          </w:tcPr>
          <w:p w:rsidR="00000000" w:rsidRDefault="00382FCD">
            <w:pPr>
              <w:rPr>
                <w:rFonts w:hint="eastAsia"/>
                <w:sz w:val="15"/>
              </w:rPr>
            </w:pPr>
            <w:r>
              <w:rPr>
                <w:rFonts w:hint="eastAsia"/>
                <w:sz w:val="15"/>
              </w:rPr>
              <w:t>睡觉，长眠，永息；消极，不振作；静止，停滞；休眠</w:t>
            </w:r>
          </w:p>
        </w:tc>
      </w:tr>
      <w:tr w:rsidR="00000000">
        <w:tc>
          <w:tcPr>
            <w:tcW w:w="455" w:type="dxa"/>
          </w:tcPr>
          <w:p w:rsidR="00000000" w:rsidRDefault="00382FCD">
            <w:pPr>
              <w:jc w:val="center"/>
              <w:rPr>
                <w:rFonts w:hint="eastAsia"/>
              </w:rPr>
            </w:pPr>
            <w:r>
              <w:rPr>
                <w:rFonts w:hint="eastAsia"/>
              </w:rPr>
              <w:t>56</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seoir</w:t>
            </w:r>
          </w:p>
        </w:tc>
        <w:tc>
          <w:tcPr>
            <w:tcW w:w="531" w:type="dxa"/>
          </w:tcPr>
          <w:p w:rsidR="00000000" w:rsidRDefault="00382FCD">
            <w:pPr>
              <w:jc w:val="center"/>
              <w:rPr>
                <w:rFonts w:hint="eastAsia"/>
              </w:rPr>
            </w:pPr>
            <w:r>
              <w:rPr>
                <w:rFonts w:hint="eastAsia"/>
              </w:rPr>
              <w:t>2</w:t>
            </w:r>
          </w:p>
        </w:tc>
        <w:tc>
          <w:tcPr>
            <w:tcW w:w="5575" w:type="dxa"/>
          </w:tcPr>
          <w:p w:rsidR="00000000" w:rsidRDefault="00382FCD">
            <w:pPr>
              <w:rPr>
                <w:rFonts w:hint="eastAsia"/>
                <w:sz w:val="15"/>
              </w:rPr>
            </w:pPr>
            <w:r>
              <w:rPr>
                <w:rFonts w:hint="eastAsia"/>
                <w:sz w:val="15"/>
              </w:rPr>
              <w:t>坐；坐落；适宜，合适，相称</w:t>
            </w:r>
            <w:r>
              <w:rPr>
                <w:rFonts w:hint="eastAsia"/>
                <w:i/>
                <w:sz w:val="15"/>
              </w:rPr>
              <w:t>【无复合时态，现仅用现在分词</w:t>
            </w:r>
            <w:r>
              <w:rPr>
                <w:rFonts w:hint="eastAsia"/>
                <w:i/>
                <w:sz w:val="15"/>
              </w:rPr>
              <w:t>s</w:t>
            </w:r>
            <w:r>
              <w:rPr>
                <w:rFonts w:hint="eastAsia"/>
                <w:i/>
                <w:sz w:val="15"/>
              </w:rPr>
              <w:t>é</w:t>
            </w:r>
            <w:r>
              <w:rPr>
                <w:rFonts w:hint="eastAsia"/>
                <w:i/>
                <w:sz w:val="15"/>
              </w:rPr>
              <w:t xml:space="preserve">ant </w:t>
            </w:r>
            <w:r>
              <w:rPr>
                <w:rFonts w:hint="eastAsia"/>
                <w:i/>
                <w:sz w:val="15"/>
              </w:rPr>
              <w:t>及过去分词</w:t>
            </w:r>
            <w:r>
              <w:rPr>
                <w:rFonts w:hint="eastAsia"/>
                <w:i/>
                <w:sz w:val="15"/>
              </w:rPr>
              <w:t>sis</w:t>
            </w:r>
            <w:r>
              <w:rPr>
                <w:rFonts w:hint="eastAsia"/>
                <w:i/>
                <w:sz w:val="15"/>
              </w:rPr>
              <w:t>，</w:t>
            </w:r>
            <w:r>
              <w:rPr>
                <w:rFonts w:hint="eastAsia"/>
                <w:i/>
                <w:sz w:val="15"/>
              </w:rPr>
              <w:t>sise</w:t>
            </w:r>
            <w:r>
              <w:rPr>
                <w:rFonts w:hint="eastAsia"/>
                <w:i/>
                <w:sz w:val="15"/>
              </w:rPr>
              <w:t>】</w:t>
            </w:r>
          </w:p>
        </w:tc>
      </w:tr>
      <w:tr w:rsidR="00000000">
        <w:tc>
          <w:tcPr>
            <w:tcW w:w="455" w:type="dxa"/>
          </w:tcPr>
          <w:p w:rsidR="00000000" w:rsidRDefault="00382FCD">
            <w:pPr>
              <w:jc w:val="center"/>
              <w:rPr>
                <w:rFonts w:hint="eastAsia"/>
              </w:rPr>
            </w:pPr>
            <w:r>
              <w:rPr>
                <w:rFonts w:hint="eastAsia"/>
              </w:rPr>
              <w:t>57</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bouillir</w:t>
            </w:r>
          </w:p>
        </w:tc>
        <w:tc>
          <w:tcPr>
            <w:tcW w:w="531" w:type="dxa"/>
          </w:tcPr>
          <w:p w:rsidR="00000000" w:rsidRDefault="00382FCD">
            <w:pPr>
              <w:jc w:val="center"/>
              <w:rPr>
                <w:rFonts w:hint="eastAsia"/>
              </w:rPr>
            </w:pPr>
            <w:r>
              <w:rPr>
                <w:rFonts w:hint="eastAsia"/>
              </w:rPr>
              <w:t>3</w:t>
            </w:r>
          </w:p>
        </w:tc>
        <w:tc>
          <w:tcPr>
            <w:tcW w:w="5575" w:type="dxa"/>
          </w:tcPr>
          <w:p w:rsidR="00000000" w:rsidRDefault="00382FCD">
            <w:pPr>
              <w:rPr>
                <w:rFonts w:hint="eastAsia"/>
                <w:sz w:val="15"/>
              </w:rPr>
            </w:pPr>
            <w:r>
              <w:rPr>
                <w:rFonts w:hint="eastAsia"/>
                <w:sz w:val="15"/>
              </w:rPr>
              <w:t>沸腾；煮；沸水消毒；激愤；恼</w:t>
            </w:r>
            <w:r>
              <w:rPr>
                <w:rFonts w:hint="eastAsia"/>
                <w:sz w:val="15"/>
              </w:rPr>
              <w:t>怒，不耐烦</w:t>
            </w:r>
          </w:p>
        </w:tc>
      </w:tr>
      <w:tr w:rsidR="00000000">
        <w:tc>
          <w:tcPr>
            <w:tcW w:w="455" w:type="dxa"/>
          </w:tcPr>
          <w:p w:rsidR="00000000" w:rsidRDefault="00382FCD">
            <w:pPr>
              <w:jc w:val="center"/>
              <w:rPr>
                <w:rFonts w:hint="eastAsia"/>
              </w:rPr>
            </w:pPr>
            <w:r>
              <w:rPr>
                <w:rFonts w:hint="eastAsia"/>
              </w:rPr>
              <w:t>58</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courir</w:t>
            </w:r>
          </w:p>
        </w:tc>
        <w:tc>
          <w:tcPr>
            <w:tcW w:w="531" w:type="dxa"/>
          </w:tcPr>
          <w:p w:rsidR="00000000" w:rsidRDefault="00382FCD">
            <w:pPr>
              <w:jc w:val="center"/>
              <w:rPr>
                <w:rFonts w:hint="eastAsia"/>
              </w:rPr>
            </w:pPr>
            <w:r>
              <w:rPr>
                <w:rFonts w:hint="eastAsia"/>
              </w:rPr>
              <w:t>8</w:t>
            </w:r>
          </w:p>
        </w:tc>
        <w:tc>
          <w:tcPr>
            <w:tcW w:w="5575" w:type="dxa"/>
          </w:tcPr>
          <w:p w:rsidR="00000000" w:rsidRDefault="00382FCD">
            <w:pPr>
              <w:rPr>
                <w:rFonts w:hint="eastAsia"/>
                <w:sz w:val="15"/>
              </w:rPr>
            </w:pPr>
            <w:r>
              <w:rPr>
                <w:rFonts w:hint="eastAsia"/>
                <w:sz w:val="15"/>
              </w:rPr>
              <w:t>奔跑；赛马；赶路；奔流；流传；追捕；谋取；冒着；跑遍；常去；褒奖；环抱</w:t>
            </w:r>
          </w:p>
        </w:tc>
      </w:tr>
      <w:tr w:rsidR="00000000">
        <w:tc>
          <w:tcPr>
            <w:tcW w:w="455" w:type="dxa"/>
          </w:tcPr>
          <w:p w:rsidR="00000000" w:rsidRDefault="00382FCD">
            <w:pPr>
              <w:jc w:val="center"/>
              <w:rPr>
                <w:rFonts w:hint="eastAsia"/>
              </w:rPr>
            </w:pPr>
            <w:r>
              <w:rPr>
                <w:rFonts w:hint="eastAsia"/>
              </w:rPr>
              <w:t>59</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v</w:t>
            </w:r>
            <w:r>
              <w:rPr>
                <w:rFonts w:hint="eastAsia"/>
              </w:rPr>
              <w:t>ê</w:t>
            </w:r>
            <w:r>
              <w:rPr>
                <w:rFonts w:hint="eastAsia"/>
              </w:rPr>
              <w:t>tir</w:t>
            </w:r>
          </w:p>
        </w:tc>
        <w:tc>
          <w:tcPr>
            <w:tcW w:w="531" w:type="dxa"/>
          </w:tcPr>
          <w:p w:rsidR="00000000" w:rsidRDefault="00382FCD">
            <w:pPr>
              <w:jc w:val="center"/>
              <w:rPr>
                <w:rFonts w:hint="eastAsia"/>
              </w:rPr>
            </w:pPr>
            <w:r>
              <w:rPr>
                <w:rFonts w:hint="eastAsia"/>
              </w:rPr>
              <w:t>4</w:t>
            </w:r>
          </w:p>
        </w:tc>
        <w:tc>
          <w:tcPr>
            <w:tcW w:w="5575" w:type="dxa"/>
          </w:tcPr>
          <w:p w:rsidR="00000000" w:rsidRDefault="00382FCD">
            <w:pPr>
              <w:rPr>
                <w:rFonts w:hint="eastAsia"/>
                <w:sz w:val="15"/>
              </w:rPr>
            </w:pPr>
            <w:r>
              <w:rPr>
                <w:rFonts w:hint="eastAsia"/>
                <w:sz w:val="15"/>
              </w:rPr>
              <w:t>给（某人）穿衣</w:t>
            </w:r>
          </w:p>
        </w:tc>
      </w:tr>
      <w:tr w:rsidR="00000000">
        <w:tc>
          <w:tcPr>
            <w:tcW w:w="455" w:type="dxa"/>
          </w:tcPr>
          <w:p w:rsidR="00000000" w:rsidRDefault="00382FCD">
            <w:pPr>
              <w:jc w:val="center"/>
              <w:rPr>
                <w:rFonts w:hint="eastAsia"/>
              </w:rPr>
            </w:pPr>
            <w:r>
              <w:rPr>
                <w:rFonts w:hint="eastAsia"/>
              </w:rPr>
              <w:t>60</w:t>
            </w:r>
          </w:p>
        </w:tc>
        <w:tc>
          <w:tcPr>
            <w:tcW w:w="715" w:type="dxa"/>
          </w:tcPr>
          <w:p w:rsidR="00000000" w:rsidRDefault="00382FCD">
            <w:pPr>
              <w:rPr>
                <w:rFonts w:hint="eastAsia"/>
              </w:rPr>
            </w:pPr>
          </w:p>
        </w:tc>
        <w:tc>
          <w:tcPr>
            <w:tcW w:w="1246" w:type="dxa"/>
          </w:tcPr>
          <w:p w:rsidR="00000000" w:rsidRDefault="00382FCD">
            <w:pPr>
              <w:jc w:val="center"/>
              <w:rPr>
                <w:rFonts w:hint="eastAsia"/>
              </w:rPr>
            </w:pPr>
            <w:r>
              <w:rPr>
                <w:rFonts w:hint="eastAsia"/>
              </w:rPr>
              <w:t>d</w:t>
            </w:r>
            <w:r>
              <w:rPr>
                <w:rFonts w:hint="eastAsia"/>
              </w:rPr>
              <w:t>é</w:t>
            </w:r>
            <w:r>
              <w:rPr>
                <w:rFonts w:hint="eastAsia"/>
              </w:rPr>
              <w:t>faillir</w:t>
            </w:r>
          </w:p>
        </w:tc>
        <w:tc>
          <w:tcPr>
            <w:tcW w:w="531" w:type="dxa"/>
          </w:tcPr>
          <w:p w:rsidR="00000000" w:rsidRDefault="00382FCD">
            <w:pPr>
              <w:jc w:val="center"/>
              <w:rPr>
                <w:rFonts w:hint="eastAsia"/>
              </w:rPr>
            </w:pPr>
            <w:r>
              <w:rPr>
                <w:rFonts w:hint="eastAsia"/>
              </w:rPr>
              <w:t>7</w:t>
            </w:r>
          </w:p>
        </w:tc>
        <w:tc>
          <w:tcPr>
            <w:tcW w:w="5575" w:type="dxa"/>
          </w:tcPr>
          <w:p w:rsidR="00000000" w:rsidRDefault="00382FCD">
            <w:pPr>
              <w:rPr>
                <w:rFonts w:hint="eastAsia"/>
                <w:sz w:val="15"/>
              </w:rPr>
            </w:pPr>
            <w:r>
              <w:rPr>
                <w:rFonts w:hint="eastAsia"/>
                <w:sz w:val="15"/>
              </w:rPr>
              <w:t>昏厥，体力不支；衰弱，减退，衰退；缺乏，欠缺</w:t>
            </w:r>
          </w:p>
        </w:tc>
      </w:tr>
      <w:tr w:rsidR="00000000">
        <w:tc>
          <w:tcPr>
            <w:tcW w:w="455" w:type="dxa"/>
          </w:tcPr>
          <w:p w:rsidR="00000000" w:rsidRDefault="00382FCD">
            <w:pPr>
              <w:jc w:val="center"/>
              <w:rPr>
                <w:rFonts w:hint="eastAsia"/>
                <w:i/>
              </w:rPr>
            </w:pPr>
            <w:r>
              <w:rPr>
                <w:rFonts w:hint="eastAsia"/>
                <w:i/>
              </w:rPr>
              <w:t>61</w:t>
            </w:r>
          </w:p>
        </w:tc>
        <w:tc>
          <w:tcPr>
            <w:tcW w:w="715" w:type="dxa"/>
          </w:tcPr>
          <w:p w:rsidR="00000000" w:rsidRDefault="00382FCD">
            <w:pPr>
              <w:rPr>
                <w:rFonts w:hint="eastAsia"/>
                <w:i/>
              </w:rPr>
            </w:pPr>
          </w:p>
        </w:tc>
        <w:tc>
          <w:tcPr>
            <w:tcW w:w="1246" w:type="dxa"/>
          </w:tcPr>
          <w:p w:rsidR="00000000" w:rsidRDefault="00382FCD">
            <w:pPr>
              <w:jc w:val="center"/>
              <w:rPr>
                <w:rFonts w:hint="eastAsia"/>
                <w:i/>
              </w:rPr>
            </w:pPr>
            <w:r>
              <w:rPr>
                <w:rFonts w:hint="eastAsia"/>
                <w:i/>
              </w:rPr>
              <w:t>finir</w:t>
            </w:r>
          </w:p>
        </w:tc>
        <w:tc>
          <w:tcPr>
            <w:tcW w:w="531" w:type="dxa"/>
          </w:tcPr>
          <w:p w:rsidR="00000000" w:rsidRDefault="00382FCD">
            <w:pPr>
              <w:jc w:val="center"/>
              <w:rPr>
                <w:rFonts w:hint="eastAsia"/>
                <w:i/>
              </w:rPr>
            </w:pPr>
            <w:r>
              <w:rPr>
                <w:rFonts w:hint="eastAsia"/>
                <w:i/>
              </w:rPr>
              <w:t>309</w:t>
            </w:r>
          </w:p>
        </w:tc>
        <w:tc>
          <w:tcPr>
            <w:tcW w:w="5575" w:type="dxa"/>
          </w:tcPr>
          <w:p w:rsidR="00000000" w:rsidRDefault="00382FCD">
            <w:pPr>
              <w:rPr>
                <w:rFonts w:hint="eastAsia"/>
                <w:i/>
                <w:sz w:val="15"/>
              </w:rPr>
            </w:pPr>
            <w:r>
              <w:rPr>
                <w:rFonts w:hint="eastAsia"/>
                <w:sz w:val="15"/>
              </w:rPr>
              <w:t>完成，结束，终止；耗尽，吃光；终结，到期；死；润饰，整修，使完美</w:t>
            </w:r>
          </w:p>
        </w:tc>
      </w:tr>
      <w:tr w:rsidR="00000000">
        <w:tc>
          <w:tcPr>
            <w:tcW w:w="455" w:type="dxa"/>
          </w:tcPr>
          <w:p w:rsidR="00000000" w:rsidRDefault="00382FCD">
            <w:pPr>
              <w:jc w:val="center"/>
              <w:rPr>
                <w:rFonts w:hint="eastAsia"/>
              </w:rPr>
            </w:pPr>
            <w:r>
              <w:rPr>
                <w:rFonts w:hint="eastAsia"/>
                <w:b/>
                <w:highlight w:val="yellow"/>
              </w:rPr>
              <w:t>合</w:t>
            </w:r>
          </w:p>
        </w:tc>
        <w:tc>
          <w:tcPr>
            <w:tcW w:w="715" w:type="dxa"/>
          </w:tcPr>
          <w:p w:rsidR="00000000" w:rsidRDefault="00382FCD">
            <w:pPr>
              <w:rPr>
                <w:rFonts w:hint="eastAsia"/>
                <w:b/>
                <w:highlight w:val="yellow"/>
              </w:rPr>
            </w:pPr>
            <w:r>
              <w:rPr>
                <w:rFonts w:hint="eastAsia"/>
                <w:b/>
                <w:highlight w:val="yellow"/>
              </w:rPr>
              <w:t>29</w:t>
            </w:r>
            <w:r>
              <w:rPr>
                <w:rFonts w:hint="eastAsia"/>
                <w:b/>
                <w:highlight w:val="yellow"/>
              </w:rPr>
              <w:t>类</w:t>
            </w:r>
          </w:p>
        </w:tc>
        <w:tc>
          <w:tcPr>
            <w:tcW w:w="1246" w:type="dxa"/>
          </w:tcPr>
          <w:p w:rsidR="00000000" w:rsidRDefault="00382FCD">
            <w:pPr>
              <w:jc w:val="center"/>
              <w:rPr>
                <w:rFonts w:hint="eastAsia"/>
                <w:b/>
                <w:highlight w:val="yellow"/>
              </w:rPr>
            </w:pPr>
            <w:r>
              <w:rPr>
                <w:rFonts w:hint="eastAsia"/>
                <w:b/>
                <w:highlight w:val="yellow"/>
              </w:rPr>
              <w:t>29</w:t>
            </w:r>
          </w:p>
        </w:tc>
        <w:tc>
          <w:tcPr>
            <w:tcW w:w="531" w:type="dxa"/>
          </w:tcPr>
          <w:p w:rsidR="00000000" w:rsidRDefault="00382FCD">
            <w:pPr>
              <w:jc w:val="center"/>
              <w:rPr>
                <w:rFonts w:hint="eastAsia"/>
                <w:b/>
                <w:highlight w:val="yellow"/>
              </w:rPr>
            </w:pPr>
            <w:r>
              <w:rPr>
                <w:rFonts w:hint="eastAsia"/>
                <w:b/>
                <w:highlight w:val="yellow"/>
              </w:rPr>
              <w:t>437</w:t>
            </w:r>
          </w:p>
        </w:tc>
        <w:tc>
          <w:tcPr>
            <w:tcW w:w="5575" w:type="dxa"/>
          </w:tcPr>
          <w:p w:rsidR="00000000" w:rsidRDefault="00382FCD">
            <w:pPr>
              <w:rPr>
                <w:rFonts w:hint="eastAsia"/>
                <w:b/>
                <w:highlight w:val="yellow"/>
              </w:rPr>
            </w:pPr>
            <w:r>
              <w:rPr>
                <w:rFonts w:hint="eastAsia"/>
                <w:b/>
                <w:highlight w:val="yellow"/>
              </w:rPr>
              <w:t>以上为</w:t>
            </w:r>
            <w:r>
              <w:rPr>
                <w:rFonts w:hint="eastAsia"/>
                <w:b/>
                <w:highlight w:val="yellow"/>
              </w:rPr>
              <w:t>-ir</w:t>
            </w:r>
            <w:r>
              <w:rPr>
                <w:rFonts w:hint="eastAsia"/>
                <w:b/>
                <w:highlight w:val="yellow"/>
              </w:rPr>
              <w:t>结尾的不规则</w:t>
            </w:r>
            <w:r>
              <w:rPr>
                <w:rFonts w:hint="eastAsia"/>
                <w:b/>
                <w:highlight w:val="yellow"/>
              </w:rPr>
              <w:t>128</w:t>
            </w:r>
            <w:r>
              <w:rPr>
                <w:rFonts w:hint="eastAsia"/>
                <w:b/>
                <w:highlight w:val="yellow"/>
              </w:rPr>
              <w:t>只，和第二组</w:t>
            </w:r>
            <w:r>
              <w:rPr>
                <w:rFonts w:hint="eastAsia"/>
                <w:b/>
                <w:highlight w:val="yellow"/>
              </w:rPr>
              <w:t>309</w:t>
            </w:r>
            <w:r>
              <w:rPr>
                <w:rFonts w:hint="eastAsia"/>
                <w:b/>
                <w:highlight w:val="yellow"/>
              </w:rPr>
              <w:t>只</w:t>
            </w:r>
          </w:p>
        </w:tc>
      </w:tr>
      <w:tr w:rsidR="00000000">
        <w:tc>
          <w:tcPr>
            <w:tcW w:w="455" w:type="dxa"/>
          </w:tcPr>
          <w:p w:rsidR="00000000" w:rsidRDefault="00382FCD">
            <w:pPr>
              <w:jc w:val="center"/>
              <w:rPr>
                <w:rFonts w:hint="eastAsia"/>
                <w:b/>
              </w:rPr>
            </w:pPr>
            <w:r>
              <w:rPr>
                <w:rFonts w:hint="eastAsia"/>
                <w:b/>
              </w:rPr>
              <w:t>62</w:t>
            </w:r>
          </w:p>
        </w:tc>
        <w:tc>
          <w:tcPr>
            <w:tcW w:w="715" w:type="dxa"/>
          </w:tcPr>
          <w:p w:rsidR="00000000" w:rsidRDefault="00382FCD">
            <w:pPr>
              <w:rPr>
                <w:rFonts w:hint="eastAsia"/>
                <w:b/>
              </w:rPr>
            </w:pPr>
          </w:p>
        </w:tc>
        <w:tc>
          <w:tcPr>
            <w:tcW w:w="1246" w:type="dxa"/>
          </w:tcPr>
          <w:p w:rsidR="00000000" w:rsidRDefault="00382FCD">
            <w:pPr>
              <w:jc w:val="center"/>
              <w:rPr>
                <w:rFonts w:hint="eastAsia"/>
                <w:b/>
              </w:rPr>
            </w:pPr>
            <w:r>
              <w:rPr>
                <w:rFonts w:hint="eastAsia"/>
                <w:b/>
              </w:rPr>
              <w:t>aller</w:t>
            </w:r>
          </w:p>
        </w:tc>
        <w:tc>
          <w:tcPr>
            <w:tcW w:w="531" w:type="dxa"/>
          </w:tcPr>
          <w:p w:rsidR="00000000" w:rsidRDefault="00382FCD">
            <w:pPr>
              <w:jc w:val="center"/>
              <w:rPr>
                <w:rFonts w:hint="eastAsia"/>
                <w:b/>
              </w:rPr>
            </w:pPr>
            <w:r>
              <w:rPr>
                <w:rFonts w:hint="eastAsia"/>
                <w:b/>
              </w:rPr>
              <w:t>1</w:t>
            </w:r>
          </w:p>
        </w:tc>
        <w:tc>
          <w:tcPr>
            <w:tcW w:w="5575" w:type="dxa"/>
          </w:tcPr>
          <w:p w:rsidR="00000000" w:rsidRDefault="00382FCD">
            <w:pPr>
              <w:rPr>
                <w:rFonts w:hint="eastAsia"/>
                <w:b/>
                <w:sz w:val="15"/>
              </w:rPr>
            </w:pPr>
            <w:r>
              <w:rPr>
                <w:rFonts w:hint="eastAsia"/>
                <w:sz w:val="15"/>
              </w:rPr>
              <w:t>去；通向伸展；干，表现；处于……的健康状况；适合，相配；运转，进行；去世</w:t>
            </w:r>
          </w:p>
        </w:tc>
      </w:tr>
      <w:tr w:rsidR="00000000">
        <w:tc>
          <w:tcPr>
            <w:tcW w:w="455" w:type="dxa"/>
          </w:tcPr>
          <w:p w:rsidR="00000000" w:rsidRDefault="00382FCD">
            <w:pPr>
              <w:jc w:val="center"/>
              <w:rPr>
                <w:rFonts w:hint="eastAsia"/>
                <w:i/>
              </w:rPr>
            </w:pPr>
            <w:r>
              <w:rPr>
                <w:rFonts w:hint="eastAsia"/>
                <w:i/>
              </w:rPr>
              <w:t>63</w:t>
            </w:r>
          </w:p>
        </w:tc>
        <w:tc>
          <w:tcPr>
            <w:tcW w:w="715" w:type="dxa"/>
          </w:tcPr>
          <w:p w:rsidR="00000000" w:rsidRDefault="00382FCD">
            <w:pPr>
              <w:rPr>
                <w:rFonts w:hint="eastAsia"/>
                <w:i/>
              </w:rPr>
            </w:pPr>
          </w:p>
        </w:tc>
        <w:tc>
          <w:tcPr>
            <w:tcW w:w="1246" w:type="dxa"/>
          </w:tcPr>
          <w:p w:rsidR="00000000" w:rsidRDefault="00382FCD">
            <w:pPr>
              <w:jc w:val="center"/>
              <w:rPr>
                <w:rFonts w:hint="eastAsia"/>
                <w:i/>
              </w:rPr>
            </w:pPr>
            <w:r>
              <w:rPr>
                <w:rFonts w:hint="eastAsia"/>
                <w:i/>
              </w:rPr>
              <w:t>prot</w:t>
            </w:r>
            <w:r>
              <w:rPr>
                <w:rFonts w:hint="eastAsia"/>
                <w:i/>
              </w:rPr>
              <w:t>é</w:t>
            </w:r>
            <w:r>
              <w:rPr>
                <w:rFonts w:hint="eastAsia"/>
                <w:i/>
              </w:rPr>
              <w:t>ger</w:t>
            </w:r>
          </w:p>
        </w:tc>
        <w:tc>
          <w:tcPr>
            <w:tcW w:w="531" w:type="dxa"/>
          </w:tcPr>
          <w:p w:rsidR="00000000" w:rsidRDefault="00382FCD">
            <w:pPr>
              <w:jc w:val="center"/>
              <w:rPr>
                <w:rFonts w:hint="eastAsia"/>
                <w:i/>
              </w:rPr>
            </w:pPr>
            <w:r>
              <w:rPr>
                <w:rFonts w:hint="eastAsia"/>
                <w:i/>
              </w:rPr>
              <w:t>10</w:t>
            </w:r>
          </w:p>
        </w:tc>
        <w:tc>
          <w:tcPr>
            <w:tcW w:w="5575" w:type="dxa"/>
          </w:tcPr>
          <w:p w:rsidR="00000000" w:rsidRDefault="00382FCD">
            <w:pPr>
              <w:rPr>
                <w:rFonts w:hint="eastAsia"/>
                <w:i/>
                <w:sz w:val="15"/>
              </w:rPr>
            </w:pPr>
            <w:r>
              <w:rPr>
                <w:rFonts w:hint="eastAsia"/>
                <w:sz w:val="15"/>
              </w:rPr>
              <w:t>保护，庇护，防护；支持，赞助资助；保荐；鼓励，促进</w:t>
            </w:r>
          </w:p>
        </w:tc>
      </w:tr>
      <w:tr w:rsidR="00000000">
        <w:tc>
          <w:tcPr>
            <w:tcW w:w="455" w:type="dxa"/>
          </w:tcPr>
          <w:p w:rsidR="00000000" w:rsidRDefault="00382FCD">
            <w:pPr>
              <w:jc w:val="center"/>
              <w:rPr>
                <w:rFonts w:hint="eastAsia"/>
                <w:i/>
              </w:rPr>
            </w:pPr>
            <w:r>
              <w:rPr>
                <w:rFonts w:hint="eastAsia"/>
                <w:i/>
              </w:rPr>
              <w:t>64</w:t>
            </w:r>
          </w:p>
        </w:tc>
        <w:tc>
          <w:tcPr>
            <w:tcW w:w="715" w:type="dxa"/>
          </w:tcPr>
          <w:p w:rsidR="00000000" w:rsidRDefault="00382FCD">
            <w:pPr>
              <w:rPr>
                <w:rFonts w:hint="eastAsia"/>
                <w:i/>
              </w:rPr>
            </w:pPr>
          </w:p>
        </w:tc>
        <w:tc>
          <w:tcPr>
            <w:tcW w:w="1246" w:type="dxa"/>
          </w:tcPr>
          <w:p w:rsidR="00000000" w:rsidRDefault="00382FCD">
            <w:pPr>
              <w:jc w:val="center"/>
              <w:rPr>
                <w:rFonts w:hint="eastAsia"/>
                <w:i/>
              </w:rPr>
            </w:pPr>
            <w:r>
              <w:rPr>
                <w:rFonts w:hint="eastAsia"/>
                <w:i/>
              </w:rPr>
              <w:t>manger</w:t>
            </w:r>
          </w:p>
        </w:tc>
        <w:tc>
          <w:tcPr>
            <w:tcW w:w="531" w:type="dxa"/>
          </w:tcPr>
          <w:p w:rsidR="00000000" w:rsidRDefault="00382FCD">
            <w:pPr>
              <w:jc w:val="center"/>
              <w:rPr>
                <w:rFonts w:hint="eastAsia"/>
                <w:i/>
              </w:rPr>
            </w:pPr>
            <w:r>
              <w:rPr>
                <w:rFonts w:hint="eastAsia"/>
                <w:i/>
              </w:rPr>
              <w:t>170</w:t>
            </w:r>
          </w:p>
        </w:tc>
        <w:tc>
          <w:tcPr>
            <w:tcW w:w="5575" w:type="dxa"/>
          </w:tcPr>
          <w:p w:rsidR="00000000" w:rsidRDefault="00382FCD">
            <w:pPr>
              <w:rPr>
                <w:rFonts w:hint="eastAsia"/>
                <w:i/>
                <w:sz w:val="15"/>
              </w:rPr>
            </w:pPr>
            <w:r>
              <w:rPr>
                <w:rFonts w:hint="eastAsia"/>
                <w:sz w:val="15"/>
              </w:rPr>
              <w:t>吃饭；腐蚀，虫蛀；淹没；消耗；挥霍，浪费</w:t>
            </w:r>
          </w:p>
        </w:tc>
      </w:tr>
      <w:tr w:rsidR="00000000">
        <w:tc>
          <w:tcPr>
            <w:tcW w:w="455" w:type="dxa"/>
          </w:tcPr>
          <w:p w:rsidR="00000000" w:rsidRDefault="00382FCD">
            <w:pPr>
              <w:jc w:val="center"/>
              <w:rPr>
                <w:rFonts w:hint="eastAsia"/>
                <w:i/>
              </w:rPr>
            </w:pPr>
            <w:r>
              <w:rPr>
                <w:rFonts w:hint="eastAsia"/>
                <w:i/>
              </w:rPr>
              <w:t>65</w:t>
            </w:r>
          </w:p>
        </w:tc>
        <w:tc>
          <w:tcPr>
            <w:tcW w:w="715" w:type="dxa"/>
          </w:tcPr>
          <w:p w:rsidR="00000000" w:rsidRDefault="00382FCD">
            <w:pPr>
              <w:rPr>
                <w:rFonts w:hint="eastAsia"/>
                <w:i/>
              </w:rPr>
            </w:pPr>
          </w:p>
        </w:tc>
        <w:tc>
          <w:tcPr>
            <w:tcW w:w="1246" w:type="dxa"/>
          </w:tcPr>
          <w:p w:rsidR="00000000" w:rsidRDefault="00382FCD">
            <w:pPr>
              <w:jc w:val="center"/>
              <w:rPr>
                <w:rFonts w:hint="eastAsia"/>
                <w:i/>
              </w:rPr>
            </w:pPr>
            <w:r>
              <w:rPr>
                <w:rFonts w:hint="eastAsia"/>
                <w:i/>
              </w:rPr>
              <w:t>pr</w:t>
            </w:r>
            <w:r>
              <w:rPr>
                <w:rFonts w:hint="eastAsia"/>
                <w:i/>
              </w:rPr>
              <w:t>é</w:t>
            </w:r>
            <w:r>
              <w:rPr>
                <w:rFonts w:hint="eastAsia"/>
                <w:i/>
              </w:rPr>
              <w:t>f</w:t>
            </w:r>
            <w:r>
              <w:rPr>
                <w:rFonts w:hint="eastAsia"/>
                <w:i/>
              </w:rPr>
              <w:t>é</w:t>
            </w:r>
            <w:r>
              <w:rPr>
                <w:rFonts w:hint="eastAsia"/>
                <w:i/>
              </w:rPr>
              <w:t>rer</w:t>
            </w:r>
          </w:p>
        </w:tc>
        <w:tc>
          <w:tcPr>
            <w:tcW w:w="531" w:type="dxa"/>
          </w:tcPr>
          <w:p w:rsidR="00000000" w:rsidRDefault="00382FCD">
            <w:pPr>
              <w:jc w:val="center"/>
              <w:rPr>
                <w:rFonts w:hint="eastAsia"/>
                <w:i/>
              </w:rPr>
            </w:pPr>
            <w:r>
              <w:rPr>
                <w:rFonts w:hint="eastAsia"/>
                <w:i/>
              </w:rPr>
              <w:t>186</w:t>
            </w:r>
          </w:p>
        </w:tc>
        <w:tc>
          <w:tcPr>
            <w:tcW w:w="5575" w:type="dxa"/>
          </w:tcPr>
          <w:p w:rsidR="00000000" w:rsidRDefault="00382FCD">
            <w:pPr>
              <w:rPr>
                <w:rFonts w:hint="eastAsia"/>
                <w:i/>
                <w:sz w:val="15"/>
              </w:rPr>
            </w:pPr>
            <w:r>
              <w:rPr>
                <w:rFonts w:hint="eastAsia"/>
                <w:sz w:val="15"/>
              </w:rPr>
              <w:t>更喜欢，宁愿，宁可</w:t>
            </w:r>
          </w:p>
        </w:tc>
      </w:tr>
      <w:tr w:rsidR="00000000">
        <w:tc>
          <w:tcPr>
            <w:tcW w:w="455" w:type="dxa"/>
          </w:tcPr>
          <w:p w:rsidR="00000000" w:rsidRDefault="00382FCD">
            <w:pPr>
              <w:jc w:val="center"/>
              <w:rPr>
                <w:rFonts w:hint="eastAsia"/>
                <w:i/>
              </w:rPr>
            </w:pPr>
            <w:r>
              <w:rPr>
                <w:rFonts w:hint="eastAsia"/>
                <w:i/>
              </w:rPr>
              <w:t>66</w:t>
            </w:r>
          </w:p>
        </w:tc>
        <w:tc>
          <w:tcPr>
            <w:tcW w:w="715" w:type="dxa"/>
          </w:tcPr>
          <w:p w:rsidR="00000000" w:rsidRDefault="00382FCD">
            <w:pPr>
              <w:rPr>
                <w:rFonts w:hint="eastAsia"/>
                <w:i/>
              </w:rPr>
            </w:pPr>
          </w:p>
        </w:tc>
        <w:tc>
          <w:tcPr>
            <w:tcW w:w="1246" w:type="dxa"/>
          </w:tcPr>
          <w:p w:rsidR="00000000" w:rsidRDefault="00382FCD">
            <w:pPr>
              <w:jc w:val="center"/>
              <w:rPr>
                <w:rFonts w:hint="eastAsia"/>
                <w:i/>
              </w:rPr>
            </w:pPr>
            <w:r>
              <w:rPr>
                <w:rFonts w:hint="eastAsia"/>
                <w:i/>
              </w:rPr>
              <w:t>jeter</w:t>
            </w:r>
          </w:p>
        </w:tc>
        <w:tc>
          <w:tcPr>
            <w:tcW w:w="531" w:type="dxa"/>
          </w:tcPr>
          <w:p w:rsidR="00000000" w:rsidRDefault="00382FCD">
            <w:pPr>
              <w:jc w:val="center"/>
              <w:rPr>
                <w:rFonts w:hint="eastAsia"/>
                <w:i/>
              </w:rPr>
            </w:pPr>
            <w:r>
              <w:rPr>
                <w:rFonts w:hint="eastAsia"/>
                <w:i/>
              </w:rPr>
              <w:t>116</w:t>
            </w:r>
          </w:p>
        </w:tc>
        <w:tc>
          <w:tcPr>
            <w:tcW w:w="5575" w:type="dxa"/>
          </w:tcPr>
          <w:p w:rsidR="00000000" w:rsidRDefault="00382FCD">
            <w:pPr>
              <w:rPr>
                <w:rFonts w:hint="eastAsia"/>
                <w:i/>
                <w:sz w:val="15"/>
              </w:rPr>
            </w:pPr>
            <w:r>
              <w:rPr>
                <w:rFonts w:hint="eastAsia"/>
                <w:sz w:val="15"/>
              </w:rPr>
              <w:t>扔投掷推；赶走抛弃；掩盖披上；速记；迸出飙出散布；伸展四肢挥拳仰头扫视；顿时陷入；奠定设置生根发芽；浇铸</w:t>
            </w:r>
          </w:p>
        </w:tc>
      </w:tr>
      <w:tr w:rsidR="00000000">
        <w:tc>
          <w:tcPr>
            <w:tcW w:w="455" w:type="dxa"/>
          </w:tcPr>
          <w:p w:rsidR="00000000" w:rsidRDefault="00382FCD">
            <w:pPr>
              <w:jc w:val="center"/>
              <w:rPr>
                <w:rFonts w:hint="eastAsia"/>
                <w:i/>
              </w:rPr>
            </w:pPr>
            <w:r>
              <w:rPr>
                <w:rFonts w:hint="eastAsia"/>
                <w:i/>
              </w:rPr>
              <w:t>67</w:t>
            </w:r>
          </w:p>
        </w:tc>
        <w:tc>
          <w:tcPr>
            <w:tcW w:w="715" w:type="dxa"/>
          </w:tcPr>
          <w:p w:rsidR="00000000" w:rsidRDefault="00382FCD">
            <w:pPr>
              <w:rPr>
                <w:rFonts w:hint="eastAsia"/>
                <w:i/>
              </w:rPr>
            </w:pPr>
          </w:p>
        </w:tc>
        <w:tc>
          <w:tcPr>
            <w:tcW w:w="1246" w:type="dxa"/>
          </w:tcPr>
          <w:p w:rsidR="00000000" w:rsidRDefault="00382FCD">
            <w:pPr>
              <w:jc w:val="center"/>
              <w:rPr>
                <w:rFonts w:hint="eastAsia"/>
                <w:i/>
              </w:rPr>
            </w:pPr>
            <w:r>
              <w:rPr>
                <w:rFonts w:hint="eastAsia"/>
                <w:i/>
              </w:rPr>
              <w:t>geler</w:t>
            </w:r>
          </w:p>
        </w:tc>
        <w:tc>
          <w:tcPr>
            <w:tcW w:w="531" w:type="dxa"/>
          </w:tcPr>
          <w:p w:rsidR="00000000" w:rsidRDefault="00382FCD">
            <w:pPr>
              <w:jc w:val="center"/>
              <w:rPr>
                <w:rFonts w:hint="eastAsia"/>
                <w:i/>
              </w:rPr>
            </w:pPr>
            <w:r>
              <w:rPr>
                <w:rFonts w:hint="eastAsia"/>
                <w:i/>
              </w:rPr>
              <w:t>25</w:t>
            </w:r>
          </w:p>
        </w:tc>
        <w:tc>
          <w:tcPr>
            <w:tcW w:w="5575" w:type="dxa"/>
          </w:tcPr>
          <w:p w:rsidR="00000000" w:rsidRDefault="00382FCD">
            <w:pPr>
              <w:rPr>
                <w:rFonts w:hint="eastAsia"/>
                <w:i/>
                <w:sz w:val="15"/>
              </w:rPr>
            </w:pPr>
            <w:r>
              <w:rPr>
                <w:rFonts w:hint="eastAsia"/>
                <w:sz w:val="15"/>
              </w:rPr>
              <w:t>使结冰冰冻冻结，冻得变硬；冻坏冻裂冻伤；使冷入骨髓，感到极冷；冷淡对待</w:t>
            </w:r>
          </w:p>
        </w:tc>
      </w:tr>
      <w:tr w:rsidR="00000000">
        <w:tc>
          <w:tcPr>
            <w:tcW w:w="455" w:type="dxa"/>
          </w:tcPr>
          <w:p w:rsidR="00000000" w:rsidRDefault="00382FCD">
            <w:pPr>
              <w:jc w:val="center"/>
              <w:rPr>
                <w:rFonts w:hint="eastAsia"/>
                <w:i/>
              </w:rPr>
            </w:pPr>
            <w:r>
              <w:rPr>
                <w:rFonts w:hint="eastAsia"/>
                <w:i/>
              </w:rPr>
              <w:t>68</w:t>
            </w:r>
          </w:p>
        </w:tc>
        <w:tc>
          <w:tcPr>
            <w:tcW w:w="715" w:type="dxa"/>
          </w:tcPr>
          <w:p w:rsidR="00000000" w:rsidRDefault="00382FCD">
            <w:pPr>
              <w:rPr>
                <w:rFonts w:hint="eastAsia"/>
                <w:i/>
              </w:rPr>
            </w:pPr>
          </w:p>
        </w:tc>
        <w:tc>
          <w:tcPr>
            <w:tcW w:w="1246" w:type="dxa"/>
          </w:tcPr>
          <w:p w:rsidR="00000000" w:rsidRDefault="00382FCD">
            <w:pPr>
              <w:jc w:val="center"/>
              <w:rPr>
                <w:rFonts w:hint="eastAsia"/>
                <w:i/>
              </w:rPr>
            </w:pPr>
            <w:r>
              <w:rPr>
                <w:rFonts w:hint="eastAsia"/>
                <w:i/>
              </w:rPr>
              <w:t>promener</w:t>
            </w:r>
          </w:p>
        </w:tc>
        <w:tc>
          <w:tcPr>
            <w:tcW w:w="531" w:type="dxa"/>
          </w:tcPr>
          <w:p w:rsidR="00000000" w:rsidRDefault="00382FCD">
            <w:pPr>
              <w:jc w:val="center"/>
              <w:rPr>
                <w:rFonts w:hint="eastAsia"/>
                <w:i/>
              </w:rPr>
            </w:pPr>
            <w:r>
              <w:rPr>
                <w:rFonts w:hint="eastAsia"/>
                <w:i/>
              </w:rPr>
              <w:t>41</w:t>
            </w:r>
          </w:p>
        </w:tc>
        <w:tc>
          <w:tcPr>
            <w:tcW w:w="5575" w:type="dxa"/>
          </w:tcPr>
          <w:p w:rsidR="00000000" w:rsidRDefault="00382FCD">
            <w:pPr>
              <w:rPr>
                <w:rFonts w:hint="eastAsia"/>
                <w:i/>
                <w:sz w:val="15"/>
              </w:rPr>
            </w:pPr>
            <w:r>
              <w:rPr>
                <w:rFonts w:hint="eastAsia"/>
                <w:sz w:val="15"/>
              </w:rPr>
              <w:t>拿着…走，带着</w:t>
            </w:r>
            <w:r>
              <w:rPr>
                <w:rFonts w:hint="eastAsia"/>
                <w:sz w:val="15"/>
              </w:rPr>
              <w:t xml:space="preserve"> </w:t>
            </w:r>
            <w:r>
              <w:rPr>
                <w:rFonts w:hint="eastAsia"/>
                <w:sz w:val="15"/>
              </w:rPr>
              <w:t>…走；使来回</w:t>
            </w:r>
            <w:r>
              <w:rPr>
                <w:rFonts w:hint="eastAsia"/>
                <w:sz w:val="15"/>
              </w:rPr>
              <w:t>移动；领着…散步，带着</w:t>
            </w:r>
            <w:r>
              <w:rPr>
                <w:rFonts w:hint="eastAsia"/>
                <w:sz w:val="15"/>
              </w:rPr>
              <w:t xml:space="preserve"> </w:t>
            </w:r>
            <w:r>
              <w:rPr>
                <w:rFonts w:hint="eastAsia"/>
                <w:sz w:val="15"/>
              </w:rPr>
              <w:t>…溜达，</w:t>
            </w:r>
            <w:r>
              <w:rPr>
                <w:rFonts w:hint="eastAsia"/>
                <w:sz w:val="15"/>
              </w:rPr>
              <w:t xml:space="preserve"> </w:t>
            </w:r>
            <w:r>
              <w:rPr>
                <w:rFonts w:hint="eastAsia"/>
                <w:sz w:val="15"/>
              </w:rPr>
              <w:t>领着…闲逛</w:t>
            </w:r>
          </w:p>
        </w:tc>
      </w:tr>
      <w:tr w:rsidR="00000000">
        <w:tc>
          <w:tcPr>
            <w:tcW w:w="455" w:type="dxa"/>
          </w:tcPr>
          <w:p w:rsidR="00000000" w:rsidRDefault="00382FCD">
            <w:pPr>
              <w:jc w:val="center"/>
              <w:rPr>
                <w:rFonts w:hint="eastAsia"/>
                <w:i/>
              </w:rPr>
            </w:pPr>
            <w:r>
              <w:rPr>
                <w:rFonts w:hint="eastAsia"/>
                <w:i/>
              </w:rPr>
              <w:t>69</w:t>
            </w:r>
          </w:p>
        </w:tc>
        <w:tc>
          <w:tcPr>
            <w:tcW w:w="715" w:type="dxa"/>
          </w:tcPr>
          <w:p w:rsidR="00000000" w:rsidRDefault="00382FCD">
            <w:pPr>
              <w:rPr>
                <w:rFonts w:hint="eastAsia"/>
                <w:i/>
              </w:rPr>
            </w:pPr>
          </w:p>
        </w:tc>
        <w:tc>
          <w:tcPr>
            <w:tcW w:w="1246" w:type="dxa"/>
          </w:tcPr>
          <w:p w:rsidR="00000000" w:rsidRDefault="00382FCD">
            <w:pPr>
              <w:jc w:val="center"/>
              <w:rPr>
                <w:rFonts w:hint="eastAsia"/>
                <w:i/>
              </w:rPr>
            </w:pPr>
            <w:r>
              <w:rPr>
                <w:rFonts w:hint="eastAsia"/>
                <w:i/>
              </w:rPr>
              <w:t>commencer</w:t>
            </w:r>
          </w:p>
        </w:tc>
        <w:tc>
          <w:tcPr>
            <w:tcW w:w="531" w:type="dxa"/>
          </w:tcPr>
          <w:p w:rsidR="00000000" w:rsidRDefault="00382FCD">
            <w:pPr>
              <w:jc w:val="center"/>
              <w:rPr>
                <w:rFonts w:hint="eastAsia"/>
                <w:i/>
              </w:rPr>
            </w:pPr>
            <w:r>
              <w:rPr>
                <w:rFonts w:hint="eastAsia"/>
                <w:i/>
              </w:rPr>
              <w:t>113</w:t>
            </w:r>
          </w:p>
        </w:tc>
        <w:tc>
          <w:tcPr>
            <w:tcW w:w="5575" w:type="dxa"/>
          </w:tcPr>
          <w:p w:rsidR="00000000" w:rsidRDefault="00382FCD">
            <w:pPr>
              <w:rPr>
                <w:rFonts w:hint="eastAsia"/>
                <w:i/>
                <w:sz w:val="15"/>
              </w:rPr>
            </w:pPr>
            <w:r>
              <w:rPr>
                <w:rFonts w:hint="eastAsia"/>
                <w:sz w:val="15"/>
              </w:rPr>
              <w:t>开始，着手；开始，开头；发起，带头</w:t>
            </w:r>
          </w:p>
        </w:tc>
      </w:tr>
      <w:tr w:rsidR="00000000">
        <w:tc>
          <w:tcPr>
            <w:tcW w:w="455" w:type="dxa"/>
          </w:tcPr>
          <w:p w:rsidR="00000000" w:rsidRDefault="00382FCD">
            <w:pPr>
              <w:jc w:val="center"/>
              <w:rPr>
                <w:rFonts w:hint="eastAsia"/>
                <w:i/>
              </w:rPr>
            </w:pPr>
            <w:r>
              <w:rPr>
                <w:rFonts w:hint="eastAsia"/>
                <w:i/>
              </w:rPr>
              <w:t>70</w:t>
            </w:r>
          </w:p>
        </w:tc>
        <w:tc>
          <w:tcPr>
            <w:tcW w:w="715" w:type="dxa"/>
          </w:tcPr>
          <w:p w:rsidR="00000000" w:rsidRDefault="00382FCD">
            <w:pPr>
              <w:rPr>
                <w:rFonts w:hint="eastAsia"/>
                <w:i/>
              </w:rPr>
            </w:pPr>
          </w:p>
        </w:tc>
        <w:tc>
          <w:tcPr>
            <w:tcW w:w="1246" w:type="dxa"/>
          </w:tcPr>
          <w:p w:rsidR="00000000" w:rsidRDefault="00382FCD">
            <w:pPr>
              <w:jc w:val="center"/>
              <w:rPr>
                <w:rFonts w:hint="eastAsia"/>
                <w:i/>
              </w:rPr>
            </w:pPr>
            <w:r>
              <w:rPr>
                <w:rFonts w:hint="eastAsia"/>
                <w:i/>
              </w:rPr>
              <w:t>tutoyer</w:t>
            </w:r>
          </w:p>
        </w:tc>
        <w:tc>
          <w:tcPr>
            <w:tcW w:w="531" w:type="dxa"/>
          </w:tcPr>
          <w:p w:rsidR="00000000" w:rsidRDefault="00382FCD">
            <w:pPr>
              <w:jc w:val="center"/>
              <w:rPr>
                <w:rFonts w:hint="eastAsia"/>
                <w:i/>
              </w:rPr>
            </w:pPr>
            <w:r>
              <w:rPr>
                <w:rFonts w:hint="eastAsia"/>
                <w:i/>
              </w:rPr>
              <w:t>84</w:t>
            </w:r>
          </w:p>
        </w:tc>
        <w:tc>
          <w:tcPr>
            <w:tcW w:w="5575" w:type="dxa"/>
          </w:tcPr>
          <w:p w:rsidR="00000000" w:rsidRDefault="00382FCD">
            <w:pPr>
              <w:rPr>
                <w:rFonts w:hint="eastAsia"/>
                <w:i/>
                <w:sz w:val="15"/>
              </w:rPr>
            </w:pPr>
            <w:r>
              <w:rPr>
                <w:rFonts w:hint="eastAsia"/>
                <w:sz w:val="15"/>
              </w:rPr>
              <w:t>用你称呼；表达同…很熟悉</w:t>
            </w:r>
          </w:p>
        </w:tc>
      </w:tr>
      <w:tr w:rsidR="00000000">
        <w:tc>
          <w:tcPr>
            <w:tcW w:w="455" w:type="dxa"/>
          </w:tcPr>
          <w:p w:rsidR="00000000" w:rsidRDefault="00382FCD">
            <w:pPr>
              <w:jc w:val="center"/>
              <w:rPr>
                <w:rFonts w:hint="eastAsia"/>
                <w:i/>
              </w:rPr>
            </w:pPr>
            <w:r>
              <w:rPr>
                <w:rFonts w:hint="eastAsia"/>
                <w:i/>
              </w:rPr>
              <w:t>71</w:t>
            </w:r>
          </w:p>
        </w:tc>
        <w:tc>
          <w:tcPr>
            <w:tcW w:w="715" w:type="dxa"/>
          </w:tcPr>
          <w:p w:rsidR="00000000" w:rsidRDefault="00382FCD">
            <w:pPr>
              <w:rPr>
                <w:rFonts w:hint="eastAsia"/>
                <w:i/>
              </w:rPr>
            </w:pPr>
          </w:p>
        </w:tc>
        <w:tc>
          <w:tcPr>
            <w:tcW w:w="1246" w:type="dxa"/>
          </w:tcPr>
          <w:p w:rsidR="00000000" w:rsidRDefault="00382FCD">
            <w:pPr>
              <w:jc w:val="center"/>
              <w:rPr>
                <w:rFonts w:hint="eastAsia"/>
                <w:i/>
              </w:rPr>
            </w:pPr>
            <w:r>
              <w:rPr>
                <w:rFonts w:hint="eastAsia"/>
                <w:i/>
              </w:rPr>
              <w:t>arguer</w:t>
            </w:r>
          </w:p>
        </w:tc>
        <w:tc>
          <w:tcPr>
            <w:tcW w:w="531" w:type="dxa"/>
          </w:tcPr>
          <w:p w:rsidR="00000000" w:rsidRDefault="00382FCD">
            <w:pPr>
              <w:jc w:val="center"/>
              <w:rPr>
                <w:rFonts w:hint="eastAsia"/>
                <w:i/>
              </w:rPr>
            </w:pPr>
            <w:r>
              <w:rPr>
                <w:rFonts w:hint="eastAsia"/>
                <w:i/>
              </w:rPr>
              <w:t>1</w:t>
            </w:r>
          </w:p>
        </w:tc>
        <w:tc>
          <w:tcPr>
            <w:tcW w:w="5575" w:type="dxa"/>
          </w:tcPr>
          <w:p w:rsidR="00000000" w:rsidRDefault="00382FCD">
            <w:pPr>
              <w:rPr>
                <w:rFonts w:hint="eastAsia"/>
                <w:i/>
                <w:sz w:val="15"/>
              </w:rPr>
            </w:pPr>
            <w:r>
              <w:rPr>
                <w:rFonts w:hint="eastAsia"/>
                <w:sz w:val="15"/>
              </w:rPr>
              <w:t>推论，推断；借口，推托，托辞；以…为理由，以…为借口；下结论；指控</w:t>
            </w:r>
          </w:p>
        </w:tc>
      </w:tr>
      <w:tr w:rsidR="00000000">
        <w:tc>
          <w:tcPr>
            <w:tcW w:w="455" w:type="dxa"/>
          </w:tcPr>
          <w:p w:rsidR="00000000" w:rsidRDefault="00382FCD">
            <w:pPr>
              <w:jc w:val="center"/>
              <w:rPr>
                <w:rFonts w:hint="eastAsia"/>
                <w:i/>
              </w:rPr>
            </w:pPr>
            <w:r>
              <w:rPr>
                <w:rFonts w:hint="eastAsia"/>
                <w:i/>
              </w:rPr>
              <w:t>72</w:t>
            </w:r>
          </w:p>
        </w:tc>
        <w:tc>
          <w:tcPr>
            <w:tcW w:w="715" w:type="dxa"/>
          </w:tcPr>
          <w:p w:rsidR="00000000" w:rsidRDefault="00382FCD">
            <w:pPr>
              <w:rPr>
                <w:rFonts w:hint="eastAsia"/>
                <w:i/>
              </w:rPr>
            </w:pPr>
          </w:p>
        </w:tc>
        <w:tc>
          <w:tcPr>
            <w:tcW w:w="1246" w:type="dxa"/>
          </w:tcPr>
          <w:p w:rsidR="00000000" w:rsidRDefault="00382FCD">
            <w:pPr>
              <w:jc w:val="center"/>
              <w:rPr>
                <w:rFonts w:hint="eastAsia"/>
                <w:i/>
              </w:rPr>
            </w:pPr>
            <w:r>
              <w:rPr>
                <w:rFonts w:hint="eastAsia"/>
                <w:i/>
              </w:rPr>
              <w:t>aimer</w:t>
            </w:r>
          </w:p>
        </w:tc>
        <w:tc>
          <w:tcPr>
            <w:tcW w:w="531" w:type="dxa"/>
          </w:tcPr>
          <w:p w:rsidR="00000000" w:rsidRDefault="00382FCD">
            <w:pPr>
              <w:jc w:val="center"/>
              <w:rPr>
                <w:rFonts w:hint="eastAsia"/>
                <w:i/>
              </w:rPr>
            </w:pPr>
            <w:r>
              <w:rPr>
                <w:rFonts w:hint="eastAsia"/>
                <w:i/>
              </w:rPr>
              <w:t>7k</w:t>
            </w:r>
          </w:p>
        </w:tc>
        <w:tc>
          <w:tcPr>
            <w:tcW w:w="5575" w:type="dxa"/>
          </w:tcPr>
          <w:p w:rsidR="00000000" w:rsidRDefault="00382FCD">
            <w:pPr>
              <w:rPr>
                <w:rFonts w:hint="eastAsia"/>
                <w:i/>
                <w:sz w:val="15"/>
              </w:rPr>
            </w:pPr>
            <w:r>
              <w:rPr>
                <w:rFonts w:hint="eastAsia"/>
                <w:sz w:val="15"/>
              </w:rPr>
              <w:t>爱，热爱爱戴；爱恋，钟情；爱好，喜欢喜爱；（植物）适宜环境；更喜欢，宁愿</w:t>
            </w:r>
          </w:p>
        </w:tc>
      </w:tr>
      <w:tr w:rsidR="00000000">
        <w:tc>
          <w:tcPr>
            <w:tcW w:w="455" w:type="dxa"/>
          </w:tcPr>
          <w:p w:rsidR="00000000" w:rsidRDefault="00382FCD">
            <w:pPr>
              <w:jc w:val="center"/>
              <w:rPr>
                <w:rFonts w:hint="eastAsia"/>
              </w:rPr>
            </w:pPr>
            <w:r>
              <w:rPr>
                <w:rFonts w:hint="eastAsia"/>
                <w:b/>
                <w:highlight w:val="yellow"/>
              </w:rPr>
              <w:t>合</w:t>
            </w:r>
          </w:p>
        </w:tc>
        <w:tc>
          <w:tcPr>
            <w:tcW w:w="715" w:type="dxa"/>
          </w:tcPr>
          <w:p w:rsidR="00000000" w:rsidRDefault="00382FCD">
            <w:pPr>
              <w:rPr>
                <w:rFonts w:hint="eastAsia"/>
                <w:b/>
                <w:highlight w:val="yellow"/>
              </w:rPr>
            </w:pPr>
            <w:r>
              <w:rPr>
                <w:rFonts w:hint="eastAsia"/>
                <w:b/>
                <w:highlight w:val="yellow"/>
              </w:rPr>
              <w:t>11</w:t>
            </w:r>
            <w:r>
              <w:rPr>
                <w:rFonts w:hint="eastAsia"/>
                <w:b/>
                <w:highlight w:val="yellow"/>
              </w:rPr>
              <w:t>类</w:t>
            </w:r>
          </w:p>
        </w:tc>
        <w:tc>
          <w:tcPr>
            <w:tcW w:w="1246" w:type="dxa"/>
          </w:tcPr>
          <w:p w:rsidR="00000000" w:rsidRDefault="00382FCD">
            <w:pPr>
              <w:jc w:val="center"/>
              <w:rPr>
                <w:rFonts w:hint="eastAsia"/>
                <w:b/>
                <w:highlight w:val="yellow"/>
              </w:rPr>
            </w:pPr>
            <w:r>
              <w:rPr>
                <w:rFonts w:hint="eastAsia"/>
                <w:b/>
                <w:highlight w:val="yellow"/>
              </w:rPr>
              <w:t>11</w:t>
            </w:r>
          </w:p>
        </w:tc>
        <w:tc>
          <w:tcPr>
            <w:tcW w:w="531" w:type="dxa"/>
          </w:tcPr>
          <w:p w:rsidR="00000000" w:rsidRDefault="00382FCD">
            <w:pPr>
              <w:jc w:val="center"/>
              <w:rPr>
                <w:rFonts w:hint="eastAsia"/>
                <w:b/>
                <w:highlight w:val="yellow"/>
              </w:rPr>
            </w:pPr>
            <w:r>
              <w:rPr>
                <w:rFonts w:hint="eastAsia"/>
                <w:b/>
                <w:highlight w:val="yellow"/>
              </w:rPr>
              <w:t>8k</w:t>
            </w:r>
          </w:p>
        </w:tc>
        <w:tc>
          <w:tcPr>
            <w:tcW w:w="5575" w:type="dxa"/>
          </w:tcPr>
          <w:p w:rsidR="00000000" w:rsidRDefault="00382FCD">
            <w:pPr>
              <w:rPr>
                <w:rFonts w:hint="eastAsia"/>
                <w:b/>
                <w:highlight w:val="yellow"/>
              </w:rPr>
            </w:pPr>
            <w:r>
              <w:rPr>
                <w:rFonts w:hint="eastAsia"/>
                <w:b/>
                <w:highlight w:val="yellow"/>
              </w:rPr>
              <w:t>以上为</w:t>
            </w:r>
            <w:r>
              <w:rPr>
                <w:rFonts w:hint="eastAsia"/>
                <w:b/>
                <w:highlight w:val="yellow"/>
              </w:rPr>
              <w:t>aller</w:t>
            </w:r>
            <w:r>
              <w:rPr>
                <w:rFonts w:hint="eastAsia"/>
                <w:b/>
                <w:highlight w:val="yellow"/>
              </w:rPr>
              <w:t>，和第一组动词</w:t>
            </w:r>
            <w:r>
              <w:rPr>
                <w:rFonts w:hint="eastAsia"/>
                <w:b/>
                <w:highlight w:val="yellow"/>
              </w:rPr>
              <w:t>8000</w:t>
            </w:r>
            <w:r>
              <w:rPr>
                <w:rFonts w:hint="eastAsia"/>
                <w:b/>
                <w:highlight w:val="yellow"/>
              </w:rPr>
              <w:t>只左右</w:t>
            </w:r>
          </w:p>
        </w:tc>
      </w:tr>
    </w:tbl>
    <w:p w:rsidR="00000000" w:rsidRDefault="00382FCD">
      <w:pPr>
        <w:rPr>
          <w:rFonts w:hint="eastAsia"/>
        </w:rPr>
      </w:pPr>
    </w:p>
    <w:p w:rsidR="00000000" w:rsidRDefault="00382FCD">
      <w:pPr>
        <w:rPr>
          <w:rFonts w:hint="eastAsia"/>
        </w:rPr>
      </w:pPr>
      <w:r>
        <w:rPr>
          <w:rFonts w:hint="eastAsia"/>
        </w:rPr>
        <w:t>黑体是重要动词。斜体是规则动词，其他是不规则动词。</w:t>
      </w:r>
    </w:p>
    <w:p w:rsidR="00000000" w:rsidRDefault="00382FCD">
      <w:pPr>
        <w:rPr>
          <w:rFonts w:hint="eastAsia"/>
        </w:rPr>
      </w:pPr>
    </w:p>
    <w:p w:rsidR="00000000" w:rsidRDefault="00382FCD">
      <w:pPr>
        <w:rPr>
          <w:rFonts w:hint="eastAsia"/>
          <w:b/>
        </w:rPr>
      </w:pPr>
      <w:r>
        <w:rPr>
          <w:rFonts w:hint="eastAsia"/>
          <w:b/>
        </w:rPr>
        <w:br w:type="page"/>
      </w:r>
      <w:r>
        <w:rPr>
          <w:rFonts w:hint="eastAsia"/>
          <w:b/>
        </w:rPr>
        <w:lastRenderedPageBreak/>
        <w:t>四、</w:t>
      </w:r>
      <w:r>
        <w:rPr>
          <w:rFonts w:hint="eastAsia"/>
          <w:b/>
        </w:rPr>
        <w:t>不规则动词一共有</w:t>
      </w:r>
      <w:r>
        <w:rPr>
          <w:rFonts w:hint="eastAsia"/>
          <w:b/>
        </w:rPr>
        <w:t>247</w:t>
      </w:r>
      <w:r>
        <w:rPr>
          <w:rFonts w:hint="eastAsia"/>
          <w:b/>
        </w:rPr>
        <w:t>（</w:t>
      </w:r>
      <w:r>
        <w:rPr>
          <w:rFonts w:hint="eastAsia"/>
          <w:b/>
        </w:rPr>
        <w:t>-re</w:t>
      </w:r>
      <w:r>
        <w:rPr>
          <w:rFonts w:hint="eastAsia"/>
          <w:b/>
        </w:rPr>
        <w:t>）</w:t>
      </w:r>
      <w:r>
        <w:rPr>
          <w:rFonts w:hint="eastAsia"/>
          <w:b/>
        </w:rPr>
        <w:t>+128</w:t>
      </w:r>
      <w:r>
        <w:rPr>
          <w:rFonts w:hint="eastAsia"/>
          <w:b/>
        </w:rPr>
        <w:t>（</w:t>
      </w:r>
      <w:r>
        <w:rPr>
          <w:rFonts w:hint="eastAsia"/>
          <w:b/>
        </w:rPr>
        <w:t>-ir</w:t>
      </w:r>
      <w:r>
        <w:rPr>
          <w:rFonts w:hint="eastAsia"/>
          <w:b/>
        </w:rPr>
        <w:t>）</w:t>
      </w:r>
      <w:r>
        <w:rPr>
          <w:rFonts w:hint="eastAsia"/>
          <w:b/>
        </w:rPr>
        <w:t>+1</w:t>
      </w:r>
      <w:r>
        <w:rPr>
          <w:rFonts w:hint="eastAsia"/>
          <w:b/>
        </w:rPr>
        <w:t>（</w:t>
      </w:r>
      <w:r>
        <w:rPr>
          <w:rFonts w:hint="eastAsia"/>
          <w:b/>
        </w:rPr>
        <w:t>-er</w:t>
      </w:r>
      <w:r>
        <w:rPr>
          <w:rFonts w:hint="eastAsia"/>
          <w:b/>
        </w:rPr>
        <w:t>）</w:t>
      </w:r>
      <w:r>
        <w:rPr>
          <w:rFonts w:hint="eastAsia"/>
          <w:b/>
        </w:rPr>
        <w:t>=376</w:t>
      </w:r>
      <w:r>
        <w:rPr>
          <w:rFonts w:hint="eastAsia"/>
          <w:b/>
        </w:rPr>
        <w:t>只（未计算代动词）</w:t>
      </w:r>
    </w:p>
    <w:p w:rsidR="00000000" w:rsidRDefault="00382FCD">
      <w:pPr>
        <w:rPr>
          <w:rFonts w:hint="eastAsia"/>
          <w:b/>
        </w:rPr>
      </w:pPr>
      <w:r>
        <w:rPr>
          <w:rFonts w:hint="eastAsia"/>
          <w:b/>
        </w:rPr>
        <w:t xml:space="preserve">    </w:t>
      </w:r>
      <w:r>
        <w:rPr>
          <w:rFonts w:hint="eastAsia"/>
          <w:b/>
        </w:rPr>
        <w:t>以下是全表：</w:t>
      </w:r>
    </w:p>
    <w:p w:rsidR="00000000" w:rsidRDefault="00382FCD">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
        <w:gridCol w:w="785"/>
        <w:gridCol w:w="1234"/>
        <w:gridCol w:w="588"/>
        <w:gridCol w:w="5608"/>
      </w:tblGrid>
      <w:tr w:rsidR="00000000">
        <w:tc>
          <w:tcPr>
            <w:tcW w:w="478" w:type="dxa"/>
          </w:tcPr>
          <w:p w:rsidR="00000000" w:rsidRDefault="00382FCD">
            <w:pPr>
              <w:jc w:val="center"/>
              <w:rPr>
                <w:rFonts w:hint="eastAsia"/>
              </w:rPr>
            </w:pPr>
            <w:r>
              <w:rPr>
                <w:rFonts w:hint="eastAsia"/>
              </w:rPr>
              <w:t>类</w:t>
            </w:r>
          </w:p>
        </w:tc>
        <w:tc>
          <w:tcPr>
            <w:tcW w:w="785" w:type="dxa"/>
          </w:tcPr>
          <w:p w:rsidR="00000000" w:rsidRDefault="00382FCD">
            <w:pPr>
              <w:jc w:val="center"/>
              <w:rPr>
                <w:rFonts w:hint="eastAsia"/>
              </w:rPr>
            </w:pPr>
            <w:r>
              <w:rPr>
                <w:rFonts w:hint="eastAsia"/>
              </w:rPr>
              <w:t>词根</w:t>
            </w:r>
          </w:p>
        </w:tc>
        <w:tc>
          <w:tcPr>
            <w:tcW w:w="1234" w:type="dxa"/>
          </w:tcPr>
          <w:p w:rsidR="00000000" w:rsidRDefault="00382FCD">
            <w:pPr>
              <w:jc w:val="center"/>
              <w:rPr>
                <w:rFonts w:hint="eastAsia"/>
              </w:rPr>
            </w:pPr>
            <w:r>
              <w:rPr>
                <w:rFonts w:hint="eastAsia"/>
              </w:rPr>
              <w:t>次级重要</w:t>
            </w:r>
          </w:p>
        </w:tc>
        <w:tc>
          <w:tcPr>
            <w:tcW w:w="588" w:type="dxa"/>
          </w:tcPr>
          <w:p w:rsidR="00000000" w:rsidRDefault="00382FCD">
            <w:pPr>
              <w:jc w:val="center"/>
              <w:rPr>
                <w:rFonts w:hint="eastAsia"/>
              </w:rPr>
            </w:pPr>
            <w:r>
              <w:rPr>
                <w:rFonts w:hint="eastAsia"/>
              </w:rPr>
              <w:t>共</w:t>
            </w:r>
          </w:p>
        </w:tc>
        <w:tc>
          <w:tcPr>
            <w:tcW w:w="5608" w:type="dxa"/>
          </w:tcPr>
          <w:p w:rsidR="00000000" w:rsidRDefault="00382FCD">
            <w:pPr>
              <w:jc w:val="center"/>
              <w:rPr>
                <w:rFonts w:hint="eastAsia"/>
              </w:rPr>
            </w:pPr>
            <w:r>
              <w:rPr>
                <w:rFonts w:hint="eastAsia"/>
              </w:rPr>
              <w:t>具体</w:t>
            </w:r>
          </w:p>
        </w:tc>
      </w:tr>
      <w:tr w:rsidR="00000000">
        <w:tc>
          <w:tcPr>
            <w:tcW w:w="478" w:type="dxa"/>
          </w:tcPr>
          <w:p w:rsidR="00000000" w:rsidRDefault="00382FCD">
            <w:pPr>
              <w:jc w:val="center"/>
              <w:rPr>
                <w:rFonts w:hint="eastAsia"/>
              </w:rPr>
            </w:pPr>
            <w:r>
              <w:rPr>
                <w:rFonts w:hint="eastAsia"/>
              </w:rPr>
              <w:t>1</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ê</w:t>
            </w:r>
            <w:r>
              <w:rPr>
                <w:rFonts w:hint="eastAsia"/>
              </w:rPr>
              <w:t>tre</w:t>
            </w:r>
          </w:p>
        </w:tc>
        <w:tc>
          <w:tcPr>
            <w:tcW w:w="588" w:type="dxa"/>
          </w:tcPr>
          <w:p w:rsidR="00000000" w:rsidRDefault="00382FCD">
            <w:pPr>
              <w:jc w:val="center"/>
              <w:rPr>
                <w:rFonts w:hint="eastAsia"/>
              </w:rPr>
            </w:pPr>
            <w:r>
              <w:rPr>
                <w:rFonts w:hint="eastAsia"/>
              </w:rPr>
              <w:t>1</w:t>
            </w:r>
          </w:p>
        </w:tc>
        <w:tc>
          <w:tcPr>
            <w:tcW w:w="5608" w:type="dxa"/>
          </w:tcPr>
          <w:p w:rsidR="00000000" w:rsidRDefault="00382FCD">
            <w:pPr>
              <w:rPr>
                <w:rFonts w:hint="eastAsia"/>
              </w:rPr>
            </w:pPr>
            <w:r>
              <w:rPr>
                <w:rFonts w:hint="eastAsia"/>
              </w:rPr>
              <w:t>/</w:t>
            </w:r>
          </w:p>
        </w:tc>
      </w:tr>
      <w:tr w:rsidR="00000000">
        <w:tc>
          <w:tcPr>
            <w:tcW w:w="478" w:type="dxa"/>
          </w:tcPr>
          <w:p w:rsidR="00000000" w:rsidRDefault="00382FCD">
            <w:pPr>
              <w:jc w:val="center"/>
              <w:rPr>
                <w:rFonts w:hint="eastAsia"/>
              </w:rPr>
            </w:pPr>
            <w:r>
              <w:rPr>
                <w:rFonts w:hint="eastAsia"/>
              </w:rPr>
              <w:t>2</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naître</w:t>
            </w:r>
          </w:p>
        </w:tc>
        <w:tc>
          <w:tcPr>
            <w:tcW w:w="588" w:type="dxa"/>
          </w:tcPr>
          <w:p w:rsidR="00000000" w:rsidRDefault="00382FCD">
            <w:pPr>
              <w:jc w:val="center"/>
              <w:rPr>
                <w:rFonts w:hint="eastAsia"/>
              </w:rPr>
            </w:pPr>
            <w:r>
              <w:rPr>
                <w:rFonts w:hint="eastAsia"/>
              </w:rPr>
              <w:t>2</w:t>
            </w:r>
          </w:p>
        </w:tc>
        <w:tc>
          <w:tcPr>
            <w:tcW w:w="5608" w:type="dxa"/>
          </w:tcPr>
          <w:p w:rsidR="00000000" w:rsidRDefault="00382FCD">
            <w:pPr>
              <w:rPr>
                <w:rFonts w:hint="eastAsia"/>
              </w:rPr>
            </w:pPr>
            <w:r>
              <w:rPr>
                <w:rFonts w:hint="eastAsia"/>
              </w:rPr>
              <w:t>re-</w:t>
            </w:r>
          </w:p>
        </w:tc>
      </w:tr>
      <w:tr w:rsidR="00000000">
        <w:tc>
          <w:tcPr>
            <w:tcW w:w="478" w:type="dxa"/>
          </w:tcPr>
          <w:p w:rsidR="00000000" w:rsidRDefault="00382FCD">
            <w:pPr>
              <w:jc w:val="center"/>
              <w:rPr>
                <w:rFonts w:hint="eastAsia"/>
              </w:rPr>
            </w:pPr>
            <w:r>
              <w:rPr>
                <w:rFonts w:hint="eastAsia"/>
              </w:rPr>
              <w:t>3</w:t>
            </w:r>
          </w:p>
        </w:tc>
        <w:tc>
          <w:tcPr>
            <w:tcW w:w="785" w:type="dxa"/>
          </w:tcPr>
          <w:p w:rsidR="00000000" w:rsidRDefault="00382FCD">
            <w:pPr>
              <w:jc w:val="center"/>
              <w:rPr>
                <w:rFonts w:hint="eastAsia"/>
              </w:rPr>
            </w:pPr>
            <w:r>
              <w:rPr>
                <w:rFonts w:hint="eastAsia"/>
              </w:rPr>
              <w:t>soudre</w:t>
            </w:r>
          </w:p>
        </w:tc>
        <w:tc>
          <w:tcPr>
            <w:tcW w:w="1234" w:type="dxa"/>
          </w:tcPr>
          <w:p w:rsidR="00000000" w:rsidRDefault="00382FCD">
            <w:pPr>
              <w:jc w:val="center"/>
              <w:rPr>
                <w:rFonts w:hint="eastAsia"/>
              </w:rPr>
            </w:pPr>
            <w:r>
              <w:rPr>
                <w:rFonts w:hint="eastAsia"/>
              </w:rPr>
              <w:t>r</w:t>
            </w:r>
            <w:r>
              <w:rPr>
                <w:rFonts w:hint="eastAsia"/>
              </w:rPr>
              <w:t>é</w:t>
            </w:r>
            <w:r>
              <w:rPr>
                <w:rFonts w:hint="eastAsia"/>
              </w:rPr>
              <w:t>-soudre</w:t>
            </w:r>
          </w:p>
        </w:tc>
        <w:tc>
          <w:tcPr>
            <w:tcW w:w="588" w:type="dxa"/>
          </w:tcPr>
          <w:p w:rsidR="00000000" w:rsidRDefault="00382FCD">
            <w:pPr>
              <w:jc w:val="center"/>
              <w:rPr>
                <w:rFonts w:hint="eastAsia"/>
              </w:rPr>
            </w:pPr>
            <w:r>
              <w:rPr>
                <w:rFonts w:hint="eastAsia"/>
              </w:rPr>
              <w:t>3</w:t>
            </w:r>
          </w:p>
        </w:tc>
        <w:tc>
          <w:tcPr>
            <w:tcW w:w="5608" w:type="dxa"/>
          </w:tcPr>
          <w:p w:rsidR="00000000" w:rsidRDefault="00382FCD">
            <w:pPr>
              <w:rPr>
                <w:rFonts w:hint="eastAsia"/>
              </w:rPr>
            </w:pPr>
            <w:r>
              <w:rPr>
                <w:rFonts w:hint="eastAsia"/>
              </w:rPr>
              <w:t>ab-/dis-</w:t>
            </w:r>
          </w:p>
        </w:tc>
      </w:tr>
      <w:tr w:rsidR="00000000" w:rsidRPr="00F40A89">
        <w:tc>
          <w:tcPr>
            <w:tcW w:w="478" w:type="dxa"/>
          </w:tcPr>
          <w:p w:rsidR="00000000" w:rsidRDefault="00382FCD">
            <w:pPr>
              <w:jc w:val="center"/>
              <w:rPr>
                <w:rFonts w:hint="eastAsia"/>
              </w:rPr>
            </w:pPr>
            <w:r>
              <w:rPr>
                <w:rFonts w:hint="eastAsia"/>
              </w:rPr>
              <w:t>4</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faire</w:t>
            </w:r>
          </w:p>
        </w:tc>
        <w:tc>
          <w:tcPr>
            <w:tcW w:w="588" w:type="dxa"/>
          </w:tcPr>
          <w:p w:rsidR="00000000" w:rsidRDefault="00382FCD">
            <w:pPr>
              <w:jc w:val="center"/>
              <w:rPr>
                <w:rFonts w:hint="eastAsia"/>
              </w:rPr>
            </w:pPr>
            <w:r>
              <w:rPr>
                <w:rFonts w:hint="eastAsia"/>
              </w:rPr>
              <w:t>11</w:t>
            </w:r>
          </w:p>
        </w:tc>
        <w:tc>
          <w:tcPr>
            <w:tcW w:w="5608" w:type="dxa"/>
          </w:tcPr>
          <w:p w:rsidR="00000000" w:rsidRPr="00F40A89" w:rsidRDefault="00382FCD">
            <w:pPr>
              <w:rPr>
                <w:rFonts w:hint="eastAsia"/>
                <w:lang w:val="fr-FR"/>
              </w:rPr>
            </w:pPr>
            <w:r w:rsidRPr="00F40A89">
              <w:rPr>
                <w:rFonts w:hint="eastAsia"/>
                <w:lang w:val="fr-FR"/>
              </w:rPr>
              <w:t>contre-/d</w:t>
            </w:r>
            <w:r w:rsidRPr="00F40A89">
              <w:rPr>
                <w:rFonts w:hint="eastAsia"/>
                <w:lang w:val="fr-FR"/>
              </w:rPr>
              <w:t>é</w:t>
            </w:r>
            <w:r w:rsidRPr="00F40A89">
              <w:rPr>
                <w:rFonts w:hint="eastAsia"/>
                <w:lang w:val="fr-FR"/>
              </w:rPr>
              <w:t>-/for-/mal-/par-/red</w:t>
            </w:r>
            <w:r w:rsidRPr="00F40A89">
              <w:rPr>
                <w:rFonts w:hint="eastAsia"/>
                <w:lang w:val="fr-FR"/>
              </w:rPr>
              <w:t>é</w:t>
            </w:r>
            <w:r w:rsidRPr="00F40A89">
              <w:rPr>
                <w:rFonts w:hint="eastAsia"/>
                <w:lang w:val="fr-FR"/>
              </w:rPr>
              <w:t>-/re/satis-/stup</w:t>
            </w:r>
            <w:r w:rsidRPr="00F40A89">
              <w:rPr>
                <w:rFonts w:hint="eastAsia"/>
                <w:lang w:val="fr-FR"/>
              </w:rPr>
              <w:t>é</w:t>
            </w:r>
            <w:r w:rsidRPr="00F40A89">
              <w:rPr>
                <w:rFonts w:hint="eastAsia"/>
                <w:lang w:val="fr-FR"/>
              </w:rPr>
              <w:t>-/sur-</w:t>
            </w:r>
          </w:p>
        </w:tc>
      </w:tr>
      <w:tr w:rsidR="00000000" w:rsidRPr="00F40A89">
        <w:tc>
          <w:tcPr>
            <w:tcW w:w="478" w:type="dxa"/>
          </w:tcPr>
          <w:p w:rsidR="00000000" w:rsidRDefault="00382FCD">
            <w:pPr>
              <w:jc w:val="center"/>
              <w:rPr>
                <w:rFonts w:hint="eastAsia"/>
              </w:rPr>
            </w:pPr>
            <w:r>
              <w:rPr>
                <w:rFonts w:hint="eastAsia"/>
              </w:rPr>
              <w:t>5</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prendre</w:t>
            </w:r>
          </w:p>
        </w:tc>
        <w:tc>
          <w:tcPr>
            <w:tcW w:w="588" w:type="dxa"/>
          </w:tcPr>
          <w:p w:rsidR="00000000" w:rsidRDefault="00382FCD">
            <w:pPr>
              <w:jc w:val="center"/>
              <w:rPr>
                <w:rFonts w:hint="eastAsia"/>
              </w:rPr>
            </w:pPr>
            <w:r>
              <w:rPr>
                <w:rFonts w:hint="eastAsia"/>
              </w:rPr>
              <w:t>12</w:t>
            </w:r>
          </w:p>
        </w:tc>
        <w:tc>
          <w:tcPr>
            <w:tcW w:w="5608" w:type="dxa"/>
          </w:tcPr>
          <w:p w:rsidR="00000000" w:rsidRPr="00F40A89" w:rsidRDefault="00382FCD">
            <w:pPr>
              <w:rPr>
                <w:rFonts w:hint="eastAsia"/>
                <w:lang w:val="fr-FR"/>
              </w:rPr>
            </w:pPr>
            <w:r w:rsidRPr="00F40A89">
              <w:rPr>
                <w:rFonts w:hint="eastAsia"/>
                <w:lang w:val="fr-FR"/>
              </w:rPr>
              <w:t>ap-/com-/d</w:t>
            </w:r>
            <w:r w:rsidRPr="00F40A89">
              <w:rPr>
                <w:rFonts w:hint="eastAsia"/>
                <w:lang w:val="fr-FR"/>
              </w:rPr>
              <w:t>é</w:t>
            </w:r>
            <w:r w:rsidRPr="00F40A89">
              <w:rPr>
                <w:rFonts w:hint="eastAsia"/>
                <w:lang w:val="fr-FR"/>
              </w:rPr>
              <w:t>-/d</w:t>
            </w:r>
            <w:r w:rsidRPr="00F40A89">
              <w:rPr>
                <w:rFonts w:hint="eastAsia"/>
                <w:lang w:val="fr-FR"/>
              </w:rPr>
              <w:t>é</w:t>
            </w:r>
            <w:r w:rsidRPr="00F40A89">
              <w:rPr>
                <w:rFonts w:hint="eastAsia"/>
                <w:lang w:val="fr-FR"/>
              </w:rPr>
              <w:t>sap-/entre-/</w:t>
            </w:r>
            <w:r w:rsidRPr="00F40A89">
              <w:rPr>
                <w:rFonts w:hint="eastAsia"/>
                <w:lang w:val="fr-FR"/>
              </w:rPr>
              <w:t>é</w:t>
            </w:r>
            <w:r w:rsidRPr="00F40A89">
              <w:rPr>
                <w:rFonts w:hint="eastAsia"/>
                <w:lang w:val="fr-FR"/>
              </w:rPr>
              <w:t>-/m</w:t>
            </w:r>
            <w:r w:rsidRPr="00F40A89">
              <w:rPr>
                <w:rFonts w:hint="eastAsia"/>
                <w:lang w:val="fr-FR"/>
              </w:rPr>
              <w:t>é</w:t>
            </w:r>
            <w:r w:rsidRPr="00F40A89">
              <w:rPr>
                <w:rFonts w:hint="eastAsia"/>
                <w:lang w:val="fr-FR"/>
              </w:rPr>
              <w:t>-/r</w:t>
            </w:r>
            <w:r w:rsidRPr="00F40A89">
              <w:rPr>
                <w:rFonts w:hint="eastAsia"/>
                <w:lang w:val="fr-FR"/>
              </w:rPr>
              <w:t>ap-/r</w:t>
            </w:r>
            <w:r w:rsidRPr="00F40A89">
              <w:rPr>
                <w:rFonts w:hint="eastAsia"/>
                <w:lang w:val="fr-FR"/>
              </w:rPr>
              <w:t>é</w:t>
            </w:r>
            <w:r w:rsidRPr="00F40A89">
              <w:rPr>
                <w:rFonts w:hint="eastAsia"/>
                <w:lang w:val="fr-FR"/>
              </w:rPr>
              <w:t>ap-/re-/sur-</w:t>
            </w:r>
          </w:p>
        </w:tc>
      </w:tr>
      <w:tr w:rsidR="00000000">
        <w:tc>
          <w:tcPr>
            <w:tcW w:w="478" w:type="dxa"/>
          </w:tcPr>
          <w:p w:rsidR="00000000" w:rsidRDefault="00382FCD">
            <w:pPr>
              <w:jc w:val="center"/>
              <w:rPr>
                <w:rFonts w:hint="eastAsia"/>
              </w:rPr>
            </w:pPr>
            <w:r>
              <w:rPr>
                <w:rFonts w:hint="eastAsia"/>
              </w:rPr>
              <w:t>6</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croître</w:t>
            </w:r>
          </w:p>
        </w:tc>
        <w:tc>
          <w:tcPr>
            <w:tcW w:w="588" w:type="dxa"/>
          </w:tcPr>
          <w:p w:rsidR="00000000" w:rsidRDefault="00382FCD">
            <w:pPr>
              <w:jc w:val="center"/>
              <w:rPr>
                <w:rFonts w:hint="eastAsia"/>
              </w:rPr>
            </w:pPr>
            <w:r>
              <w:rPr>
                <w:rFonts w:hint="eastAsia"/>
              </w:rPr>
              <w:t>4</w:t>
            </w:r>
          </w:p>
        </w:tc>
        <w:tc>
          <w:tcPr>
            <w:tcW w:w="5608" w:type="dxa"/>
          </w:tcPr>
          <w:p w:rsidR="00000000" w:rsidRDefault="00382FCD">
            <w:pPr>
              <w:rPr>
                <w:rFonts w:hint="eastAsia"/>
              </w:rPr>
            </w:pPr>
            <w:r>
              <w:rPr>
                <w:rFonts w:hint="eastAsia"/>
              </w:rPr>
              <w:t>ac-/d</w:t>
            </w:r>
            <w:r>
              <w:rPr>
                <w:rFonts w:hint="eastAsia"/>
              </w:rPr>
              <w:t>é</w:t>
            </w:r>
            <w:r>
              <w:rPr>
                <w:rFonts w:hint="eastAsia"/>
              </w:rPr>
              <w:t>-/re-</w:t>
            </w:r>
          </w:p>
        </w:tc>
      </w:tr>
      <w:tr w:rsidR="00000000">
        <w:tc>
          <w:tcPr>
            <w:tcW w:w="478" w:type="dxa"/>
          </w:tcPr>
          <w:p w:rsidR="00000000" w:rsidRDefault="00382FCD">
            <w:pPr>
              <w:jc w:val="center"/>
              <w:rPr>
                <w:rFonts w:hint="eastAsia"/>
              </w:rPr>
            </w:pPr>
            <w:r>
              <w:rPr>
                <w:rFonts w:hint="eastAsia"/>
              </w:rPr>
              <w:t>7</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boire</w:t>
            </w:r>
          </w:p>
        </w:tc>
        <w:tc>
          <w:tcPr>
            <w:tcW w:w="588" w:type="dxa"/>
          </w:tcPr>
          <w:p w:rsidR="00000000" w:rsidRDefault="00382FCD">
            <w:pPr>
              <w:jc w:val="center"/>
              <w:rPr>
                <w:rFonts w:hint="eastAsia"/>
              </w:rPr>
            </w:pPr>
            <w:r>
              <w:rPr>
                <w:rFonts w:hint="eastAsia"/>
              </w:rPr>
              <w:t>5</w:t>
            </w:r>
          </w:p>
        </w:tc>
        <w:tc>
          <w:tcPr>
            <w:tcW w:w="5608" w:type="dxa"/>
          </w:tcPr>
          <w:p w:rsidR="00000000" w:rsidRDefault="00382FCD">
            <w:pPr>
              <w:rPr>
                <w:rFonts w:hint="eastAsia"/>
              </w:rPr>
            </w:pPr>
            <w:proofErr w:type="gramStart"/>
            <w:r>
              <w:rPr>
                <w:rFonts w:hint="eastAsia"/>
              </w:rPr>
              <w:t>em-/</w:t>
            </w:r>
            <w:proofErr w:type="gramEnd"/>
            <w:r>
              <w:rPr>
                <w:rFonts w:hint="eastAsia"/>
              </w:rPr>
              <w:t>re-/?/?</w:t>
            </w:r>
          </w:p>
        </w:tc>
      </w:tr>
      <w:tr w:rsidR="00000000" w:rsidRPr="00F40A89">
        <w:tc>
          <w:tcPr>
            <w:tcW w:w="478" w:type="dxa"/>
          </w:tcPr>
          <w:p w:rsidR="00000000" w:rsidRDefault="00382FCD">
            <w:pPr>
              <w:jc w:val="center"/>
              <w:rPr>
                <w:rFonts w:hint="eastAsia"/>
              </w:rPr>
            </w:pPr>
            <w:r>
              <w:rPr>
                <w:rFonts w:hint="eastAsia"/>
              </w:rPr>
              <w:t>8</w:t>
            </w:r>
          </w:p>
        </w:tc>
        <w:tc>
          <w:tcPr>
            <w:tcW w:w="785" w:type="dxa"/>
          </w:tcPr>
          <w:p w:rsidR="00000000" w:rsidRDefault="00382FCD">
            <w:pPr>
              <w:jc w:val="center"/>
              <w:rPr>
                <w:rFonts w:hint="eastAsia"/>
              </w:rPr>
            </w:pPr>
            <w:r>
              <w:rPr>
                <w:rFonts w:hint="eastAsia"/>
              </w:rPr>
              <w:t>aître</w:t>
            </w:r>
          </w:p>
        </w:tc>
        <w:tc>
          <w:tcPr>
            <w:tcW w:w="1234" w:type="dxa"/>
          </w:tcPr>
          <w:p w:rsidR="00000000" w:rsidRDefault="00382FCD">
            <w:pPr>
              <w:jc w:val="center"/>
              <w:rPr>
                <w:rFonts w:hint="eastAsia"/>
              </w:rPr>
            </w:pPr>
            <w:r>
              <w:rPr>
                <w:rFonts w:hint="eastAsia"/>
              </w:rPr>
              <w:t>conn-a</w:t>
            </w:r>
            <w:r>
              <w:rPr>
                <w:rFonts w:hint="eastAsia"/>
              </w:rPr>
              <w:t>ître</w:t>
            </w:r>
          </w:p>
        </w:tc>
        <w:tc>
          <w:tcPr>
            <w:tcW w:w="588" w:type="dxa"/>
          </w:tcPr>
          <w:p w:rsidR="00000000" w:rsidRDefault="00382FCD">
            <w:pPr>
              <w:jc w:val="center"/>
              <w:rPr>
                <w:rFonts w:hint="eastAsia"/>
              </w:rPr>
            </w:pPr>
            <w:r>
              <w:rPr>
                <w:rFonts w:hint="eastAsia"/>
              </w:rPr>
              <w:t>11</w:t>
            </w:r>
          </w:p>
        </w:tc>
        <w:tc>
          <w:tcPr>
            <w:tcW w:w="5608" w:type="dxa"/>
          </w:tcPr>
          <w:p w:rsidR="00000000" w:rsidRPr="00F40A89" w:rsidRDefault="00382FCD">
            <w:pPr>
              <w:rPr>
                <w:rFonts w:hint="eastAsia"/>
                <w:lang w:val="fr-FR"/>
              </w:rPr>
            </w:pPr>
            <w:r w:rsidRPr="00F40A89">
              <w:rPr>
                <w:rFonts w:hint="eastAsia"/>
                <w:lang w:val="fr-FR"/>
              </w:rPr>
              <w:t>m</w:t>
            </w:r>
            <w:r w:rsidRPr="00F40A89">
              <w:rPr>
                <w:rFonts w:hint="eastAsia"/>
                <w:lang w:val="fr-FR"/>
              </w:rPr>
              <w:t>é</w:t>
            </w:r>
            <w:r w:rsidRPr="00F40A89">
              <w:rPr>
                <w:rFonts w:hint="eastAsia"/>
                <w:lang w:val="fr-FR"/>
              </w:rPr>
              <w:t>conn-/reconn-</w:t>
            </w:r>
          </w:p>
          <w:p w:rsidR="00000000" w:rsidRPr="00F40A89" w:rsidRDefault="00382FCD">
            <w:pPr>
              <w:rPr>
                <w:rFonts w:hint="eastAsia"/>
                <w:lang w:val="fr-FR"/>
              </w:rPr>
            </w:pPr>
            <w:r w:rsidRPr="00F40A89">
              <w:rPr>
                <w:rFonts w:hint="eastAsia"/>
                <w:lang w:val="fr-FR"/>
              </w:rPr>
              <w:t>par-/appar-/compar-/dispar-/r</w:t>
            </w:r>
            <w:r w:rsidRPr="00F40A89">
              <w:rPr>
                <w:rFonts w:hint="eastAsia"/>
                <w:lang w:val="fr-FR"/>
              </w:rPr>
              <w:t>é</w:t>
            </w:r>
            <w:r w:rsidRPr="00F40A89">
              <w:rPr>
                <w:rFonts w:hint="eastAsia"/>
                <w:lang w:val="fr-FR"/>
              </w:rPr>
              <w:t>appar-/recompar-/repar-/transpar-</w:t>
            </w:r>
          </w:p>
        </w:tc>
      </w:tr>
      <w:tr w:rsidR="00000000">
        <w:tc>
          <w:tcPr>
            <w:tcW w:w="478" w:type="dxa"/>
          </w:tcPr>
          <w:p w:rsidR="00000000" w:rsidRDefault="00382FCD">
            <w:pPr>
              <w:jc w:val="center"/>
              <w:rPr>
                <w:rFonts w:hint="eastAsia"/>
              </w:rPr>
            </w:pPr>
            <w:r>
              <w:rPr>
                <w:rFonts w:hint="eastAsia"/>
              </w:rPr>
              <w:t>9</w:t>
            </w:r>
          </w:p>
        </w:tc>
        <w:tc>
          <w:tcPr>
            <w:tcW w:w="785" w:type="dxa"/>
          </w:tcPr>
          <w:p w:rsidR="00000000" w:rsidRDefault="00382FCD">
            <w:pPr>
              <w:jc w:val="center"/>
              <w:rPr>
                <w:rFonts w:hint="eastAsia"/>
              </w:rPr>
            </w:pPr>
            <w:r>
              <w:rPr>
                <w:rFonts w:hint="eastAsia"/>
              </w:rPr>
              <w:t>aire</w:t>
            </w:r>
          </w:p>
        </w:tc>
        <w:tc>
          <w:tcPr>
            <w:tcW w:w="1234" w:type="dxa"/>
          </w:tcPr>
          <w:p w:rsidR="00000000" w:rsidRDefault="00382FCD">
            <w:pPr>
              <w:jc w:val="center"/>
              <w:rPr>
                <w:rFonts w:hint="eastAsia"/>
              </w:rPr>
            </w:pPr>
            <w:r>
              <w:rPr>
                <w:rFonts w:hint="eastAsia"/>
              </w:rPr>
              <w:t>pl-aire</w:t>
            </w:r>
          </w:p>
        </w:tc>
        <w:tc>
          <w:tcPr>
            <w:tcW w:w="588" w:type="dxa"/>
          </w:tcPr>
          <w:p w:rsidR="00000000" w:rsidRDefault="00382FCD">
            <w:pPr>
              <w:jc w:val="center"/>
              <w:rPr>
                <w:rFonts w:hint="eastAsia"/>
              </w:rPr>
            </w:pPr>
            <w:r>
              <w:rPr>
                <w:rFonts w:hint="eastAsia"/>
              </w:rPr>
              <w:t>4</w:t>
            </w:r>
          </w:p>
        </w:tc>
        <w:tc>
          <w:tcPr>
            <w:tcW w:w="5608" w:type="dxa"/>
          </w:tcPr>
          <w:p w:rsidR="00000000" w:rsidRDefault="00382FCD">
            <w:pPr>
              <w:rPr>
                <w:rFonts w:hint="eastAsia"/>
              </w:rPr>
            </w:pPr>
            <w:r>
              <w:rPr>
                <w:rFonts w:hint="eastAsia"/>
              </w:rPr>
              <w:t>compl-/d</w:t>
            </w:r>
            <w:r>
              <w:rPr>
                <w:rFonts w:hint="eastAsia"/>
              </w:rPr>
              <w:t>é</w:t>
            </w:r>
            <w:r>
              <w:rPr>
                <w:rFonts w:hint="eastAsia"/>
              </w:rPr>
              <w:t>pl-/t-</w:t>
            </w:r>
          </w:p>
        </w:tc>
      </w:tr>
      <w:tr w:rsidR="00000000">
        <w:tc>
          <w:tcPr>
            <w:tcW w:w="478" w:type="dxa"/>
          </w:tcPr>
          <w:p w:rsidR="00000000" w:rsidRDefault="00382FCD">
            <w:pPr>
              <w:jc w:val="center"/>
              <w:rPr>
                <w:rFonts w:hint="eastAsia"/>
              </w:rPr>
            </w:pPr>
            <w:r>
              <w:rPr>
                <w:rFonts w:hint="eastAsia"/>
              </w:rPr>
              <w:t>10</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clore</w:t>
            </w:r>
          </w:p>
        </w:tc>
        <w:tc>
          <w:tcPr>
            <w:tcW w:w="588" w:type="dxa"/>
          </w:tcPr>
          <w:p w:rsidR="00000000" w:rsidRDefault="00382FCD">
            <w:pPr>
              <w:jc w:val="center"/>
              <w:rPr>
                <w:rFonts w:hint="eastAsia"/>
              </w:rPr>
            </w:pPr>
            <w:r>
              <w:rPr>
                <w:rFonts w:hint="eastAsia"/>
              </w:rPr>
              <w:t>5</w:t>
            </w:r>
          </w:p>
        </w:tc>
        <w:tc>
          <w:tcPr>
            <w:tcW w:w="5608" w:type="dxa"/>
          </w:tcPr>
          <w:p w:rsidR="00000000" w:rsidRDefault="00382FCD">
            <w:pPr>
              <w:rPr>
                <w:rFonts w:hint="eastAsia"/>
              </w:rPr>
            </w:pPr>
            <w:r>
              <w:rPr>
                <w:rFonts w:hint="eastAsia"/>
              </w:rPr>
              <w:t>d</w:t>
            </w:r>
            <w:r>
              <w:rPr>
                <w:rFonts w:hint="eastAsia"/>
              </w:rPr>
              <w:t>é</w:t>
            </w:r>
            <w:r>
              <w:rPr>
                <w:rFonts w:hint="eastAsia"/>
              </w:rPr>
              <w:t>-/</w:t>
            </w:r>
            <w:r>
              <w:rPr>
                <w:rFonts w:hint="eastAsia"/>
              </w:rPr>
              <w:t>é</w:t>
            </w:r>
            <w:r>
              <w:rPr>
                <w:rFonts w:hint="eastAsia"/>
              </w:rPr>
              <w:t>-/en-/for-</w:t>
            </w:r>
          </w:p>
        </w:tc>
      </w:tr>
      <w:tr w:rsidR="00000000" w:rsidRPr="00F40A89">
        <w:tc>
          <w:tcPr>
            <w:tcW w:w="478" w:type="dxa"/>
          </w:tcPr>
          <w:p w:rsidR="00000000" w:rsidRDefault="00382FCD">
            <w:pPr>
              <w:jc w:val="center"/>
              <w:rPr>
                <w:rFonts w:hint="eastAsia"/>
              </w:rPr>
            </w:pPr>
            <w:r>
              <w:rPr>
                <w:rFonts w:hint="eastAsia"/>
              </w:rPr>
              <w:t>11</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mettre</w:t>
            </w:r>
          </w:p>
        </w:tc>
        <w:tc>
          <w:tcPr>
            <w:tcW w:w="588" w:type="dxa"/>
          </w:tcPr>
          <w:p w:rsidR="00000000" w:rsidRDefault="00382FCD">
            <w:pPr>
              <w:jc w:val="center"/>
              <w:rPr>
                <w:rFonts w:hint="eastAsia"/>
              </w:rPr>
            </w:pPr>
            <w:r>
              <w:rPr>
                <w:rFonts w:hint="eastAsia"/>
              </w:rPr>
              <w:t>15</w:t>
            </w:r>
          </w:p>
        </w:tc>
        <w:tc>
          <w:tcPr>
            <w:tcW w:w="5608" w:type="dxa"/>
          </w:tcPr>
          <w:p w:rsidR="00000000" w:rsidRDefault="00382FCD">
            <w:pPr>
              <w:rPr>
                <w:rFonts w:hint="eastAsia"/>
              </w:rPr>
            </w:pPr>
            <w:r>
              <w:rPr>
                <w:rFonts w:hint="eastAsia"/>
              </w:rPr>
              <w:t>ad</w:t>
            </w:r>
            <w:r>
              <w:rPr>
                <w:rFonts w:hint="eastAsia"/>
              </w:rPr>
              <w:t>-/com-/compro-/d</w:t>
            </w:r>
            <w:r>
              <w:rPr>
                <w:rFonts w:hint="eastAsia"/>
              </w:rPr>
              <w:t>é</w:t>
            </w:r>
            <w:r>
              <w:rPr>
                <w:rFonts w:hint="eastAsia"/>
              </w:rPr>
              <w:t>-/</w:t>
            </w:r>
            <w:r>
              <w:rPr>
                <w:rFonts w:hint="eastAsia"/>
              </w:rPr>
              <w:t>é</w:t>
            </w:r>
            <w:r>
              <w:rPr>
                <w:rFonts w:hint="eastAsia"/>
              </w:rPr>
              <w:t>-/entre-/o-/per-/pro-/</w:t>
            </w:r>
          </w:p>
          <w:p w:rsidR="00000000" w:rsidRPr="00F40A89" w:rsidRDefault="00382FCD">
            <w:pPr>
              <w:rPr>
                <w:rFonts w:hint="eastAsia"/>
                <w:lang w:val="fr-FR"/>
              </w:rPr>
            </w:pPr>
            <w:r w:rsidRPr="00F40A89">
              <w:rPr>
                <w:rFonts w:hint="eastAsia"/>
                <w:lang w:val="fr-FR"/>
              </w:rPr>
              <w:t>r</w:t>
            </w:r>
            <w:r w:rsidRPr="00F40A89">
              <w:rPr>
                <w:rFonts w:hint="eastAsia"/>
                <w:lang w:val="fr-FR"/>
              </w:rPr>
              <w:t>é</w:t>
            </w:r>
            <w:r w:rsidRPr="00F40A89">
              <w:rPr>
                <w:rFonts w:hint="eastAsia"/>
                <w:lang w:val="fr-FR"/>
              </w:rPr>
              <w:t>ad-/re-/retrans-/sou-/trans-</w:t>
            </w:r>
          </w:p>
        </w:tc>
      </w:tr>
      <w:tr w:rsidR="00000000">
        <w:tc>
          <w:tcPr>
            <w:tcW w:w="478" w:type="dxa"/>
          </w:tcPr>
          <w:p w:rsidR="00000000" w:rsidRDefault="00382FCD">
            <w:pPr>
              <w:jc w:val="center"/>
              <w:rPr>
                <w:rFonts w:hint="eastAsia"/>
              </w:rPr>
            </w:pPr>
            <w:r>
              <w:rPr>
                <w:rFonts w:hint="eastAsia"/>
              </w:rPr>
              <w:t>12</w:t>
            </w:r>
          </w:p>
        </w:tc>
        <w:tc>
          <w:tcPr>
            <w:tcW w:w="785" w:type="dxa"/>
          </w:tcPr>
          <w:p w:rsidR="00000000" w:rsidRDefault="00382FCD">
            <w:pPr>
              <w:jc w:val="center"/>
              <w:rPr>
                <w:rFonts w:hint="eastAsia"/>
              </w:rPr>
            </w:pPr>
            <w:r>
              <w:rPr>
                <w:rFonts w:hint="eastAsia"/>
              </w:rPr>
              <w:t>indre</w:t>
            </w:r>
          </w:p>
        </w:tc>
        <w:tc>
          <w:tcPr>
            <w:tcW w:w="1234" w:type="dxa"/>
          </w:tcPr>
          <w:p w:rsidR="00000000" w:rsidRDefault="00382FCD">
            <w:pPr>
              <w:jc w:val="center"/>
              <w:rPr>
                <w:rFonts w:hint="eastAsia"/>
              </w:rPr>
            </w:pPr>
            <w:r>
              <w:rPr>
                <w:rFonts w:hint="eastAsia"/>
              </w:rPr>
              <w:t>cra-indre</w:t>
            </w:r>
          </w:p>
        </w:tc>
        <w:tc>
          <w:tcPr>
            <w:tcW w:w="588" w:type="dxa"/>
          </w:tcPr>
          <w:p w:rsidR="00000000" w:rsidRDefault="00382FCD">
            <w:pPr>
              <w:jc w:val="center"/>
              <w:rPr>
                <w:rFonts w:hint="eastAsia"/>
              </w:rPr>
            </w:pPr>
            <w:r>
              <w:rPr>
                <w:rFonts w:hint="eastAsia"/>
              </w:rPr>
              <w:t>31</w:t>
            </w:r>
          </w:p>
        </w:tc>
        <w:tc>
          <w:tcPr>
            <w:tcW w:w="5608" w:type="dxa"/>
          </w:tcPr>
          <w:p w:rsidR="00000000" w:rsidRPr="00F40A89" w:rsidRDefault="00382FCD">
            <w:pPr>
              <w:rPr>
                <w:rFonts w:hint="eastAsia"/>
                <w:lang w:val="fr-FR"/>
              </w:rPr>
            </w:pPr>
            <w:r w:rsidRPr="00F40A89">
              <w:rPr>
                <w:rFonts w:hint="eastAsia"/>
                <w:lang w:val="fr-FR"/>
              </w:rPr>
              <w:t>contra-/pla-/astre-/atte-/ave-/ce-/d</w:t>
            </w:r>
            <w:r w:rsidRPr="00F40A89">
              <w:rPr>
                <w:rFonts w:hint="eastAsia"/>
                <w:lang w:val="fr-FR"/>
              </w:rPr>
              <w:t>é</w:t>
            </w:r>
            <w:r w:rsidRPr="00F40A89">
              <w:rPr>
                <w:rFonts w:hint="eastAsia"/>
                <w:lang w:val="fr-FR"/>
              </w:rPr>
              <w:t>pe-/d</w:t>
            </w:r>
            <w:r w:rsidRPr="00F40A89">
              <w:rPr>
                <w:rFonts w:hint="eastAsia"/>
                <w:lang w:val="fr-FR"/>
              </w:rPr>
              <w:t>é</w:t>
            </w:r>
            <w:r w:rsidRPr="00F40A89">
              <w:rPr>
                <w:rFonts w:hint="eastAsia"/>
                <w:lang w:val="fr-FR"/>
              </w:rPr>
              <w:t>te-/empre-/ence-/</w:t>
            </w:r>
          </w:p>
          <w:p w:rsidR="00000000" w:rsidRPr="00F40A89" w:rsidRDefault="00382FCD">
            <w:pPr>
              <w:rPr>
                <w:rFonts w:hint="eastAsia"/>
                <w:lang w:val="fr-FR"/>
              </w:rPr>
            </w:pPr>
            <w:r w:rsidRPr="00F40A89">
              <w:rPr>
                <w:rFonts w:hint="eastAsia"/>
                <w:lang w:val="fr-FR"/>
              </w:rPr>
              <w:t>enfre-/</w:t>
            </w:r>
            <w:r w:rsidRPr="00F40A89">
              <w:rPr>
                <w:rFonts w:hint="eastAsia"/>
                <w:lang w:val="fr-FR"/>
              </w:rPr>
              <w:t>é</w:t>
            </w:r>
            <w:r w:rsidRPr="00F40A89">
              <w:rPr>
                <w:rFonts w:hint="eastAsia"/>
                <w:lang w:val="fr-FR"/>
              </w:rPr>
              <w:t>pre-/</w:t>
            </w:r>
            <w:r w:rsidRPr="00F40A89">
              <w:rPr>
                <w:rFonts w:hint="eastAsia"/>
                <w:lang w:val="fr-FR"/>
              </w:rPr>
              <w:t>é</w:t>
            </w:r>
            <w:r w:rsidRPr="00F40A89">
              <w:rPr>
                <w:rFonts w:hint="eastAsia"/>
                <w:lang w:val="fr-FR"/>
              </w:rPr>
              <w:t>te-/</w:t>
            </w:r>
            <w:r w:rsidRPr="00F40A89">
              <w:rPr>
                <w:rFonts w:hint="eastAsia"/>
                <w:lang w:val="fr-FR"/>
              </w:rPr>
              <w:t>é</w:t>
            </w:r>
            <w:r w:rsidRPr="00F40A89">
              <w:rPr>
                <w:rFonts w:hint="eastAsia"/>
                <w:lang w:val="fr-FR"/>
              </w:rPr>
              <w:t>tre-/fe-/ge-/pe-/repe-/restre-/rete-/r</w:t>
            </w:r>
            <w:r w:rsidRPr="00F40A89">
              <w:rPr>
                <w:rFonts w:hint="eastAsia"/>
                <w:lang w:val="fr-FR"/>
              </w:rPr>
              <w:t>é</w:t>
            </w:r>
            <w:r w:rsidRPr="00F40A89">
              <w:rPr>
                <w:rFonts w:hint="eastAsia"/>
                <w:lang w:val="fr-FR"/>
              </w:rPr>
              <w:t>tre-/te-/</w:t>
            </w:r>
          </w:p>
          <w:p w:rsidR="00000000" w:rsidRDefault="00382FCD">
            <w:pPr>
              <w:rPr>
                <w:rFonts w:hint="eastAsia"/>
              </w:rPr>
            </w:pPr>
            <w:r>
              <w:rPr>
                <w:rFonts w:hint="eastAsia"/>
              </w:rPr>
              <w:t>adjo-/conjo-/disjo-/enjo-/jo-/</w:t>
            </w:r>
            <w:r>
              <w:rPr>
                <w:rFonts w:hint="eastAsia"/>
              </w:rPr>
              <w:t>o-/po-/rejo-</w:t>
            </w:r>
          </w:p>
        </w:tc>
      </w:tr>
      <w:tr w:rsidR="00000000" w:rsidRPr="00F40A89">
        <w:tc>
          <w:tcPr>
            <w:tcW w:w="478" w:type="dxa"/>
          </w:tcPr>
          <w:p w:rsidR="00000000" w:rsidRDefault="00382FCD">
            <w:pPr>
              <w:jc w:val="center"/>
              <w:rPr>
                <w:rFonts w:hint="eastAsia"/>
              </w:rPr>
            </w:pPr>
            <w:r>
              <w:rPr>
                <w:rFonts w:hint="eastAsia"/>
              </w:rPr>
              <w:t>13</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dire</w:t>
            </w:r>
          </w:p>
        </w:tc>
        <w:tc>
          <w:tcPr>
            <w:tcW w:w="588" w:type="dxa"/>
          </w:tcPr>
          <w:p w:rsidR="00000000" w:rsidRDefault="00382FCD">
            <w:pPr>
              <w:jc w:val="center"/>
              <w:rPr>
                <w:rFonts w:hint="eastAsia"/>
              </w:rPr>
            </w:pPr>
            <w:r>
              <w:rPr>
                <w:rFonts w:hint="eastAsia"/>
              </w:rPr>
              <w:t>7</w:t>
            </w:r>
          </w:p>
        </w:tc>
        <w:tc>
          <w:tcPr>
            <w:tcW w:w="5608" w:type="dxa"/>
          </w:tcPr>
          <w:p w:rsidR="00000000" w:rsidRPr="00F40A89" w:rsidRDefault="00382FCD">
            <w:pPr>
              <w:rPr>
                <w:rFonts w:hint="eastAsia"/>
                <w:lang w:val="fr-FR"/>
              </w:rPr>
            </w:pPr>
            <w:r w:rsidRPr="00F40A89">
              <w:rPr>
                <w:rFonts w:hint="eastAsia"/>
                <w:lang w:val="fr-FR"/>
              </w:rPr>
              <w:t>contre-/d</w:t>
            </w:r>
            <w:r w:rsidRPr="00F40A89">
              <w:rPr>
                <w:rFonts w:hint="eastAsia"/>
                <w:lang w:val="fr-FR"/>
              </w:rPr>
              <w:t>é</w:t>
            </w:r>
            <w:r w:rsidRPr="00F40A89">
              <w:rPr>
                <w:rFonts w:hint="eastAsia"/>
                <w:lang w:val="fr-FR"/>
              </w:rPr>
              <w:t>-/inter-/m</w:t>
            </w:r>
            <w:r w:rsidRPr="00F40A89">
              <w:rPr>
                <w:rFonts w:hint="eastAsia"/>
                <w:lang w:val="fr-FR"/>
              </w:rPr>
              <w:t>é</w:t>
            </w:r>
            <w:r w:rsidRPr="00F40A89">
              <w:rPr>
                <w:rFonts w:hint="eastAsia"/>
                <w:lang w:val="fr-FR"/>
              </w:rPr>
              <w:t>-/pr</w:t>
            </w:r>
            <w:r w:rsidRPr="00F40A89">
              <w:rPr>
                <w:rFonts w:hint="eastAsia"/>
                <w:lang w:val="fr-FR"/>
              </w:rPr>
              <w:t>é</w:t>
            </w:r>
            <w:r w:rsidRPr="00F40A89">
              <w:rPr>
                <w:rFonts w:hint="eastAsia"/>
                <w:lang w:val="fr-FR"/>
              </w:rPr>
              <w:t>-/re-</w:t>
            </w:r>
          </w:p>
        </w:tc>
      </w:tr>
      <w:tr w:rsidR="00000000">
        <w:tc>
          <w:tcPr>
            <w:tcW w:w="478" w:type="dxa"/>
          </w:tcPr>
          <w:p w:rsidR="00000000" w:rsidRDefault="00382FCD">
            <w:pPr>
              <w:jc w:val="center"/>
              <w:rPr>
                <w:rFonts w:hint="eastAsia"/>
              </w:rPr>
            </w:pPr>
            <w:r>
              <w:rPr>
                <w:rFonts w:hint="eastAsia"/>
              </w:rPr>
              <w:t>14</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lire</w:t>
            </w:r>
          </w:p>
        </w:tc>
        <w:tc>
          <w:tcPr>
            <w:tcW w:w="588" w:type="dxa"/>
          </w:tcPr>
          <w:p w:rsidR="00000000" w:rsidRDefault="00382FCD">
            <w:pPr>
              <w:jc w:val="center"/>
              <w:rPr>
                <w:rFonts w:hint="eastAsia"/>
              </w:rPr>
            </w:pPr>
            <w:r>
              <w:rPr>
                <w:rFonts w:hint="eastAsia"/>
              </w:rPr>
              <w:t>4</w:t>
            </w:r>
          </w:p>
        </w:tc>
        <w:tc>
          <w:tcPr>
            <w:tcW w:w="5608" w:type="dxa"/>
          </w:tcPr>
          <w:p w:rsidR="00000000" w:rsidRDefault="00382FCD">
            <w:pPr>
              <w:rPr>
                <w:rFonts w:hint="eastAsia"/>
              </w:rPr>
            </w:pPr>
            <w:r>
              <w:rPr>
                <w:rFonts w:hint="eastAsia"/>
              </w:rPr>
              <w:t>é</w:t>
            </w:r>
            <w:r>
              <w:rPr>
                <w:rFonts w:hint="eastAsia"/>
              </w:rPr>
              <w:t>-/r</w:t>
            </w:r>
            <w:r>
              <w:rPr>
                <w:rFonts w:hint="eastAsia"/>
              </w:rPr>
              <w:t>éé</w:t>
            </w:r>
            <w:r>
              <w:rPr>
                <w:rFonts w:hint="eastAsia"/>
              </w:rPr>
              <w:t>-/re-</w:t>
            </w:r>
          </w:p>
        </w:tc>
      </w:tr>
      <w:tr w:rsidR="00000000">
        <w:tc>
          <w:tcPr>
            <w:tcW w:w="478" w:type="dxa"/>
          </w:tcPr>
          <w:p w:rsidR="00000000" w:rsidRDefault="00382FCD">
            <w:pPr>
              <w:jc w:val="center"/>
              <w:rPr>
                <w:rFonts w:hint="eastAsia"/>
              </w:rPr>
            </w:pPr>
            <w:r>
              <w:rPr>
                <w:rFonts w:hint="eastAsia"/>
              </w:rPr>
              <w:t>15</w:t>
            </w:r>
          </w:p>
        </w:tc>
        <w:tc>
          <w:tcPr>
            <w:tcW w:w="785" w:type="dxa"/>
          </w:tcPr>
          <w:p w:rsidR="00000000" w:rsidRDefault="00382FCD">
            <w:pPr>
              <w:jc w:val="center"/>
              <w:rPr>
                <w:rFonts w:hint="eastAsia"/>
              </w:rPr>
            </w:pPr>
            <w:r>
              <w:rPr>
                <w:rFonts w:hint="eastAsia"/>
              </w:rPr>
              <w:t>ire</w:t>
            </w:r>
          </w:p>
        </w:tc>
        <w:tc>
          <w:tcPr>
            <w:tcW w:w="1234" w:type="dxa"/>
          </w:tcPr>
          <w:p w:rsidR="00000000" w:rsidRDefault="00382FCD">
            <w:pPr>
              <w:jc w:val="center"/>
              <w:rPr>
                <w:rFonts w:hint="eastAsia"/>
              </w:rPr>
            </w:pPr>
            <w:r>
              <w:rPr>
                <w:rFonts w:hint="eastAsia"/>
              </w:rPr>
              <w:t>suff-ire</w:t>
            </w:r>
          </w:p>
        </w:tc>
        <w:tc>
          <w:tcPr>
            <w:tcW w:w="588" w:type="dxa"/>
          </w:tcPr>
          <w:p w:rsidR="00000000" w:rsidRDefault="00382FCD">
            <w:pPr>
              <w:jc w:val="center"/>
              <w:rPr>
                <w:rFonts w:hint="eastAsia"/>
              </w:rPr>
            </w:pPr>
            <w:r>
              <w:rPr>
                <w:rFonts w:hint="eastAsia"/>
              </w:rPr>
              <w:t>5</w:t>
            </w:r>
          </w:p>
        </w:tc>
        <w:tc>
          <w:tcPr>
            <w:tcW w:w="5608" w:type="dxa"/>
          </w:tcPr>
          <w:p w:rsidR="00000000" w:rsidRDefault="00382FCD">
            <w:pPr>
              <w:rPr>
                <w:rFonts w:hint="eastAsia"/>
              </w:rPr>
            </w:pPr>
            <w:r>
              <w:rPr>
                <w:rFonts w:hint="eastAsia"/>
              </w:rPr>
              <w:t>conf-/circonc-/d</w:t>
            </w:r>
            <w:r>
              <w:rPr>
                <w:rFonts w:hint="eastAsia"/>
              </w:rPr>
              <w:t>é</w:t>
            </w:r>
            <w:r>
              <w:rPr>
                <w:rFonts w:hint="eastAsia"/>
              </w:rPr>
              <w:t>conf-/fr-</w:t>
            </w:r>
          </w:p>
        </w:tc>
      </w:tr>
      <w:tr w:rsidR="00000000">
        <w:tc>
          <w:tcPr>
            <w:tcW w:w="478" w:type="dxa"/>
          </w:tcPr>
          <w:p w:rsidR="00000000" w:rsidRDefault="00382FCD">
            <w:pPr>
              <w:jc w:val="center"/>
              <w:rPr>
                <w:rFonts w:hint="eastAsia"/>
              </w:rPr>
            </w:pPr>
            <w:r>
              <w:rPr>
                <w:rFonts w:hint="eastAsia"/>
              </w:rPr>
              <w:t>16</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croire</w:t>
            </w:r>
          </w:p>
        </w:tc>
        <w:tc>
          <w:tcPr>
            <w:tcW w:w="588" w:type="dxa"/>
          </w:tcPr>
          <w:p w:rsidR="00000000" w:rsidRDefault="00382FCD">
            <w:pPr>
              <w:jc w:val="center"/>
              <w:rPr>
                <w:rFonts w:hint="eastAsia"/>
              </w:rPr>
            </w:pPr>
            <w:r>
              <w:rPr>
                <w:rFonts w:hint="eastAsia"/>
              </w:rPr>
              <w:t>3</w:t>
            </w:r>
          </w:p>
        </w:tc>
        <w:tc>
          <w:tcPr>
            <w:tcW w:w="5608" w:type="dxa"/>
          </w:tcPr>
          <w:p w:rsidR="00000000" w:rsidRDefault="00382FCD">
            <w:pPr>
              <w:rPr>
                <w:rFonts w:hint="eastAsia"/>
              </w:rPr>
            </w:pPr>
            <w:r>
              <w:rPr>
                <w:rFonts w:hint="eastAsia"/>
              </w:rPr>
              <w:t>ac-/m</w:t>
            </w:r>
            <w:r>
              <w:rPr>
                <w:rFonts w:hint="eastAsia"/>
              </w:rPr>
              <w:t>é</w:t>
            </w:r>
            <w:r>
              <w:rPr>
                <w:rFonts w:hint="eastAsia"/>
              </w:rPr>
              <w:t>-</w:t>
            </w:r>
          </w:p>
        </w:tc>
      </w:tr>
      <w:tr w:rsidR="00000000">
        <w:tc>
          <w:tcPr>
            <w:tcW w:w="478" w:type="dxa"/>
          </w:tcPr>
          <w:p w:rsidR="00000000" w:rsidRDefault="00382FCD">
            <w:pPr>
              <w:jc w:val="center"/>
              <w:rPr>
                <w:rFonts w:hint="eastAsia"/>
              </w:rPr>
            </w:pPr>
            <w:r>
              <w:rPr>
                <w:rFonts w:hint="eastAsia"/>
              </w:rPr>
              <w:t>17</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vivre</w:t>
            </w:r>
          </w:p>
        </w:tc>
        <w:tc>
          <w:tcPr>
            <w:tcW w:w="588" w:type="dxa"/>
          </w:tcPr>
          <w:p w:rsidR="00000000" w:rsidRDefault="00382FCD">
            <w:pPr>
              <w:jc w:val="center"/>
              <w:rPr>
                <w:rFonts w:hint="eastAsia"/>
              </w:rPr>
            </w:pPr>
            <w:r>
              <w:rPr>
                <w:rFonts w:hint="eastAsia"/>
              </w:rPr>
              <w:t>3</w:t>
            </w:r>
          </w:p>
        </w:tc>
        <w:tc>
          <w:tcPr>
            <w:tcW w:w="5608" w:type="dxa"/>
          </w:tcPr>
          <w:p w:rsidR="00000000" w:rsidRDefault="00382FCD">
            <w:pPr>
              <w:rPr>
                <w:rFonts w:hint="eastAsia"/>
              </w:rPr>
            </w:pPr>
            <w:r>
              <w:rPr>
                <w:rFonts w:hint="eastAsia"/>
              </w:rPr>
              <w:t>re-/sur-</w:t>
            </w:r>
          </w:p>
        </w:tc>
      </w:tr>
      <w:tr w:rsidR="00000000">
        <w:tc>
          <w:tcPr>
            <w:tcW w:w="478" w:type="dxa"/>
          </w:tcPr>
          <w:p w:rsidR="00000000" w:rsidRDefault="00382FCD">
            <w:pPr>
              <w:jc w:val="center"/>
              <w:rPr>
                <w:rFonts w:hint="eastAsia"/>
              </w:rPr>
            </w:pPr>
            <w:r>
              <w:rPr>
                <w:rFonts w:hint="eastAsia"/>
              </w:rPr>
              <w:t>18</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pa</w:t>
            </w:r>
            <w:r>
              <w:rPr>
                <w:rFonts w:hint="eastAsia"/>
              </w:rPr>
              <w:t>ître</w:t>
            </w:r>
          </w:p>
        </w:tc>
        <w:tc>
          <w:tcPr>
            <w:tcW w:w="588" w:type="dxa"/>
          </w:tcPr>
          <w:p w:rsidR="00000000" w:rsidRDefault="00382FCD">
            <w:pPr>
              <w:jc w:val="center"/>
              <w:rPr>
                <w:rFonts w:hint="eastAsia"/>
              </w:rPr>
            </w:pPr>
            <w:r>
              <w:rPr>
                <w:rFonts w:hint="eastAsia"/>
              </w:rPr>
              <w:t>2</w:t>
            </w:r>
          </w:p>
        </w:tc>
        <w:tc>
          <w:tcPr>
            <w:tcW w:w="5608" w:type="dxa"/>
          </w:tcPr>
          <w:p w:rsidR="00000000" w:rsidRDefault="00382FCD">
            <w:pPr>
              <w:rPr>
                <w:rFonts w:hint="eastAsia"/>
              </w:rPr>
            </w:pPr>
            <w:r>
              <w:rPr>
                <w:rFonts w:hint="eastAsia"/>
              </w:rPr>
              <w:t>re-</w:t>
            </w:r>
          </w:p>
        </w:tc>
      </w:tr>
      <w:tr w:rsidR="00000000">
        <w:tc>
          <w:tcPr>
            <w:tcW w:w="478" w:type="dxa"/>
          </w:tcPr>
          <w:p w:rsidR="00000000" w:rsidRDefault="00382FCD">
            <w:pPr>
              <w:jc w:val="center"/>
              <w:rPr>
                <w:rFonts w:hint="eastAsia"/>
              </w:rPr>
            </w:pPr>
            <w:r>
              <w:rPr>
                <w:rFonts w:hint="eastAsia"/>
              </w:rPr>
              <w:t>19</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moudre</w:t>
            </w:r>
          </w:p>
        </w:tc>
        <w:tc>
          <w:tcPr>
            <w:tcW w:w="588" w:type="dxa"/>
          </w:tcPr>
          <w:p w:rsidR="00000000" w:rsidRDefault="00382FCD">
            <w:pPr>
              <w:jc w:val="center"/>
              <w:rPr>
                <w:rFonts w:hint="eastAsia"/>
              </w:rPr>
            </w:pPr>
            <w:r>
              <w:rPr>
                <w:rFonts w:hint="eastAsia"/>
              </w:rPr>
              <w:t>3</w:t>
            </w:r>
          </w:p>
        </w:tc>
        <w:tc>
          <w:tcPr>
            <w:tcW w:w="5608" w:type="dxa"/>
          </w:tcPr>
          <w:p w:rsidR="00000000" w:rsidRDefault="00382FCD">
            <w:pPr>
              <w:rPr>
                <w:rFonts w:hint="eastAsia"/>
              </w:rPr>
            </w:pPr>
            <w:r>
              <w:rPr>
                <w:rFonts w:hint="eastAsia"/>
              </w:rPr>
              <w:t>é</w:t>
            </w:r>
            <w:r>
              <w:rPr>
                <w:rFonts w:hint="eastAsia"/>
              </w:rPr>
              <w:t>-/re-</w:t>
            </w:r>
          </w:p>
        </w:tc>
      </w:tr>
      <w:tr w:rsidR="00000000">
        <w:tc>
          <w:tcPr>
            <w:tcW w:w="478" w:type="dxa"/>
          </w:tcPr>
          <w:p w:rsidR="00000000" w:rsidRDefault="00382FCD">
            <w:pPr>
              <w:jc w:val="center"/>
              <w:rPr>
                <w:rFonts w:hint="eastAsia"/>
              </w:rPr>
            </w:pPr>
            <w:r>
              <w:rPr>
                <w:rFonts w:hint="eastAsia"/>
              </w:rPr>
              <w:t>20</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coudre</w:t>
            </w:r>
          </w:p>
        </w:tc>
        <w:tc>
          <w:tcPr>
            <w:tcW w:w="588" w:type="dxa"/>
          </w:tcPr>
          <w:p w:rsidR="00000000" w:rsidRDefault="00382FCD">
            <w:pPr>
              <w:jc w:val="center"/>
              <w:rPr>
                <w:rFonts w:hint="eastAsia"/>
              </w:rPr>
            </w:pPr>
            <w:r>
              <w:rPr>
                <w:rFonts w:hint="eastAsia"/>
              </w:rPr>
              <w:t>3</w:t>
            </w:r>
          </w:p>
        </w:tc>
        <w:tc>
          <w:tcPr>
            <w:tcW w:w="5608" w:type="dxa"/>
          </w:tcPr>
          <w:p w:rsidR="00000000" w:rsidRDefault="00382FCD">
            <w:pPr>
              <w:rPr>
                <w:rFonts w:hint="eastAsia"/>
              </w:rPr>
            </w:pPr>
            <w:r>
              <w:rPr>
                <w:rFonts w:hint="eastAsia"/>
              </w:rPr>
              <w:t>de-/re-</w:t>
            </w:r>
          </w:p>
        </w:tc>
      </w:tr>
      <w:tr w:rsidR="00000000" w:rsidRPr="00F40A89">
        <w:tc>
          <w:tcPr>
            <w:tcW w:w="478" w:type="dxa"/>
          </w:tcPr>
          <w:p w:rsidR="00000000" w:rsidRDefault="00382FCD">
            <w:pPr>
              <w:jc w:val="center"/>
              <w:rPr>
                <w:rFonts w:hint="eastAsia"/>
              </w:rPr>
            </w:pPr>
            <w:r>
              <w:rPr>
                <w:rFonts w:hint="eastAsia"/>
              </w:rPr>
              <w:t>21</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é</w:t>
            </w:r>
            <w:r>
              <w:rPr>
                <w:rFonts w:hint="eastAsia"/>
              </w:rPr>
              <w:t>crire</w:t>
            </w:r>
          </w:p>
        </w:tc>
        <w:tc>
          <w:tcPr>
            <w:tcW w:w="588" w:type="dxa"/>
          </w:tcPr>
          <w:p w:rsidR="00000000" w:rsidRDefault="00382FCD">
            <w:pPr>
              <w:jc w:val="center"/>
              <w:rPr>
                <w:rFonts w:hint="eastAsia"/>
              </w:rPr>
            </w:pPr>
            <w:r>
              <w:rPr>
                <w:rFonts w:hint="eastAsia"/>
              </w:rPr>
              <w:t>11</w:t>
            </w:r>
          </w:p>
        </w:tc>
        <w:tc>
          <w:tcPr>
            <w:tcW w:w="5608" w:type="dxa"/>
          </w:tcPr>
          <w:p w:rsidR="00000000" w:rsidRPr="00F40A89" w:rsidRDefault="00382FCD">
            <w:pPr>
              <w:rPr>
                <w:rFonts w:hint="eastAsia"/>
                <w:lang w:val="fr-FR"/>
              </w:rPr>
            </w:pPr>
            <w:r w:rsidRPr="00F40A89">
              <w:rPr>
                <w:rFonts w:hint="eastAsia"/>
                <w:lang w:val="fr-FR"/>
              </w:rPr>
              <w:t>c</w:t>
            </w:r>
            <w:r w:rsidRPr="00F40A89">
              <w:rPr>
                <w:rFonts w:hint="eastAsia"/>
                <w:lang w:val="fr-FR"/>
              </w:rPr>
              <w:t>ircons-/d</w:t>
            </w:r>
            <w:r w:rsidRPr="00F40A89">
              <w:rPr>
                <w:rFonts w:hint="eastAsia"/>
                <w:lang w:val="fr-FR"/>
              </w:rPr>
              <w:t>é</w:t>
            </w:r>
            <w:r w:rsidRPr="00F40A89">
              <w:rPr>
                <w:rFonts w:hint="eastAsia"/>
                <w:lang w:val="fr-FR"/>
              </w:rPr>
              <w:t>-/ins-/pres-/pros-/r</w:t>
            </w:r>
            <w:r w:rsidRPr="00F40A89">
              <w:rPr>
                <w:rFonts w:hint="eastAsia"/>
                <w:lang w:val="fr-FR"/>
              </w:rPr>
              <w:t>é</w:t>
            </w:r>
            <w:r w:rsidRPr="00F40A89">
              <w:rPr>
                <w:rFonts w:hint="eastAsia"/>
                <w:lang w:val="fr-FR"/>
              </w:rPr>
              <w:t>-/r</w:t>
            </w:r>
            <w:r w:rsidRPr="00F40A89">
              <w:rPr>
                <w:rFonts w:hint="eastAsia"/>
                <w:lang w:val="fr-FR"/>
              </w:rPr>
              <w:t>é</w:t>
            </w:r>
            <w:r w:rsidRPr="00F40A89">
              <w:rPr>
                <w:rFonts w:hint="eastAsia"/>
                <w:lang w:val="fr-FR"/>
              </w:rPr>
              <w:t>ins-/retrans-/sous-/trans-</w:t>
            </w:r>
          </w:p>
        </w:tc>
      </w:tr>
      <w:tr w:rsidR="00000000">
        <w:tc>
          <w:tcPr>
            <w:tcW w:w="478" w:type="dxa"/>
          </w:tcPr>
          <w:p w:rsidR="00000000" w:rsidRDefault="00382FCD">
            <w:pPr>
              <w:jc w:val="center"/>
              <w:rPr>
                <w:rFonts w:hint="eastAsia"/>
              </w:rPr>
            </w:pPr>
            <w:r>
              <w:rPr>
                <w:rFonts w:hint="eastAsia"/>
              </w:rPr>
              <w:t>22</w:t>
            </w:r>
          </w:p>
        </w:tc>
        <w:tc>
          <w:tcPr>
            <w:tcW w:w="785" w:type="dxa"/>
          </w:tcPr>
          <w:p w:rsidR="00000000" w:rsidRDefault="00382FCD">
            <w:pPr>
              <w:jc w:val="center"/>
              <w:rPr>
                <w:rFonts w:hint="eastAsia"/>
              </w:rPr>
            </w:pPr>
            <w:r>
              <w:rPr>
                <w:rFonts w:hint="eastAsia"/>
              </w:rPr>
              <w:t>uire</w:t>
            </w:r>
          </w:p>
        </w:tc>
        <w:tc>
          <w:tcPr>
            <w:tcW w:w="1234" w:type="dxa"/>
          </w:tcPr>
          <w:p w:rsidR="00000000" w:rsidRDefault="00382FCD">
            <w:pPr>
              <w:jc w:val="center"/>
              <w:rPr>
                <w:rFonts w:hint="eastAsia"/>
              </w:rPr>
            </w:pPr>
            <w:r>
              <w:rPr>
                <w:rFonts w:hint="eastAsia"/>
              </w:rPr>
              <w:t>s</w:t>
            </w:r>
            <w:r>
              <w:rPr>
                <w:rFonts w:hint="eastAsia"/>
              </w:rPr>
              <w:t>é</w:t>
            </w:r>
            <w:r>
              <w:rPr>
                <w:rFonts w:hint="eastAsia"/>
              </w:rPr>
              <w:t>d-uire</w:t>
            </w:r>
          </w:p>
        </w:tc>
        <w:tc>
          <w:tcPr>
            <w:tcW w:w="588" w:type="dxa"/>
          </w:tcPr>
          <w:p w:rsidR="00000000" w:rsidRDefault="00382FCD">
            <w:pPr>
              <w:jc w:val="center"/>
              <w:rPr>
                <w:rFonts w:hint="eastAsia"/>
              </w:rPr>
            </w:pPr>
            <w:r>
              <w:rPr>
                <w:rFonts w:hint="eastAsia"/>
              </w:rPr>
              <w:t>25</w:t>
            </w:r>
          </w:p>
        </w:tc>
        <w:tc>
          <w:tcPr>
            <w:tcW w:w="5608" w:type="dxa"/>
          </w:tcPr>
          <w:p w:rsidR="00000000" w:rsidRPr="00F40A89" w:rsidRDefault="00382FCD">
            <w:pPr>
              <w:rPr>
                <w:rFonts w:hint="eastAsia"/>
                <w:lang w:val="fr-FR"/>
              </w:rPr>
            </w:pPr>
            <w:r w:rsidRPr="00F40A89">
              <w:rPr>
                <w:rFonts w:hint="eastAsia"/>
                <w:lang w:val="fr-FR"/>
              </w:rPr>
              <w:t>d</w:t>
            </w:r>
            <w:r w:rsidRPr="00F40A89">
              <w:rPr>
                <w:rFonts w:hint="eastAsia"/>
                <w:lang w:val="fr-FR"/>
              </w:rPr>
              <w:t>é</w:t>
            </w:r>
            <w:r w:rsidRPr="00F40A89">
              <w:rPr>
                <w:rFonts w:hint="eastAsia"/>
                <w:lang w:val="fr-FR"/>
              </w:rPr>
              <w:t>d-/d</w:t>
            </w:r>
            <w:r w:rsidRPr="00F40A89">
              <w:rPr>
                <w:rFonts w:hint="eastAsia"/>
                <w:lang w:val="fr-FR"/>
              </w:rPr>
              <w:t>é</w:t>
            </w:r>
            <w:r w:rsidRPr="00F40A89">
              <w:rPr>
                <w:rFonts w:hint="eastAsia"/>
                <w:lang w:val="fr-FR"/>
              </w:rPr>
              <w:t>tr-/end-/ind-/instr-/r</w:t>
            </w:r>
            <w:r w:rsidRPr="00F40A89">
              <w:rPr>
                <w:rFonts w:hint="eastAsia"/>
                <w:lang w:val="fr-FR"/>
              </w:rPr>
              <w:t>é</w:t>
            </w:r>
            <w:r w:rsidRPr="00F40A89">
              <w:rPr>
                <w:rFonts w:hint="eastAsia"/>
                <w:lang w:val="fr-FR"/>
              </w:rPr>
              <w:t>d-/l-/n-/rel-/entre-l-/entre-n-/</w:t>
            </w:r>
          </w:p>
          <w:p w:rsidR="00000000" w:rsidRDefault="00382FCD">
            <w:pPr>
              <w:rPr>
                <w:rFonts w:hint="eastAsia"/>
              </w:rPr>
            </w:pPr>
            <w:r>
              <w:rPr>
                <w:rFonts w:hint="eastAsia"/>
              </w:rPr>
              <w:t>c-/rec-/cond-/recond-/</w:t>
            </w:r>
            <w:r>
              <w:rPr>
                <w:rFonts w:hint="eastAsia"/>
              </w:rPr>
              <w:t>é</w:t>
            </w:r>
            <w:r>
              <w:rPr>
                <w:rFonts w:hint="eastAsia"/>
              </w:rPr>
              <w:t>cond-/constr-/reconstr-/introd-/r</w:t>
            </w:r>
            <w:r>
              <w:rPr>
                <w:rFonts w:hint="eastAsia"/>
              </w:rPr>
              <w:t>é</w:t>
            </w:r>
            <w:r>
              <w:rPr>
                <w:rFonts w:hint="eastAsia"/>
              </w:rPr>
              <w:t>introd-/</w:t>
            </w:r>
          </w:p>
          <w:p w:rsidR="00000000" w:rsidRDefault="00382FCD">
            <w:pPr>
              <w:rPr>
                <w:rFonts w:hint="eastAsia"/>
              </w:rPr>
            </w:pPr>
            <w:r>
              <w:rPr>
                <w:rFonts w:hint="eastAsia"/>
              </w:rPr>
              <w:t>prod-/repond-/trad-/retrad-</w:t>
            </w:r>
          </w:p>
        </w:tc>
      </w:tr>
      <w:tr w:rsidR="00000000">
        <w:tc>
          <w:tcPr>
            <w:tcW w:w="478" w:type="dxa"/>
          </w:tcPr>
          <w:p w:rsidR="00000000" w:rsidRDefault="00382FCD">
            <w:pPr>
              <w:jc w:val="center"/>
              <w:rPr>
                <w:rFonts w:hint="eastAsia"/>
              </w:rPr>
            </w:pPr>
            <w:r>
              <w:rPr>
                <w:rFonts w:hint="eastAsia"/>
              </w:rPr>
              <w:t>23</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rire</w:t>
            </w:r>
          </w:p>
        </w:tc>
        <w:tc>
          <w:tcPr>
            <w:tcW w:w="588" w:type="dxa"/>
          </w:tcPr>
          <w:p w:rsidR="00000000" w:rsidRDefault="00382FCD">
            <w:pPr>
              <w:jc w:val="center"/>
              <w:rPr>
                <w:rFonts w:hint="eastAsia"/>
              </w:rPr>
            </w:pPr>
            <w:r>
              <w:rPr>
                <w:rFonts w:hint="eastAsia"/>
              </w:rPr>
              <w:t>2</w:t>
            </w:r>
          </w:p>
        </w:tc>
        <w:tc>
          <w:tcPr>
            <w:tcW w:w="5608" w:type="dxa"/>
          </w:tcPr>
          <w:p w:rsidR="00000000" w:rsidRDefault="00382FCD">
            <w:pPr>
              <w:rPr>
                <w:rFonts w:hint="eastAsia"/>
              </w:rPr>
            </w:pPr>
            <w:r>
              <w:rPr>
                <w:rFonts w:hint="eastAsia"/>
              </w:rPr>
              <w:t>sou</w:t>
            </w:r>
            <w:r>
              <w:rPr>
                <w:rFonts w:hint="eastAsia"/>
              </w:rPr>
              <w:t>-</w:t>
            </w:r>
          </w:p>
        </w:tc>
      </w:tr>
      <w:tr w:rsidR="00000000">
        <w:tc>
          <w:tcPr>
            <w:tcW w:w="478" w:type="dxa"/>
          </w:tcPr>
          <w:p w:rsidR="00000000" w:rsidRDefault="00382FCD">
            <w:pPr>
              <w:jc w:val="center"/>
              <w:rPr>
                <w:rFonts w:hint="eastAsia"/>
              </w:rPr>
            </w:pPr>
            <w:r>
              <w:rPr>
                <w:rFonts w:hint="eastAsia"/>
              </w:rPr>
              <w:t>24</w:t>
            </w:r>
          </w:p>
        </w:tc>
        <w:tc>
          <w:tcPr>
            <w:tcW w:w="785" w:type="dxa"/>
          </w:tcPr>
          <w:p w:rsidR="00000000" w:rsidRDefault="00382FCD">
            <w:pPr>
              <w:jc w:val="center"/>
              <w:rPr>
                <w:rFonts w:hint="eastAsia"/>
              </w:rPr>
            </w:pPr>
            <w:r>
              <w:rPr>
                <w:rFonts w:hint="eastAsia"/>
              </w:rPr>
              <w:t>ure</w:t>
            </w:r>
          </w:p>
        </w:tc>
        <w:tc>
          <w:tcPr>
            <w:tcW w:w="1234" w:type="dxa"/>
          </w:tcPr>
          <w:p w:rsidR="00000000" w:rsidRDefault="00382FCD">
            <w:pPr>
              <w:jc w:val="center"/>
              <w:rPr>
                <w:rFonts w:hint="eastAsia"/>
              </w:rPr>
            </w:pPr>
            <w:r>
              <w:rPr>
                <w:rFonts w:hint="eastAsia"/>
              </w:rPr>
              <w:t>concl-ure</w:t>
            </w:r>
          </w:p>
        </w:tc>
        <w:tc>
          <w:tcPr>
            <w:tcW w:w="588" w:type="dxa"/>
          </w:tcPr>
          <w:p w:rsidR="00000000" w:rsidRDefault="00382FCD">
            <w:pPr>
              <w:jc w:val="center"/>
              <w:rPr>
                <w:rFonts w:hint="eastAsia"/>
              </w:rPr>
            </w:pPr>
            <w:r>
              <w:rPr>
                <w:rFonts w:hint="eastAsia"/>
              </w:rPr>
              <w:t>5</w:t>
            </w:r>
          </w:p>
        </w:tc>
        <w:tc>
          <w:tcPr>
            <w:tcW w:w="5608" w:type="dxa"/>
          </w:tcPr>
          <w:p w:rsidR="00000000" w:rsidRDefault="00382FCD">
            <w:pPr>
              <w:rPr>
                <w:rFonts w:hint="eastAsia"/>
              </w:rPr>
            </w:pPr>
            <w:r>
              <w:rPr>
                <w:rFonts w:hint="eastAsia"/>
              </w:rPr>
              <w:t>excl-/incl-/occl-/recl-</w:t>
            </w:r>
          </w:p>
        </w:tc>
      </w:tr>
      <w:tr w:rsidR="00000000">
        <w:tc>
          <w:tcPr>
            <w:tcW w:w="478" w:type="dxa"/>
          </w:tcPr>
          <w:p w:rsidR="00000000" w:rsidRDefault="00382FCD">
            <w:pPr>
              <w:jc w:val="center"/>
              <w:rPr>
                <w:rFonts w:hint="eastAsia"/>
              </w:rPr>
            </w:pPr>
            <w:r>
              <w:rPr>
                <w:rFonts w:hint="eastAsia"/>
              </w:rPr>
              <w:t>25</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suivre</w:t>
            </w:r>
          </w:p>
        </w:tc>
        <w:tc>
          <w:tcPr>
            <w:tcW w:w="588" w:type="dxa"/>
          </w:tcPr>
          <w:p w:rsidR="00000000" w:rsidRDefault="00382FCD">
            <w:pPr>
              <w:jc w:val="center"/>
              <w:rPr>
                <w:rFonts w:hint="eastAsia"/>
              </w:rPr>
            </w:pPr>
            <w:r>
              <w:rPr>
                <w:rFonts w:hint="eastAsia"/>
              </w:rPr>
              <w:t>3</w:t>
            </w:r>
          </w:p>
        </w:tc>
        <w:tc>
          <w:tcPr>
            <w:tcW w:w="5608" w:type="dxa"/>
          </w:tcPr>
          <w:p w:rsidR="00000000" w:rsidRDefault="00382FCD">
            <w:pPr>
              <w:rPr>
                <w:rFonts w:hint="eastAsia"/>
              </w:rPr>
            </w:pPr>
            <w:r>
              <w:rPr>
                <w:rFonts w:hint="eastAsia"/>
              </w:rPr>
              <w:t>en-/pour-</w:t>
            </w:r>
          </w:p>
        </w:tc>
      </w:tr>
      <w:tr w:rsidR="00000000">
        <w:tc>
          <w:tcPr>
            <w:tcW w:w="478" w:type="dxa"/>
          </w:tcPr>
          <w:p w:rsidR="00000000" w:rsidRDefault="00382FCD">
            <w:pPr>
              <w:jc w:val="center"/>
              <w:rPr>
                <w:rFonts w:hint="eastAsia"/>
              </w:rPr>
            </w:pPr>
            <w:r>
              <w:rPr>
                <w:rFonts w:hint="eastAsia"/>
              </w:rPr>
              <w:t>26</w:t>
            </w:r>
          </w:p>
        </w:tc>
        <w:tc>
          <w:tcPr>
            <w:tcW w:w="785" w:type="dxa"/>
          </w:tcPr>
          <w:p w:rsidR="00000000" w:rsidRDefault="00382FCD">
            <w:pPr>
              <w:jc w:val="center"/>
              <w:rPr>
                <w:rFonts w:hint="eastAsia"/>
              </w:rPr>
            </w:pPr>
            <w:r>
              <w:rPr>
                <w:rFonts w:hint="eastAsia"/>
              </w:rPr>
              <w:t>cre</w:t>
            </w:r>
          </w:p>
        </w:tc>
        <w:tc>
          <w:tcPr>
            <w:tcW w:w="1234" w:type="dxa"/>
          </w:tcPr>
          <w:p w:rsidR="00000000" w:rsidRDefault="00382FCD">
            <w:pPr>
              <w:jc w:val="center"/>
              <w:rPr>
                <w:rFonts w:hint="eastAsia"/>
              </w:rPr>
            </w:pPr>
            <w:r>
              <w:rPr>
                <w:rFonts w:hint="eastAsia"/>
              </w:rPr>
              <w:t>vain-cre</w:t>
            </w:r>
          </w:p>
        </w:tc>
        <w:tc>
          <w:tcPr>
            <w:tcW w:w="588" w:type="dxa"/>
          </w:tcPr>
          <w:p w:rsidR="00000000" w:rsidRDefault="00382FCD">
            <w:pPr>
              <w:jc w:val="center"/>
              <w:rPr>
                <w:rFonts w:hint="eastAsia"/>
              </w:rPr>
            </w:pPr>
            <w:r>
              <w:rPr>
                <w:rFonts w:hint="eastAsia"/>
              </w:rPr>
              <w:t>2</w:t>
            </w:r>
          </w:p>
        </w:tc>
        <w:tc>
          <w:tcPr>
            <w:tcW w:w="5608" w:type="dxa"/>
          </w:tcPr>
          <w:p w:rsidR="00000000" w:rsidRDefault="00382FCD">
            <w:pPr>
              <w:rPr>
                <w:rFonts w:hint="eastAsia"/>
              </w:rPr>
            </w:pPr>
            <w:r>
              <w:rPr>
                <w:rFonts w:hint="eastAsia"/>
              </w:rPr>
              <w:t>convain-</w:t>
            </w:r>
          </w:p>
        </w:tc>
      </w:tr>
      <w:tr w:rsidR="00000000" w:rsidRPr="00F40A89">
        <w:tc>
          <w:tcPr>
            <w:tcW w:w="478" w:type="dxa"/>
          </w:tcPr>
          <w:p w:rsidR="00000000" w:rsidRDefault="00382FCD">
            <w:pPr>
              <w:jc w:val="center"/>
              <w:rPr>
                <w:rFonts w:hint="eastAsia"/>
              </w:rPr>
            </w:pPr>
            <w:r>
              <w:rPr>
                <w:rFonts w:hint="eastAsia"/>
              </w:rPr>
              <w:t>27</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battre</w:t>
            </w:r>
          </w:p>
        </w:tc>
        <w:tc>
          <w:tcPr>
            <w:tcW w:w="588" w:type="dxa"/>
          </w:tcPr>
          <w:p w:rsidR="00000000" w:rsidRDefault="00382FCD">
            <w:pPr>
              <w:jc w:val="center"/>
              <w:rPr>
                <w:rFonts w:hint="eastAsia"/>
              </w:rPr>
            </w:pPr>
            <w:r>
              <w:rPr>
                <w:rFonts w:hint="eastAsia"/>
              </w:rPr>
              <w:t>9</w:t>
            </w:r>
          </w:p>
        </w:tc>
        <w:tc>
          <w:tcPr>
            <w:tcW w:w="5608" w:type="dxa"/>
          </w:tcPr>
          <w:p w:rsidR="00000000" w:rsidRPr="00F40A89" w:rsidRDefault="00382FCD">
            <w:pPr>
              <w:rPr>
                <w:rFonts w:hint="eastAsia"/>
                <w:lang w:val="fr-FR"/>
              </w:rPr>
            </w:pPr>
            <w:r w:rsidRPr="00F40A89">
              <w:rPr>
                <w:rFonts w:hint="eastAsia"/>
                <w:lang w:val="fr-FR"/>
              </w:rPr>
              <w:t>a-/com-/contre-/d</w:t>
            </w:r>
            <w:r w:rsidRPr="00F40A89">
              <w:rPr>
                <w:rFonts w:hint="eastAsia"/>
                <w:lang w:val="fr-FR"/>
              </w:rPr>
              <w:t>é</w:t>
            </w:r>
            <w:r w:rsidRPr="00F40A89">
              <w:rPr>
                <w:rFonts w:hint="eastAsia"/>
                <w:lang w:val="fr-FR"/>
              </w:rPr>
              <w:t>-/</w:t>
            </w:r>
            <w:r w:rsidRPr="00F40A89">
              <w:rPr>
                <w:rFonts w:hint="eastAsia"/>
                <w:lang w:val="fr-FR"/>
              </w:rPr>
              <w:t>é</w:t>
            </w:r>
            <w:r w:rsidRPr="00F40A89">
              <w:rPr>
                <w:rFonts w:hint="eastAsia"/>
                <w:lang w:val="fr-FR"/>
              </w:rPr>
              <w:t>-/em-/ra-/re-</w:t>
            </w:r>
          </w:p>
        </w:tc>
      </w:tr>
      <w:tr w:rsidR="00000000">
        <w:tc>
          <w:tcPr>
            <w:tcW w:w="478" w:type="dxa"/>
          </w:tcPr>
          <w:p w:rsidR="00000000" w:rsidRDefault="00382FCD">
            <w:pPr>
              <w:jc w:val="center"/>
              <w:rPr>
                <w:rFonts w:hint="eastAsia"/>
              </w:rPr>
            </w:pPr>
            <w:r>
              <w:rPr>
                <w:rFonts w:hint="eastAsia"/>
              </w:rPr>
              <w:t>28</w:t>
            </w:r>
          </w:p>
        </w:tc>
        <w:tc>
          <w:tcPr>
            <w:tcW w:w="785" w:type="dxa"/>
          </w:tcPr>
          <w:p w:rsidR="00000000" w:rsidRDefault="00382FCD">
            <w:pPr>
              <w:jc w:val="center"/>
              <w:rPr>
                <w:rFonts w:hint="eastAsia"/>
              </w:rPr>
            </w:pPr>
            <w:r>
              <w:rPr>
                <w:rFonts w:hint="eastAsia"/>
              </w:rPr>
              <w:t>raire</w:t>
            </w:r>
          </w:p>
        </w:tc>
        <w:tc>
          <w:tcPr>
            <w:tcW w:w="1234" w:type="dxa"/>
          </w:tcPr>
          <w:p w:rsidR="00000000" w:rsidRDefault="00382FCD">
            <w:pPr>
              <w:jc w:val="center"/>
              <w:rPr>
                <w:rFonts w:hint="eastAsia"/>
              </w:rPr>
            </w:pPr>
            <w:r>
              <w:rPr>
                <w:rFonts w:hint="eastAsia"/>
              </w:rPr>
              <w:t>t-raire</w:t>
            </w:r>
          </w:p>
        </w:tc>
        <w:tc>
          <w:tcPr>
            <w:tcW w:w="588" w:type="dxa"/>
          </w:tcPr>
          <w:p w:rsidR="00000000" w:rsidRDefault="00382FCD">
            <w:pPr>
              <w:jc w:val="center"/>
              <w:rPr>
                <w:rFonts w:hint="eastAsia"/>
              </w:rPr>
            </w:pPr>
            <w:r>
              <w:rPr>
                <w:rFonts w:hint="eastAsia"/>
              </w:rPr>
              <w:t>7</w:t>
            </w:r>
          </w:p>
        </w:tc>
        <w:tc>
          <w:tcPr>
            <w:tcW w:w="5608" w:type="dxa"/>
          </w:tcPr>
          <w:p w:rsidR="00000000" w:rsidRDefault="00382FCD">
            <w:pPr>
              <w:rPr>
                <w:rFonts w:hint="eastAsia"/>
              </w:rPr>
            </w:pPr>
            <w:r>
              <w:rPr>
                <w:rFonts w:hint="eastAsia"/>
              </w:rPr>
              <w:t>abst-/b-/dist-/ext-/ret-/soust-</w:t>
            </w:r>
          </w:p>
        </w:tc>
      </w:tr>
      <w:tr w:rsidR="00000000">
        <w:tc>
          <w:tcPr>
            <w:tcW w:w="478" w:type="dxa"/>
          </w:tcPr>
          <w:p w:rsidR="00000000" w:rsidRDefault="00382FCD">
            <w:pPr>
              <w:jc w:val="center"/>
              <w:rPr>
                <w:rFonts w:hint="eastAsia"/>
              </w:rPr>
            </w:pPr>
            <w:r>
              <w:rPr>
                <w:rFonts w:hint="eastAsia"/>
              </w:rPr>
              <w:t>29</w:t>
            </w:r>
          </w:p>
        </w:tc>
        <w:tc>
          <w:tcPr>
            <w:tcW w:w="785" w:type="dxa"/>
          </w:tcPr>
          <w:p w:rsidR="00000000" w:rsidRDefault="00382FCD">
            <w:pPr>
              <w:jc w:val="center"/>
              <w:rPr>
                <w:rFonts w:hint="eastAsia"/>
              </w:rPr>
            </w:pPr>
          </w:p>
        </w:tc>
        <w:tc>
          <w:tcPr>
            <w:tcW w:w="1234" w:type="dxa"/>
          </w:tcPr>
          <w:p w:rsidR="00000000" w:rsidRDefault="00382FCD">
            <w:pPr>
              <w:jc w:val="center"/>
              <w:rPr>
                <w:rFonts w:hint="eastAsia"/>
              </w:rPr>
            </w:pPr>
            <w:r>
              <w:rPr>
                <w:rFonts w:hint="eastAsia"/>
              </w:rPr>
              <w:t>foutre</w:t>
            </w:r>
          </w:p>
        </w:tc>
        <w:tc>
          <w:tcPr>
            <w:tcW w:w="588" w:type="dxa"/>
          </w:tcPr>
          <w:p w:rsidR="00000000" w:rsidRDefault="00382FCD">
            <w:pPr>
              <w:jc w:val="center"/>
              <w:rPr>
                <w:rFonts w:hint="eastAsia"/>
              </w:rPr>
            </w:pPr>
            <w:r>
              <w:rPr>
                <w:rFonts w:hint="eastAsia"/>
              </w:rPr>
              <w:t>2</w:t>
            </w:r>
          </w:p>
        </w:tc>
        <w:tc>
          <w:tcPr>
            <w:tcW w:w="5608" w:type="dxa"/>
          </w:tcPr>
          <w:p w:rsidR="00000000" w:rsidRDefault="00382FCD">
            <w:pPr>
              <w:rPr>
                <w:rFonts w:hint="eastAsia"/>
              </w:rPr>
            </w:pPr>
            <w:r>
              <w:rPr>
                <w:rFonts w:hint="eastAsia"/>
              </w:rPr>
              <w:t>contre-</w:t>
            </w:r>
          </w:p>
        </w:tc>
      </w:tr>
      <w:tr w:rsidR="00000000" w:rsidRPr="00F40A89">
        <w:tc>
          <w:tcPr>
            <w:tcW w:w="478" w:type="dxa"/>
          </w:tcPr>
          <w:p w:rsidR="00000000" w:rsidRDefault="00382FCD">
            <w:pPr>
              <w:jc w:val="center"/>
              <w:rPr>
                <w:rFonts w:hint="eastAsia"/>
              </w:rPr>
            </w:pPr>
            <w:r>
              <w:rPr>
                <w:rFonts w:hint="eastAsia"/>
              </w:rPr>
              <w:t>30</w:t>
            </w:r>
          </w:p>
        </w:tc>
        <w:tc>
          <w:tcPr>
            <w:tcW w:w="785" w:type="dxa"/>
          </w:tcPr>
          <w:p w:rsidR="00000000" w:rsidRDefault="00382FCD">
            <w:pPr>
              <w:jc w:val="center"/>
              <w:rPr>
                <w:rFonts w:hint="eastAsia"/>
              </w:rPr>
            </w:pPr>
            <w:r>
              <w:rPr>
                <w:rFonts w:hint="eastAsia"/>
              </w:rPr>
              <w:t>andre</w:t>
            </w:r>
          </w:p>
          <w:p w:rsidR="00000000" w:rsidRDefault="00382FCD">
            <w:pPr>
              <w:jc w:val="center"/>
              <w:rPr>
                <w:rFonts w:hint="eastAsia"/>
              </w:rPr>
            </w:pPr>
            <w:r>
              <w:rPr>
                <w:rFonts w:hint="eastAsia"/>
              </w:rPr>
              <w:t>endre</w:t>
            </w:r>
          </w:p>
          <w:p w:rsidR="00000000" w:rsidRDefault="00382FCD">
            <w:pPr>
              <w:jc w:val="center"/>
              <w:rPr>
                <w:rFonts w:hint="eastAsia"/>
              </w:rPr>
            </w:pPr>
            <w:r>
              <w:rPr>
                <w:rFonts w:hint="eastAsia"/>
              </w:rPr>
              <w:t>ondre</w:t>
            </w:r>
          </w:p>
        </w:tc>
        <w:tc>
          <w:tcPr>
            <w:tcW w:w="1234" w:type="dxa"/>
          </w:tcPr>
          <w:p w:rsidR="00000000" w:rsidRDefault="00382FCD">
            <w:pPr>
              <w:jc w:val="center"/>
              <w:rPr>
                <w:rFonts w:hint="eastAsia"/>
              </w:rPr>
            </w:pPr>
            <w:r>
              <w:rPr>
                <w:rFonts w:hint="eastAsia"/>
              </w:rPr>
              <w:t>v-endre</w:t>
            </w:r>
          </w:p>
        </w:tc>
        <w:tc>
          <w:tcPr>
            <w:tcW w:w="588" w:type="dxa"/>
          </w:tcPr>
          <w:p w:rsidR="00000000" w:rsidRDefault="00382FCD">
            <w:pPr>
              <w:jc w:val="center"/>
              <w:rPr>
                <w:rFonts w:hint="eastAsia"/>
              </w:rPr>
            </w:pPr>
            <w:r>
              <w:rPr>
                <w:rFonts w:hint="eastAsia"/>
              </w:rPr>
              <w:t>38</w:t>
            </w:r>
          </w:p>
        </w:tc>
        <w:tc>
          <w:tcPr>
            <w:tcW w:w="5608" w:type="dxa"/>
          </w:tcPr>
          <w:p w:rsidR="00000000" w:rsidRPr="00F40A89" w:rsidRDefault="00382FCD">
            <w:pPr>
              <w:rPr>
                <w:rFonts w:hint="eastAsia"/>
                <w:lang w:val="fr-FR"/>
              </w:rPr>
            </w:pPr>
            <w:r w:rsidRPr="00F40A89">
              <w:rPr>
                <w:rFonts w:hint="eastAsia"/>
                <w:lang w:val="fr-FR"/>
              </w:rPr>
              <w:t>[-andre]</w:t>
            </w:r>
          </w:p>
          <w:p w:rsidR="00000000" w:rsidRPr="00F40A89" w:rsidRDefault="00382FCD">
            <w:pPr>
              <w:rPr>
                <w:rFonts w:hint="eastAsia"/>
                <w:lang w:val="fr-FR"/>
              </w:rPr>
            </w:pPr>
            <w:r w:rsidRPr="00F40A89">
              <w:rPr>
                <w:rFonts w:hint="eastAsia"/>
                <w:lang w:val="fr-FR"/>
              </w:rPr>
              <w:t>é</w:t>
            </w:r>
            <w:r w:rsidRPr="00F40A89">
              <w:rPr>
                <w:rFonts w:hint="eastAsia"/>
                <w:lang w:val="fr-FR"/>
              </w:rPr>
              <w:t>p-/r</w:t>
            </w:r>
            <w:r w:rsidRPr="00F40A89">
              <w:rPr>
                <w:rFonts w:hint="eastAsia"/>
                <w:lang w:val="fr-FR"/>
              </w:rPr>
              <w:t>é</w:t>
            </w:r>
            <w:r w:rsidRPr="00F40A89">
              <w:rPr>
                <w:rFonts w:hint="eastAsia"/>
                <w:lang w:val="fr-FR"/>
              </w:rPr>
              <w:t>p-</w:t>
            </w:r>
          </w:p>
          <w:p w:rsidR="00000000" w:rsidRPr="00F40A89" w:rsidRDefault="00382FCD">
            <w:pPr>
              <w:rPr>
                <w:rFonts w:hint="eastAsia"/>
                <w:lang w:val="fr-FR"/>
              </w:rPr>
            </w:pPr>
            <w:r w:rsidRPr="00F40A89">
              <w:rPr>
                <w:rFonts w:hint="eastAsia"/>
                <w:lang w:val="fr-FR"/>
              </w:rPr>
              <w:t>[-endre]</w:t>
            </w:r>
          </w:p>
          <w:p w:rsidR="00000000" w:rsidRPr="00F40A89" w:rsidRDefault="00382FCD">
            <w:pPr>
              <w:rPr>
                <w:rFonts w:hint="eastAsia"/>
                <w:lang w:val="fr-FR"/>
              </w:rPr>
            </w:pPr>
            <w:r w:rsidRPr="00F40A89">
              <w:rPr>
                <w:rFonts w:hint="eastAsia"/>
                <w:lang w:val="fr-FR"/>
              </w:rPr>
              <w:t>f-/d</w:t>
            </w:r>
            <w:r w:rsidRPr="00F40A89">
              <w:rPr>
                <w:rFonts w:hint="eastAsia"/>
                <w:lang w:val="fr-FR"/>
              </w:rPr>
              <w:t>é</w:t>
            </w:r>
            <w:r w:rsidRPr="00F40A89">
              <w:rPr>
                <w:rFonts w:hint="eastAsia"/>
                <w:lang w:val="fr-FR"/>
              </w:rPr>
              <w:t>f-/ref-/pourf-/</w:t>
            </w:r>
          </w:p>
          <w:p w:rsidR="00000000" w:rsidRDefault="00382FCD">
            <w:pPr>
              <w:rPr>
                <w:rFonts w:hint="eastAsia"/>
              </w:rPr>
            </w:pPr>
            <w:r>
              <w:rPr>
                <w:rFonts w:hint="eastAsia"/>
              </w:rPr>
              <w:lastRenderedPageBreak/>
              <w:t>p-/app-/d</w:t>
            </w:r>
            <w:r>
              <w:rPr>
                <w:rFonts w:hint="eastAsia"/>
              </w:rPr>
              <w:t>é</w:t>
            </w:r>
            <w:r>
              <w:rPr>
                <w:rFonts w:hint="eastAsia"/>
              </w:rPr>
              <w:t>p-/susp-/rep-</w:t>
            </w:r>
          </w:p>
          <w:p w:rsidR="00000000" w:rsidRPr="00F40A89" w:rsidRDefault="00382FCD">
            <w:pPr>
              <w:rPr>
                <w:rFonts w:hint="eastAsia"/>
                <w:lang w:val="fr-FR"/>
              </w:rPr>
            </w:pPr>
            <w:r w:rsidRPr="00F40A89">
              <w:rPr>
                <w:rFonts w:hint="eastAsia"/>
                <w:lang w:val="fr-FR"/>
              </w:rPr>
              <w:t>t-/att-/d</w:t>
            </w:r>
            <w:r w:rsidRPr="00F40A89">
              <w:rPr>
                <w:rFonts w:hint="eastAsia"/>
                <w:lang w:val="fr-FR"/>
              </w:rPr>
              <w:t>é</w:t>
            </w:r>
            <w:r w:rsidRPr="00F40A89">
              <w:rPr>
                <w:rFonts w:hint="eastAsia"/>
                <w:lang w:val="fr-FR"/>
              </w:rPr>
              <w:t>t-/dist-/ent-/</w:t>
            </w:r>
            <w:r w:rsidRPr="00F40A89">
              <w:rPr>
                <w:rFonts w:hint="eastAsia"/>
                <w:lang w:val="fr-FR"/>
              </w:rPr>
              <w:t>é</w:t>
            </w:r>
            <w:r w:rsidRPr="00F40A89">
              <w:rPr>
                <w:rFonts w:hint="eastAsia"/>
                <w:lang w:val="fr-FR"/>
              </w:rPr>
              <w:t>t-/pr</w:t>
            </w:r>
            <w:r w:rsidRPr="00F40A89">
              <w:rPr>
                <w:rFonts w:hint="eastAsia"/>
                <w:lang w:val="fr-FR"/>
              </w:rPr>
              <w:t>é</w:t>
            </w:r>
            <w:r w:rsidRPr="00F40A89">
              <w:rPr>
                <w:rFonts w:hint="eastAsia"/>
                <w:lang w:val="fr-FR"/>
              </w:rPr>
              <w:t>t-/ret-/soust-/sousent-/</w:t>
            </w:r>
          </w:p>
          <w:p w:rsidR="00000000" w:rsidRPr="00F40A89" w:rsidRDefault="00382FCD">
            <w:pPr>
              <w:rPr>
                <w:rFonts w:hint="eastAsia"/>
                <w:lang w:val="fr-FR"/>
              </w:rPr>
            </w:pPr>
            <w:r w:rsidRPr="00F40A89">
              <w:rPr>
                <w:rFonts w:hint="eastAsia"/>
                <w:lang w:val="fr-FR"/>
              </w:rPr>
              <w:t>condesc-/desc-/redesc-/m</w:t>
            </w:r>
            <w:r w:rsidRPr="00F40A89">
              <w:rPr>
                <w:rFonts w:hint="eastAsia"/>
                <w:lang w:val="fr-FR"/>
              </w:rPr>
              <w:t>é</w:t>
            </w:r>
            <w:r w:rsidRPr="00F40A89">
              <w:rPr>
                <w:rFonts w:hint="eastAsia"/>
                <w:lang w:val="fr-FR"/>
              </w:rPr>
              <w:t>v-/rev-/r-</w:t>
            </w:r>
          </w:p>
          <w:p w:rsidR="00000000" w:rsidRPr="00F40A89" w:rsidRDefault="00382FCD">
            <w:pPr>
              <w:rPr>
                <w:rFonts w:hint="eastAsia"/>
                <w:lang w:val="fr-FR"/>
              </w:rPr>
            </w:pPr>
            <w:r w:rsidRPr="00F40A89">
              <w:rPr>
                <w:rFonts w:hint="eastAsia"/>
                <w:lang w:val="fr-FR"/>
              </w:rPr>
              <w:t>[-ondre]</w:t>
            </w:r>
          </w:p>
          <w:p w:rsidR="00000000" w:rsidRPr="00F40A89" w:rsidRDefault="00382FCD">
            <w:pPr>
              <w:rPr>
                <w:rFonts w:hint="eastAsia"/>
                <w:lang w:val="fr-FR"/>
              </w:rPr>
            </w:pPr>
            <w:r w:rsidRPr="00F40A89">
              <w:rPr>
                <w:rFonts w:hint="eastAsia"/>
                <w:lang w:val="fr-FR"/>
              </w:rPr>
              <w:t>conf-/corresp-/f-/morf-/parf-/p-/ref-/r</w:t>
            </w:r>
            <w:r w:rsidRPr="00F40A89">
              <w:rPr>
                <w:rFonts w:hint="eastAsia"/>
                <w:lang w:val="fr-FR"/>
              </w:rPr>
              <w:t>é</w:t>
            </w:r>
            <w:r w:rsidRPr="00F40A89">
              <w:rPr>
                <w:rFonts w:hint="eastAsia"/>
                <w:lang w:val="fr-FR"/>
              </w:rPr>
              <w:t>p-/ret-/surt-/t-</w:t>
            </w:r>
          </w:p>
        </w:tc>
      </w:tr>
      <w:tr w:rsidR="00000000">
        <w:tc>
          <w:tcPr>
            <w:tcW w:w="478" w:type="dxa"/>
          </w:tcPr>
          <w:p w:rsidR="00000000" w:rsidRDefault="00382FCD">
            <w:pPr>
              <w:jc w:val="center"/>
              <w:rPr>
                <w:rFonts w:hint="eastAsia"/>
              </w:rPr>
            </w:pPr>
            <w:r>
              <w:rPr>
                <w:rFonts w:hint="eastAsia"/>
              </w:rPr>
              <w:lastRenderedPageBreak/>
              <w:t>31</w:t>
            </w:r>
          </w:p>
        </w:tc>
        <w:tc>
          <w:tcPr>
            <w:tcW w:w="785" w:type="dxa"/>
          </w:tcPr>
          <w:p w:rsidR="00000000" w:rsidRDefault="00382FCD">
            <w:pPr>
              <w:jc w:val="center"/>
              <w:rPr>
                <w:rFonts w:hint="eastAsia"/>
              </w:rPr>
            </w:pPr>
            <w:r>
              <w:rPr>
                <w:rFonts w:hint="eastAsia"/>
              </w:rPr>
              <w:t>rdre</w:t>
            </w:r>
          </w:p>
        </w:tc>
        <w:tc>
          <w:tcPr>
            <w:tcW w:w="1234" w:type="dxa"/>
          </w:tcPr>
          <w:p w:rsidR="00000000" w:rsidRDefault="00382FCD">
            <w:pPr>
              <w:jc w:val="center"/>
              <w:rPr>
                <w:rFonts w:hint="eastAsia"/>
              </w:rPr>
            </w:pPr>
            <w:r>
              <w:rPr>
                <w:rFonts w:hint="eastAsia"/>
              </w:rPr>
              <w:t>pe-rdre</w:t>
            </w:r>
          </w:p>
        </w:tc>
        <w:tc>
          <w:tcPr>
            <w:tcW w:w="588" w:type="dxa"/>
          </w:tcPr>
          <w:p w:rsidR="00000000" w:rsidRDefault="00382FCD">
            <w:pPr>
              <w:jc w:val="center"/>
              <w:rPr>
                <w:rFonts w:hint="eastAsia"/>
              </w:rPr>
            </w:pPr>
            <w:r>
              <w:rPr>
                <w:rFonts w:hint="eastAsia"/>
              </w:rPr>
              <w:t>9</w:t>
            </w:r>
          </w:p>
        </w:tc>
        <w:tc>
          <w:tcPr>
            <w:tcW w:w="5608" w:type="dxa"/>
          </w:tcPr>
          <w:p w:rsidR="00000000" w:rsidRDefault="00382FCD">
            <w:pPr>
              <w:rPr>
                <w:rFonts w:hint="eastAsia"/>
              </w:rPr>
            </w:pPr>
            <w:r>
              <w:rPr>
                <w:rFonts w:hint="eastAsia"/>
              </w:rPr>
              <w:t>repe-/d</w:t>
            </w:r>
            <w:r>
              <w:rPr>
                <w:rFonts w:hint="eastAsia"/>
              </w:rPr>
              <w:t>é</w:t>
            </w:r>
            <w:r>
              <w:rPr>
                <w:rFonts w:hint="eastAsia"/>
              </w:rPr>
              <w:t>mo-/d</w:t>
            </w:r>
            <w:r>
              <w:rPr>
                <w:rFonts w:hint="eastAsia"/>
              </w:rPr>
              <w:t>é</w:t>
            </w:r>
            <w:r>
              <w:rPr>
                <w:rFonts w:hint="eastAsia"/>
              </w:rPr>
              <w:t>to-/disto-/mo-/remo-/reto-/to-</w:t>
            </w:r>
          </w:p>
        </w:tc>
      </w:tr>
      <w:tr w:rsidR="00000000">
        <w:tc>
          <w:tcPr>
            <w:tcW w:w="478" w:type="dxa"/>
          </w:tcPr>
          <w:p w:rsidR="00000000" w:rsidRDefault="00382FCD">
            <w:pPr>
              <w:jc w:val="center"/>
              <w:rPr>
                <w:rFonts w:hint="eastAsia"/>
              </w:rPr>
            </w:pPr>
            <w:r>
              <w:rPr>
                <w:rFonts w:hint="eastAsia"/>
              </w:rPr>
              <w:t>32</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rompre</w:t>
            </w:r>
          </w:p>
        </w:tc>
        <w:tc>
          <w:tcPr>
            <w:tcW w:w="588" w:type="dxa"/>
          </w:tcPr>
          <w:p w:rsidR="00000000" w:rsidRDefault="00382FCD">
            <w:pPr>
              <w:jc w:val="center"/>
              <w:rPr>
                <w:rFonts w:hint="eastAsia"/>
              </w:rPr>
            </w:pPr>
            <w:r>
              <w:rPr>
                <w:rFonts w:hint="eastAsia"/>
              </w:rPr>
              <w:t>3</w:t>
            </w:r>
          </w:p>
        </w:tc>
        <w:tc>
          <w:tcPr>
            <w:tcW w:w="5608" w:type="dxa"/>
          </w:tcPr>
          <w:p w:rsidR="00000000" w:rsidRDefault="00382FCD">
            <w:pPr>
              <w:rPr>
                <w:rFonts w:hint="eastAsia"/>
              </w:rPr>
            </w:pPr>
            <w:r>
              <w:rPr>
                <w:rFonts w:hint="eastAsia"/>
              </w:rPr>
              <w:t>cor-/inter-</w:t>
            </w:r>
          </w:p>
        </w:tc>
      </w:tr>
      <w:tr w:rsidR="00000000">
        <w:tc>
          <w:tcPr>
            <w:tcW w:w="478" w:type="dxa"/>
          </w:tcPr>
          <w:p w:rsidR="00000000" w:rsidRDefault="00382FCD">
            <w:pPr>
              <w:jc w:val="center"/>
              <w:rPr>
                <w:rFonts w:hint="eastAsia"/>
                <w:b/>
                <w:highlight w:val="yellow"/>
              </w:rPr>
            </w:pPr>
            <w:r>
              <w:rPr>
                <w:rFonts w:hint="eastAsia"/>
                <w:b/>
                <w:highlight w:val="yellow"/>
              </w:rPr>
              <w:t>合</w:t>
            </w:r>
          </w:p>
        </w:tc>
        <w:tc>
          <w:tcPr>
            <w:tcW w:w="785" w:type="dxa"/>
          </w:tcPr>
          <w:p w:rsidR="00000000" w:rsidRDefault="00382FCD">
            <w:pPr>
              <w:jc w:val="center"/>
              <w:rPr>
                <w:rFonts w:hint="eastAsia"/>
                <w:b/>
                <w:highlight w:val="yellow"/>
              </w:rPr>
            </w:pPr>
            <w:r>
              <w:rPr>
                <w:rFonts w:hint="eastAsia"/>
                <w:b/>
                <w:highlight w:val="yellow"/>
              </w:rPr>
              <w:t>32</w:t>
            </w:r>
            <w:r>
              <w:rPr>
                <w:rFonts w:hint="eastAsia"/>
                <w:b/>
                <w:highlight w:val="yellow"/>
              </w:rPr>
              <w:t>类</w:t>
            </w:r>
          </w:p>
        </w:tc>
        <w:tc>
          <w:tcPr>
            <w:tcW w:w="1234" w:type="dxa"/>
          </w:tcPr>
          <w:p w:rsidR="00000000" w:rsidRDefault="00382FCD">
            <w:pPr>
              <w:jc w:val="center"/>
              <w:rPr>
                <w:rFonts w:hint="eastAsia"/>
                <w:b/>
                <w:highlight w:val="yellow"/>
              </w:rPr>
            </w:pPr>
            <w:r>
              <w:rPr>
                <w:rFonts w:hint="eastAsia"/>
                <w:b/>
                <w:highlight w:val="yellow"/>
              </w:rPr>
              <w:t>32</w:t>
            </w:r>
          </w:p>
        </w:tc>
        <w:tc>
          <w:tcPr>
            <w:tcW w:w="588" w:type="dxa"/>
          </w:tcPr>
          <w:p w:rsidR="00000000" w:rsidRDefault="00382FCD">
            <w:pPr>
              <w:jc w:val="center"/>
              <w:rPr>
                <w:rFonts w:hint="eastAsia"/>
                <w:b/>
                <w:highlight w:val="yellow"/>
              </w:rPr>
            </w:pPr>
            <w:r>
              <w:rPr>
                <w:rFonts w:hint="eastAsia"/>
                <w:b/>
                <w:highlight w:val="yellow"/>
              </w:rPr>
              <w:t>247</w:t>
            </w:r>
          </w:p>
        </w:tc>
        <w:tc>
          <w:tcPr>
            <w:tcW w:w="5608" w:type="dxa"/>
          </w:tcPr>
          <w:p w:rsidR="00000000" w:rsidRDefault="00382FCD">
            <w:pPr>
              <w:rPr>
                <w:rFonts w:hint="eastAsia"/>
                <w:b/>
                <w:highlight w:val="yellow"/>
              </w:rPr>
            </w:pPr>
            <w:r>
              <w:rPr>
                <w:rFonts w:hint="eastAsia"/>
                <w:b/>
                <w:highlight w:val="yellow"/>
              </w:rPr>
              <w:t>以上</w:t>
            </w:r>
            <w:r>
              <w:rPr>
                <w:rFonts w:hint="eastAsia"/>
                <w:b/>
                <w:highlight w:val="yellow"/>
              </w:rPr>
              <w:t>247</w:t>
            </w:r>
            <w:r>
              <w:rPr>
                <w:rFonts w:hint="eastAsia"/>
                <w:b/>
                <w:highlight w:val="yellow"/>
              </w:rPr>
              <w:t>只为</w:t>
            </w:r>
            <w:r>
              <w:rPr>
                <w:rFonts w:hint="eastAsia"/>
                <w:b/>
                <w:highlight w:val="yellow"/>
              </w:rPr>
              <w:t>-re</w:t>
            </w:r>
            <w:r>
              <w:rPr>
                <w:rFonts w:hint="eastAsia"/>
                <w:b/>
                <w:highlight w:val="yellow"/>
              </w:rPr>
              <w:t>结尾的不规则动词</w:t>
            </w:r>
          </w:p>
        </w:tc>
      </w:tr>
      <w:tr w:rsidR="00000000">
        <w:tc>
          <w:tcPr>
            <w:tcW w:w="478" w:type="dxa"/>
          </w:tcPr>
          <w:p w:rsidR="00000000" w:rsidRDefault="00382FCD">
            <w:pPr>
              <w:jc w:val="center"/>
              <w:rPr>
                <w:rFonts w:hint="eastAsia"/>
              </w:rPr>
            </w:pPr>
            <w:r>
              <w:rPr>
                <w:rFonts w:hint="eastAsia"/>
              </w:rPr>
              <w:t>33</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avoir</w:t>
            </w:r>
          </w:p>
        </w:tc>
        <w:tc>
          <w:tcPr>
            <w:tcW w:w="588" w:type="dxa"/>
          </w:tcPr>
          <w:p w:rsidR="00000000" w:rsidRDefault="00382FCD">
            <w:pPr>
              <w:jc w:val="center"/>
              <w:rPr>
                <w:rFonts w:hint="eastAsia"/>
              </w:rPr>
            </w:pPr>
            <w:r>
              <w:rPr>
                <w:rFonts w:hint="eastAsia"/>
              </w:rPr>
              <w:t>1</w:t>
            </w:r>
          </w:p>
        </w:tc>
        <w:tc>
          <w:tcPr>
            <w:tcW w:w="5608" w:type="dxa"/>
          </w:tcPr>
          <w:p w:rsidR="00000000" w:rsidRDefault="00382FCD">
            <w:pPr>
              <w:rPr>
                <w:rFonts w:hint="eastAsia"/>
              </w:rPr>
            </w:pPr>
            <w:r>
              <w:rPr>
                <w:rFonts w:hint="eastAsia"/>
              </w:rPr>
              <w:t>/</w:t>
            </w:r>
          </w:p>
        </w:tc>
      </w:tr>
      <w:tr w:rsidR="00000000">
        <w:tc>
          <w:tcPr>
            <w:tcW w:w="478" w:type="dxa"/>
          </w:tcPr>
          <w:p w:rsidR="00000000" w:rsidRDefault="00382FCD">
            <w:pPr>
              <w:jc w:val="center"/>
              <w:rPr>
                <w:rFonts w:hint="eastAsia"/>
              </w:rPr>
            </w:pPr>
            <w:r>
              <w:rPr>
                <w:rFonts w:hint="eastAsia"/>
              </w:rPr>
              <w:t>34</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pouvoir</w:t>
            </w:r>
          </w:p>
        </w:tc>
        <w:tc>
          <w:tcPr>
            <w:tcW w:w="588" w:type="dxa"/>
          </w:tcPr>
          <w:p w:rsidR="00000000" w:rsidRDefault="00382FCD">
            <w:pPr>
              <w:jc w:val="center"/>
              <w:rPr>
                <w:rFonts w:hint="eastAsia"/>
              </w:rPr>
            </w:pPr>
            <w:r>
              <w:rPr>
                <w:rFonts w:hint="eastAsia"/>
              </w:rPr>
              <w:t>1</w:t>
            </w:r>
          </w:p>
        </w:tc>
        <w:tc>
          <w:tcPr>
            <w:tcW w:w="5608" w:type="dxa"/>
          </w:tcPr>
          <w:p w:rsidR="00000000" w:rsidRDefault="00382FCD">
            <w:pPr>
              <w:rPr>
                <w:rFonts w:hint="eastAsia"/>
              </w:rPr>
            </w:pPr>
            <w:r>
              <w:rPr>
                <w:rFonts w:hint="eastAsia"/>
              </w:rPr>
              <w:t>/</w:t>
            </w:r>
          </w:p>
        </w:tc>
      </w:tr>
      <w:tr w:rsidR="00000000">
        <w:tc>
          <w:tcPr>
            <w:tcW w:w="478" w:type="dxa"/>
          </w:tcPr>
          <w:p w:rsidR="00000000" w:rsidRDefault="00382FCD">
            <w:pPr>
              <w:jc w:val="center"/>
              <w:rPr>
                <w:rFonts w:hint="eastAsia"/>
              </w:rPr>
            </w:pPr>
            <w:r>
              <w:rPr>
                <w:rFonts w:hint="eastAsia"/>
              </w:rPr>
              <w:t>35</w:t>
            </w:r>
          </w:p>
        </w:tc>
        <w:tc>
          <w:tcPr>
            <w:tcW w:w="785" w:type="dxa"/>
          </w:tcPr>
          <w:p w:rsidR="00000000" w:rsidRDefault="00382FCD">
            <w:pPr>
              <w:jc w:val="center"/>
              <w:rPr>
                <w:rFonts w:hint="eastAsia"/>
              </w:rPr>
            </w:pPr>
            <w:r>
              <w:rPr>
                <w:rFonts w:hint="eastAsia"/>
              </w:rPr>
              <w:t>enir</w:t>
            </w:r>
          </w:p>
        </w:tc>
        <w:tc>
          <w:tcPr>
            <w:tcW w:w="1234" w:type="dxa"/>
          </w:tcPr>
          <w:p w:rsidR="00000000" w:rsidRDefault="00382FCD">
            <w:pPr>
              <w:jc w:val="center"/>
              <w:rPr>
                <w:rFonts w:hint="eastAsia"/>
              </w:rPr>
            </w:pPr>
            <w:r>
              <w:rPr>
                <w:rFonts w:hint="eastAsia"/>
              </w:rPr>
              <w:t>v-enir</w:t>
            </w:r>
          </w:p>
        </w:tc>
        <w:tc>
          <w:tcPr>
            <w:tcW w:w="588" w:type="dxa"/>
          </w:tcPr>
          <w:p w:rsidR="00000000" w:rsidRDefault="00382FCD">
            <w:pPr>
              <w:jc w:val="center"/>
              <w:rPr>
                <w:rFonts w:hint="eastAsia"/>
              </w:rPr>
            </w:pPr>
            <w:r>
              <w:rPr>
                <w:rFonts w:hint="eastAsia"/>
              </w:rPr>
              <w:t>28</w:t>
            </w:r>
          </w:p>
        </w:tc>
        <w:tc>
          <w:tcPr>
            <w:tcW w:w="5608" w:type="dxa"/>
          </w:tcPr>
          <w:p w:rsidR="00000000" w:rsidRPr="00F40A89" w:rsidRDefault="00382FCD">
            <w:pPr>
              <w:rPr>
                <w:rFonts w:hint="eastAsia"/>
                <w:lang w:val="fr-FR"/>
              </w:rPr>
            </w:pPr>
            <w:r w:rsidRPr="00F40A89">
              <w:rPr>
                <w:rFonts w:hint="eastAsia"/>
                <w:lang w:val="fr-FR"/>
              </w:rPr>
              <w:t>abst-/appart-/cont-/d</w:t>
            </w:r>
            <w:r w:rsidRPr="00F40A89">
              <w:rPr>
                <w:rFonts w:hint="eastAsia"/>
                <w:lang w:val="fr-FR"/>
              </w:rPr>
              <w:t>é</w:t>
            </w:r>
            <w:r w:rsidRPr="00F40A89">
              <w:rPr>
                <w:rFonts w:hint="eastAsia"/>
                <w:lang w:val="fr-FR"/>
              </w:rPr>
              <w:t>t-/entret-/maint-/obt-/ret-/sout-/t-/</w:t>
            </w:r>
          </w:p>
          <w:p w:rsidR="00000000" w:rsidRPr="00F40A89" w:rsidRDefault="00382FCD">
            <w:pPr>
              <w:rPr>
                <w:rFonts w:hint="eastAsia"/>
                <w:lang w:val="fr-FR"/>
              </w:rPr>
            </w:pPr>
            <w:r w:rsidRPr="00F40A89">
              <w:rPr>
                <w:rFonts w:hint="eastAsia"/>
                <w:lang w:val="fr-FR"/>
              </w:rPr>
              <w:t>adv-/contrev-/conv-/dev-/disconv-/interv-/obv</w:t>
            </w:r>
            <w:r w:rsidRPr="00F40A89">
              <w:rPr>
                <w:rFonts w:hint="eastAsia"/>
                <w:lang w:val="fr-FR"/>
              </w:rPr>
              <w:t>-/parv-/prov-/</w:t>
            </w:r>
          </w:p>
          <w:p w:rsidR="00000000" w:rsidRPr="00F40A89" w:rsidRDefault="00382FCD">
            <w:pPr>
              <w:rPr>
                <w:rFonts w:hint="eastAsia"/>
                <w:lang w:val="fr-FR"/>
              </w:rPr>
            </w:pPr>
            <w:r w:rsidRPr="00F40A89">
              <w:rPr>
                <w:rFonts w:hint="eastAsia"/>
                <w:lang w:val="fr-FR"/>
              </w:rPr>
              <w:t>redev-/ressouv-/rev-/souv-/surv-/</w:t>
            </w:r>
          </w:p>
          <w:p w:rsidR="00000000" w:rsidRDefault="00382FCD">
            <w:pPr>
              <w:rPr>
                <w:rFonts w:hint="eastAsia"/>
              </w:rPr>
            </w:pPr>
            <w:r>
              <w:rPr>
                <w:rFonts w:hint="eastAsia"/>
              </w:rPr>
              <w:t>circonv-/pr</w:t>
            </w:r>
            <w:r>
              <w:rPr>
                <w:rFonts w:hint="eastAsia"/>
              </w:rPr>
              <w:t>é</w:t>
            </w:r>
            <w:r>
              <w:rPr>
                <w:rFonts w:hint="eastAsia"/>
              </w:rPr>
              <w:t>v-/subv-/</w:t>
            </w:r>
          </w:p>
        </w:tc>
      </w:tr>
      <w:tr w:rsidR="00000000" w:rsidRPr="00F40A89">
        <w:tc>
          <w:tcPr>
            <w:tcW w:w="478" w:type="dxa"/>
          </w:tcPr>
          <w:p w:rsidR="00000000" w:rsidRDefault="00382FCD">
            <w:pPr>
              <w:jc w:val="center"/>
              <w:rPr>
                <w:rFonts w:hint="eastAsia"/>
              </w:rPr>
            </w:pPr>
            <w:r>
              <w:rPr>
                <w:rFonts w:hint="eastAsia"/>
              </w:rPr>
              <w:t>36</w:t>
            </w:r>
          </w:p>
        </w:tc>
        <w:tc>
          <w:tcPr>
            <w:tcW w:w="785" w:type="dxa"/>
          </w:tcPr>
          <w:p w:rsidR="00000000" w:rsidRDefault="00382FCD">
            <w:pPr>
              <w:jc w:val="center"/>
              <w:rPr>
                <w:rFonts w:hint="eastAsia"/>
              </w:rPr>
            </w:pPr>
            <w:r>
              <w:rPr>
                <w:rFonts w:hint="eastAsia"/>
              </w:rPr>
              <w:t>é</w:t>
            </w:r>
            <w:r>
              <w:rPr>
                <w:rFonts w:hint="eastAsia"/>
              </w:rPr>
              <w:t>rir</w:t>
            </w:r>
          </w:p>
        </w:tc>
        <w:tc>
          <w:tcPr>
            <w:tcW w:w="1234" w:type="dxa"/>
          </w:tcPr>
          <w:p w:rsidR="00000000" w:rsidRDefault="00382FCD">
            <w:pPr>
              <w:jc w:val="center"/>
              <w:rPr>
                <w:rFonts w:hint="eastAsia"/>
              </w:rPr>
            </w:pPr>
            <w:r>
              <w:rPr>
                <w:rFonts w:hint="eastAsia"/>
              </w:rPr>
              <w:t>conqu-</w:t>
            </w:r>
            <w:r>
              <w:rPr>
                <w:rFonts w:hint="eastAsia"/>
              </w:rPr>
              <w:t>é</w:t>
            </w:r>
            <w:r>
              <w:rPr>
                <w:rFonts w:hint="eastAsia"/>
              </w:rPr>
              <w:t>rir</w:t>
            </w:r>
          </w:p>
        </w:tc>
        <w:tc>
          <w:tcPr>
            <w:tcW w:w="588" w:type="dxa"/>
          </w:tcPr>
          <w:p w:rsidR="00000000" w:rsidRDefault="00382FCD">
            <w:pPr>
              <w:jc w:val="center"/>
              <w:rPr>
                <w:rFonts w:hint="eastAsia"/>
              </w:rPr>
            </w:pPr>
            <w:r>
              <w:rPr>
                <w:rFonts w:hint="eastAsia"/>
              </w:rPr>
              <w:t>6</w:t>
            </w:r>
          </w:p>
        </w:tc>
        <w:tc>
          <w:tcPr>
            <w:tcW w:w="5608" w:type="dxa"/>
          </w:tcPr>
          <w:p w:rsidR="00000000" w:rsidRPr="00F40A89" w:rsidRDefault="00382FCD">
            <w:pPr>
              <w:rPr>
                <w:rFonts w:hint="eastAsia"/>
                <w:lang w:val="fr-FR"/>
              </w:rPr>
            </w:pPr>
            <w:r w:rsidRPr="00F40A89">
              <w:rPr>
                <w:rFonts w:hint="eastAsia"/>
                <w:lang w:val="fr-FR"/>
              </w:rPr>
              <w:t>qu-/acqu-/enqu-/reconqu-/requ-/</w:t>
            </w:r>
          </w:p>
        </w:tc>
      </w:tr>
      <w:tr w:rsidR="00000000">
        <w:tc>
          <w:tcPr>
            <w:tcW w:w="478" w:type="dxa"/>
          </w:tcPr>
          <w:p w:rsidR="00000000" w:rsidRDefault="00382FCD">
            <w:pPr>
              <w:jc w:val="center"/>
              <w:rPr>
                <w:rFonts w:hint="eastAsia"/>
              </w:rPr>
            </w:pPr>
            <w:r>
              <w:rPr>
                <w:rFonts w:hint="eastAsia"/>
              </w:rPr>
              <w:t>37</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mouvoir</w:t>
            </w:r>
          </w:p>
        </w:tc>
        <w:tc>
          <w:tcPr>
            <w:tcW w:w="588" w:type="dxa"/>
          </w:tcPr>
          <w:p w:rsidR="00000000" w:rsidRDefault="00382FCD">
            <w:pPr>
              <w:jc w:val="center"/>
              <w:rPr>
                <w:rFonts w:hint="eastAsia"/>
              </w:rPr>
            </w:pPr>
            <w:r>
              <w:rPr>
                <w:rFonts w:hint="eastAsia"/>
              </w:rPr>
              <w:t>3</w:t>
            </w:r>
          </w:p>
        </w:tc>
        <w:tc>
          <w:tcPr>
            <w:tcW w:w="5608" w:type="dxa"/>
          </w:tcPr>
          <w:p w:rsidR="00000000" w:rsidRDefault="00382FCD">
            <w:pPr>
              <w:rPr>
                <w:rFonts w:hint="eastAsia"/>
              </w:rPr>
            </w:pPr>
            <w:r>
              <w:rPr>
                <w:rFonts w:hint="eastAsia"/>
              </w:rPr>
              <w:t>é</w:t>
            </w:r>
            <w:r>
              <w:rPr>
                <w:rFonts w:hint="eastAsia"/>
              </w:rPr>
              <w:t>-/pro-</w:t>
            </w:r>
          </w:p>
        </w:tc>
      </w:tr>
      <w:tr w:rsidR="00000000">
        <w:tc>
          <w:tcPr>
            <w:tcW w:w="478" w:type="dxa"/>
          </w:tcPr>
          <w:p w:rsidR="00000000" w:rsidRDefault="00382FCD">
            <w:pPr>
              <w:jc w:val="center"/>
              <w:rPr>
                <w:rFonts w:hint="eastAsia"/>
              </w:rPr>
            </w:pPr>
            <w:r>
              <w:rPr>
                <w:rFonts w:hint="eastAsia"/>
              </w:rPr>
              <w:t>38</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asseoir</w:t>
            </w:r>
          </w:p>
        </w:tc>
        <w:tc>
          <w:tcPr>
            <w:tcW w:w="588" w:type="dxa"/>
          </w:tcPr>
          <w:p w:rsidR="00000000" w:rsidRDefault="00382FCD">
            <w:pPr>
              <w:jc w:val="center"/>
              <w:rPr>
                <w:rFonts w:hint="eastAsia"/>
              </w:rPr>
            </w:pPr>
            <w:r>
              <w:rPr>
                <w:rFonts w:hint="eastAsia"/>
              </w:rPr>
              <w:t>2</w:t>
            </w:r>
          </w:p>
        </w:tc>
        <w:tc>
          <w:tcPr>
            <w:tcW w:w="5608" w:type="dxa"/>
          </w:tcPr>
          <w:p w:rsidR="00000000" w:rsidRDefault="00382FCD">
            <w:pPr>
              <w:rPr>
                <w:rFonts w:hint="eastAsia"/>
              </w:rPr>
            </w:pPr>
            <w:r>
              <w:rPr>
                <w:rFonts w:hint="eastAsia"/>
              </w:rPr>
              <w:t>r-</w:t>
            </w:r>
          </w:p>
        </w:tc>
      </w:tr>
      <w:tr w:rsidR="00000000">
        <w:tc>
          <w:tcPr>
            <w:tcW w:w="478" w:type="dxa"/>
          </w:tcPr>
          <w:p w:rsidR="00000000" w:rsidRDefault="00382FCD">
            <w:pPr>
              <w:jc w:val="center"/>
              <w:rPr>
                <w:rFonts w:hint="eastAsia"/>
              </w:rPr>
            </w:pPr>
            <w:r>
              <w:rPr>
                <w:rFonts w:hint="eastAsia"/>
              </w:rPr>
              <w:t>39</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surseoir</w:t>
            </w:r>
          </w:p>
        </w:tc>
        <w:tc>
          <w:tcPr>
            <w:tcW w:w="588" w:type="dxa"/>
          </w:tcPr>
          <w:p w:rsidR="00000000" w:rsidRDefault="00382FCD">
            <w:pPr>
              <w:jc w:val="center"/>
              <w:rPr>
                <w:rFonts w:hint="eastAsia"/>
              </w:rPr>
            </w:pPr>
            <w:r>
              <w:rPr>
                <w:rFonts w:hint="eastAsia"/>
              </w:rPr>
              <w:t>1</w:t>
            </w:r>
          </w:p>
        </w:tc>
        <w:tc>
          <w:tcPr>
            <w:tcW w:w="5608" w:type="dxa"/>
          </w:tcPr>
          <w:p w:rsidR="00000000" w:rsidRDefault="00382FCD">
            <w:pPr>
              <w:rPr>
                <w:rFonts w:hint="eastAsia"/>
              </w:rPr>
            </w:pPr>
            <w:r>
              <w:rPr>
                <w:rFonts w:hint="eastAsia"/>
              </w:rPr>
              <w:t>/</w:t>
            </w:r>
          </w:p>
        </w:tc>
      </w:tr>
      <w:tr w:rsidR="00000000">
        <w:tc>
          <w:tcPr>
            <w:tcW w:w="478" w:type="dxa"/>
          </w:tcPr>
          <w:p w:rsidR="00000000" w:rsidRDefault="00382FCD">
            <w:pPr>
              <w:jc w:val="center"/>
              <w:rPr>
                <w:rFonts w:hint="eastAsia"/>
              </w:rPr>
            </w:pPr>
            <w:r>
              <w:rPr>
                <w:rFonts w:hint="eastAsia"/>
              </w:rPr>
              <w:t>40</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devoir</w:t>
            </w:r>
          </w:p>
        </w:tc>
        <w:tc>
          <w:tcPr>
            <w:tcW w:w="588" w:type="dxa"/>
          </w:tcPr>
          <w:p w:rsidR="00000000" w:rsidRDefault="00382FCD">
            <w:pPr>
              <w:jc w:val="center"/>
              <w:rPr>
                <w:rFonts w:hint="eastAsia"/>
              </w:rPr>
            </w:pPr>
            <w:r>
              <w:rPr>
                <w:rFonts w:hint="eastAsia"/>
              </w:rPr>
              <w:t>2</w:t>
            </w:r>
          </w:p>
        </w:tc>
        <w:tc>
          <w:tcPr>
            <w:tcW w:w="5608" w:type="dxa"/>
          </w:tcPr>
          <w:p w:rsidR="00000000" w:rsidRDefault="00382FCD">
            <w:pPr>
              <w:rPr>
                <w:rFonts w:hint="eastAsia"/>
              </w:rPr>
            </w:pPr>
            <w:r>
              <w:rPr>
                <w:rFonts w:hint="eastAsia"/>
              </w:rPr>
              <w:t>re-</w:t>
            </w:r>
          </w:p>
        </w:tc>
      </w:tr>
      <w:tr w:rsidR="00000000">
        <w:tc>
          <w:tcPr>
            <w:tcW w:w="478" w:type="dxa"/>
          </w:tcPr>
          <w:p w:rsidR="00000000" w:rsidRDefault="00382FCD">
            <w:pPr>
              <w:jc w:val="center"/>
              <w:rPr>
                <w:rFonts w:hint="eastAsia"/>
              </w:rPr>
            </w:pPr>
            <w:r>
              <w:rPr>
                <w:rFonts w:hint="eastAsia"/>
              </w:rPr>
              <w:t>41</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voir</w:t>
            </w:r>
          </w:p>
        </w:tc>
        <w:tc>
          <w:tcPr>
            <w:tcW w:w="588" w:type="dxa"/>
          </w:tcPr>
          <w:p w:rsidR="00000000" w:rsidRDefault="00382FCD">
            <w:pPr>
              <w:jc w:val="center"/>
              <w:rPr>
                <w:rFonts w:hint="eastAsia"/>
              </w:rPr>
            </w:pPr>
            <w:r>
              <w:rPr>
                <w:rFonts w:hint="eastAsia"/>
              </w:rPr>
              <w:t>4</w:t>
            </w:r>
          </w:p>
        </w:tc>
        <w:tc>
          <w:tcPr>
            <w:tcW w:w="5608" w:type="dxa"/>
          </w:tcPr>
          <w:p w:rsidR="00000000" w:rsidRDefault="00382FCD">
            <w:pPr>
              <w:rPr>
                <w:rFonts w:hint="eastAsia"/>
              </w:rPr>
            </w:pPr>
            <w:r>
              <w:rPr>
                <w:rFonts w:hint="eastAsia"/>
              </w:rPr>
              <w:t>entre-/pr</w:t>
            </w:r>
            <w:r>
              <w:rPr>
                <w:rFonts w:hint="eastAsia"/>
              </w:rPr>
              <w:t>é</w:t>
            </w:r>
            <w:r>
              <w:rPr>
                <w:rFonts w:hint="eastAsia"/>
              </w:rPr>
              <w:t>-/re-</w:t>
            </w:r>
          </w:p>
        </w:tc>
      </w:tr>
      <w:tr w:rsidR="00000000" w:rsidRPr="00F40A89">
        <w:tc>
          <w:tcPr>
            <w:tcW w:w="478" w:type="dxa"/>
          </w:tcPr>
          <w:p w:rsidR="00000000" w:rsidRDefault="00382FCD">
            <w:pPr>
              <w:jc w:val="center"/>
              <w:rPr>
                <w:rFonts w:hint="eastAsia"/>
              </w:rPr>
            </w:pPr>
            <w:r>
              <w:rPr>
                <w:rFonts w:hint="eastAsia"/>
              </w:rPr>
              <w:t>42</w:t>
            </w:r>
          </w:p>
        </w:tc>
        <w:tc>
          <w:tcPr>
            <w:tcW w:w="785" w:type="dxa"/>
          </w:tcPr>
          <w:p w:rsidR="00000000" w:rsidRDefault="00382FCD">
            <w:pPr>
              <w:jc w:val="center"/>
              <w:rPr>
                <w:rFonts w:hint="eastAsia"/>
              </w:rPr>
            </w:pPr>
            <w:r>
              <w:rPr>
                <w:rFonts w:hint="eastAsia"/>
              </w:rPr>
              <w:t>cevoir</w:t>
            </w:r>
          </w:p>
        </w:tc>
        <w:tc>
          <w:tcPr>
            <w:tcW w:w="1234" w:type="dxa"/>
          </w:tcPr>
          <w:p w:rsidR="00000000" w:rsidRDefault="00382FCD">
            <w:pPr>
              <w:jc w:val="center"/>
              <w:rPr>
                <w:rFonts w:hint="eastAsia"/>
              </w:rPr>
            </w:pPr>
            <w:r>
              <w:rPr>
                <w:rFonts w:hint="eastAsia"/>
              </w:rPr>
              <w:t>re-cevoir</w:t>
            </w:r>
          </w:p>
        </w:tc>
        <w:tc>
          <w:tcPr>
            <w:tcW w:w="588" w:type="dxa"/>
          </w:tcPr>
          <w:p w:rsidR="00000000" w:rsidRDefault="00382FCD">
            <w:pPr>
              <w:jc w:val="center"/>
              <w:rPr>
                <w:rFonts w:hint="eastAsia"/>
              </w:rPr>
            </w:pPr>
            <w:r>
              <w:rPr>
                <w:rFonts w:hint="eastAsia"/>
              </w:rPr>
              <w:t>6</w:t>
            </w:r>
          </w:p>
        </w:tc>
        <w:tc>
          <w:tcPr>
            <w:tcW w:w="5608" w:type="dxa"/>
          </w:tcPr>
          <w:p w:rsidR="00000000" w:rsidRPr="00F40A89" w:rsidRDefault="00382FCD">
            <w:pPr>
              <w:rPr>
                <w:rFonts w:hint="eastAsia"/>
                <w:lang w:val="fr-FR"/>
              </w:rPr>
            </w:pPr>
            <w:r w:rsidRPr="00F40A89">
              <w:rPr>
                <w:rFonts w:hint="eastAsia"/>
                <w:lang w:val="fr-FR"/>
              </w:rPr>
              <w:t>aper-/con-/d</w:t>
            </w:r>
            <w:r w:rsidRPr="00F40A89">
              <w:rPr>
                <w:rFonts w:hint="eastAsia"/>
                <w:lang w:val="fr-FR"/>
              </w:rPr>
              <w:t>é</w:t>
            </w:r>
            <w:r w:rsidRPr="00F40A89">
              <w:rPr>
                <w:rFonts w:hint="eastAsia"/>
                <w:lang w:val="fr-FR"/>
              </w:rPr>
              <w:t>-/entraper-/per-</w:t>
            </w:r>
          </w:p>
        </w:tc>
      </w:tr>
      <w:tr w:rsidR="00000000">
        <w:tc>
          <w:tcPr>
            <w:tcW w:w="478" w:type="dxa"/>
          </w:tcPr>
          <w:p w:rsidR="00000000" w:rsidRDefault="00382FCD">
            <w:pPr>
              <w:jc w:val="center"/>
              <w:rPr>
                <w:rFonts w:hint="eastAsia"/>
              </w:rPr>
            </w:pPr>
            <w:r>
              <w:rPr>
                <w:rFonts w:hint="eastAsia"/>
              </w:rPr>
              <w:t>43</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vouloir</w:t>
            </w:r>
          </w:p>
        </w:tc>
        <w:tc>
          <w:tcPr>
            <w:tcW w:w="588" w:type="dxa"/>
          </w:tcPr>
          <w:p w:rsidR="00000000" w:rsidRDefault="00382FCD">
            <w:pPr>
              <w:jc w:val="center"/>
              <w:rPr>
                <w:rFonts w:hint="eastAsia"/>
              </w:rPr>
            </w:pPr>
            <w:r>
              <w:rPr>
                <w:rFonts w:hint="eastAsia"/>
              </w:rPr>
              <w:t>1</w:t>
            </w:r>
          </w:p>
        </w:tc>
        <w:tc>
          <w:tcPr>
            <w:tcW w:w="5608" w:type="dxa"/>
          </w:tcPr>
          <w:p w:rsidR="00000000" w:rsidRDefault="00382FCD">
            <w:pPr>
              <w:rPr>
                <w:rFonts w:hint="eastAsia"/>
              </w:rPr>
            </w:pPr>
            <w:r>
              <w:rPr>
                <w:rFonts w:hint="eastAsia"/>
              </w:rPr>
              <w:t>/</w:t>
            </w:r>
          </w:p>
        </w:tc>
      </w:tr>
      <w:tr w:rsidR="00000000">
        <w:tc>
          <w:tcPr>
            <w:tcW w:w="478" w:type="dxa"/>
          </w:tcPr>
          <w:p w:rsidR="00000000" w:rsidRDefault="00382FCD">
            <w:pPr>
              <w:jc w:val="center"/>
              <w:rPr>
                <w:rFonts w:hint="eastAsia"/>
              </w:rPr>
            </w:pPr>
            <w:r>
              <w:rPr>
                <w:rFonts w:hint="eastAsia"/>
              </w:rPr>
              <w:t>44</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savoir</w:t>
            </w:r>
          </w:p>
        </w:tc>
        <w:tc>
          <w:tcPr>
            <w:tcW w:w="588" w:type="dxa"/>
          </w:tcPr>
          <w:p w:rsidR="00000000" w:rsidRDefault="00382FCD">
            <w:pPr>
              <w:jc w:val="center"/>
              <w:rPr>
                <w:rFonts w:hint="eastAsia"/>
              </w:rPr>
            </w:pPr>
            <w:r>
              <w:rPr>
                <w:rFonts w:hint="eastAsia"/>
              </w:rPr>
              <w:t>2</w:t>
            </w:r>
          </w:p>
        </w:tc>
        <w:tc>
          <w:tcPr>
            <w:tcW w:w="5608" w:type="dxa"/>
          </w:tcPr>
          <w:p w:rsidR="00000000" w:rsidRDefault="00382FCD">
            <w:pPr>
              <w:rPr>
                <w:rFonts w:hint="eastAsia"/>
              </w:rPr>
            </w:pPr>
            <w:r>
              <w:rPr>
                <w:rFonts w:hint="eastAsia"/>
              </w:rPr>
              <w:t>as-</w:t>
            </w:r>
          </w:p>
        </w:tc>
      </w:tr>
      <w:tr w:rsidR="00000000">
        <w:tc>
          <w:tcPr>
            <w:tcW w:w="478" w:type="dxa"/>
          </w:tcPr>
          <w:p w:rsidR="00000000" w:rsidRDefault="00382FCD">
            <w:pPr>
              <w:jc w:val="center"/>
              <w:rPr>
                <w:rFonts w:hint="eastAsia"/>
              </w:rPr>
            </w:pPr>
            <w:r>
              <w:rPr>
                <w:rFonts w:hint="eastAsia"/>
              </w:rPr>
              <w:t>45</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ouïr</w:t>
            </w:r>
          </w:p>
        </w:tc>
        <w:tc>
          <w:tcPr>
            <w:tcW w:w="588" w:type="dxa"/>
          </w:tcPr>
          <w:p w:rsidR="00000000" w:rsidRDefault="00382FCD">
            <w:pPr>
              <w:jc w:val="center"/>
              <w:rPr>
                <w:rFonts w:hint="eastAsia"/>
              </w:rPr>
            </w:pPr>
            <w:r>
              <w:rPr>
                <w:rFonts w:hint="eastAsia"/>
              </w:rPr>
              <w:t>1</w:t>
            </w:r>
          </w:p>
        </w:tc>
        <w:tc>
          <w:tcPr>
            <w:tcW w:w="5608" w:type="dxa"/>
          </w:tcPr>
          <w:p w:rsidR="00000000" w:rsidRDefault="00382FCD">
            <w:pPr>
              <w:rPr>
                <w:rFonts w:hint="eastAsia"/>
              </w:rPr>
            </w:pPr>
            <w:r>
              <w:rPr>
                <w:rFonts w:hint="eastAsia"/>
              </w:rPr>
              <w:t>/</w:t>
            </w:r>
          </w:p>
        </w:tc>
      </w:tr>
      <w:tr w:rsidR="00000000">
        <w:tc>
          <w:tcPr>
            <w:tcW w:w="478" w:type="dxa"/>
          </w:tcPr>
          <w:p w:rsidR="00000000" w:rsidRDefault="00382FCD">
            <w:pPr>
              <w:jc w:val="center"/>
              <w:rPr>
                <w:rFonts w:hint="eastAsia"/>
              </w:rPr>
            </w:pPr>
            <w:r>
              <w:rPr>
                <w:rFonts w:hint="eastAsia"/>
              </w:rPr>
              <w:t>46</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pleuvoir</w:t>
            </w:r>
          </w:p>
        </w:tc>
        <w:tc>
          <w:tcPr>
            <w:tcW w:w="588" w:type="dxa"/>
          </w:tcPr>
          <w:p w:rsidR="00000000" w:rsidRDefault="00382FCD">
            <w:pPr>
              <w:jc w:val="center"/>
              <w:rPr>
                <w:rFonts w:hint="eastAsia"/>
              </w:rPr>
            </w:pPr>
            <w:r>
              <w:rPr>
                <w:rFonts w:hint="eastAsia"/>
              </w:rPr>
              <w:t>2</w:t>
            </w:r>
          </w:p>
        </w:tc>
        <w:tc>
          <w:tcPr>
            <w:tcW w:w="5608" w:type="dxa"/>
          </w:tcPr>
          <w:p w:rsidR="00000000" w:rsidRDefault="00382FCD">
            <w:pPr>
              <w:rPr>
                <w:rFonts w:hint="eastAsia"/>
              </w:rPr>
            </w:pPr>
            <w:r>
              <w:rPr>
                <w:rFonts w:hint="eastAsia"/>
              </w:rPr>
              <w:t>re-</w:t>
            </w:r>
          </w:p>
        </w:tc>
      </w:tr>
      <w:tr w:rsidR="00000000">
        <w:tc>
          <w:tcPr>
            <w:tcW w:w="478" w:type="dxa"/>
          </w:tcPr>
          <w:p w:rsidR="00000000" w:rsidRDefault="00382FCD">
            <w:pPr>
              <w:jc w:val="center"/>
              <w:rPr>
                <w:rFonts w:hint="eastAsia"/>
              </w:rPr>
            </w:pPr>
            <w:r>
              <w:rPr>
                <w:rFonts w:hint="eastAsia"/>
              </w:rPr>
              <w:t>47</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valoir</w:t>
            </w:r>
          </w:p>
        </w:tc>
        <w:tc>
          <w:tcPr>
            <w:tcW w:w="588" w:type="dxa"/>
          </w:tcPr>
          <w:p w:rsidR="00000000" w:rsidRDefault="00382FCD">
            <w:pPr>
              <w:jc w:val="center"/>
              <w:rPr>
                <w:rFonts w:hint="eastAsia"/>
              </w:rPr>
            </w:pPr>
            <w:r>
              <w:rPr>
                <w:rFonts w:hint="eastAsia"/>
              </w:rPr>
              <w:t>4</w:t>
            </w:r>
          </w:p>
        </w:tc>
        <w:tc>
          <w:tcPr>
            <w:tcW w:w="5608" w:type="dxa"/>
          </w:tcPr>
          <w:p w:rsidR="00000000" w:rsidRDefault="00382FCD">
            <w:pPr>
              <w:rPr>
                <w:rFonts w:hint="eastAsia"/>
              </w:rPr>
            </w:pPr>
            <w:r>
              <w:rPr>
                <w:rFonts w:hint="eastAsia"/>
              </w:rPr>
              <w:t>é</w:t>
            </w:r>
            <w:r>
              <w:rPr>
                <w:rFonts w:hint="eastAsia"/>
              </w:rPr>
              <w:t>qui-/pr</w:t>
            </w:r>
            <w:r>
              <w:rPr>
                <w:rFonts w:hint="eastAsia"/>
              </w:rPr>
              <w:t>é</w:t>
            </w:r>
            <w:r>
              <w:rPr>
                <w:rFonts w:hint="eastAsia"/>
              </w:rPr>
              <w:t>-/re-</w:t>
            </w:r>
          </w:p>
        </w:tc>
      </w:tr>
      <w:tr w:rsidR="00000000">
        <w:tc>
          <w:tcPr>
            <w:tcW w:w="478" w:type="dxa"/>
          </w:tcPr>
          <w:p w:rsidR="00000000" w:rsidRDefault="00382FCD">
            <w:pPr>
              <w:jc w:val="center"/>
              <w:rPr>
                <w:rFonts w:hint="eastAsia"/>
              </w:rPr>
            </w:pPr>
            <w:r>
              <w:rPr>
                <w:rFonts w:hint="eastAsia"/>
              </w:rPr>
              <w:t>48</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pourvoir</w:t>
            </w:r>
          </w:p>
        </w:tc>
        <w:tc>
          <w:tcPr>
            <w:tcW w:w="588" w:type="dxa"/>
          </w:tcPr>
          <w:p w:rsidR="00000000" w:rsidRDefault="00382FCD">
            <w:pPr>
              <w:jc w:val="center"/>
              <w:rPr>
                <w:rFonts w:hint="eastAsia"/>
              </w:rPr>
            </w:pPr>
            <w:r>
              <w:rPr>
                <w:rFonts w:hint="eastAsia"/>
              </w:rPr>
              <w:t>2</w:t>
            </w:r>
          </w:p>
        </w:tc>
        <w:tc>
          <w:tcPr>
            <w:tcW w:w="5608" w:type="dxa"/>
          </w:tcPr>
          <w:p w:rsidR="00000000" w:rsidRDefault="00382FCD">
            <w:pPr>
              <w:rPr>
                <w:rFonts w:hint="eastAsia"/>
              </w:rPr>
            </w:pPr>
            <w:r>
              <w:rPr>
                <w:rFonts w:hint="eastAsia"/>
              </w:rPr>
              <w:t>d</w:t>
            </w:r>
            <w:r>
              <w:rPr>
                <w:rFonts w:hint="eastAsia"/>
              </w:rPr>
              <w:t>é</w:t>
            </w:r>
            <w:r>
              <w:rPr>
                <w:rFonts w:hint="eastAsia"/>
              </w:rPr>
              <w:t>-</w:t>
            </w:r>
          </w:p>
        </w:tc>
      </w:tr>
      <w:tr w:rsidR="00000000">
        <w:tc>
          <w:tcPr>
            <w:tcW w:w="478" w:type="dxa"/>
          </w:tcPr>
          <w:p w:rsidR="00000000" w:rsidRDefault="00382FCD">
            <w:pPr>
              <w:jc w:val="center"/>
              <w:rPr>
                <w:rFonts w:hint="eastAsia"/>
              </w:rPr>
            </w:pPr>
            <w:r>
              <w:rPr>
                <w:rFonts w:hint="eastAsia"/>
              </w:rPr>
              <w:t>49</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fuir</w:t>
            </w:r>
          </w:p>
        </w:tc>
        <w:tc>
          <w:tcPr>
            <w:tcW w:w="588" w:type="dxa"/>
          </w:tcPr>
          <w:p w:rsidR="00000000" w:rsidRDefault="00382FCD">
            <w:pPr>
              <w:jc w:val="center"/>
              <w:rPr>
                <w:rFonts w:hint="eastAsia"/>
              </w:rPr>
            </w:pPr>
            <w:r>
              <w:rPr>
                <w:rFonts w:hint="eastAsia"/>
              </w:rPr>
              <w:t>3</w:t>
            </w:r>
          </w:p>
        </w:tc>
        <w:tc>
          <w:tcPr>
            <w:tcW w:w="5608" w:type="dxa"/>
          </w:tcPr>
          <w:p w:rsidR="00000000" w:rsidRDefault="00382FCD">
            <w:pPr>
              <w:rPr>
                <w:rFonts w:hint="eastAsia"/>
              </w:rPr>
            </w:pPr>
            <w:r>
              <w:rPr>
                <w:rFonts w:hint="eastAsia"/>
              </w:rPr>
              <w:t>en-/re-</w:t>
            </w:r>
          </w:p>
        </w:tc>
      </w:tr>
      <w:tr w:rsidR="00000000">
        <w:tc>
          <w:tcPr>
            <w:tcW w:w="478" w:type="dxa"/>
          </w:tcPr>
          <w:p w:rsidR="00000000" w:rsidRDefault="00382FCD">
            <w:pPr>
              <w:jc w:val="center"/>
              <w:rPr>
                <w:rFonts w:hint="eastAsia"/>
              </w:rPr>
            </w:pPr>
            <w:r>
              <w:rPr>
                <w:rFonts w:hint="eastAsia"/>
              </w:rPr>
              <w:t>50</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falloir</w:t>
            </w:r>
          </w:p>
        </w:tc>
        <w:tc>
          <w:tcPr>
            <w:tcW w:w="588" w:type="dxa"/>
          </w:tcPr>
          <w:p w:rsidR="00000000" w:rsidRDefault="00382FCD">
            <w:pPr>
              <w:jc w:val="center"/>
              <w:rPr>
                <w:rFonts w:hint="eastAsia"/>
              </w:rPr>
            </w:pPr>
            <w:r>
              <w:rPr>
                <w:rFonts w:hint="eastAsia"/>
              </w:rPr>
              <w:t>1</w:t>
            </w:r>
          </w:p>
        </w:tc>
        <w:tc>
          <w:tcPr>
            <w:tcW w:w="5608" w:type="dxa"/>
          </w:tcPr>
          <w:p w:rsidR="00000000" w:rsidRDefault="00382FCD">
            <w:pPr>
              <w:rPr>
                <w:rFonts w:hint="eastAsia"/>
              </w:rPr>
            </w:pPr>
            <w:r>
              <w:rPr>
                <w:rFonts w:hint="eastAsia"/>
              </w:rPr>
              <w:t>/</w:t>
            </w:r>
          </w:p>
        </w:tc>
      </w:tr>
      <w:tr w:rsidR="00000000">
        <w:tc>
          <w:tcPr>
            <w:tcW w:w="478" w:type="dxa"/>
          </w:tcPr>
          <w:p w:rsidR="00000000" w:rsidRDefault="00382FCD">
            <w:pPr>
              <w:jc w:val="center"/>
              <w:rPr>
                <w:rFonts w:hint="eastAsia"/>
              </w:rPr>
            </w:pPr>
            <w:r>
              <w:rPr>
                <w:rFonts w:hint="eastAsia"/>
              </w:rPr>
              <w:t>51</w:t>
            </w:r>
          </w:p>
        </w:tc>
        <w:tc>
          <w:tcPr>
            <w:tcW w:w="785" w:type="dxa"/>
          </w:tcPr>
          <w:p w:rsidR="00000000" w:rsidRDefault="00382FCD">
            <w:pPr>
              <w:jc w:val="center"/>
              <w:rPr>
                <w:rFonts w:hint="eastAsia"/>
              </w:rPr>
            </w:pPr>
            <w:r>
              <w:rPr>
                <w:rFonts w:hint="eastAsia"/>
              </w:rPr>
              <w:t>choir</w:t>
            </w:r>
          </w:p>
        </w:tc>
        <w:tc>
          <w:tcPr>
            <w:tcW w:w="1234" w:type="dxa"/>
          </w:tcPr>
          <w:p w:rsidR="00000000" w:rsidRDefault="00382FCD">
            <w:pPr>
              <w:jc w:val="center"/>
              <w:rPr>
                <w:rFonts w:hint="eastAsia"/>
              </w:rPr>
            </w:pPr>
            <w:r>
              <w:rPr>
                <w:rFonts w:hint="eastAsia"/>
              </w:rPr>
              <w:t>d</w:t>
            </w:r>
            <w:r>
              <w:rPr>
                <w:rFonts w:hint="eastAsia"/>
              </w:rPr>
              <w:t>é</w:t>
            </w:r>
            <w:r>
              <w:rPr>
                <w:rFonts w:hint="eastAsia"/>
              </w:rPr>
              <w:t>-choir</w:t>
            </w:r>
          </w:p>
        </w:tc>
        <w:tc>
          <w:tcPr>
            <w:tcW w:w="588" w:type="dxa"/>
          </w:tcPr>
          <w:p w:rsidR="00000000" w:rsidRDefault="00382FCD">
            <w:pPr>
              <w:jc w:val="center"/>
              <w:rPr>
                <w:rFonts w:hint="eastAsia"/>
              </w:rPr>
            </w:pPr>
            <w:r>
              <w:rPr>
                <w:rFonts w:hint="eastAsia"/>
              </w:rPr>
              <w:t>3</w:t>
            </w:r>
          </w:p>
        </w:tc>
        <w:tc>
          <w:tcPr>
            <w:tcW w:w="5608" w:type="dxa"/>
          </w:tcPr>
          <w:p w:rsidR="00000000" w:rsidRDefault="00382FCD">
            <w:pPr>
              <w:rPr>
                <w:rFonts w:hint="eastAsia"/>
              </w:rPr>
            </w:pPr>
            <w:r>
              <w:rPr>
                <w:rFonts w:hint="eastAsia"/>
              </w:rPr>
              <w:t>~/</w:t>
            </w:r>
            <w:r>
              <w:rPr>
                <w:rFonts w:hint="eastAsia"/>
              </w:rPr>
              <w:t>é</w:t>
            </w:r>
            <w:r>
              <w:rPr>
                <w:rFonts w:hint="eastAsia"/>
              </w:rPr>
              <w:t>-</w:t>
            </w:r>
          </w:p>
        </w:tc>
      </w:tr>
      <w:tr w:rsidR="00000000">
        <w:tc>
          <w:tcPr>
            <w:tcW w:w="478" w:type="dxa"/>
          </w:tcPr>
          <w:p w:rsidR="00000000" w:rsidRDefault="00382FCD">
            <w:pPr>
              <w:jc w:val="center"/>
              <w:rPr>
                <w:rFonts w:hint="eastAsia"/>
              </w:rPr>
            </w:pPr>
            <w:r>
              <w:rPr>
                <w:rFonts w:hint="eastAsia"/>
              </w:rPr>
              <w:t>52</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mourir</w:t>
            </w:r>
          </w:p>
        </w:tc>
        <w:tc>
          <w:tcPr>
            <w:tcW w:w="588" w:type="dxa"/>
          </w:tcPr>
          <w:p w:rsidR="00000000" w:rsidRDefault="00382FCD">
            <w:pPr>
              <w:jc w:val="center"/>
              <w:rPr>
                <w:rFonts w:hint="eastAsia"/>
              </w:rPr>
            </w:pPr>
            <w:r>
              <w:rPr>
                <w:rFonts w:hint="eastAsia"/>
              </w:rPr>
              <w:t>1</w:t>
            </w:r>
          </w:p>
        </w:tc>
        <w:tc>
          <w:tcPr>
            <w:tcW w:w="5608" w:type="dxa"/>
          </w:tcPr>
          <w:p w:rsidR="00000000" w:rsidRDefault="00382FCD">
            <w:pPr>
              <w:rPr>
                <w:rFonts w:hint="eastAsia"/>
              </w:rPr>
            </w:pPr>
            <w:r>
              <w:rPr>
                <w:rFonts w:hint="eastAsia"/>
              </w:rPr>
              <w:t>/</w:t>
            </w:r>
          </w:p>
        </w:tc>
      </w:tr>
      <w:tr w:rsidR="00000000">
        <w:tc>
          <w:tcPr>
            <w:tcW w:w="478" w:type="dxa"/>
          </w:tcPr>
          <w:p w:rsidR="00000000" w:rsidRDefault="00382FCD">
            <w:pPr>
              <w:jc w:val="center"/>
              <w:rPr>
                <w:rFonts w:hint="eastAsia"/>
              </w:rPr>
            </w:pPr>
            <w:r>
              <w:rPr>
                <w:rFonts w:hint="eastAsia"/>
              </w:rPr>
              <w:t>53</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g</w:t>
            </w:r>
            <w:r>
              <w:rPr>
                <w:rFonts w:hint="eastAsia"/>
              </w:rPr>
              <w:t>é</w:t>
            </w:r>
            <w:r>
              <w:rPr>
                <w:rFonts w:hint="eastAsia"/>
              </w:rPr>
              <w:t>sir</w:t>
            </w:r>
          </w:p>
        </w:tc>
        <w:tc>
          <w:tcPr>
            <w:tcW w:w="588" w:type="dxa"/>
          </w:tcPr>
          <w:p w:rsidR="00000000" w:rsidRDefault="00382FCD">
            <w:pPr>
              <w:jc w:val="center"/>
              <w:rPr>
                <w:rFonts w:hint="eastAsia"/>
              </w:rPr>
            </w:pPr>
            <w:r>
              <w:rPr>
                <w:rFonts w:hint="eastAsia"/>
              </w:rPr>
              <w:t>1</w:t>
            </w:r>
          </w:p>
        </w:tc>
        <w:tc>
          <w:tcPr>
            <w:tcW w:w="5608" w:type="dxa"/>
          </w:tcPr>
          <w:p w:rsidR="00000000" w:rsidRDefault="00382FCD">
            <w:pPr>
              <w:rPr>
                <w:rFonts w:hint="eastAsia"/>
              </w:rPr>
            </w:pPr>
            <w:r>
              <w:rPr>
                <w:rFonts w:hint="eastAsia"/>
              </w:rPr>
              <w:t>/</w:t>
            </w:r>
          </w:p>
        </w:tc>
      </w:tr>
      <w:tr w:rsidR="00000000" w:rsidRPr="00F40A89">
        <w:tc>
          <w:tcPr>
            <w:tcW w:w="478" w:type="dxa"/>
          </w:tcPr>
          <w:p w:rsidR="00000000" w:rsidRDefault="00382FCD">
            <w:pPr>
              <w:jc w:val="center"/>
              <w:rPr>
                <w:rFonts w:hint="eastAsia"/>
              </w:rPr>
            </w:pPr>
            <w:r>
              <w:rPr>
                <w:rFonts w:hint="eastAsia"/>
              </w:rPr>
              <w:t>5</w:t>
            </w:r>
            <w:r>
              <w:rPr>
                <w:rFonts w:hint="eastAsia"/>
              </w:rPr>
              <w:t>4</w:t>
            </w:r>
          </w:p>
        </w:tc>
        <w:tc>
          <w:tcPr>
            <w:tcW w:w="785" w:type="dxa"/>
          </w:tcPr>
          <w:p w:rsidR="00000000" w:rsidRDefault="00382FCD">
            <w:pPr>
              <w:jc w:val="center"/>
              <w:rPr>
                <w:rFonts w:hint="eastAsia"/>
              </w:rPr>
            </w:pPr>
            <w:r>
              <w:rPr>
                <w:rFonts w:hint="eastAsia"/>
              </w:rPr>
              <w:t>vrir</w:t>
            </w:r>
          </w:p>
        </w:tc>
        <w:tc>
          <w:tcPr>
            <w:tcW w:w="1234" w:type="dxa"/>
          </w:tcPr>
          <w:p w:rsidR="00000000" w:rsidRDefault="00382FCD">
            <w:pPr>
              <w:jc w:val="center"/>
              <w:rPr>
                <w:rFonts w:hint="eastAsia"/>
              </w:rPr>
            </w:pPr>
            <w:r>
              <w:rPr>
                <w:rFonts w:hint="eastAsia"/>
              </w:rPr>
              <w:t>ou-vrir</w:t>
            </w:r>
          </w:p>
        </w:tc>
        <w:tc>
          <w:tcPr>
            <w:tcW w:w="588" w:type="dxa"/>
          </w:tcPr>
          <w:p w:rsidR="00000000" w:rsidRDefault="00382FCD">
            <w:pPr>
              <w:jc w:val="center"/>
              <w:rPr>
                <w:rFonts w:hint="eastAsia"/>
              </w:rPr>
            </w:pPr>
            <w:r>
              <w:rPr>
                <w:rFonts w:hint="eastAsia"/>
              </w:rPr>
              <w:t>10</w:t>
            </w:r>
          </w:p>
        </w:tc>
        <w:tc>
          <w:tcPr>
            <w:tcW w:w="5608" w:type="dxa"/>
          </w:tcPr>
          <w:p w:rsidR="00000000" w:rsidRPr="00F40A89" w:rsidRDefault="00382FCD">
            <w:pPr>
              <w:rPr>
                <w:rFonts w:hint="eastAsia"/>
                <w:lang w:val="fr-FR"/>
              </w:rPr>
            </w:pPr>
            <w:r w:rsidRPr="00F40A89">
              <w:rPr>
                <w:rFonts w:hint="eastAsia"/>
                <w:lang w:val="fr-FR"/>
              </w:rPr>
              <w:t>cou-/d</w:t>
            </w:r>
            <w:r w:rsidRPr="00F40A89">
              <w:rPr>
                <w:rFonts w:hint="eastAsia"/>
                <w:lang w:val="fr-FR"/>
              </w:rPr>
              <w:t>é</w:t>
            </w:r>
            <w:r w:rsidRPr="00F40A89">
              <w:rPr>
                <w:rFonts w:hint="eastAsia"/>
                <w:lang w:val="fr-FR"/>
              </w:rPr>
              <w:t>cou-/entrou-/recou-/red</w:t>
            </w:r>
            <w:r w:rsidRPr="00F40A89">
              <w:rPr>
                <w:rFonts w:hint="eastAsia"/>
                <w:lang w:val="fr-FR"/>
              </w:rPr>
              <w:t>é</w:t>
            </w:r>
            <w:r w:rsidRPr="00F40A89">
              <w:rPr>
                <w:rFonts w:hint="eastAsia"/>
                <w:lang w:val="fr-FR"/>
              </w:rPr>
              <w:t>cou-/rentrou-/rou-/of-/souf-</w:t>
            </w:r>
          </w:p>
        </w:tc>
      </w:tr>
      <w:tr w:rsidR="00000000">
        <w:tc>
          <w:tcPr>
            <w:tcW w:w="478" w:type="dxa"/>
          </w:tcPr>
          <w:p w:rsidR="00000000" w:rsidRDefault="00382FCD">
            <w:pPr>
              <w:jc w:val="center"/>
              <w:rPr>
                <w:rFonts w:hint="eastAsia"/>
              </w:rPr>
            </w:pPr>
            <w:r>
              <w:rPr>
                <w:rFonts w:hint="eastAsia"/>
              </w:rPr>
              <w:t>55</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dormir</w:t>
            </w:r>
          </w:p>
        </w:tc>
        <w:tc>
          <w:tcPr>
            <w:tcW w:w="588" w:type="dxa"/>
          </w:tcPr>
          <w:p w:rsidR="00000000" w:rsidRDefault="00382FCD">
            <w:pPr>
              <w:jc w:val="center"/>
              <w:rPr>
                <w:rFonts w:hint="eastAsia"/>
              </w:rPr>
            </w:pPr>
            <w:r>
              <w:rPr>
                <w:rFonts w:hint="eastAsia"/>
              </w:rPr>
              <w:t>19</w:t>
            </w:r>
          </w:p>
        </w:tc>
        <w:tc>
          <w:tcPr>
            <w:tcW w:w="5608" w:type="dxa"/>
          </w:tcPr>
          <w:p w:rsidR="00000000" w:rsidRDefault="00382FCD">
            <w:pPr>
              <w:rPr>
                <w:rFonts w:hint="eastAsia"/>
              </w:rPr>
            </w:pPr>
          </w:p>
        </w:tc>
      </w:tr>
      <w:tr w:rsidR="00000000">
        <w:tc>
          <w:tcPr>
            <w:tcW w:w="478" w:type="dxa"/>
          </w:tcPr>
          <w:p w:rsidR="00000000" w:rsidRDefault="00382FCD">
            <w:pPr>
              <w:jc w:val="center"/>
              <w:rPr>
                <w:rFonts w:hint="eastAsia"/>
              </w:rPr>
            </w:pPr>
            <w:r>
              <w:rPr>
                <w:rFonts w:hint="eastAsia"/>
              </w:rPr>
              <w:t>56</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seoir</w:t>
            </w:r>
          </w:p>
        </w:tc>
        <w:tc>
          <w:tcPr>
            <w:tcW w:w="588" w:type="dxa"/>
          </w:tcPr>
          <w:p w:rsidR="00000000" w:rsidRDefault="00382FCD">
            <w:pPr>
              <w:jc w:val="center"/>
              <w:rPr>
                <w:rFonts w:hint="eastAsia"/>
              </w:rPr>
            </w:pPr>
            <w:r>
              <w:rPr>
                <w:rFonts w:hint="eastAsia"/>
              </w:rPr>
              <w:t>2</w:t>
            </w:r>
          </w:p>
        </w:tc>
        <w:tc>
          <w:tcPr>
            <w:tcW w:w="5608" w:type="dxa"/>
          </w:tcPr>
          <w:p w:rsidR="00000000" w:rsidRDefault="00382FCD">
            <w:pPr>
              <w:rPr>
                <w:rFonts w:hint="eastAsia"/>
              </w:rPr>
            </w:pPr>
            <w:r>
              <w:rPr>
                <w:rFonts w:hint="eastAsia"/>
              </w:rPr>
              <w:t>mes-</w:t>
            </w:r>
          </w:p>
        </w:tc>
      </w:tr>
      <w:tr w:rsidR="00000000">
        <w:tc>
          <w:tcPr>
            <w:tcW w:w="478" w:type="dxa"/>
          </w:tcPr>
          <w:p w:rsidR="00000000" w:rsidRDefault="00382FCD">
            <w:pPr>
              <w:jc w:val="center"/>
              <w:rPr>
                <w:rFonts w:hint="eastAsia"/>
              </w:rPr>
            </w:pPr>
            <w:r>
              <w:rPr>
                <w:rFonts w:hint="eastAsia"/>
              </w:rPr>
              <w:t>57</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bouillir</w:t>
            </w:r>
          </w:p>
        </w:tc>
        <w:tc>
          <w:tcPr>
            <w:tcW w:w="588" w:type="dxa"/>
          </w:tcPr>
          <w:p w:rsidR="00000000" w:rsidRDefault="00382FCD">
            <w:pPr>
              <w:jc w:val="center"/>
              <w:rPr>
                <w:rFonts w:hint="eastAsia"/>
              </w:rPr>
            </w:pPr>
            <w:r>
              <w:rPr>
                <w:rFonts w:hint="eastAsia"/>
              </w:rPr>
              <w:t>3</w:t>
            </w:r>
          </w:p>
        </w:tc>
        <w:tc>
          <w:tcPr>
            <w:tcW w:w="5608" w:type="dxa"/>
          </w:tcPr>
          <w:p w:rsidR="00000000" w:rsidRDefault="00382FCD">
            <w:pPr>
              <w:rPr>
                <w:rFonts w:hint="eastAsia"/>
              </w:rPr>
            </w:pPr>
            <w:r>
              <w:rPr>
                <w:rFonts w:hint="eastAsia"/>
              </w:rPr>
              <w:t>d</w:t>
            </w:r>
            <w:r>
              <w:rPr>
                <w:rFonts w:hint="eastAsia"/>
              </w:rPr>
              <w:t>é</w:t>
            </w:r>
            <w:r>
              <w:rPr>
                <w:rFonts w:hint="eastAsia"/>
              </w:rPr>
              <w:t>-/re-</w:t>
            </w:r>
          </w:p>
        </w:tc>
      </w:tr>
      <w:tr w:rsidR="00000000" w:rsidRPr="00F40A89">
        <w:tc>
          <w:tcPr>
            <w:tcW w:w="478" w:type="dxa"/>
          </w:tcPr>
          <w:p w:rsidR="00000000" w:rsidRDefault="00382FCD">
            <w:pPr>
              <w:jc w:val="center"/>
              <w:rPr>
                <w:rFonts w:hint="eastAsia"/>
              </w:rPr>
            </w:pPr>
            <w:r>
              <w:rPr>
                <w:rFonts w:hint="eastAsia"/>
              </w:rPr>
              <w:t>58</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courir</w:t>
            </w:r>
          </w:p>
        </w:tc>
        <w:tc>
          <w:tcPr>
            <w:tcW w:w="588" w:type="dxa"/>
          </w:tcPr>
          <w:p w:rsidR="00000000" w:rsidRDefault="00382FCD">
            <w:pPr>
              <w:jc w:val="center"/>
              <w:rPr>
                <w:rFonts w:hint="eastAsia"/>
              </w:rPr>
            </w:pPr>
            <w:r>
              <w:rPr>
                <w:rFonts w:hint="eastAsia"/>
              </w:rPr>
              <w:t>8</w:t>
            </w:r>
          </w:p>
        </w:tc>
        <w:tc>
          <w:tcPr>
            <w:tcW w:w="5608" w:type="dxa"/>
          </w:tcPr>
          <w:p w:rsidR="00000000" w:rsidRPr="00F40A89" w:rsidRDefault="00382FCD">
            <w:pPr>
              <w:rPr>
                <w:rFonts w:hint="eastAsia"/>
                <w:lang w:val="fr-FR"/>
              </w:rPr>
            </w:pPr>
            <w:r w:rsidRPr="00F40A89">
              <w:rPr>
                <w:rFonts w:hint="eastAsia"/>
                <w:lang w:val="fr-FR"/>
              </w:rPr>
              <w:t>ac-/con-/dis-/en-/par-/re-/se-</w:t>
            </w:r>
          </w:p>
        </w:tc>
      </w:tr>
      <w:tr w:rsidR="00000000">
        <w:tc>
          <w:tcPr>
            <w:tcW w:w="478" w:type="dxa"/>
          </w:tcPr>
          <w:p w:rsidR="00000000" w:rsidRDefault="00382FCD">
            <w:pPr>
              <w:jc w:val="center"/>
              <w:rPr>
                <w:rFonts w:hint="eastAsia"/>
              </w:rPr>
            </w:pPr>
            <w:r>
              <w:rPr>
                <w:rFonts w:hint="eastAsia"/>
              </w:rPr>
              <w:t>59</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v</w:t>
            </w:r>
            <w:r>
              <w:rPr>
                <w:rFonts w:hint="eastAsia"/>
              </w:rPr>
              <w:t>ê</w:t>
            </w:r>
            <w:r>
              <w:rPr>
                <w:rFonts w:hint="eastAsia"/>
              </w:rPr>
              <w:t>tir</w:t>
            </w:r>
          </w:p>
        </w:tc>
        <w:tc>
          <w:tcPr>
            <w:tcW w:w="588" w:type="dxa"/>
          </w:tcPr>
          <w:p w:rsidR="00000000" w:rsidRDefault="00382FCD">
            <w:pPr>
              <w:jc w:val="center"/>
              <w:rPr>
                <w:rFonts w:hint="eastAsia"/>
              </w:rPr>
            </w:pPr>
            <w:r>
              <w:rPr>
                <w:rFonts w:hint="eastAsia"/>
              </w:rPr>
              <w:t>4</w:t>
            </w:r>
          </w:p>
        </w:tc>
        <w:tc>
          <w:tcPr>
            <w:tcW w:w="5608" w:type="dxa"/>
          </w:tcPr>
          <w:p w:rsidR="00000000" w:rsidRDefault="00382FCD">
            <w:pPr>
              <w:rPr>
                <w:rFonts w:hint="eastAsia"/>
              </w:rPr>
            </w:pPr>
            <w:r>
              <w:rPr>
                <w:rFonts w:hint="eastAsia"/>
              </w:rPr>
              <w:t>d</w:t>
            </w:r>
            <w:r>
              <w:rPr>
                <w:rFonts w:hint="eastAsia"/>
              </w:rPr>
              <w:t>é</w:t>
            </w:r>
            <w:r>
              <w:rPr>
                <w:rFonts w:hint="eastAsia"/>
              </w:rPr>
              <w:t>-/re-/sur-</w:t>
            </w:r>
          </w:p>
        </w:tc>
      </w:tr>
      <w:tr w:rsidR="00000000" w:rsidRPr="00F40A89">
        <w:tc>
          <w:tcPr>
            <w:tcW w:w="478" w:type="dxa"/>
          </w:tcPr>
          <w:p w:rsidR="00000000" w:rsidRDefault="00382FCD">
            <w:pPr>
              <w:jc w:val="center"/>
              <w:rPr>
                <w:rFonts w:hint="eastAsia"/>
              </w:rPr>
            </w:pPr>
            <w:r>
              <w:rPr>
                <w:rFonts w:hint="eastAsia"/>
              </w:rPr>
              <w:t>60</w:t>
            </w:r>
          </w:p>
        </w:tc>
        <w:tc>
          <w:tcPr>
            <w:tcW w:w="785" w:type="dxa"/>
          </w:tcPr>
          <w:p w:rsidR="00000000" w:rsidRDefault="00382FCD">
            <w:pPr>
              <w:jc w:val="center"/>
              <w:rPr>
                <w:rFonts w:hint="eastAsia"/>
              </w:rPr>
            </w:pPr>
            <w:r>
              <w:rPr>
                <w:rFonts w:hint="eastAsia"/>
              </w:rPr>
              <w:t>illir</w:t>
            </w:r>
          </w:p>
        </w:tc>
        <w:tc>
          <w:tcPr>
            <w:tcW w:w="1234" w:type="dxa"/>
          </w:tcPr>
          <w:p w:rsidR="00000000" w:rsidRDefault="00382FCD">
            <w:pPr>
              <w:jc w:val="center"/>
              <w:rPr>
                <w:rFonts w:hint="eastAsia"/>
              </w:rPr>
            </w:pPr>
            <w:r>
              <w:rPr>
                <w:rFonts w:hint="eastAsia"/>
              </w:rPr>
              <w:t>d</w:t>
            </w:r>
            <w:r>
              <w:rPr>
                <w:rFonts w:hint="eastAsia"/>
              </w:rPr>
              <w:t>é</w:t>
            </w:r>
            <w:r>
              <w:rPr>
                <w:rFonts w:hint="eastAsia"/>
              </w:rPr>
              <w:t>fa-illir</w:t>
            </w:r>
          </w:p>
        </w:tc>
        <w:tc>
          <w:tcPr>
            <w:tcW w:w="588" w:type="dxa"/>
          </w:tcPr>
          <w:p w:rsidR="00000000" w:rsidRDefault="00382FCD">
            <w:pPr>
              <w:jc w:val="center"/>
              <w:rPr>
                <w:rFonts w:hint="eastAsia"/>
              </w:rPr>
            </w:pPr>
            <w:r>
              <w:rPr>
                <w:rFonts w:hint="eastAsia"/>
              </w:rPr>
              <w:t>7</w:t>
            </w:r>
          </w:p>
        </w:tc>
        <w:tc>
          <w:tcPr>
            <w:tcW w:w="5608" w:type="dxa"/>
          </w:tcPr>
          <w:p w:rsidR="00000000" w:rsidRPr="00F40A89" w:rsidRDefault="00382FCD">
            <w:pPr>
              <w:rPr>
                <w:rFonts w:hint="eastAsia"/>
                <w:lang w:val="fr-FR"/>
              </w:rPr>
            </w:pPr>
            <w:r w:rsidRPr="00F40A89">
              <w:rPr>
                <w:rFonts w:hint="eastAsia"/>
                <w:lang w:val="fr-FR"/>
              </w:rPr>
              <w:t>assa-/sa-/tressa-/acc</w:t>
            </w:r>
            <w:r w:rsidRPr="00F40A89">
              <w:rPr>
                <w:rFonts w:hint="eastAsia"/>
                <w:lang w:val="fr-FR"/>
              </w:rPr>
              <w:t>ue-/cue-/recue-</w:t>
            </w:r>
          </w:p>
        </w:tc>
      </w:tr>
      <w:tr w:rsidR="00000000" w:rsidRPr="00F40A89">
        <w:tc>
          <w:tcPr>
            <w:tcW w:w="478" w:type="dxa"/>
          </w:tcPr>
          <w:p w:rsidR="00000000" w:rsidRDefault="00382FCD">
            <w:pPr>
              <w:jc w:val="center"/>
              <w:rPr>
                <w:rFonts w:hint="eastAsia"/>
              </w:rPr>
            </w:pPr>
            <w:r>
              <w:rPr>
                <w:rFonts w:hint="eastAsia"/>
              </w:rPr>
              <w:t>61</w:t>
            </w:r>
          </w:p>
        </w:tc>
        <w:tc>
          <w:tcPr>
            <w:tcW w:w="785" w:type="dxa"/>
          </w:tcPr>
          <w:p w:rsidR="00000000" w:rsidRDefault="00382FCD">
            <w:pPr>
              <w:jc w:val="center"/>
              <w:rPr>
                <w:rFonts w:hint="eastAsia"/>
              </w:rPr>
            </w:pPr>
            <w:r>
              <w:rPr>
                <w:rFonts w:hint="eastAsia"/>
              </w:rPr>
              <w:t>ir</w:t>
            </w:r>
          </w:p>
        </w:tc>
        <w:tc>
          <w:tcPr>
            <w:tcW w:w="1234" w:type="dxa"/>
          </w:tcPr>
          <w:p w:rsidR="00000000" w:rsidRDefault="00382FCD">
            <w:pPr>
              <w:jc w:val="center"/>
              <w:rPr>
                <w:rFonts w:hint="eastAsia"/>
              </w:rPr>
            </w:pPr>
            <w:r>
              <w:rPr>
                <w:rFonts w:hint="eastAsia"/>
              </w:rPr>
              <w:t>finir</w:t>
            </w:r>
          </w:p>
        </w:tc>
        <w:tc>
          <w:tcPr>
            <w:tcW w:w="588" w:type="dxa"/>
          </w:tcPr>
          <w:p w:rsidR="00000000" w:rsidRDefault="00382FCD">
            <w:pPr>
              <w:jc w:val="center"/>
              <w:rPr>
                <w:rFonts w:hint="eastAsia"/>
                <w:i/>
              </w:rPr>
            </w:pPr>
            <w:r>
              <w:rPr>
                <w:rFonts w:hint="eastAsia"/>
              </w:rPr>
              <w:t>309</w:t>
            </w:r>
          </w:p>
        </w:tc>
        <w:tc>
          <w:tcPr>
            <w:tcW w:w="5608" w:type="dxa"/>
          </w:tcPr>
          <w:p w:rsidR="00000000" w:rsidRPr="00F40A89" w:rsidRDefault="00382FCD">
            <w:pPr>
              <w:rPr>
                <w:rFonts w:hint="eastAsia"/>
                <w:lang w:val="fr-FR"/>
              </w:rPr>
            </w:pPr>
            <w:r w:rsidRPr="00F40A89">
              <w:rPr>
                <w:rFonts w:hint="eastAsia"/>
                <w:lang w:val="fr-FR"/>
              </w:rPr>
              <w:t>haïr/entre-haïr/amuïr/maudire...</w:t>
            </w:r>
          </w:p>
        </w:tc>
      </w:tr>
      <w:tr w:rsidR="00000000">
        <w:tc>
          <w:tcPr>
            <w:tcW w:w="478" w:type="dxa"/>
          </w:tcPr>
          <w:p w:rsidR="00000000" w:rsidRDefault="00382FCD">
            <w:pPr>
              <w:jc w:val="center"/>
              <w:rPr>
                <w:rFonts w:hint="eastAsia"/>
                <w:b/>
                <w:highlight w:val="yellow"/>
              </w:rPr>
            </w:pPr>
            <w:r>
              <w:rPr>
                <w:rFonts w:hint="eastAsia"/>
                <w:b/>
                <w:highlight w:val="yellow"/>
              </w:rPr>
              <w:t>合</w:t>
            </w:r>
          </w:p>
        </w:tc>
        <w:tc>
          <w:tcPr>
            <w:tcW w:w="785" w:type="dxa"/>
          </w:tcPr>
          <w:p w:rsidR="00000000" w:rsidRDefault="00382FCD">
            <w:pPr>
              <w:jc w:val="center"/>
              <w:rPr>
                <w:rFonts w:hint="eastAsia"/>
                <w:b/>
                <w:highlight w:val="yellow"/>
              </w:rPr>
            </w:pPr>
            <w:r>
              <w:rPr>
                <w:rFonts w:hint="eastAsia"/>
                <w:b/>
                <w:highlight w:val="yellow"/>
              </w:rPr>
              <w:t>29</w:t>
            </w:r>
            <w:r>
              <w:rPr>
                <w:rFonts w:hint="eastAsia"/>
                <w:b/>
                <w:highlight w:val="yellow"/>
              </w:rPr>
              <w:t>类</w:t>
            </w:r>
          </w:p>
        </w:tc>
        <w:tc>
          <w:tcPr>
            <w:tcW w:w="1234" w:type="dxa"/>
          </w:tcPr>
          <w:p w:rsidR="00000000" w:rsidRDefault="00382FCD">
            <w:pPr>
              <w:jc w:val="center"/>
              <w:rPr>
                <w:rFonts w:hint="eastAsia"/>
                <w:b/>
                <w:highlight w:val="yellow"/>
              </w:rPr>
            </w:pPr>
            <w:r>
              <w:rPr>
                <w:rFonts w:hint="eastAsia"/>
                <w:b/>
                <w:highlight w:val="yellow"/>
              </w:rPr>
              <w:t>29</w:t>
            </w:r>
          </w:p>
        </w:tc>
        <w:tc>
          <w:tcPr>
            <w:tcW w:w="588" w:type="dxa"/>
          </w:tcPr>
          <w:p w:rsidR="00000000" w:rsidRDefault="00382FCD">
            <w:pPr>
              <w:jc w:val="center"/>
              <w:rPr>
                <w:rFonts w:hint="eastAsia"/>
                <w:b/>
                <w:highlight w:val="yellow"/>
              </w:rPr>
            </w:pPr>
            <w:r>
              <w:rPr>
                <w:rFonts w:hint="eastAsia"/>
                <w:b/>
                <w:highlight w:val="yellow"/>
              </w:rPr>
              <w:t>437</w:t>
            </w:r>
          </w:p>
        </w:tc>
        <w:tc>
          <w:tcPr>
            <w:tcW w:w="5608" w:type="dxa"/>
          </w:tcPr>
          <w:p w:rsidR="00000000" w:rsidRDefault="00382FCD">
            <w:pPr>
              <w:rPr>
                <w:rFonts w:hint="eastAsia"/>
                <w:b/>
                <w:highlight w:val="yellow"/>
              </w:rPr>
            </w:pPr>
            <w:r>
              <w:rPr>
                <w:rFonts w:hint="eastAsia"/>
                <w:b/>
                <w:highlight w:val="yellow"/>
              </w:rPr>
              <w:t>以上为</w:t>
            </w:r>
            <w:r>
              <w:rPr>
                <w:rFonts w:hint="eastAsia"/>
                <w:b/>
                <w:highlight w:val="yellow"/>
              </w:rPr>
              <w:t>-ir</w:t>
            </w:r>
            <w:r>
              <w:rPr>
                <w:rFonts w:hint="eastAsia"/>
                <w:b/>
                <w:highlight w:val="yellow"/>
              </w:rPr>
              <w:t>结尾的不规则</w:t>
            </w:r>
            <w:r>
              <w:rPr>
                <w:rFonts w:hint="eastAsia"/>
                <w:b/>
                <w:highlight w:val="yellow"/>
              </w:rPr>
              <w:t>128</w:t>
            </w:r>
            <w:r>
              <w:rPr>
                <w:rFonts w:hint="eastAsia"/>
                <w:b/>
                <w:highlight w:val="yellow"/>
              </w:rPr>
              <w:t>只，和第二组</w:t>
            </w:r>
            <w:r>
              <w:rPr>
                <w:rFonts w:hint="eastAsia"/>
                <w:b/>
                <w:highlight w:val="yellow"/>
              </w:rPr>
              <w:t>309</w:t>
            </w:r>
            <w:r>
              <w:rPr>
                <w:rFonts w:hint="eastAsia"/>
                <w:b/>
                <w:highlight w:val="yellow"/>
              </w:rPr>
              <w:t>只</w:t>
            </w:r>
          </w:p>
        </w:tc>
      </w:tr>
      <w:tr w:rsidR="00000000">
        <w:tc>
          <w:tcPr>
            <w:tcW w:w="478" w:type="dxa"/>
          </w:tcPr>
          <w:p w:rsidR="00000000" w:rsidRDefault="00382FCD">
            <w:pPr>
              <w:jc w:val="center"/>
              <w:rPr>
                <w:rFonts w:hint="eastAsia"/>
              </w:rPr>
            </w:pPr>
            <w:r>
              <w:rPr>
                <w:rFonts w:hint="eastAsia"/>
              </w:rPr>
              <w:t>62</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aller</w:t>
            </w:r>
          </w:p>
        </w:tc>
        <w:tc>
          <w:tcPr>
            <w:tcW w:w="588" w:type="dxa"/>
          </w:tcPr>
          <w:p w:rsidR="00000000" w:rsidRDefault="00382FCD">
            <w:pPr>
              <w:jc w:val="center"/>
              <w:rPr>
                <w:rFonts w:hint="eastAsia"/>
              </w:rPr>
            </w:pPr>
            <w:r>
              <w:rPr>
                <w:rFonts w:hint="eastAsia"/>
              </w:rPr>
              <w:t>1</w:t>
            </w:r>
          </w:p>
        </w:tc>
        <w:tc>
          <w:tcPr>
            <w:tcW w:w="5608" w:type="dxa"/>
          </w:tcPr>
          <w:p w:rsidR="00000000" w:rsidRDefault="00382FCD">
            <w:pPr>
              <w:rPr>
                <w:rFonts w:hint="eastAsia"/>
              </w:rPr>
            </w:pPr>
            <w:r>
              <w:rPr>
                <w:rFonts w:hint="eastAsia"/>
              </w:rPr>
              <w:t>/</w:t>
            </w:r>
          </w:p>
        </w:tc>
      </w:tr>
      <w:tr w:rsidR="00000000">
        <w:tc>
          <w:tcPr>
            <w:tcW w:w="478" w:type="dxa"/>
          </w:tcPr>
          <w:p w:rsidR="00000000" w:rsidRDefault="00382FCD">
            <w:pPr>
              <w:jc w:val="center"/>
              <w:rPr>
                <w:rFonts w:hint="eastAsia"/>
              </w:rPr>
            </w:pPr>
            <w:r>
              <w:rPr>
                <w:rFonts w:hint="eastAsia"/>
              </w:rPr>
              <w:t>63</w:t>
            </w:r>
          </w:p>
        </w:tc>
        <w:tc>
          <w:tcPr>
            <w:tcW w:w="785" w:type="dxa"/>
          </w:tcPr>
          <w:p w:rsidR="00000000" w:rsidRDefault="00382FCD">
            <w:pPr>
              <w:jc w:val="center"/>
              <w:rPr>
                <w:rFonts w:hint="eastAsia"/>
              </w:rPr>
            </w:pPr>
            <w:r>
              <w:rPr>
                <w:rFonts w:hint="eastAsia"/>
              </w:rPr>
              <w:t>é</w:t>
            </w:r>
            <w:r>
              <w:rPr>
                <w:rFonts w:hint="eastAsia"/>
              </w:rPr>
              <w:t>ger</w:t>
            </w:r>
          </w:p>
        </w:tc>
        <w:tc>
          <w:tcPr>
            <w:tcW w:w="1234" w:type="dxa"/>
          </w:tcPr>
          <w:p w:rsidR="00000000" w:rsidRDefault="00382FCD">
            <w:pPr>
              <w:jc w:val="center"/>
              <w:rPr>
                <w:rFonts w:hint="eastAsia"/>
              </w:rPr>
            </w:pPr>
            <w:r>
              <w:rPr>
                <w:rFonts w:hint="eastAsia"/>
              </w:rPr>
              <w:t>prot-</w:t>
            </w:r>
            <w:r>
              <w:rPr>
                <w:rFonts w:hint="eastAsia"/>
              </w:rPr>
              <w:t>é</w:t>
            </w:r>
            <w:r>
              <w:rPr>
                <w:rFonts w:hint="eastAsia"/>
              </w:rPr>
              <w:t>ger</w:t>
            </w:r>
          </w:p>
        </w:tc>
        <w:tc>
          <w:tcPr>
            <w:tcW w:w="588" w:type="dxa"/>
          </w:tcPr>
          <w:p w:rsidR="00000000" w:rsidRDefault="00382FCD">
            <w:pPr>
              <w:jc w:val="center"/>
              <w:rPr>
                <w:rFonts w:hint="eastAsia"/>
              </w:rPr>
            </w:pPr>
            <w:r>
              <w:rPr>
                <w:rFonts w:hint="eastAsia"/>
              </w:rPr>
              <w:t>10</w:t>
            </w:r>
          </w:p>
        </w:tc>
        <w:tc>
          <w:tcPr>
            <w:tcW w:w="5608" w:type="dxa"/>
          </w:tcPr>
          <w:p w:rsidR="00000000" w:rsidRDefault="00382FCD">
            <w:pPr>
              <w:rPr>
                <w:rFonts w:hint="eastAsia"/>
              </w:rPr>
            </w:pPr>
            <w:r>
              <w:rPr>
                <w:rFonts w:hint="eastAsia"/>
              </w:rPr>
              <w:t>abr-/agr-/all-/arp-/assi-/d</w:t>
            </w:r>
            <w:r>
              <w:rPr>
                <w:rFonts w:hint="eastAsia"/>
              </w:rPr>
              <w:t>é</w:t>
            </w:r>
            <w:r>
              <w:rPr>
                <w:rFonts w:hint="eastAsia"/>
              </w:rPr>
              <w:t>sagr</w:t>
            </w:r>
            <w:r>
              <w:rPr>
                <w:rFonts w:hint="eastAsia"/>
              </w:rPr>
              <w:t>-/man-/pi-/si-</w:t>
            </w:r>
          </w:p>
        </w:tc>
      </w:tr>
      <w:tr w:rsidR="00000000">
        <w:tc>
          <w:tcPr>
            <w:tcW w:w="478" w:type="dxa"/>
          </w:tcPr>
          <w:p w:rsidR="00000000" w:rsidRDefault="00382FCD">
            <w:pPr>
              <w:jc w:val="center"/>
              <w:rPr>
                <w:rFonts w:hint="eastAsia"/>
              </w:rPr>
            </w:pPr>
            <w:r>
              <w:rPr>
                <w:rFonts w:hint="eastAsia"/>
              </w:rPr>
              <w:lastRenderedPageBreak/>
              <w:t>64</w:t>
            </w:r>
          </w:p>
        </w:tc>
        <w:tc>
          <w:tcPr>
            <w:tcW w:w="785" w:type="dxa"/>
          </w:tcPr>
          <w:p w:rsidR="00000000" w:rsidRDefault="00382FCD">
            <w:pPr>
              <w:jc w:val="center"/>
              <w:rPr>
                <w:rFonts w:hint="eastAsia"/>
              </w:rPr>
            </w:pPr>
          </w:p>
        </w:tc>
        <w:tc>
          <w:tcPr>
            <w:tcW w:w="1234" w:type="dxa"/>
          </w:tcPr>
          <w:p w:rsidR="00000000" w:rsidRDefault="00382FCD">
            <w:pPr>
              <w:jc w:val="center"/>
              <w:rPr>
                <w:rFonts w:hint="eastAsia"/>
              </w:rPr>
            </w:pPr>
            <w:r>
              <w:rPr>
                <w:rFonts w:hint="eastAsia"/>
              </w:rPr>
              <w:t>manger</w:t>
            </w:r>
          </w:p>
        </w:tc>
        <w:tc>
          <w:tcPr>
            <w:tcW w:w="588" w:type="dxa"/>
          </w:tcPr>
          <w:p w:rsidR="00000000" w:rsidRDefault="00382FCD">
            <w:pPr>
              <w:jc w:val="center"/>
              <w:rPr>
                <w:rFonts w:hint="eastAsia"/>
              </w:rPr>
            </w:pPr>
            <w:r>
              <w:rPr>
                <w:rFonts w:hint="eastAsia"/>
              </w:rPr>
              <w:t>170</w:t>
            </w:r>
          </w:p>
        </w:tc>
        <w:tc>
          <w:tcPr>
            <w:tcW w:w="5608" w:type="dxa"/>
          </w:tcPr>
          <w:p w:rsidR="00000000" w:rsidRDefault="00382FCD">
            <w:pPr>
              <w:rPr>
                <w:rFonts w:hint="eastAsia"/>
              </w:rPr>
            </w:pPr>
          </w:p>
        </w:tc>
      </w:tr>
      <w:tr w:rsidR="00000000">
        <w:tc>
          <w:tcPr>
            <w:tcW w:w="478" w:type="dxa"/>
          </w:tcPr>
          <w:p w:rsidR="00000000" w:rsidRDefault="00382FCD">
            <w:pPr>
              <w:jc w:val="center"/>
              <w:rPr>
                <w:rFonts w:hint="eastAsia"/>
              </w:rPr>
            </w:pPr>
            <w:r>
              <w:rPr>
                <w:rFonts w:hint="eastAsia"/>
              </w:rPr>
              <w:t>65</w:t>
            </w:r>
          </w:p>
        </w:tc>
        <w:tc>
          <w:tcPr>
            <w:tcW w:w="785" w:type="dxa"/>
          </w:tcPr>
          <w:p w:rsidR="00000000" w:rsidRDefault="00382FCD">
            <w:pPr>
              <w:jc w:val="center"/>
              <w:rPr>
                <w:rFonts w:hint="eastAsia"/>
              </w:rPr>
            </w:pPr>
          </w:p>
        </w:tc>
        <w:tc>
          <w:tcPr>
            <w:tcW w:w="1234" w:type="dxa"/>
          </w:tcPr>
          <w:p w:rsidR="00000000" w:rsidRDefault="00382FCD">
            <w:pPr>
              <w:jc w:val="center"/>
              <w:rPr>
                <w:rFonts w:hint="eastAsia"/>
              </w:rPr>
            </w:pPr>
            <w:r>
              <w:rPr>
                <w:rFonts w:hint="eastAsia"/>
              </w:rPr>
              <w:t>pr</w:t>
            </w:r>
            <w:r>
              <w:rPr>
                <w:rFonts w:hint="eastAsia"/>
              </w:rPr>
              <w:t>é</w:t>
            </w:r>
            <w:r>
              <w:rPr>
                <w:rFonts w:hint="eastAsia"/>
              </w:rPr>
              <w:t>f</w:t>
            </w:r>
            <w:r>
              <w:rPr>
                <w:rFonts w:hint="eastAsia"/>
              </w:rPr>
              <w:t>é</w:t>
            </w:r>
            <w:r>
              <w:rPr>
                <w:rFonts w:hint="eastAsia"/>
              </w:rPr>
              <w:t>rer</w:t>
            </w:r>
          </w:p>
        </w:tc>
        <w:tc>
          <w:tcPr>
            <w:tcW w:w="588" w:type="dxa"/>
          </w:tcPr>
          <w:p w:rsidR="00000000" w:rsidRDefault="00382FCD">
            <w:pPr>
              <w:jc w:val="center"/>
              <w:rPr>
                <w:rFonts w:hint="eastAsia"/>
              </w:rPr>
            </w:pPr>
            <w:r>
              <w:rPr>
                <w:rFonts w:hint="eastAsia"/>
              </w:rPr>
              <w:t>186</w:t>
            </w:r>
          </w:p>
        </w:tc>
        <w:tc>
          <w:tcPr>
            <w:tcW w:w="5608" w:type="dxa"/>
          </w:tcPr>
          <w:p w:rsidR="00000000" w:rsidRDefault="00382FCD">
            <w:pPr>
              <w:rPr>
                <w:rFonts w:hint="eastAsia"/>
              </w:rPr>
            </w:pPr>
          </w:p>
        </w:tc>
      </w:tr>
      <w:tr w:rsidR="00000000">
        <w:tc>
          <w:tcPr>
            <w:tcW w:w="478" w:type="dxa"/>
          </w:tcPr>
          <w:p w:rsidR="00000000" w:rsidRDefault="00382FCD">
            <w:pPr>
              <w:jc w:val="center"/>
              <w:rPr>
                <w:rFonts w:hint="eastAsia"/>
              </w:rPr>
            </w:pPr>
            <w:r>
              <w:rPr>
                <w:rFonts w:hint="eastAsia"/>
              </w:rPr>
              <w:t>66</w:t>
            </w:r>
          </w:p>
        </w:tc>
        <w:tc>
          <w:tcPr>
            <w:tcW w:w="785" w:type="dxa"/>
          </w:tcPr>
          <w:p w:rsidR="00000000" w:rsidRDefault="00382FCD">
            <w:pPr>
              <w:jc w:val="center"/>
              <w:rPr>
                <w:rFonts w:hint="eastAsia"/>
              </w:rPr>
            </w:pPr>
          </w:p>
        </w:tc>
        <w:tc>
          <w:tcPr>
            <w:tcW w:w="1234" w:type="dxa"/>
          </w:tcPr>
          <w:p w:rsidR="00000000" w:rsidRDefault="00382FCD">
            <w:pPr>
              <w:jc w:val="center"/>
              <w:rPr>
                <w:rFonts w:hint="eastAsia"/>
              </w:rPr>
            </w:pPr>
            <w:r>
              <w:rPr>
                <w:rFonts w:hint="eastAsia"/>
              </w:rPr>
              <w:t>jeter</w:t>
            </w:r>
          </w:p>
        </w:tc>
        <w:tc>
          <w:tcPr>
            <w:tcW w:w="588" w:type="dxa"/>
          </w:tcPr>
          <w:p w:rsidR="00000000" w:rsidRDefault="00382FCD">
            <w:pPr>
              <w:jc w:val="center"/>
              <w:rPr>
                <w:rFonts w:hint="eastAsia"/>
              </w:rPr>
            </w:pPr>
            <w:r>
              <w:rPr>
                <w:rFonts w:hint="eastAsia"/>
              </w:rPr>
              <w:t>116</w:t>
            </w:r>
          </w:p>
        </w:tc>
        <w:tc>
          <w:tcPr>
            <w:tcW w:w="5608" w:type="dxa"/>
          </w:tcPr>
          <w:p w:rsidR="00000000" w:rsidRDefault="00382FCD">
            <w:pPr>
              <w:rPr>
                <w:rFonts w:hint="eastAsia"/>
              </w:rPr>
            </w:pPr>
          </w:p>
        </w:tc>
      </w:tr>
      <w:tr w:rsidR="00000000">
        <w:tc>
          <w:tcPr>
            <w:tcW w:w="478" w:type="dxa"/>
          </w:tcPr>
          <w:p w:rsidR="00000000" w:rsidRDefault="00382FCD">
            <w:pPr>
              <w:jc w:val="center"/>
              <w:rPr>
                <w:rFonts w:hint="eastAsia"/>
              </w:rPr>
            </w:pPr>
            <w:r>
              <w:rPr>
                <w:rFonts w:hint="eastAsia"/>
              </w:rPr>
              <w:t>67</w:t>
            </w:r>
          </w:p>
        </w:tc>
        <w:tc>
          <w:tcPr>
            <w:tcW w:w="785" w:type="dxa"/>
          </w:tcPr>
          <w:p w:rsidR="00000000" w:rsidRDefault="00382FCD">
            <w:pPr>
              <w:jc w:val="center"/>
              <w:rPr>
                <w:rFonts w:hint="eastAsia"/>
              </w:rPr>
            </w:pPr>
          </w:p>
        </w:tc>
        <w:tc>
          <w:tcPr>
            <w:tcW w:w="1234" w:type="dxa"/>
          </w:tcPr>
          <w:p w:rsidR="00000000" w:rsidRDefault="00382FCD">
            <w:pPr>
              <w:jc w:val="center"/>
              <w:rPr>
                <w:rFonts w:hint="eastAsia"/>
              </w:rPr>
            </w:pPr>
            <w:r>
              <w:rPr>
                <w:rFonts w:hint="eastAsia"/>
              </w:rPr>
              <w:t>geler</w:t>
            </w:r>
          </w:p>
        </w:tc>
        <w:tc>
          <w:tcPr>
            <w:tcW w:w="588" w:type="dxa"/>
          </w:tcPr>
          <w:p w:rsidR="00000000" w:rsidRDefault="00382FCD">
            <w:pPr>
              <w:jc w:val="center"/>
              <w:rPr>
                <w:rFonts w:hint="eastAsia"/>
              </w:rPr>
            </w:pPr>
            <w:r>
              <w:rPr>
                <w:rFonts w:hint="eastAsia"/>
              </w:rPr>
              <w:t>25</w:t>
            </w:r>
          </w:p>
        </w:tc>
        <w:tc>
          <w:tcPr>
            <w:tcW w:w="5608" w:type="dxa"/>
          </w:tcPr>
          <w:p w:rsidR="00000000" w:rsidRDefault="00382FCD">
            <w:pPr>
              <w:rPr>
                <w:rFonts w:hint="eastAsia"/>
              </w:rPr>
            </w:pPr>
          </w:p>
        </w:tc>
      </w:tr>
      <w:tr w:rsidR="00000000">
        <w:tc>
          <w:tcPr>
            <w:tcW w:w="478" w:type="dxa"/>
          </w:tcPr>
          <w:p w:rsidR="00000000" w:rsidRDefault="00382FCD">
            <w:pPr>
              <w:jc w:val="center"/>
              <w:rPr>
                <w:rFonts w:hint="eastAsia"/>
              </w:rPr>
            </w:pPr>
            <w:r>
              <w:rPr>
                <w:rFonts w:hint="eastAsia"/>
              </w:rPr>
              <w:t>68</w:t>
            </w:r>
          </w:p>
        </w:tc>
        <w:tc>
          <w:tcPr>
            <w:tcW w:w="785" w:type="dxa"/>
          </w:tcPr>
          <w:p w:rsidR="00000000" w:rsidRDefault="00382FCD">
            <w:pPr>
              <w:jc w:val="center"/>
              <w:rPr>
                <w:rFonts w:hint="eastAsia"/>
              </w:rPr>
            </w:pPr>
          </w:p>
        </w:tc>
        <w:tc>
          <w:tcPr>
            <w:tcW w:w="1234" w:type="dxa"/>
          </w:tcPr>
          <w:p w:rsidR="00000000" w:rsidRDefault="00382FCD">
            <w:pPr>
              <w:jc w:val="center"/>
              <w:rPr>
                <w:rFonts w:hint="eastAsia"/>
              </w:rPr>
            </w:pPr>
            <w:r>
              <w:rPr>
                <w:rFonts w:hint="eastAsia"/>
              </w:rPr>
              <w:t>promener</w:t>
            </w:r>
          </w:p>
        </w:tc>
        <w:tc>
          <w:tcPr>
            <w:tcW w:w="588" w:type="dxa"/>
          </w:tcPr>
          <w:p w:rsidR="00000000" w:rsidRDefault="00382FCD">
            <w:pPr>
              <w:jc w:val="center"/>
              <w:rPr>
                <w:rFonts w:hint="eastAsia"/>
              </w:rPr>
            </w:pPr>
            <w:r>
              <w:rPr>
                <w:rFonts w:hint="eastAsia"/>
              </w:rPr>
              <w:t>41</w:t>
            </w:r>
          </w:p>
        </w:tc>
        <w:tc>
          <w:tcPr>
            <w:tcW w:w="5608" w:type="dxa"/>
          </w:tcPr>
          <w:p w:rsidR="00000000" w:rsidRDefault="00382FCD">
            <w:pPr>
              <w:rPr>
                <w:rFonts w:hint="eastAsia"/>
              </w:rPr>
            </w:pPr>
          </w:p>
        </w:tc>
      </w:tr>
      <w:tr w:rsidR="00000000">
        <w:tc>
          <w:tcPr>
            <w:tcW w:w="478" w:type="dxa"/>
          </w:tcPr>
          <w:p w:rsidR="00000000" w:rsidRDefault="00382FCD">
            <w:pPr>
              <w:jc w:val="center"/>
              <w:rPr>
                <w:rFonts w:hint="eastAsia"/>
              </w:rPr>
            </w:pPr>
            <w:r>
              <w:rPr>
                <w:rFonts w:hint="eastAsia"/>
              </w:rPr>
              <w:t>69</w:t>
            </w:r>
          </w:p>
        </w:tc>
        <w:tc>
          <w:tcPr>
            <w:tcW w:w="785" w:type="dxa"/>
          </w:tcPr>
          <w:p w:rsidR="00000000" w:rsidRDefault="00382FCD">
            <w:pPr>
              <w:jc w:val="center"/>
              <w:rPr>
                <w:rFonts w:hint="eastAsia"/>
              </w:rPr>
            </w:pPr>
          </w:p>
        </w:tc>
        <w:tc>
          <w:tcPr>
            <w:tcW w:w="1234" w:type="dxa"/>
          </w:tcPr>
          <w:p w:rsidR="00000000" w:rsidRDefault="00382FCD">
            <w:pPr>
              <w:jc w:val="center"/>
              <w:rPr>
                <w:rFonts w:hint="eastAsia"/>
              </w:rPr>
            </w:pPr>
            <w:r>
              <w:rPr>
                <w:rFonts w:hint="eastAsia"/>
              </w:rPr>
              <w:t>commencer</w:t>
            </w:r>
          </w:p>
        </w:tc>
        <w:tc>
          <w:tcPr>
            <w:tcW w:w="588" w:type="dxa"/>
          </w:tcPr>
          <w:p w:rsidR="00000000" w:rsidRDefault="00382FCD">
            <w:pPr>
              <w:jc w:val="center"/>
              <w:rPr>
                <w:rFonts w:hint="eastAsia"/>
              </w:rPr>
            </w:pPr>
            <w:r>
              <w:rPr>
                <w:rFonts w:hint="eastAsia"/>
              </w:rPr>
              <w:t>113</w:t>
            </w:r>
          </w:p>
        </w:tc>
        <w:tc>
          <w:tcPr>
            <w:tcW w:w="5608" w:type="dxa"/>
          </w:tcPr>
          <w:p w:rsidR="00000000" w:rsidRDefault="00382FCD">
            <w:pPr>
              <w:rPr>
                <w:rFonts w:hint="eastAsia"/>
              </w:rPr>
            </w:pPr>
          </w:p>
        </w:tc>
      </w:tr>
      <w:tr w:rsidR="00000000">
        <w:tc>
          <w:tcPr>
            <w:tcW w:w="478" w:type="dxa"/>
          </w:tcPr>
          <w:p w:rsidR="00000000" w:rsidRDefault="00382FCD">
            <w:pPr>
              <w:jc w:val="center"/>
              <w:rPr>
                <w:rFonts w:hint="eastAsia"/>
              </w:rPr>
            </w:pPr>
            <w:r>
              <w:rPr>
                <w:rFonts w:hint="eastAsia"/>
              </w:rPr>
              <w:t>70</w:t>
            </w:r>
          </w:p>
        </w:tc>
        <w:tc>
          <w:tcPr>
            <w:tcW w:w="785" w:type="dxa"/>
          </w:tcPr>
          <w:p w:rsidR="00000000" w:rsidRDefault="00382FCD">
            <w:pPr>
              <w:jc w:val="center"/>
              <w:rPr>
                <w:rFonts w:hint="eastAsia"/>
              </w:rPr>
            </w:pPr>
          </w:p>
        </w:tc>
        <w:tc>
          <w:tcPr>
            <w:tcW w:w="1234" w:type="dxa"/>
          </w:tcPr>
          <w:p w:rsidR="00000000" w:rsidRDefault="00382FCD">
            <w:pPr>
              <w:jc w:val="center"/>
              <w:rPr>
                <w:rFonts w:hint="eastAsia"/>
              </w:rPr>
            </w:pPr>
            <w:r>
              <w:rPr>
                <w:rFonts w:hint="eastAsia"/>
              </w:rPr>
              <w:t>tutoyer</w:t>
            </w:r>
          </w:p>
        </w:tc>
        <w:tc>
          <w:tcPr>
            <w:tcW w:w="588" w:type="dxa"/>
          </w:tcPr>
          <w:p w:rsidR="00000000" w:rsidRDefault="00382FCD">
            <w:pPr>
              <w:jc w:val="center"/>
              <w:rPr>
                <w:rFonts w:hint="eastAsia"/>
              </w:rPr>
            </w:pPr>
            <w:r>
              <w:rPr>
                <w:rFonts w:hint="eastAsia"/>
              </w:rPr>
              <w:t>84</w:t>
            </w:r>
          </w:p>
        </w:tc>
        <w:tc>
          <w:tcPr>
            <w:tcW w:w="5608" w:type="dxa"/>
          </w:tcPr>
          <w:p w:rsidR="00000000" w:rsidRDefault="00382FCD">
            <w:pPr>
              <w:rPr>
                <w:rFonts w:hint="eastAsia"/>
              </w:rPr>
            </w:pPr>
          </w:p>
        </w:tc>
      </w:tr>
      <w:tr w:rsidR="00000000">
        <w:tc>
          <w:tcPr>
            <w:tcW w:w="478" w:type="dxa"/>
          </w:tcPr>
          <w:p w:rsidR="00000000" w:rsidRDefault="00382FCD">
            <w:pPr>
              <w:jc w:val="center"/>
              <w:rPr>
                <w:rFonts w:hint="eastAsia"/>
              </w:rPr>
            </w:pPr>
            <w:r>
              <w:rPr>
                <w:rFonts w:hint="eastAsia"/>
              </w:rPr>
              <w:t>71</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arguer</w:t>
            </w:r>
          </w:p>
        </w:tc>
        <w:tc>
          <w:tcPr>
            <w:tcW w:w="588" w:type="dxa"/>
          </w:tcPr>
          <w:p w:rsidR="00000000" w:rsidRDefault="00382FCD">
            <w:pPr>
              <w:jc w:val="center"/>
              <w:rPr>
                <w:rFonts w:hint="eastAsia"/>
              </w:rPr>
            </w:pPr>
            <w:r>
              <w:rPr>
                <w:rFonts w:hint="eastAsia"/>
              </w:rPr>
              <w:t>1</w:t>
            </w:r>
          </w:p>
        </w:tc>
        <w:tc>
          <w:tcPr>
            <w:tcW w:w="5608" w:type="dxa"/>
          </w:tcPr>
          <w:p w:rsidR="00000000" w:rsidRDefault="00382FCD">
            <w:pPr>
              <w:rPr>
                <w:rFonts w:hint="eastAsia"/>
              </w:rPr>
            </w:pPr>
            <w:r>
              <w:rPr>
                <w:rFonts w:hint="eastAsia"/>
              </w:rPr>
              <w:t>/</w:t>
            </w:r>
          </w:p>
        </w:tc>
      </w:tr>
      <w:tr w:rsidR="00000000">
        <w:tc>
          <w:tcPr>
            <w:tcW w:w="478" w:type="dxa"/>
          </w:tcPr>
          <w:p w:rsidR="00000000" w:rsidRDefault="00382FCD">
            <w:pPr>
              <w:jc w:val="center"/>
              <w:rPr>
                <w:rFonts w:hint="eastAsia"/>
              </w:rPr>
            </w:pPr>
            <w:r>
              <w:rPr>
                <w:rFonts w:hint="eastAsia"/>
              </w:rPr>
              <w:t>72</w:t>
            </w:r>
          </w:p>
        </w:tc>
        <w:tc>
          <w:tcPr>
            <w:tcW w:w="785" w:type="dxa"/>
          </w:tcPr>
          <w:p w:rsidR="00000000" w:rsidRDefault="00382FCD">
            <w:pPr>
              <w:jc w:val="center"/>
              <w:rPr>
                <w:rFonts w:hint="eastAsia"/>
              </w:rPr>
            </w:pPr>
            <w:r>
              <w:rPr>
                <w:rFonts w:hint="eastAsia"/>
              </w:rPr>
              <w:t>/</w:t>
            </w:r>
          </w:p>
        </w:tc>
        <w:tc>
          <w:tcPr>
            <w:tcW w:w="1234" w:type="dxa"/>
          </w:tcPr>
          <w:p w:rsidR="00000000" w:rsidRDefault="00382FCD">
            <w:pPr>
              <w:jc w:val="center"/>
              <w:rPr>
                <w:rFonts w:hint="eastAsia"/>
              </w:rPr>
            </w:pPr>
            <w:r>
              <w:rPr>
                <w:rFonts w:hint="eastAsia"/>
              </w:rPr>
              <w:t>aimer</w:t>
            </w:r>
          </w:p>
        </w:tc>
        <w:tc>
          <w:tcPr>
            <w:tcW w:w="588" w:type="dxa"/>
          </w:tcPr>
          <w:p w:rsidR="00000000" w:rsidRDefault="00382FCD">
            <w:pPr>
              <w:jc w:val="center"/>
              <w:rPr>
                <w:rFonts w:hint="eastAsia"/>
              </w:rPr>
            </w:pPr>
            <w:r>
              <w:rPr>
                <w:rFonts w:hint="eastAsia"/>
              </w:rPr>
              <w:t>7k</w:t>
            </w:r>
          </w:p>
        </w:tc>
        <w:tc>
          <w:tcPr>
            <w:tcW w:w="5608" w:type="dxa"/>
          </w:tcPr>
          <w:p w:rsidR="00000000" w:rsidRDefault="00382FCD">
            <w:pPr>
              <w:rPr>
                <w:rFonts w:hint="eastAsia"/>
              </w:rPr>
            </w:pPr>
            <w:proofErr w:type="gramStart"/>
            <w:r>
              <w:rPr>
                <w:rFonts w:hint="eastAsia"/>
              </w:rPr>
              <w:t>grasseyer/appr</w:t>
            </w:r>
            <w:r>
              <w:rPr>
                <w:rFonts w:hint="eastAsia"/>
              </w:rPr>
              <w:t>é</w:t>
            </w:r>
            <w:r>
              <w:rPr>
                <w:rFonts w:hint="eastAsia"/>
              </w:rPr>
              <w:t>cier/cr</w:t>
            </w:r>
            <w:r>
              <w:rPr>
                <w:rFonts w:hint="eastAsia"/>
              </w:rPr>
              <w:t>é</w:t>
            </w:r>
            <w:r>
              <w:rPr>
                <w:rFonts w:hint="eastAsia"/>
              </w:rPr>
              <w:t>er/conjuguer</w:t>
            </w:r>
            <w:proofErr w:type="gramEnd"/>
            <w:r>
              <w:rPr>
                <w:rFonts w:hint="eastAsia"/>
              </w:rPr>
              <w:t>...</w:t>
            </w:r>
          </w:p>
        </w:tc>
      </w:tr>
      <w:tr w:rsidR="00000000">
        <w:tc>
          <w:tcPr>
            <w:tcW w:w="478" w:type="dxa"/>
          </w:tcPr>
          <w:p w:rsidR="00000000" w:rsidRDefault="00382FCD">
            <w:pPr>
              <w:jc w:val="center"/>
              <w:rPr>
                <w:rFonts w:hint="eastAsia"/>
                <w:b/>
                <w:highlight w:val="yellow"/>
              </w:rPr>
            </w:pPr>
            <w:r>
              <w:rPr>
                <w:rFonts w:hint="eastAsia"/>
                <w:b/>
                <w:highlight w:val="yellow"/>
              </w:rPr>
              <w:t>合</w:t>
            </w:r>
          </w:p>
        </w:tc>
        <w:tc>
          <w:tcPr>
            <w:tcW w:w="785" w:type="dxa"/>
          </w:tcPr>
          <w:p w:rsidR="00000000" w:rsidRDefault="00382FCD">
            <w:pPr>
              <w:jc w:val="center"/>
              <w:rPr>
                <w:rFonts w:hint="eastAsia"/>
                <w:b/>
                <w:highlight w:val="yellow"/>
              </w:rPr>
            </w:pPr>
            <w:r>
              <w:rPr>
                <w:rFonts w:hint="eastAsia"/>
                <w:b/>
                <w:highlight w:val="yellow"/>
              </w:rPr>
              <w:t>11</w:t>
            </w:r>
            <w:r>
              <w:rPr>
                <w:rFonts w:hint="eastAsia"/>
                <w:b/>
                <w:highlight w:val="yellow"/>
              </w:rPr>
              <w:t>类</w:t>
            </w:r>
          </w:p>
        </w:tc>
        <w:tc>
          <w:tcPr>
            <w:tcW w:w="1234" w:type="dxa"/>
          </w:tcPr>
          <w:p w:rsidR="00000000" w:rsidRDefault="00382FCD">
            <w:pPr>
              <w:jc w:val="center"/>
              <w:rPr>
                <w:rFonts w:hint="eastAsia"/>
                <w:b/>
                <w:highlight w:val="yellow"/>
              </w:rPr>
            </w:pPr>
            <w:r>
              <w:rPr>
                <w:rFonts w:hint="eastAsia"/>
                <w:b/>
                <w:highlight w:val="yellow"/>
              </w:rPr>
              <w:t>11</w:t>
            </w:r>
          </w:p>
        </w:tc>
        <w:tc>
          <w:tcPr>
            <w:tcW w:w="588" w:type="dxa"/>
          </w:tcPr>
          <w:p w:rsidR="00000000" w:rsidRDefault="00382FCD">
            <w:pPr>
              <w:jc w:val="center"/>
              <w:rPr>
                <w:rFonts w:hint="eastAsia"/>
                <w:b/>
                <w:highlight w:val="yellow"/>
              </w:rPr>
            </w:pPr>
            <w:r>
              <w:rPr>
                <w:rFonts w:hint="eastAsia"/>
                <w:b/>
                <w:highlight w:val="yellow"/>
              </w:rPr>
              <w:t>8k</w:t>
            </w:r>
          </w:p>
        </w:tc>
        <w:tc>
          <w:tcPr>
            <w:tcW w:w="5608" w:type="dxa"/>
          </w:tcPr>
          <w:p w:rsidR="00000000" w:rsidRDefault="00382FCD">
            <w:pPr>
              <w:rPr>
                <w:rFonts w:hint="eastAsia"/>
                <w:b/>
                <w:highlight w:val="yellow"/>
              </w:rPr>
            </w:pPr>
            <w:r>
              <w:rPr>
                <w:rFonts w:hint="eastAsia"/>
                <w:b/>
                <w:highlight w:val="yellow"/>
              </w:rPr>
              <w:t>以上为</w:t>
            </w:r>
            <w:r>
              <w:rPr>
                <w:rFonts w:hint="eastAsia"/>
                <w:b/>
                <w:highlight w:val="yellow"/>
              </w:rPr>
              <w:t>aller</w:t>
            </w:r>
            <w:r>
              <w:rPr>
                <w:rFonts w:hint="eastAsia"/>
                <w:b/>
                <w:highlight w:val="yellow"/>
              </w:rPr>
              <w:t>，和第一组动词</w:t>
            </w:r>
            <w:r>
              <w:rPr>
                <w:rFonts w:hint="eastAsia"/>
                <w:b/>
                <w:highlight w:val="yellow"/>
              </w:rPr>
              <w:t>8000</w:t>
            </w:r>
            <w:r>
              <w:rPr>
                <w:rFonts w:hint="eastAsia"/>
                <w:b/>
                <w:highlight w:val="yellow"/>
              </w:rPr>
              <w:t>只左右</w:t>
            </w:r>
          </w:p>
        </w:tc>
      </w:tr>
    </w:tbl>
    <w:p w:rsidR="00000000" w:rsidRDefault="00382FCD">
      <w:pPr>
        <w:rPr>
          <w:rFonts w:hint="eastAsia"/>
          <w:b/>
          <w:color w:val="0000FF"/>
          <w:sz w:val="84"/>
        </w:rPr>
      </w:pPr>
      <w:r>
        <w:rPr>
          <w:rFonts w:hint="eastAsia"/>
        </w:rPr>
        <w:br w:type="page"/>
      </w:r>
      <w:r>
        <w:rPr>
          <w:rFonts w:hint="eastAsia"/>
          <w:b/>
          <w:color w:val="0000FF"/>
          <w:sz w:val="84"/>
        </w:rPr>
        <w:lastRenderedPageBreak/>
        <w:t>助动词ê</w:t>
      </w:r>
      <w:r>
        <w:rPr>
          <w:rFonts w:hint="eastAsia"/>
          <w:b/>
          <w:color w:val="0000FF"/>
          <w:sz w:val="84"/>
        </w:rPr>
        <w:t>tre</w:t>
      </w:r>
    </w:p>
    <w:p w:rsidR="00000000" w:rsidRDefault="00382FCD">
      <w:pPr>
        <w:rPr>
          <w:rFonts w:hint="eastAsia"/>
        </w:rPr>
      </w:pPr>
      <w:r>
        <w:rPr>
          <w:rFonts w:hint="eastAsia"/>
        </w:rPr>
        <w:t>ê</w:t>
      </w:r>
      <w:r>
        <w:rPr>
          <w:rFonts w:hint="eastAsia"/>
        </w:rPr>
        <w:t xml:space="preserve">tre </w:t>
      </w:r>
      <w:r>
        <w:rPr>
          <w:rFonts w:hint="eastAsia"/>
        </w:rPr>
        <w:t>作为助动词，用法如下：</w:t>
      </w:r>
    </w:p>
    <w:p w:rsidR="00000000" w:rsidRDefault="00382FCD">
      <w:pPr>
        <w:rPr>
          <w:rFonts w:hint="eastAsia"/>
        </w:rPr>
      </w:pPr>
    </w:p>
    <w:p w:rsidR="00000000" w:rsidRDefault="00382FCD">
      <w:pPr>
        <w:rPr>
          <w:rFonts w:hint="eastAsia"/>
        </w:rPr>
      </w:pPr>
      <w:r>
        <w:rPr>
          <w:rFonts w:hint="eastAsia"/>
          <w:b/>
        </w:rPr>
        <w:t>1</w:t>
      </w:r>
      <w:r>
        <w:rPr>
          <w:rFonts w:hint="eastAsia"/>
          <w:b/>
        </w:rPr>
        <w:t>、以下十六个动词用</w:t>
      </w:r>
      <w:r>
        <w:rPr>
          <w:rFonts w:hint="eastAsia"/>
          <w:b/>
        </w:rPr>
        <w:t xml:space="preserve"> </w:t>
      </w:r>
      <w:r>
        <w:rPr>
          <w:rFonts w:hint="eastAsia"/>
          <w:b/>
        </w:rPr>
        <w:t>ê</w:t>
      </w:r>
      <w:r>
        <w:rPr>
          <w:rFonts w:hint="eastAsia"/>
          <w:b/>
        </w:rPr>
        <w:t xml:space="preserve">tre </w:t>
      </w:r>
      <w:r>
        <w:rPr>
          <w:rFonts w:hint="eastAsia"/>
          <w:b/>
        </w:rPr>
        <w:t>作助动词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4"/>
        <w:gridCol w:w="1704"/>
        <w:gridCol w:w="1704"/>
        <w:gridCol w:w="1705"/>
        <w:gridCol w:w="1705"/>
      </w:tblGrid>
      <w:tr w:rsidR="00000000">
        <w:tc>
          <w:tcPr>
            <w:tcW w:w="1704" w:type="dxa"/>
          </w:tcPr>
          <w:p w:rsidR="00000000" w:rsidRDefault="00382FCD">
            <w:pPr>
              <w:rPr>
                <w:rFonts w:hint="eastAsia"/>
                <w:b/>
              </w:rPr>
            </w:pPr>
            <w:r>
              <w:rPr>
                <w:rFonts w:hint="eastAsia"/>
                <w:b/>
              </w:rPr>
              <w:t>来去</w:t>
            </w:r>
          </w:p>
        </w:tc>
        <w:tc>
          <w:tcPr>
            <w:tcW w:w="1704" w:type="dxa"/>
          </w:tcPr>
          <w:p w:rsidR="00000000" w:rsidRDefault="00382FCD">
            <w:pPr>
              <w:rPr>
                <w:rFonts w:hint="eastAsia"/>
              </w:rPr>
            </w:pPr>
            <w:r>
              <w:rPr>
                <w:rFonts w:hint="eastAsia"/>
              </w:rPr>
              <w:t>aller</w:t>
            </w:r>
            <w:r>
              <w:rPr>
                <w:rFonts w:hint="eastAsia"/>
              </w:rPr>
              <w:t>去</w:t>
            </w:r>
          </w:p>
        </w:tc>
        <w:tc>
          <w:tcPr>
            <w:tcW w:w="1704" w:type="dxa"/>
          </w:tcPr>
          <w:p w:rsidR="00000000" w:rsidRDefault="00382FCD">
            <w:pPr>
              <w:rPr>
                <w:rFonts w:hint="eastAsia"/>
              </w:rPr>
            </w:pPr>
            <w:r>
              <w:rPr>
                <w:rFonts w:hint="eastAsia"/>
              </w:rPr>
              <w:t>venir</w:t>
            </w:r>
            <w:r>
              <w:rPr>
                <w:rFonts w:hint="eastAsia"/>
              </w:rPr>
              <w:t>来</w:t>
            </w:r>
          </w:p>
        </w:tc>
        <w:tc>
          <w:tcPr>
            <w:tcW w:w="1705" w:type="dxa"/>
          </w:tcPr>
          <w:p w:rsidR="00000000" w:rsidRDefault="00382FCD">
            <w:pPr>
              <w:rPr>
                <w:rFonts w:hint="eastAsia"/>
              </w:rPr>
            </w:pPr>
            <w:r>
              <w:rPr>
                <w:rFonts w:hint="eastAsia"/>
              </w:rPr>
              <w:t>partir</w:t>
            </w:r>
            <w:r>
              <w:rPr>
                <w:rFonts w:hint="eastAsia"/>
              </w:rPr>
              <w:t>出发</w:t>
            </w:r>
            <w:r>
              <w:rPr>
                <w:rFonts w:hint="eastAsia"/>
              </w:rPr>
              <w:t>/</w:t>
            </w:r>
            <w:r>
              <w:rPr>
                <w:rFonts w:hint="eastAsia"/>
              </w:rPr>
              <w:t>离开</w:t>
            </w:r>
          </w:p>
        </w:tc>
        <w:tc>
          <w:tcPr>
            <w:tcW w:w="1705" w:type="dxa"/>
          </w:tcPr>
          <w:p w:rsidR="00000000" w:rsidRDefault="00382FCD">
            <w:pPr>
              <w:rPr>
                <w:rFonts w:hint="eastAsia"/>
              </w:rPr>
            </w:pPr>
            <w:r>
              <w:rPr>
                <w:rFonts w:hint="eastAsia"/>
              </w:rPr>
              <w:t>arriver</w:t>
            </w:r>
            <w:r>
              <w:rPr>
                <w:rFonts w:hint="eastAsia"/>
              </w:rPr>
              <w:t>到达</w:t>
            </w:r>
          </w:p>
        </w:tc>
      </w:tr>
      <w:tr w:rsidR="00000000">
        <w:tc>
          <w:tcPr>
            <w:tcW w:w="1704" w:type="dxa"/>
          </w:tcPr>
          <w:p w:rsidR="00000000" w:rsidRDefault="00382FCD">
            <w:pPr>
              <w:rPr>
                <w:rFonts w:hint="eastAsia"/>
                <w:b/>
              </w:rPr>
            </w:pPr>
            <w:r>
              <w:rPr>
                <w:rFonts w:hint="eastAsia"/>
                <w:b/>
              </w:rPr>
              <w:t>进出</w:t>
            </w:r>
          </w:p>
        </w:tc>
        <w:tc>
          <w:tcPr>
            <w:tcW w:w="1704" w:type="dxa"/>
          </w:tcPr>
          <w:p w:rsidR="00000000" w:rsidRDefault="00382FCD">
            <w:pPr>
              <w:rPr>
                <w:rFonts w:hint="eastAsia"/>
              </w:rPr>
            </w:pPr>
            <w:r>
              <w:rPr>
                <w:rFonts w:hint="eastAsia"/>
              </w:rPr>
              <w:t>entrer</w:t>
            </w:r>
            <w:r>
              <w:rPr>
                <w:rFonts w:hint="eastAsia"/>
              </w:rPr>
              <w:t>进来</w:t>
            </w:r>
          </w:p>
        </w:tc>
        <w:tc>
          <w:tcPr>
            <w:tcW w:w="1704" w:type="dxa"/>
          </w:tcPr>
          <w:p w:rsidR="00000000" w:rsidRDefault="00382FCD">
            <w:pPr>
              <w:rPr>
                <w:rFonts w:hint="eastAsia"/>
              </w:rPr>
            </w:pPr>
            <w:r>
              <w:rPr>
                <w:rFonts w:hint="eastAsia"/>
              </w:rPr>
              <w:t>sortir</w:t>
            </w:r>
            <w:r>
              <w:rPr>
                <w:rFonts w:hint="eastAsia"/>
              </w:rPr>
              <w:t>出去</w:t>
            </w:r>
          </w:p>
        </w:tc>
        <w:tc>
          <w:tcPr>
            <w:tcW w:w="1705" w:type="dxa"/>
          </w:tcPr>
          <w:p w:rsidR="00000000" w:rsidRDefault="00382FCD">
            <w:pPr>
              <w:rPr>
                <w:rFonts w:hint="eastAsia"/>
              </w:rPr>
            </w:pPr>
            <w:r>
              <w:rPr>
                <w:rFonts w:hint="eastAsia"/>
              </w:rPr>
              <w:t>monter</w:t>
            </w:r>
            <w:r>
              <w:rPr>
                <w:rFonts w:hint="eastAsia"/>
              </w:rPr>
              <w:t>上去</w:t>
            </w:r>
          </w:p>
        </w:tc>
        <w:tc>
          <w:tcPr>
            <w:tcW w:w="1705" w:type="dxa"/>
          </w:tcPr>
          <w:p w:rsidR="00000000" w:rsidRDefault="00382FCD">
            <w:pPr>
              <w:rPr>
                <w:rFonts w:hint="eastAsia"/>
              </w:rPr>
            </w:pPr>
            <w:r>
              <w:rPr>
                <w:rFonts w:hint="eastAsia"/>
              </w:rPr>
              <w:t>descendre</w:t>
            </w:r>
            <w:r>
              <w:rPr>
                <w:rFonts w:hint="eastAsia"/>
              </w:rPr>
              <w:t>下去</w:t>
            </w:r>
          </w:p>
        </w:tc>
      </w:tr>
      <w:tr w:rsidR="00000000">
        <w:tc>
          <w:tcPr>
            <w:tcW w:w="1704" w:type="dxa"/>
          </w:tcPr>
          <w:p w:rsidR="00000000" w:rsidRDefault="00382FCD">
            <w:pPr>
              <w:rPr>
                <w:rFonts w:hint="eastAsia"/>
                <w:b/>
              </w:rPr>
            </w:pPr>
            <w:r>
              <w:rPr>
                <w:rFonts w:hint="eastAsia"/>
                <w:b/>
              </w:rPr>
              <w:t>迂回</w:t>
            </w:r>
          </w:p>
        </w:tc>
        <w:tc>
          <w:tcPr>
            <w:tcW w:w="1704" w:type="dxa"/>
          </w:tcPr>
          <w:p w:rsidR="00000000" w:rsidRDefault="00382FCD">
            <w:pPr>
              <w:rPr>
                <w:rFonts w:hint="eastAsia"/>
              </w:rPr>
            </w:pPr>
            <w:r>
              <w:rPr>
                <w:rFonts w:hint="eastAsia"/>
              </w:rPr>
              <w:t>retourner</w:t>
            </w:r>
            <w:r>
              <w:rPr>
                <w:rFonts w:hint="eastAsia"/>
              </w:rPr>
              <w:t>回去</w:t>
            </w:r>
          </w:p>
        </w:tc>
        <w:tc>
          <w:tcPr>
            <w:tcW w:w="1704" w:type="dxa"/>
          </w:tcPr>
          <w:p w:rsidR="00000000" w:rsidRDefault="00382FCD">
            <w:pPr>
              <w:rPr>
                <w:rFonts w:hint="eastAsia"/>
              </w:rPr>
            </w:pPr>
            <w:r>
              <w:rPr>
                <w:rFonts w:hint="eastAsia"/>
              </w:rPr>
              <w:t>rentrer</w:t>
            </w:r>
            <w:r>
              <w:rPr>
                <w:rFonts w:hint="eastAsia"/>
              </w:rPr>
              <w:t>回家</w:t>
            </w:r>
          </w:p>
        </w:tc>
        <w:tc>
          <w:tcPr>
            <w:tcW w:w="1705" w:type="dxa"/>
          </w:tcPr>
          <w:p w:rsidR="00000000" w:rsidRDefault="00382FCD">
            <w:pPr>
              <w:rPr>
                <w:rFonts w:hint="eastAsia"/>
              </w:rPr>
            </w:pPr>
            <w:r>
              <w:rPr>
                <w:rFonts w:hint="eastAsia"/>
              </w:rPr>
              <w:t>passer</w:t>
            </w:r>
            <w:r>
              <w:rPr>
                <w:rFonts w:hint="eastAsia"/>
              </w:rPr>
              <w:t>通过</w:t>
            </w:r>
          </w:p>
        </w:tc>
        <w:tc>
          <w:tcPr>
            <w:tcW w:w="1705" w:type="dxa"/>
          </w:tcPr>
          <w:p w:rsidR="00000000" w:rsidRDefault="00382FCD">
            <w:pPr>
              <w:rPr>
                <w:rFonts w:hint="eastAsia"/>
              </w:rPr>
            </w:pPr>
            <w:r>
              <w:rPr>
                <w:rFonts w:hint="eastAsia"/>
              </w:rPr>
              <w:t>tomber</w:t>
            </w:r>
            <w:r>
              <w:rPr>
                <w:rFonts w:hint="eastAsia"/>
              </w:rPr>
              <w:t>跌倒</w:t>
            </w:r>
          </w:p>
        </w:tc>
      </w:tr>
      <w:tr w:rsidR="00000000">
        <w:tc>
          <w:tcPr>
            <w:tcW w:w="1704" w:type="dxa"/>
          </w:tcPr>
          <w:p w:rsidR="00000000" w:rsidRDefault="00382FCD">
            <w:pPr>
              <w:rPr>
                <w:rFonts w:hint="eastAsia"/>
                <w:b/>
              </w:rPr>
            </w:pPr>
            <w:r>
              <w:rPr>
                <w:rFonts w:hint="eastAsia"/>
                <w:b/>
              </w:rPr>
              <w:t>状态</w:t>
            </w:r>
          </w:p>
        </w:tc>
        <w:tc>
          <w:tcPr>
            <w:tcW w:w="1704" w:type="dxa"/>
          </w:tcPr>
          <w:p w:rsidR="00000000" w:rsidRDefault="00382FCD">
            <w:pPr>
              <w:rPr>
                <w:rFonts w:hint="eastAsia"/>
              </w:rPr>
            </w:pPr>
            <w:r>
              <w:rPr>
                <w:rFonts w:hint="eastAsia"/>
              </w:rPr>
              <w:t>rester</w:t>
            </w:r>
            <w:r>
              <w:rPr>
                <w:rFonts w:hint="eastAsia"/>
              </w:rPr>
              <w:t>保持</w:t>
            </w:r>
          </w:p>
        </w:tc>
        <w:tc>
          <w:tcPr>
            <w:tcW w:w="1704" w:type="dxa"/>
          </w:tcPr>
          <w:p w:rsidR="00000000" w:rsidRDefault="00382FCD">
            <w:pPr>
              <w:rPr>
                <w:rFonts w:hint="eastAsia"/>
              </w:rPr>
            </w:pPr>
            <w:r>
              <w:rPr>
                <w:rFonts w:hint="eastAsia"/>
              </w:rPr>
              <w:t>devenir</w:t>
            </w:r>
            <w:r>
              <w:rPr>
                <w:rFonts w:hint="eastAsia"/>
              </w:rPr>
              <w:t>变得</w:t>
            </w:r>
          </w:p>
        </w:tc>
        <w:tc>
          <w:tcPr>
            <w:tcW w:w="1705" w:type="dxa"/>
          </w:tcPr>
          <w:p w:rsidR="00000000" w:rsidRDefault="00382FCD">
            <w:pPr>
              <w:rPr>
                <w:rFonts w:hint="eastAsia"/>
              </w:rPr>
            </w:pPr>
            <w:r>
              <w:rPr>
                <w:rFonts w:hint="eastAsia"/>
              </w:rPr>
              <w:t>naître</w:t>
            </w:r>
            <w:r>
              <w:rPr>
                <w:rFonts w:hint="eastAsia"/>
              </w:rPr>
              <w:t>出生</w:t>
            </w:r>
          </w:p>
        </w:tc>
        <w:tc>
          <w:tcPr>
            <w:tcW w:w="1705" w:type="dxa"/>
          </w:tcPr>
          <w:p w:rsidR="00000000" w:rsidRDefault="00382FCD">
            <w:pPr>
              <w:rPr>
                <w:rFonts w:hint="eastAsia"/>
              </w:rPr>
            </w:pPr>
            <w:r>
              <w:rPr>
                <w:rFonts w:hint="eastAsia"/>
              </w:rPr>
              <w:t>mourir</w:t>
            </w:r>
            <w:r>
              <w:rPr>
                <w:rFonts w:hint="eastAsia"/>
              </w:rPr>
              <w:t>死亡</w:t>
            </w:r>
          </w:p>
        </w:tc>
      </w:tr>
    </w:tbl>
    <w:p w:rsidR="00000000" w:rsidRPr="00F40A89" w:rsidRDefault="00382FCD">
      <w:pPr>
        <w:rPr>
          <w:rFonts w:hint="eastAsia"/>
          <w:lang w:val="fr-FR"/>
        </w:rPr>
      </w:pPr>
      <w:r>
        <w:rPr>
          <w:rFonts w:hint="eastAsia"/>
        </w:rPr>
        <w:t>例如</w:t>
      </w:r>
      <w:r w:rsidRPr="00F40A89">
        <w:rPr>
          <w:rFonts w:hint="eastAsia"/>
          <w:lang w:val="fr-FR"/>
        </w:rPr>
        <w:t>: Elle est arriv</w:t>
      </w:r>
      <w:r w:rsidRPr="00F40A89">
        <w:rPr>
          <w:rFonts w:hint="eastAsia"/>
          <w:lang w:val="fr-FR"/>
        </w:rPr>
        <w:t>é</w:t>
      </w:r>
      <w:r w:rsidRPr="00F40A89">
        <w:rPr>
          <w:rFonts w:hint="eastAsia"/>
          <w:lang w:val="fr-FR"/>
        </w:rPr>
        <w:t>e ce matin.</w:t>
      </w:r>
      <w:r>
        <w:rPr>
          <w:rFonts w:hint="eastAsia"/>
        </w:rPr>
        <w:t>她今天早晨到的。</w:t>
      </w:r>
      <w:r w:rsidRPr="00F40A89">
        <w:rPr>
          <w:rFonts w:hint="eastAsia"/>
          <w:lang w:val="fr-FR"/>
        </w:rPr>
        <w:t>/ Elle est n</w:t>
      </w:r>
      <w:r w:rsidRPr="00F40A89">
        <w:rPr>
          <w:rFonts w:hint="eastAsia"/>
          <w:lang w:val="fr-FR"/>
        </w:rPr>
        <w:t>é</w:t>
      </w:r>
      <w:r w:rsidRPr="00F40A89">
        <w:rPr>
          <w:rFonts w:hint="eastAsia"/>
          <w:lang w:val="fr-FR"/>
        </w:rPr>
        <w:t>e hier.</w:t>
      </w:r>
      <w:r>
        <w:rPr>
          <w:rFonts w:hint="eastAsia"/>
        </w:rPr>
        <w:t>她昨天出生的。</w:t>
      </w:r>
    </w:p>
    <w:p w:rsidR="00000000" w:rsidRPr="00F40A89" w:rsidRDefault="00382FCD">
      <w:pPr>
        <w:rPr>
          <w:rFonts w:hint="eastAsia"/>
          <w:lang w:val="fr-FR"/>
        </w:rPr>
      </w:pPr>
    </w:p>
    <w:p w:rsidR="00000000" w:rsidRDefault="00382FCD">
      <w:pPr>
        <w:rPr>
          <w:rFonts w:hint="eastAsia"/>
        </w:rPr>
      </w:pPr>
      <w:r>
        <w:rPr>
          <w:rFonts w:hint="eastAsia"/>
          <w:b/>
        </w:rPr>
        <w:t>2</w:t>
      </w:r>
      <w:r>
        <w:rPr>
          <w:rFonts w:hint="eastAsia"/>
          <w:b/>
        </w:rPr>
        <w:t>、所有的自反动词用</w:t>
      </w:r>
      <w:r>
        <w:rPr>
          <w:rFonts w:hint="eastAsia"/>
          <w:b/>
        </w:rPr>
        <w:t xml:space="preserve"> </w:t>
      </w:r>
      <w:r>
        <w:rPr>
          <w:rFonts w:hint="eastAsia"/>
          <w:b/>
        </w:rPr>
        <w:t>ê</w:t>
      </w:r>
      <w:r>
        <w:rPr>
          <w:rFonts w:hint="eastAsia"/>
          <w:b/>
        </w:rPr>
        <w:t xml:space="preserve">tre </w:t>
      </w:r>
      <w:r>
        <w:rPr>
          <w:rFonts w:hint="eastAsia"/>
          <w:b/>
        </w:rPr>
        <w:t>作助动词</w:t>
      </w:r>
    </w:p>
    <w:p w:rsidR="00000000" w:rsidRDefault="00382FCD">
      <w:pPr>
        <w:rPr>
          <w:rFonts w:hint="eastAsia"/>
        </w:rPr>
      </w:pPr>
      <w:r>
        <w:rPr>
          <w:rFonts w:hint="eastAsia"/>
        </w:rPr>
        <w:t>例如</w:t>
      </w:r>
      <w:r>
        <w:rPr>
          <w:rFonts w:hint="eastAsia"/>
        </w:rPr>
        <w:t>: Ils se sont lav</w:t>
      </w:r>
      <w:r>
        <w:rPr>
          <w:rFonts w:hint="eastAsia"/>
        </w:rPr>
        <w:t>é</w:t>
      </w:r>
      <w:r>
        <w:rPr>
          <w:rFonts w:hint="eastAsia"/>
        </w:rPr>
        <w:t>s.</w:t>
      </w:r>
      <w:r>
        <w:rPr>
          <w:rFonts w:hint="eastAsia"/>
        </w:rPr>
        <w:t>他们洗过澡了。</w:t>
      </w:r>
    </w:p>
    <w:p w:rsidR="00000000" w:rsidRDefault="00382FCD">
      <w:pPr>
        <w:rPr>
          <w:rFonts w:hint="eastAsia"/>
        </w:rPr>
      </w:pPr>
    </w:p>
    <w:p w:rsidR="00000000" w:rsidRDefault="00382FCD">
      <w:pPr>
        <w:rPr>
          <w:rFonts w:hint="eastAsia"/>
        </w:rPr>
      </w:pPr>
      <w:r>
        <w:rPr>
          <w:rFonts w:hint="eastAsia"/>
          <w:b/>
        </w:rPr>
        <w:t>3</w:t>
      </w:r>
      <w:r>
        <w:rPr>
          <w:rFonts w:hint="eastAsia"/>
          <w:b/>
        </w:rPr>
        <w:t>、被动语态中的动词用</w:t>
      </w:r>
      <w:r>
        <w:rPr>
          <w:rFonts w:hint="eastAsia"/>
          <w:b/>
        </w:rPr>
        <w:t xml:space="preserve"> </w:t>
      </w:r>
      <w:r>
        <w:rPr>
          <w:rFonts w:hint="eastAsia"/>
          <w:b/>
        </w:rPr>
        <w:t>ê</w:t>
      </w:r>
      <w:r>
        <w:rPr>
          <w:rFonts w:hint="eastAsia"/>
          <w:b/>
        </w:rPr>
        <w:t xml:space="preserve">tre </w:t>
      </w:r>
      <w:r>
        <w:rPr>
          <w:rFonts w:hint="eastAsia"/>
          <w:b/>
        </w:rPr>
        <w:t>作助动词</w:t>
      </w:r>
      <w:r>
        <w:rPr>
          <w:rFonts w:hint="eastAsia"/>
          <w:b/>
        </w:rPr>
        <w:t>:</w:t>
      </w:r>
    </w:p>
    <w:p w:rsidR="00000000" w:rsidRDefault="00382FCD">
      <w:pPr>
        <w:rPr>
          <w:rFonts w:hint="eastAsia"/>
        </w:rPr>
      </w:pPr>
      <w:r>
        <w:rPr>
          <w:rFonts w:hint="eastAsia"/>
        </w:rPr>
        <w:t>例如</w:t>
      </w:r>
      <w:r>
        <w:rPr>
          <w:rFonts w:hint="eastAsia"/>
        </w:rPr>
        <w:t xml:space="preserve">: Ils ont </w:t>
      </w:r>
      <w:r>
        <w:rPr>
          <w:rFonts w:hint="eastAsia"/>
        </w:rPr>
        <w:t>é</w:t>
      </w:r>
      <w:r>
        <w:rPr>
          <w:rFonts w:hint="eastAsia"/>
        </w:rPr>
        <w:t>t</w:t>
      </w:r>
      <w:r>
        <w:rPr>
          <w:rFonts w:hint="eastAsia"/>
        </w:rPr>
        <w:t>é</w:t>
      </w:r>
      <w:r>
        <w:rPr>
          <w:rFonts w:hint="eastAsia"/>
        </w:rPr>
        <w:t xml:space="preserve"> reçus.</w:t>
      </w:r>
      <w:r>
        <w:rPr>
          <w:rFonts w:hint="eastAsia"/>
        </w:rPr>
        <w:t>它们已经被收到了。</w:t>
      </w:r>
    </w:p>
    <w:p w:rsidR="00000000" w:rsidRDefault="00382FCD">
      <w:pPr>
        <w:rPr>
          <w:rFonts w:hint="eastAsia"/>
        </w:rPr>
      </w:pPr>
    </w:p>
    <w:p w:rsidR="00000000" w:rsidRDefault="00382FCD">
      <w:pPr>
        <w:numPr>
          <w:ilvl w:val="0"/>
          <w:numId w:val="4"/>
        </w:numPr>
        <w:rPr>
          <w:rFonts w:hint="eastAsia"/>
        </w:rPr>
      </w:pPr>
      <w:r>
        <w:rPr>
          <w:rFonts w:hint="eastAsia"/>
          <w:b/>
        </w:rPr>
        <w:t>有些动词既可以用</w:t>
      </w:r>
      <w:r>
        <w:rPr>
          <w:rFonts w:hint="eastAsia"/>
          <w:b/>
        </w:rPr>
        <w:t xml:space="preserve"> </w:t>
      </w:r>
      <w:r>
        <w:rPr>
          <w:rFonts w:hint="eastAsia"/>
          <w:b/>
        </w:rPr>
        <w:t>ê</w:t>
      </w:r>
      <w:r>
        <w:rPr>
          <w:rFonts w:hint="eastAsia"/>
          <w:b/>
        </w:rPr>
        <w:t xml:space="preserve">tre </w:t>
      </w:r>
      <w:r>
        <w:rPr>
          <w:rFonts w:hint="eastAsia"/>
          <w:b/>
        </w:rPr>
        <w:t>作助动词，又可以用</w:t>
      </w:r>
      <w:r>
        <w:rPr>
          <w:rFonts w:hint="eastAsia"/>
          <w:b/>
        </w:rPr>
        <w:t xml:space="preserve"> avoir </w:t>
      </w:r>
      <w:r>
        <w:rPr>
          <w:rFonts w:hint="eastAsia"/>
          <w:b/>
        </w:rPr>
        <w:t>作助动词。通常情况下，以</w:t>
      </w:r>
      <w:r>
        <w:rPr>
          <w:rFonts w:hint="eastAsia"/>
          <w:b/>
        </w:rPr>
        <w:t xml:space="preserve"> avoir </w:t>
      </w:r>
      <w:r>
        <w:rPr>
          <w:rFonts w:hint="eastAsia"/>
          <w:b/>
        </w:rPr>
        <w:t>作助动词，强调的是动作，以</w:t>
      </w:r>
      <w:r>
        <w:rPr>
          <w:rFonts w:hint="eastAsia"/>
          <w:b/>
        </w:rPr>
        <w:t xml:space="preserve"> </w:t>
      </w:r>
      <w:r>
        <w:rPr>
          <w:rFonts w:hint="eastAsia"/>
          <w:b/>
        </w:rPr>
        <w:t>ê</w:t>
      </w:r>
      <w:r>
        <w:rPr>
          <w:rFonts w:hint="eastAsia"/>
          <w:b/>
        </w:rPr>
        <w:t xml:space="preserve">tre </w:t>
      </w:r>
      <w:r>
        <w:rPr>
          <w:rFonts w:hint="eastAsia"/>
          <w:b/>
        </w:rPr>
        <w:t>作助动词，强调的是状态或条件。</w:t>
      </w:r>
    </w:p>
    <w:p w:rsidR="00000000" w:rsidRDefault="00382FCD">
      <w:pPr>
        <w:rPr>
          <w:rFonts w:hint="eastAsia"/>
        </w:rPr>
      </w:pPr>
      <w:r>
        <w:rPr>
          <w:rFonts w:hint="eastAsia"/>
        </w:rPr>
        <w:t>例如</w:t>
      </w:r>
      <w:r>
        <w:rPr>
          <w:rFonts w:hint="eastAsia"/>
        </w:rPr>
        <w:t xml:space="preserve">: J'ai </w:t>
      </w:r>
      <w:r>
        <w:rPr>
          <w:rFonts w:hint="eastAsia"/>
        </w:rPr>
        <w:t>é</w:t>
      </w:r>
      <w:r>
        <w:rPr>
          <w:rFonts w:hint="eastAsia"/>
        </w:rPr>
        <w:t>crit un livre.</w:t>
      </w:r>
      <w:r>
        <w:rPr>
          <w:rFonts w:hint="eastAsia"/>
        </w:rPr>
        <w:t>我写了本书。</w:t>
      </w:r>
      <w:r>
        <w:rPr>
          <w:rFonts w:hint="eastAsia"/>
        </w:rPr>
        <w:t xml:space="preserve">/ C'est </w:t>
      </w:r>
      <w:r>
        <w:rPr>
          <w:rFonts w:hint="eastAsia"/>
        </w:rPr>
        <w:t>é</w:t>
      </w:r>
      <w:r>
        <w:rPr>
          <w:rFonts w:hint="eastAsia"/>
        </w:rPr>
        <w:t>crit dans ce livre.</w:t>
      </w:r>
      <w:r>
        <w:rPr>
          <w:rFonts w:hint="eastAsia"/>
        </w:rPr>
        <w:t>这在书中写了。</w:t>
      </w:r>
    </w:p>
    <w:p w:rsidR="00000000" w:rsidRDefault="00382FCD">
      <w:pPr>
        <w:rPr>
          <w:rFonts w:hint="eastAsia"/>
        </w:rPr>
      </w:pPr>
    </w:p>
    <w:p w:rsidR="00000000" w:rsidRDefault="00382FCD">
      <w:pPr>
        <w:rPr>
          <w:rFonts w:hint="eastAsia"/>
        </w:rPr>
      </w:pPr>
      <w:r>
        <w:rPr>
          <w:rFonts w:hint="eastAsia"/>
          <w:i/>
        </w:rPr>
        <w:t>【注意：如果不表达位置的移动或状态的变化，则不用ê</w:t>
      </w:r>
      <w:r>
        <w:rPr>
          <w:rFonts w:hint="eastAsia"/>
          <w:i/>
        </w:rPr>
        <w:t xml:space="preserve">tre </w:t>
      </w:r>
      <w:r>
        <w:rPr>
          <w:rFonts w:hint="eastAsia"/>
          <w:i/>
        </w:rPr>
        <w:t>作助动词】</w:t>
      </w:r>
    </w:p>
    <w:p w:rsidR="00000000" w:rsidRDefault="00382FCD">
      <w:pPr>
        <w:rPr>
          <w:rFonts w:hint="eastAsia"/>
        </w:rPr>
      </w:pPr>
      <w:r>
        <w:rPr>
          <w:rFonts w:hint="eastAsia"/>
          <w:b/>
        </w:rPr>
        <w:t>Passer</w:t>
      </w:r>
      <w:r>
        <w:rPr>
          <w:rFonts w:hint="eastAsia"/>
          <w:b/>
        </w:rPr>
        <w:t>也可以用</w:t>
      </w:r>
      <w:r>
        <w:rPr>
          <w:rFonts w:hint="eastAsia"/>
          <w:b/>
        </w:rPr>
        <w:t xml:space="preserve"> avoir </w:t>
      </w:r>
      <w:r>
        <w:rPr>
          <w:rFonts w:hint="eastAsia"/>
          <w:b/>
        </w:rPr>
        <w:t>作助动词</w:t>
      </w:r>
      <w:r>
        <w:rPr>
          <w:rFonts w:hint="eastAsia"/>
          <w:b/>
        </w:rPr>
        <w:t xml:space="preserve">: </w:t>
      </w:r>
    </w:p>
    <w:p w:rsidR="00000000" w:rsidRDefault="00382FCD">
      <w:pPr>
        <w:rPr>
          <w:rFonts w:hint="eastAsia"/>
        </w:rPr>
      </w:pPr>
      <w:r>
        <w:rPr>
          <w:rFonts w:hint="eastAsia"/>
        </w:rPr>
        <w:t>例如</w:t>
      </w:r>
      <w:r>
        <w:rPr>
          <w:rFonts w:hint="eastAsia"/>
        </w:rPr>
        <w:t>: Il a pass</w:t>
      </w:r>
      <w:r>
        <w:rPr>
          <w:rFonts w:hint="eastAsia"/>
        </w:rPr>
        <w:t>é</w:t>
      </w:r>
      <w:r>
        <w:rPr>
          <w:rFonts w:hint="eastAsia"/>
        </w:rPr>
        <w:t xml:space="preserve"> trois jours </w:t>
      </w:r>
      <w:r>
        <w:rPr>
          <w:rFonts w:hint="eastAsia"/>
        </w:rPr>
        <w:t>à</w:t>
      </w:r>
      <w:r>
        <w:rPr>
          <w:rFonts w:hint="eastAsia"/>
        </w:rPr>
        <w:t xml:space="preserve"> Paris.</w:t>
      </w:r>
      <w:r>
        <w:rPr>
          <w:rFonts w:hint="eastAsia"/>
        </w:rPr>
        <w:t>他在巴黎过了三天。</w:t>
      </w:r>
    </w:p>
    <w:p w:rsidR="00000000" w:rsidRDefault="00382FCD">
      <w:pPr>
        <w:rPr>
          <w:rFonts w:hint="eastAsia"/>
        </w:rPr>
      </w:pPr>
    </w:p>
    <w:p w:rsidR="00000000" w:rsidRDefault="00382FCD">
      <w:pPr>
        <w:rPr>
          <w:rFonts w:hint="eastAsia"/>
        </w:rPr>
      </w:pPr>
      <w:r>
        <w:rPr>
          <w:rFonts w:hint="eastAsia"/>
          <w:b/>
        </w:rPr>
        <w:t xml:space="preserve">Descendre, monter, rentrer, retourner, </w:t>
      </w:r>
      <w:r>
        <w:rPr>
          <w:rFonts w:hint="eastAsia"/>
          <w:b/>
        </w:rPr>
        <w:t>和</w:t>
      </w:r>
      <w:r>
        <w:rPr>
          <w:rFonts w:hint="eastAsia"/>
          <w:b/>
        </w:rPr>
        <w:t xml:space="preserve"> sortir </w:t>
      </w:r>
      <w:r>
        <w:rPr>
          <w:rFonts w:hint="eastAsia"/>
          <w:b/>
        </w:rPr>
        <w:t>当后面跟直接宾语时，用</w:t>
      </w:r>
      <w:r>
        <w:rPr>
          <w:rFonts w:hint="eastAsia"/>
          <w:b/>
        </w:rPr>
        <w:t xml:space="preserve"> avoir </w:t>
      </w:r>
      <w:r>
        <w:rPr>
          <w:rFonts w:hint="eastAsia"/>
          <w:b/>
        </w:rPr>
        <w:t>作助动词，不用</w:t>
      </w:r>
      <w:r>
        <w:rPr>
          <w:rFonts w:hint="eastAsia"/>
          <w:b/>
        </w:rPr>
        <w:t xml:space="preserve"> </w:t>
      </w:r>
      <w:r>
        <w:rPr>
          <w:rFonts w:hint="eastAsia"/>
          <w:b/>
        </w:rPr>
        <w:t>ê</w:t>
      </w:r>
      <w:r>
        <w:rPr>
          <w:rFonts w:hint="eastAsia"/>
          <w:b/>
        </w:rPr>
        <w:t>tre</w:t>
      </w:r>
      <w:r>
        <w:rPr>
          <w:rFonts w:hint="eastAsia"/>
          <w:b/>
        </w:rPr>
        <w:t>。</w:t>
      </w:r>
    </w:p>
    <w:p w:rsidR="00000000" w:rsidRDefault="00382FCD">
      <w:pPr>
        <w:rPr>
          <w:rFonts w:hint="eastAsia"/>
        </w:rPr>
      </w:pPr>
      <w:r>
        <w:rPr>
          <w:rFonts w:hint="eastAsia"/>
        </w:rPr>
        <w:t>例如</w:t>
      </w:r>
      <w:r>
        <w:rPr>
          <w:rFonts w:hint="eastAsia"/>
        </w:rPr>
        <w:t xml:space="preserve">: Les </w:t>
      </w:r>
      <w:r>
        <w:rPr>
          <w:rFonts w:hint="eastAsia"/>
        </w:rPr>
        <w:t>é</w:t>
      </w:r>
      <w:r>
        <w:rPr>
          <w:rFonts w:hint="eastAsia"/>
        </w:rPr>
        <w:t>l</w:t>
      </w:r>
      <w:r>
        <w:rPr>
          <w:rFonts w:hint="eastAsia"/>
        </w:rPr>
        <w:t>è</w:t>
      </w:r>
      <w:r>
        <w:rPr>
          <w:rFonts w:hint="eastAsia"/>
        </w:rPr>
        <w:t>ves sont sortis de la salle.</w:t>
      </w:r>
      <w:r>
        <w:rPr>
          <w:rFonts w:hint="eastAsia"/>
        </w:rPr>
        <w:t>学生们从屋里出来。</w:t>
      </w:r>
    </w:p>
    <w:p w:rsidR="00000000" w:rsidRDefault="00382FCD">
      <w:pPr>
        <w:rPr>
          <w:rFonts w:hint="eastAsia"/>
        </w:rPr>
      </w:pPr>
      <w:r>
        <w:rPr>
          <w:rFonts w:hint="eastAsia"/>
        </w:rPr>
        <w:t>例如</w:t>
      </w:r>
      <w:r>
        <w:rPr>
          <w:rFonts w:hint="eastAsia"/>
        </w:rPr>
        <w:t xml:space="preserve">: Les </w:t>
      </w:r>
      <w:r>
        <w:rPr>
          <w:rFonts w:hint="eastAsia"/>
        </w:rPr>
        <w:t>é</w:t>
      </w:r>
      <w:r>
        <w:rPr>
          <w:rFonts w:hint="eastAsia"/>
        </w:rPr>
        <w:t>l</w:t>
      </w:r>
      <w:r>
        <w:rPr>
          <w:rFonts w:hint="eastAsia"/>
        </w:rPr>
        <w:t>è</w:t>
      </w:r>
      <w:r>
        <w:rPr>
          <w:rFonts w:hint="eastAsia"/>
        </w:rPr>
        <w:t>ves ont sorti leurs cahiers.</w:t>
      </w:r>
      <w:r>
        <w:rPr>
          <w:rFonts w:hint="eastAsia"/>
        </w:rPr>
        <w:t>学生们拿出他们的作业本。</w:t>
      </w:r>
    </w:p>
    <w:p w:rsidR="00000000" w:rsidRDefault="00382FCD">
      <w:pPr>
        <w:rPr>
          <w:rFonts w:hint="eastAsia"/>
          <w:b/>
          <w:color w:val="0000FF"/>
          <w:sz w:val="84"/>
        </w:rPr>
      </w:pPr>
      <w:r>
        <w:rPr>
          <w:rFonts w:hint="eastAsia"/>
        </w:rPr>
        <w:br w:type="page"/>
      </w:r>
      <w:r>
        <w:rPr>
          <w:rFonts w:hint="eastAsia"/>
          <w:b/>
          <w:color w:val="0000FF"/>
          <w:sz w:val="84"/>
        </w:rPr>
        <w:lastRenderedPageBreak/>
        <w:t>助动词</w:t>
      </w:r>
      <w:r>
        <w:rPr>
          <w:rFonts w:hint="eastAsia"/>
          <w:b/>
          <w:color w:val="0000FF"/>
          <w:sz w:val="84"/>
        </w:rPr>
        <w:t>avoir</w:t>
      </w:r>
    </w:p>
    <w:p w:rsidR="00000000" w:rsidRDefault="00382FCD">
      <w:pPr>
        <w:rPr>
          <w:rFonts w:hint="eastAsia"/>
        </w:rPr>
      </w:pPr>
    </w:p>
    <w:p w:rsidR="00000000" w:rsidRDefault="00382FCD">
      <w:pPr>
        <w:rPr>
          <w:rFonts w:hint="eastAsia"/>
        </w:rPr>
      </w:pPr>
      <w:proofErr w:type="gramStart"/>
      <w:r>
        <w:rPr>
          <w:rFonts w:hint="eastAsia"/>
        </w:rPr>
        <w:t>avoir</w:t>
      </w:r>
      <w:proofErr w:type="gramEnd"/>
      <w:r>
        <w:rPr>
          <w:rFonts w:hint="eastAsia"/>
        </w:rPr>
        <w:t xml:space="preserve"> </w:t>
      </w:r>
      <w:r>
        <w:rPr>
          <w:rFonts w:hint="eastAsia"/>
        </w:rPr>
        <w:t>作为助动词，用法如下：</w:t>
      </w:r>
    </w:p>
    <w:p w:rsidR="00000000" w:rsidRDefault="00382FCD">
      <w:pPr>
        <w:rPr>
          <w:rFonts w:hint="eastAsia"/>
        </w:rPr>
      </w:pPr>
    </w:p>
    <w:p w:rsidR="00000000" w:rsidRDefault="00382FCD">
      <w:pPr>
        <w:rPr>
          <w:rFonts w:hint="eastAsia"/>
        </w:rPr>
      </w:pPr>
      <w:r>
        <w:rPr>
          <w:rFonts w:hint="eastAsia"/>
          <w:b/>
        </w:rPr>
        <w:t>1</w:t>
      </w:r>
      <w:r>
        <w:rPr>
          <w:rFonts w:hint="eastAsia"/>
          <w:b/>
        </w:rPr>
        <w:t>、用于所有及物动词</w:t>
      </w:r>
    </w:p>
    <w:p w:rsidR="00000000" w:rsidRDefault="00382FCD">
      <w:pPr>
        <w:rPr>
          <w:rFonts w:hint="eastAsia"/>
        </w:rPr>
      </w:pPr>
      <w:r>
        <w:rPr>
          <w:rFonts w:hint="eastAsia"/>
        </w:rPr>
        <w:t>例如</w:t>
      </w:r>
      <w:r>
        <w:rPr>
          <w:rFonts w:hint="eastAsia"/>
        </w:rPr>
        <w:t>: Elle a appris sa leçon.</w:t>
      </w:r>
      <w:r>
        <w:rPr>
          <w:rFonts w:hint="eastAsia"/>
        </w:rPr>
        <w:t>她学完了她的功课。</w:t>
      </w:r>
    </w:p>
    <w:p w:rsidR="00000000" w:rsidRDefault="00382FCD">
      <w:pPr>
        <w:rPr>
          <w:rFonts w:hint="eastAsia"/>
        </w:rPr>
      </w:pPr>
    </w:p>
    <w:p w:rsidR="00000000" w:rsidRDefault="00382FCD">
      <w:pPr>
        <w:rPr>
          <w:rFonts w:hint="eastAsia"/>
        </w:rPr>
      </w:pPr>
      <w:r>
        <w:rPr>
          <w:rFonts w:hint="eastAsia"/>
          <w:b/>
        </w:rPr>
        <w:t>2</w:t>
      </w:r>
      <w:r>
        <w:rPr>
          <w:rFonts w:hint="eastAsia"/>
          <w:b/>
        </w:rPr>
        <w:t>、用于大部分不及物动词</w:t>
      </w:r>
      <w:r>
        <w:rPr>
          <w:rFonts w:hint="eastAsia"/>
        </w:rPr>
        <w:t xml:space="preserve"> </w:t>
      </w:r>
    </w:p>
    <w:p w:rsidR="00000000" w:rsidRDefault="00382FCD">
      <w:pPr>
        <w:rPr>
          <w:rFonts w:hint="eastAsia"/>
        </w:rPr>
      </w:pPr>
      <w:r>
        <w:rPr>
          <w:rFonts w:hint="eastAsia"/>
        </w:rPr>
        <w:t>例如</w:t>
      </w:r>
      <w:r>
        <w:rPr>
          <w:rFonts w:hint="eastAsia"/>
        </w:rPr>
        <w:t>: Elle a dîn</w:t>
      </w:r>
      <w:r>
        <w:rPr>
          <w:rFonts w:hint="eastAsia"/>
        </w:rPr>
        <w:t>é</w:t>
      </w:r>
      <w:r>
        <w:rPr>
          <w:rFonts w:hint="eastAsia"/>
        </w:rPr>
        <w:t>.</w:t>
      </w:r>
      <w:r>
        <w:rPr>
          <w:rFonts w:hint="eastAsia"/>
        </w:rPr>
        <w:t>她吃过晚饭了。</w:t>
      </w:r>
    </w:p>
    <w:p w:rsidR="00000000" w:rsidRDefault="00382FCD">
      <w:pPr>
        <w:rPr>
          <w:rFonts w:hint="eastAsia"/>
        </w:rPr>
      </w:pPr>
      <w:r>
        <w:rPr>
          <w:rFonts w:hint="eastAsia"/>
        </w:rPr>
        <w:t>例如</w:t>
      </w:r>
      <w:r>
        <w:rPr>
          <w:rFonts w:hint="eastAsia"/>
        </w:rPr>
        <w:t>: Elle avait dîn</w:t>
      </w:r>
      <w:r>
        <w:rPr>
          <w:rFonts w:hint="eastAsia"/>
        </w:rPr>
        <w:t>é</w:t>
      </w:r>
      <w:r>
        <w:rPr>
          <w:rFonts w:hint="eastAsia"/>
        </w:rPr>
        <w:t>.</w:t>
      </w:r>
      <w:r>
        <w:rPr>
          <w:rFonts w:hint="eastAsia"/>
        </w:rPr>
        <w:t>她（那时）吃过晚饭了。</w:t>
      </w:r>
    </w:p>
    <w:p w:rsidR="00000000" w:rsidRDefault="00382FCD">
      <w:pPr>
        <w:rPr>
          <w:rFonts w:hint="eastAsia"/>
        </w:rPr>
      </w:pPr>
    </w:p>
    <w:p w:rsidR="00000000" w:rsidRDefault="00382FCD">
      <w:pPr>
        <w:rPr>
          <w:rFonts w:hint="eastAsia"/>
        </w:rPr>
      </w:pPr>
      <w:r>
        <w:rPr>
          <w:rFonts w:hint="eastAsia"/>
          <w:b/>
        </w:rPr>
        <w:t>3</w:t>
      </w:r>
      <w:r>
        <w:rPr>
          <w:rFonts w:hint="eastAsia"/>
          <w:b/>
        </w:rPr>
        <w:t>、用于所有无人称主语</w:t>
      </w:r>
    </w:p>
    <w:p w:rsidR="00000000" w:rsidRDefault="00382FCD">
      <w:pPr>
        <w:rPr>
          <w:rFonts w:hint="eastAsia"/>
        </w:rPr>
      </w:pPr>
      <w:r>
        <w:rPr>
          <w:rFonts w:hint="eastAsia"/>
        </w:rPr>
        <w:t>例如</w:t>
      </w:r>
      <w:r>
        <w:rPr>
          <w:rFonts w:hint="eastAsia"/>
        </w:rPr>
        <w:t>: Il a neig</w:t>
      </w:r>
      <w:r>
        <w:rPr>
          <w:rFonts w:hint="eastAsia"/>
        </w:rPr>
        <w:t>é</w:t>
      </w:r>
      <w:r>
        <w:rPr>
          <w:rFonts w:hint="eastAsia"/>
        </w:rPr>
        <w:t>.</w:t>
      </w:r>
      <w:r>
        <w:rPr>
          <w:rFonts w:hint="eastAsia"/>
        </w:rPr>
        <w:t>下过雪了。</w:t>
      </w:r>
    </w:p>
    <w:p w:rsidR="00000000" w:rsidRDefault="00382FCD">
      <w:pPr>
        <w:rPr>
          <w:rFonts w:hint="eastAsia"/>
        </w:rPr>
      </w:pPr>
      <w:r>
        <w:rPr>
          <w:rFonts w:hint="eastAsia"/>
        </w:rPr>
        <w:t>例如</w:t>
      </w:r>
      <w:r>
        <w:rPr>
          <w:rFonts w:hint="eastAsia"/>
        </w:rPr>
        <w:t>: Il avait neig</w:t>
      </w:r>
      <w:r>
        <w:rPr>
          <w:rFonts w:hint="eastAsia"/>
        </w:rPr>
        <w:t>é</w:t>
      </w:r>
      <w:r>
        <w:rPr>
          <w:rFonts w:hint="eastAsia"/>
        </w:rPr>
        <w:t>.</w:t>
      </w:r>
      <w:r>
        <w:rPr>
          <w:rFonts w:hint="eastAsia"/>
        </w:rPr>
        <w:t>（早）下过雪了。</w:t>
      </w:r>
    </w:p>
    <w:p w:rsidR="00000000" w:rsidRDefault="00382FCD">
      <w:pPr>
        <w:rPr>
          <w:rFonts w:hint="eastAsia"/>
        </w:rPr>
      </w:pPr>
    </w:p>
    <w:p w:rsidR="00000000" w:rsidRDefault="00382FCD">
      <w:pPr>
        <w:rPr>
          <w:rFonts w:hint="eastAsia"/>
        </w:rPr>
      </w:pPr>
      <w:r>
        <w:rPr>
          <w:rFonts w:hint="eastAsia"/>
          <w:b/>
        </w:rPr>
        <w:t>4</w:t>
      </w:r>
      <w:r>
        <w:rPr>
          <w:rFonts w:hint="eastAsia"/>
          <w:b/>
        </w:rPr>
        <w:t>、动词ê</w:t>
      </w:r>
      <w:r>
        <w:rPr>
          <w:rFonts w:hint="eastAsia"/>
          <w:b/>
        </w:rPr>
        <w:t>tre</w:t>
      </w:r>
      <w:r>
        <w:rPr>
          <w:rFonts w:hint="eastAsia"/>
          <w:b/>
        </w:rPr>
        <w:t>和</w:t>
      </w:r>
      <w:r>
        <w:rPr>
          <w:rFonts w:hint="eastAsia"/>
          <w:b/>
        </w:rPr>
        <w:t>avoir</w:t>
      </w:r>
      <w:r>
        <w:rPr>
          <w:rFonts w:hint="eastAsia"/>
          <w:b/>
        </w:rPr>
        <w:t>也</w:t>
      </w:r>
      <w:r>
        <w:rPr>
          <w:rFonts w:hint="eastAsia"/>
          <w:b/>
        </w:rPr>
        <w:t>avoir</w:t>
      </w:r>
      <w:r>
        <w:rPr>
          <w:rFonts w:hint="eastAsia"/>
          <w:b/>
        </w:rPr>
        <w:t>用作助动词</w:t>
      </w:r>
    </w:p>
    <w:p w:rsidR="00000000" w:rsidRDefault="00382FCD">
      <w:pPr>
        <w:rPr>
          <w:rFonts w:hint="eastAsia"/>
        </w:rPr>
      </w:pPr>
      <w:r>
        <w:rPr>
          <w:rFonts w:hint="eastAsia"/>
        </w:rPr>
        <w:t>例如</w:t>
      </w:r>
      <w:r>
        <w:rPr>
          <w:rFonts w:hint="eastAsia"/>
        </w:rPr>
        <w:t>: j'ai eu un ami qui...</w:t>
      </w:r>
      <w:r>
        <w:rPr>
          <w:rFonts w:hint="eastAsia"/>
        </w:rPr>
        <w:t>我曾经有个朋友</w:t>
      </w:r>
      <w:r>
        <w:rPr>
          <w:rFonts w:hint="eastAsia"/>
        </w:rPr>
        <w:t>...</w:t>
      </w:r>
    </w:p>
    <w:p w:rsidR="00000000" w:rsidRDefault="00382FCD">
      <w:pPr>
        <w:rPr>
          <w:rFonts w:hint="eastAsia"/>
        </w:rPr>
      </w:pPr>
      <w:r>
        <w:rPr>
          <w:rFonts w:hint="eastAsia"/>
        </w:rPr>
        <w:t>例如</w:t>
      </w:r>
      <w:r>
        <w:rPr>
          <w:rFonts w:hint="eastAsia"/>
        </w:rPr>
        <w:t xml:space="preserve">: j'ai </w:t>
      </w:r>
      <w:r>
        <w:rPr>
          <w:rFonts w:hint="eastAsia"/>
        </w:rPr>
        <w:t>é</w:t>
      </w:r>
      <w:r>
        <w:rPr>
          <w:rFonts w:hint="eastAsia"/>
        </w:rPr>
        <w:t>t</w:t>
      </w:r>
      <w:r>
        <w:rPr>
          <w:rFonts w:hint="eastAsia"/>
        </w:rPr>
        <w:t>é</w:t>
      </w:r>
      <w:r>
        <w:rPr>
          <w:rFonts w:hint="eastAsia"/>
        </w:rPr>
        <w:t xml:space="preserve"> </w:t>
      </w:r>
      <w:r>
        <w:rPr>
          <w:rFonts w:hint="eastAsia"/>
        </w:rPr>
        <w:t>professeur.</w:t>
      </w:r>
      <w:r>
        <w:rPr>
          <w:rFonts w:hint="eastAsia"/>
        </w:rPr>
        <w:t>我曾当过老师</w:t>
      </w:r>
      <w:r>
        <w:rPr>
          <w:rFonts w:hint="eastAsia"/>
        </w:rPr>
        <w:t>.</w:t>
      </w:r>
    </w:p>
    <w:p w:rsidR="00000000" w:rsidRDefault="00382FCD">
      <w:pPr>
        <w:rPr>
          <w:rFonts w:hint="eastAsia"/>
          <w:b/>
          <w:color w:val="0000FF"/>
          <w:sz w:val="84"/>
        </w:rPr>
      </w:pPr>
      <w:r>
        <w:rPr>
          <w:rFonts w:hint="eastAsia"/>
        </w:rPr>
        <w:br w:type="page"/>
      </w:r>
      <w:r>
        <w:rPr>
          <w:rFonts w:hint="eastAsia"/>
          <w:b/>
          <w:color w:val="0000FF"/>
          <w:sz w:val="84"/>
        </w:rPr>
        <w:lastRenderedPageBreak/>
        <w:t>副动词</w:t>
      </w:r>
      <w:r>
        <w:rPr>
          <w:rFonts w:hint="eastAsia"/>
          <w:b/>
          <w:color w:val="0000FF"/>
          <w:sz w:val="84"/>
        </w:rPr>
        <w:t>en + Part.Pr</w:t>
      </w:r>
      <w:r>
        <w:rPr>
          <w:rFonts w:hint="eastAsia"/>
          <w:b/>
          <w:color w:val="0000FF"/>
          <w:sz w:val="84"/>
        </w:rPr>
        <w:t>é</w:t>
      </w:r>
      <w:r>
        <w:rPr>
          <w:rFonts w:hint="eastAsia"/>
          <w:b/>
          <w:color w:val="0000FF"/>
          <w:sz w:val="84"/>
        </w:rPr>
        <w:t>s.</w:t>
      </w:r>
    </w:p>
    <w:p w:rsidR="00000000" w:rsidRDefault="00382FCD">
      <w:pPr>
        <w:rPr>
          <w:rFonts w:hint="eastAsia"/>
        </w:rPr>
      </w:pPr>
    </w:p>
    <w:p w:rsidR="00000000" w:rsidRDefault="00382FCD">
      <w:pPr>
        <w:rPr>
          <w:rFonts w:hint="eastAsia"/>
        </w:rPr>
      </w:pPr>
      <w:r>
        <w:rPr>
          <w:rFonts w:hint="eastAsia"/>
        </w:rPr>
        <w:t>1</w:t>
      </w:r>
      <w:r>
        <w:rPr>
          <w:rFonts w:hint="eastAsia"/>
        </w:rPr>
        <w:t>、</w:t>
      </w:r>
      <w:r>
        <w:rPr>
          <w:rFonts w:hint="eastAsia"/>
          <w:b/>
        </w:rPr>
        <w:t>副动词用来修饰动词，现在分词用来修饰名词或代词</w:t>
      </w:r>
      <w:r>
        <w:rPr>
          <w:rFonts w:hint="eastAsia"/>
        </w:rPr>
        <w:t>；现在分词多用语笔语，口语中很少使用，而副动词可以用于口语。</w:t>
      </w:r>
    </w:p>
    <w:p w:rsidR="00000000" w:rsidRDefault="00382FCD">
      <w:pPr>
        <w:rPr>
          <w:rFonts w:hint="eastAsia"/>
        </w:rPr>
      </w:pPr>
    </w:p>
    <w:p w:rsidR="00000000" w:rsidRDefault="00382FCD">
      <w:pPr>
        <w:rPr>
          <w:rFonts w:hint="eastAsia"/>
        </w:rPr>
      </w:pPr>
      <w:r>
        <w:rPr>
          <w:rFonts w:hint="eastAsia"/>
        </w:rPr>
        <w:t>2</w:t>
      </w:r>
      <w:r>
        <w:rPr>
          <w:rFonts w:hint="eastAsia"/>
        </w:rPr>
        <w:t>、</w:t>
      </w:r>
      <w:r>
        <w:rPr>
          <w:rFonts w:hint="eastAsia"/>
          <w:b/>
        </w:rPr>
        <w:t>副动词（</w:t>
      </w:r>
      <w:r>
        <w:rPr>
          <w:rFonts w:hint="eastAsia"/>
          <w:b/>
        </w:rPr>
        <w:t>le g</w:t>
      </w:r>
      <w:r>
        <w:rPr>
          <w:rFonts w:hint="eastAsia"/>
          <w:b/>
        </w:rPr>
        <w:t>é</w:t>
      </w:r>
      <w:r>
        <w:rPr>
          <w:rFonts w:hint="eastAsia"/>
          <w:b/>
        </w:rPr>
        <w:t xml:space="preserve"> rondif</w:t>
      </w:r>
      <w:r>
        <w:rPr>
          <w:rFonts w:hint="eastAsia"/>
          <w:b/>
        </w:rPr>
        <w:t>）构成：在现在分词前加</w:t>
      </w:r>
      <w:r>
        <w:rPr>
          <w:rFonts w:hint="eastAsia"/>
          <w:b/>
        </w:rPr>
        <w:t>en</w:t>
      </w:r>
      <w:r>
        <w:rPr>
          <w:rFonts w:hint="eastAsia"/>
          <w:b/>
        </w:rPr>
        <w:t>就构成副动词。</w:t>
      </w:r>
      <w:r>
        <w:rPr>
          <w:rFonts w:hint="eastAsia"/>
        </w:rPr>
        <w:t>如：</w:t>
      </w:r>
      <w:r>
        <w:rPr>
          <w:rFonts w:hint="eastAsia"/>
        </w:rPr>
        <w:t>faire : en faisant</w:t>
      </w:r>
      <w:r>
        <w:rPr>
          <w:rFonts w:hint="eastAsia"/>
        </w:rPr>
        <w:t>；而现在分词（</w:t>
      </w:r>
      <w:r>
        <w:rPr>
          <w:rFonts w:hint="eastAsia"/>
        </w:rPr>
        <w:t>le participe pr</w:t>
      </w:r>
      <w:r>
        <w:rPr>
          <w:rFonts w:hint="eastAsia"/>
        </w:rPr>
        <w:t>é</w:t>
      </w:r>
      <w:r>
        <w:rPr>
          <w:rFonts w:hint="eastAsia"/>
        </w:rPr>
        <w:t>sent</w:t>
      </w:r>
      <w:r>
        <w:rPr>
          <w:rFonts w:hint="eastAsia"/>
        </w:rPr>
        <w:t>）构成：去掉直陈式第一人称复数的词尾</w:t>
      </w:r>
      <w:r>
        <w:rPr>
          <w:rFonts w:hint="eastAsia"/>
        </w:rPr>
        <w:t>-ons</w:t>
      </w:r>
      <w:r>
        <w:rPr>
          <w:rFonts w:hint="eastAsia"/>
        </w:rPr>
        <w:t>，另加</w:t>
      </w:r>
      <w:r>
        <w:rPr>
          <w:rFonts w:hint="eastAsia"/>
        </w:rPr>
        <w:t>-ant faire : nous faisons ; faisant</w:t>
      </w:r>
      <w:r>
        <w:rPr>
          <w:rFonts w:hint="eastAsia"/>
        </w:rPr>
        <w:t>；</w:t>
      </w:r>
      <w:r>
        <w:rPr>
          <w:rFonts w:hint="eastAsia"/>
          <w:b/>
        </w:rPr>
        <w:t>但特殊情况：</w:t>
      </w:r>
      <w:r>
        <w:rPr>
          <w:rFonts w:hint="eastAsia"/>
          <w:b/>
        </w:rPr>
        <w:t>avoir-a</w:t>
      </w:r>
      <w:r>
        <w:rPr>
          <w:rFonts w:hint="eastAsia"/>
          <w:b/>
        </w:rPr>
        <w:t>yant ; etre-etant ; savoir-sachant</w:t>
      </w:r>
      <w:r>
        <w:rPr>
          <w:rFonts w:hint="eastAsia"/>
          <w:b/>
        </w:rPr>
        <w:t>。</w:t>
      </w:r>
    </w:p>
    <w:p w:rsidR="00000000" w:rsidRDefault="00382FCD">
      <w:pPr>
        <w:rPr>
          <w:rFonts w:hint="eastAsia"/>
        </w:rPr>
      </w:pPr>
    </w:p>
    <w:p w:rsidR="00000000" w:rsidRDefault="00382FCD">
      <w:pPr>
        <w:rPr>
          <w:rFonts w:hint="eastAsia"/>
          <w:b/>
        </w:rPr>
      </w:pPr>
      <w:r>
        <w:rPr>
          <w:rFonts w:hint="eastAsia"/>
        </w:rPr>
        <w:t>3</w:t>
      </w:r>
      <w:r>
        <w:rPr>
          <w:rFonts w:hint="eastAsia"/>
        </w:rPr>
        <w:t>、</w:t>
      </w:r>
      <w:r>
        <w:rPr>
          <w:rFonts w:hint="eastAsia"/>
          <w:b/>
        </w:rPr>
        <w:t>动词</w:t>
      </w:r>
      <w:r>
        <w:rPr>
          <w:rFonts w:hint="eastAsia"/>
          <w:b/>
        </w:rPr>
        <w:t xml:space="preserve"> </w:t>
      </w:r>
      <w:proofErr w:type="gramStart"/>
      <w:r>
        <w:rPr>
          <w:rFonts w:hint="eastAsia"/>
          <w:b/>
        </w:rPr>
        <w:t>avoir ,</w:t>
      </w:r>
      <w:proofErr w:type="gramEnd"/>
      <w:r>
        <w:rPr>
          <w:rFonts w:hint="eastAsia"/>
          <w:b/>
        </w:rPr>
        <w:t xml:space="preserve"> </w:t>
      </w:r>
      <w:r>
        <w:rPr>
          <w:rFonts w:hint="eastAsia"/>
          <w:b/>
        </w:rPr>
        <w:t>ê</w:t>
      </w:r>
      <w:r>
        <w:rPr>
          <w:rFonts w:hint="eastAsia"/>
          <w:b/>
        </w:rPr>
        <w:t xml:space="preserve">tre </w:t>
      </w:r>
      <w:r>
        <w:rPr>
          <w:rFonts w:hint="eastAsia"/>
          <w:b/>
        </w:rPr>
        <w:t>不用副动词形式。</w:t>
      </w:r>
    </w:p>
    <w:p w:rsidR="00000000" w:rsidRDefault="00382FCD">
      <w:pPr>
        <w:rPr>
          <w:rFonts w:hint="eastAsia"/>
        </w:rPr>
      </w:pPr>
    </w:p>
    <w:p w:rsidR="00000000" w:rsidRDefault="00382FCD">
      <w:pPr>
        <w:rPr>
          <w:rFonts w:hint="eastAsia"/>
        </w:rPr>
      </w:pPr>
      <w:r>
        <w:rPr>
          <w:rFonts w:hint="eastAsia"/>
        </w:rPr>
        <w:t>4</w:t>
      </w:r>
      <w:r>
        <w:rPr>
          <w:rFonts w:hint="eastAsia"/>
        </w:rPr>
        <w:t>、副动词的用法：</w:t>
      </w:r>
    </w:p>
    <w:p w:rsidR="00000000" w:rsidRDefault="00382FCD">
      <w:pPr>
        <w:rPr>
          <w:rFonts w:hint="eastAsia"/>
        </w:rPr>
      </w:pPr>
      <w:r>
        <w:rPr>
          <w:rFonts w:hint="eastAsia"/>
          <w:b/>
        </w:rPr>
        <w:t>1</w:t>
      </w:r>
      <w:r>
        <w:rPr>
          <w:rFonts w:hint="eastAsia"/>
          <w:b/>
        </w:rPr>
        <w:t>）时间状语，表示动作的同时性</w:t>
      </w:r>
    </w:p>
    <w:p w:rsidR="00000000" w:rsidRDefault="00382FCD">
      <w:pPr>
        <w:rPr>
          <w:rFonts w:hint="eastAsia"/>
        </w:rPr>
      </w:pPr>
      <w:r>
        <w:rPr>
          <w:rFonts w:hint="eastAsia"/>
        </w:rPr>
        <w:t>N'oubliez pas de fermer la port en sortant.</w:t>
      </w:r>
      <w:r>
        <w:rPr>
          <w:rFonts w:hint="eastAsia"/>
        </w:rPr>
        <w:t>出去时别忘了关门。</w:t>
      </w:r>
    </w:p>
    <w:p w:rsidR="00000000" w:rsidRDefault="00382FCD">
      <w:pPr>
        <w:rPr>
          <w:rFonts w:hint="eastAsia"/>
        </w:rPr>
      </w:pPr>
      <w:proofErr w:type="gramStart"/>
      <w:r>
        <w:rPr>
          <w:rFonts w:hint="eastAsia"/>
        </w:rPr>
        <w:t>Ne lis pas en mangeant.</w:t>
      </w:r>
      <w:proofErr w:type="gramEnd"/>
      <w:r>
        <w:rPr>
          <w:rFonts w:hint="eastAsia"/>
        </w:rPr>
        <w:t xml:space="preserve"> </w:t>
      </w:r>
      <w:r>
        <w:rPr>
          <w:rFonts w:hint="eastAsia"/>
        </w:rPr>
        <w:t>不要以便吃饭以一边看书</w:t>
      </w:r>
    </w:p>
    <w:p w:rsidR="00000000" w:rsidRDefault="00382FCD">
      <w:pPr>
        <w:rPr>
          <w:rFonts w:hint="eastAsia"/>
        </w:rPr>
      </w:pPr>
      <w:r>
        <w:rPr>
          <w:rFonts w:hint="eastAsia"/>
        </w:rPr>
        <w:t xml:space="preserve">En passant </w:t>
      </w:r>
      <w:proofErr w:type="gramStart"/>
      <w:r>
        <w:rPr>
          <w:rFonts w:hint="eastAsia"/>
        </w:rPr>
        <w:t>la porte</w:t>
      </w:r>
      <w:proofErr w:type="gramEnd"/>
      <w:r>
        <w:rPr>
          <w:rFonts w:hint="eastAsia"/>
        </w:rPr>
        <w:t xml:space="preserve"> d</w:t>
      </w:r>
      <w:r>
        <w:rPr>
          <w:rFonts w:hint="eastAsia"/>
        </w:rPr>
        <w:t>’</w:t>
      </w:r>
      <w:r>
        <w:rPr>
          <w:rFonts w:hint="eastAsia"/>
        </w:rPr>
        <w:t>entr</w:t>
      </w:r>
      <w:r>
        <w:rPr>
          <w:rFonts w:hint="eastAsia"/>
        </w:rPr>
        <w:t>é</w:t>
      </w:r>
      <w:r>
        <w:rPr>
          <w:rFonts w:hint="eastAsia"/>
        </w:rPr>
        <w:t>e, elle jeta un coup d</w:t>
      </w:r>
      <w:r>
        <w:rPr>
          <w:rFonts w:hint="eastAsia"/>
        </w:rPr>
        <w:t>’</w:t>
      </w:r>
      <w:r>
        <w:rPr>
          <w:rFonts w:hint="eastAsia"/>
        </w:rPr>
        <w:t xml:space="preserve">oeil </w:t>
      </w:r>
      <w:r>
        <w:rPr>
          <w:rFonts w:hint="eastAsia"/>
        </w:rPr>
        <w:t>à</w:t>
      </w:r>
      <w:r>
        <w:rPr>
          <w:rFonts w:hint="eastAsia"/>
        </w:rPr>
        <w:t xml:space="preserve"> la boîte aux lettre</w:t>
      </w:r>
      <w:r>
        <w:rPr>
          <w:rFonts w:hint="eastAsia"/>
        </w:rPr>
        <w:t>s.</w:t>
      </w:r>
    </w:p>
    <w:p w:rsidR="00000000" w:rsidRPr="00F40A89" w:rsidRDefault="00382FCD">
      <w:pPr>
        <w:rPr>
          <w:rFonts w:hint="eastAsia"/>
          <w:lang w:val="fr-FR"/>
        </w:rPr>
      </w:pPr>
      <w:r w:rsidRPr="00F40A89">
        <w:rPr>
          <w:rFonts w:hint="eastAsia"/>
          <w:lang w:val="fr-FR"/>
        </w:rPr>
        <w:t>Ne lis pas en mangeant.</w:t>
      </w:r>
    </w:p>
    <w:p w:rsidR="00000000" w:rsidRPr="00F40A89" w:rsidRDefault="00382FCD">
      <w:pPr>
        <w:rPr>
          <w:rFonts w:hint="eastAsia"/>
          <w:lang w:val="fr-FR"/>
        </w:rPr>
      </w:pPr>
      <w:r w:rsidRPr="00F40A89">
        <w:rPr>
          <w:rFonts w:hint="eastAsia"/>
          <w:lang w:val="fr-FR"/>
        </w:rPr>
        <w:t>Le petit parçon cria tout en pleurant.</w:t>
      </w:r>
    </w:p>
    <w:p w:rsidR="00000000" w:rsidRPr="00F40A89" w:rsidRDefault="00382FCD">
      <w:pPr>
        <w:rPr>
          <w:rFonts w:hint="eastAsia"/>
          <w:lang w:val="fr-FR"/>
        </w:rPr>
      </w:pPr>
      <w:proofErr w:type="gramStart"/>
      <w:r w:rsidRPr="00F40A89">
        <w:rPr>
          <w:rFonts w:hint="eastAsia"/>
          <w:b/>
          <w:lang w:val="fr-FR"/>
        </w:rPr>
        <w:t>2)</w:t>
      </w:r>
      <w:r>
        <w:rPr>
          <w:rFonts w:hint="eastAsia"/>
          <w:b/>
        </w:rPr>
        <w:t>方式</w:t>
      </w:r>
      <w:proofErr w:type="gramEnd"/>
      <w:r>
        <w:rPr>
          <w:rFonts w:hint="eastAsia"/>
          <w:b/>
        </w:rPr>
        <w:t>、方法状语</w:t>
      </w:r>
    </w:p>
    <w:p w:rsidR="00000000" w:rsidRPr="00F40A89" w:rsidRDefault="00382FCD">
      <w:pPr>
        <w:rPr>
          <w:rFonts w:hint="eastAsia"/>
          <w:lang w:val="fr-FR"/>
        </w:rPr>
      </w:pPr>
      <w:r w:rsidRPr="00F40A89">
        <w:rPr>
          <w:rFonts w:hint="eastAsia"/>
          <w:lang w:val="fr-FR"/>
        </w:rPr>
        <w:t xml:space="preserve">Elle arriva en courant. </w:t>
      </w:r>
      <w:r>
        <w:rPr>
          <w:rFonts w:hint="eastAsia"/>
        </w:rPr>
        <w:t>她跑来了</w:t>
      </w:r>
    </w:p>
    <w:p w:rsidR="00000000" w:rsidRPr="00F40A89" w:rsidRDefault="00382FCD">
      <w:pPr>
        <w:rPr>
          <w:rFonts w:hint="eastAsia"/>
          <w:lang w:val="fr-FR"/>
        </w:rPr>
      </w:pPr>
      <w:r w:rsidRPr="00F40A89">
        <w:rPr>
          <w:rFonts w:hint="eastAsia"/>
          <w:lang w:val="fr-FR"/>
        </w:rPr>
        <w:t>Il est venu en courant pour nous annoncer cette bonne nouvelle.</w:t>
      </w:r>
    </w:p>
    <w:p w:rsidR="00000000" w:rsidRPr="00F40A89" w:rsidRDefault="00382FCD">
      <w:pPr>
        <w:rPr>
          <w:rFonts w:hint="eastAsia"/>
          <w:lang w:val="fr-FR"/>
        </w:rPr>
      </w:pPr>
      <w:proofErr w:type="gramStart"/>
      <w:r w:rsidRPr="00F40A89">
        <w:rPr>
          <w:rFonts w:hint="eastAsia"/>
          <w:b/>
          <w:lang w:val="fr-FR"/>
        </w:rPr>
        <w:t>3)</w:t>
      </w:r>
      <w:r>
        <w:rPr>
          <w:rFonts w:hint="eastAsia"/>
          <w:b/>
        </w:rPr>
        <w:t>条件状语</w:t>
      </w:r>
      <w:proofErr w:type="gramEnd"/>
    </w:p>
    <w:p w:rsidR="00000000" w:rsidRPr="00F40A89" w:rsidRDefault="00382FCD">
      <w:pPr>
        <w:rPr>
          <w:rFonts w:hint="eastAsia"/>
          <w:lang w:val="fr-FR"/>
        </w:rPr>
      </w:pPr>
      <w:r w:rsidRPr="00F40A89">
        <w:rPr>
          <w:rFonts w:hint="eastAsia"/>
          <w:lang w:val="fr-FR"/>
        </w:rPr>
        <w:t>En se levant plus tot le matin, il n'arrivera pas en retard.</w:t>
      </w:r>
      <w:r>
        <w:rPr>
          <w:rFonts w:hint="eastAsia"/>
        </w:rPr>
        <w:t>如果早上起的早点</w:t>
      </w:r>
      <w:r w:rsidRPr="00F40A89">
        <w:rPr>
          <w:rFonts w:hint="eastAsia"/>
          <w:lang w:val="fr-FR"/>
        </w:rPr>
        <w:t>，</w:t>
      </w:r>
      <w:r>
        <w:rPr>
          <w:rFonts w:hint="eastAsia"/>
        </w:rPr>
        <w:t>他就不会迟到了。</w:t>
      </w:r>
    </w:p>
    <w:p w:rsidR="00000000" w:rsidRPr="00F40A89" w:rsidRDefault="00382FCD">
      <w:pPr>
        <w:rPr>
          <w:rFonts w:hint="eastAsia"/>
          <w:lang w:val="fr-FR"/>
        </w:rPr>
      </w:pPr>
      <w:r w:rsidRPr="00F40A89">
        <w:rPr>
          <w:rFonts w:hint="eastAsia"/>
          <w:lang w:val="fr-FR"/>
        </w:rPr>
        <w:t>En</w:t>
      </w:r>
      <w:r w:rsidRPr="00F40A89">
        <w:rPr>
          <w:rFonts w:hint="eastAsia"/>
          <w:lang w:val="fr-FR"/>
        </w:rPr>
        <w:t xml:space="preserve"> prenant le m</w:t>
      </w:r>
      <w:r w:rsidRPr="00F40A89">
        <w:rPr>
          <w:rFonts w:hint="eastAsia"/>
          <w:lang w:val="fr-FR"/>
        </w:rPr>
        <w:t>é</w:t>
      </w:r>
      <w:r w:rsidRPr="00F40A89">
        <w:rPr>
          <w:rFonts w:hint="eastAsia"/>
          <w:lang w:val="fr-FR"/>
        </w:rPr>
        <w:t>tro, vous gagneriez une demi-heure.</w:t>
      </w:r>
    </w:p>
    <w:p w:rsidR="00000000" w:rsidRPr="00F40A89" w:rsidRDefault="00382FCD">
      <w:pPr>
        <w:rPr>
          <w:rFonts w:hint="eastAsia"/>
          <w:lang w:val="fr-FR"/>
        </w:rPr>
      </w:pPr>
    </w:p>
    <w:p w:rsidR="00000000" w:rsidRDefault="00382FCD">
      <w:pPr>
        <w:rPr>
          <w:rFonts w:hint="eastAsia"/>
        </w:rPr>
      </w:pPr>
      <w:r>
        <w:rPr>
          <w:rFonts w:hint="eastAsia"/>
        </w:rPr>
        <w:t>5</w:t>
      </w:r>
      <w:r>
        <w:rPr>
          <w:rFonts w:hint="eastAsia"/>
        </w:rPr>
        <w:t>、比较现在分词的用法：</w:t>
      </w:r>
    </w:p>
    <w:p w:rsidR="00000000" w:rsidRDefault="00382FCD">
      <w:pPr>
        <w:rPr>
          <w:rFonts w:hint="eastAsia"/>
        </w:rPr>
      </w:pPr>
      <w:r>
        <w:rPr>
          <w:rFonts w:hint="eastAsia"/>
        </w:rPr>
        <w:t>1</w:t>
      </w:r>
      <w:r>
        <w:rPr>
          <w:rFonts w:hint="eastAsia"/>
        </w:rPr>
        <w:t>）用作定语，紧接在被修饰词之后，相当于</w:t>
      </w:r>
      <w:r>
        <w:rPr>
          <w:rFonts w:hint="eastAsia"/>
        </w:rPr>
        <w:t>qui</w:t>
      </w:r>
      <w:r>
        <w:rPr>
          <w:rFonts w:hint="eastAsia"/>
        </w:rPr>
        <w:t>引导的从句</w:t>
      </w:r>
    </w:p>
    <w:p w:rsidR="00000000" w:rsidRPr="00F40A89" w:rsidRDefault="00382FCD">
      <w:pPr>
        <w:rPr>
          <w:rFonts w:hint="eastAsia"/>
          <w:lang w:val="fr-FR"/>
        </w:rPr>
      </w:pPr>
      <w:r w:rsidRPr="00F40A89">
        <w:rPr>
          <w:rFonts w:hint="eastAsia"/>
          <w:lang w:val="fr-FR"/>
        </w:rPr>
        <w:t>L'</w:t>
      </w:r>
      <w:r w:rsidRPr="00F40A89">
        <w:rPr>
          <w:rFonts w:hint="eastAsia"/>
          <w:lang w:val="fr-FR"/>
        </w:rPr>
        <w:t>é</w:t>
      </w:r>
      <w:r w:rsidRPr="00F40A89">
        <w:rPr>
          <w:rFonts w:hint="eastAsia"/>
          <w:lang w:val="fr-FR"/>
        </w:rPr>
        <w:t xml:space="preserve">tranger cherche </w:t>
      </w:r>
      <w:r w:rsidRPr="00F40A89">
        <w:rPr>
          <w:rFonts w:hint="eastAsia"/>
          <w:lang w:val="fr-FR"/>
        </w:rPr>
        <w:t>à</w:t>
      </w:r>
      <w:r w:rsidRPr="00F40A89">
        <w:rPr>
          <w:rFonts w:hint="eastAsia"/>
          <w:lang w:val="fr-FR"/>
        </w:rPr>
        <w:t xml:space="preserve"> trouver quelqun connaissant(=qui conaisse) </w:t>
      </w:r>
      <w:r w:rsidRPr="00F40A89">
        <w:rPr>
          <w:rFonts w:hint="eastAsia"/>
          <w:lang w:val="fr-FR"/>
        </w:rPr>
        <w:t>à</w:t>
      </w:r>
      <w:r w:rsidRPr="00F40A89">
        <w:rPr>
          <w:rFonts w:hint="eastAsia"/>
          <w:lang w:val="fr-FR"/>
        </w:rPr>
        <w:t xml:space="preserve"> la fois francasi et l'anglais.</w:t>
      </w:r>
    </w:p>
    <w:p w:rsidR="00000000" w:rsidRPr="00F40A89" w:rsidRDefault="00382FCD">
      <w:pPr>
        <w:rPr>
          <w:rFonts w:hint="eastAsia"/>
          <w:lang w:val="fr-FR"/>
        </w:rPr>
      </w:pPr>
      <w:proofErr w:type="gramStart"/>
      <w:r w:rsidRPr="00F40A89">
        <w:rPr>
          <w:rFonts w:hint="eastAsia"/>
          <w:lang w:val="fr-FR"/>
        </w:rPr>
        <w:t>2)</w:t>
      </w:r>
      <w:r>
        <w:rPr>
          <w:rFonts w:hint="eastAsia"/>
        </w:rPr>
        <w:t>表原因</w:t>
      </w:r>
      <w:proofErr w:type="gramEnd"/>
      <w:r>
        <w:rPr>
          <w:rFonts w:hint="eastAsia"/>
        </w:rPr>
        <w:t>、时间</w:t>
      </w:r>
    </w:p>
    <w:p w:rsidR="00000000" w:rsidRPr="00F40A89" w:rsidRDefault="00382FCD">
      <w:pPr>
        <w:rPr>
          <w:rFonts w:hint="eastAsia"/>
          <w:lang w:val="fr-FR"/>
        </w:rPr>
      </w:pPr>
      <w:r w:rsidRPr="00F40A89">
        <w:rPr>
          <w:rFonts w:hint="eastAsia"/>
          <w:lang w:val="fr-FR"/>
        </w:rPr>
        <w:t>Voyant(=Comme elle voit) que tout le monde est dej</w:t>
      </w:r>
      <w:r w:rsidRPr="00F40A89">
        <w:rPr>
          <w:rFonts w:hint="eastAsia"/>
          <w:lang w:val="fr-FR"/>
        </w:rPr>
        <w:t>à</w:t>
      </w:r>
      <w:r w:rsidRPr="00F40A89">
        <w:rPr>
          <w:rFonts w:hint="eastAsia"/>
          <w:lang w:val="fr-FR"/>
        </w:rPr>
        <w:t xml:space="preserve"> assis</w:t>
      </w:r>
      <w:r w:rsidRPr="00F40A89">
        <w:rPr>
          <w:rFonts w:hint="eastAsia"/>
          <w:lang w:val="fr-FR"/>
        </w:rPr>
        <w:t xml:space="preserve">,elle va vite </w:t>
      </w:r>
      <w:r w:rsidRPr="00F40A89">
        <w:rPr>
          <w:rFonts w:hint="eastAsia"/>
          <w:lang w:val="fr-FR"/>
        </w:rPr>
        <w:t>à</w:t>
      </w:r>
      <w:r w:rsidRPr="00F40A89">
        <w:rPr>
          <w:rFonts w:hint="eastAsia"/>
          <w:lang w:val="fr-FR"/>
        </w:rPr>
        <w:t xml:space="preserve"> sa place.</w:t>
      </w:r>
    </w:p>
    <w:p w:rsidR="00000000" w:rsidRPr="00F40A89" w:rsidRDefault="00382FCD">
      <w:pPr>
        <w:rPr>
          <w:rFonts w:hint="eastAsia"/>
          <w:lang w:val="fr-FR"/>
        </w:rPr>
      </w:pPr>
      <w:r w:rsidRPr="00F40A89">
        <w:rPr>
          <w:rFonts w:hint="eastAsia"/>
          <w:lang w:val="fr-FR"/>
        </w:rPr>
        <w:t xml:space="preserve">Ayant(=Comme il a) mal </w:t>
      </w:r>
      <w:r w:rsidRPr="00F40A89">
        <w:rPr>
          <w:rFonts w:hint="eastAsia"/>
          <w:lang w:val="fr-FR"/>
        </w:rPr>
        <w:t>à</w:t>
      </w:r>
      <w:r w:rsidRPr="00F40A89">
        <w:rPr>
          <w:rFonts w:hint="eastAsia"/>
          <w:lang w:val="fr-FR"/>
        </w:rPr>
        <w:t xml:space="preserve"> la tete,il d</w:t>
      </w:r>
      <w:r w:rsidRPr="00F40A89">
        <w:rPr>
          <w:rFonts w:hint="eastAsia"/>
          <w:lang w:val="fr-FR"/>
        </w:rPr>
        <w:t>é</w:t>
      </w:r>
      <w:r w:rsidRPr="00F40A89">
        <w:rPr>
          <w:rFonts w:hint="eastAsia"/>
          <w:lang w:val="fr-FR"/>
        </w:rPr>
        <w:t>cide de rester au lit.</w:t>
      </w:r>
    </w:p>
    <w:p w:rsidR="00382FCD" w:rsidRPr="00F40A89" w:rsidRDefault="00382FCD">
      <w:pPr>
        <w:rPr>
          <w:rFonts w:hint="eastAsia"/>
          <w:lang w:val="fr-FR"/>
        </w:rPr>
      </w:pPr>
    </w:p>
    <w:sectPr w:rsidR="00382FCD" w:rsidRPr="00F40A8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2FCD" w:rsidRDefault="00382FCD">
      <w:r>
        <w:separator/>
      </w:r>
    </w:p>
  </w:endnote>
  <w:endnote w:type="continuationSeparator" w:id="0">
    <w:p w:rsidR="00382FCD" w:rsidRDefault="00382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2FCD" w:rsidRDefault="00382FCD">
      <w:r>
        <w:separator/>
      </w:r>
    </w:p>
  </w:footnote>
  <w:footnote w:type="continuationSeparator" w:id="0">
    <w:p w:rsidR="00382FCD" w:rsidRDefault="00382F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singleLevel"/>
    <w:tmpl w:val="00000005"/>
    <w:lvl w:ilvl="0">
      <w:start w:val="4"/>
      <w:numFmt w:val="chineseCounting"/>
      <w:suff w:val="space"/>
      <w:lvlText w:val="%1．"/>
      <w:lvlJc w:val="left"/>
    </w:lvl>
  </w:abstractNum>
  <w:abstractNum w:abstractNumId="1">
    <w:nsid w:val="00000006"/>
    <w:multiLevelType w:val="singleLevel"/>
    <w:tmpl w:val="00000006"/>
    <w:lvl w:ilvl="0">
      <w:start w:val="1"/>
      <w:numFmt w:val="chineseCounting"/>
      <w:suff w:val="nothing"/>
      <w:lvlText w:val="%1、"/>
      <w:lvlJc w:val="left"/>
    </w:lvl>
  </w:abstractNum>
  <w:abstractNum w:abstractNumId="2">
    <w:nsid w:val="00000007"/>
    <w:multiLevelType w:val="singleLevel"/>
    <w:tmpl w:val="00000007"/>
    <w:lvl w:ilvl="0">
      <w:start w:val="4"/>
      <w:numFmt w:val="decimal"/>
      <w:suff w:val="nothing"/>
      <w:lvlText w:val="%1、"/>
      <w:lvlJc w:val="left"/>
    </w:lvl>
  </w:abstractNum>
  <w:abstractNum w:abstractNumId="3">
    <w:nsid w:val="00000008"/>
    <w:multiLevelType w:val="singleLevel"/>
    <w:tmpl w:val="00000008"/>
    <w:lvl w:ilvl="0">
      <w:start w:val="2"/>
      <w:numFmt w:val="chineseCounting"/>
      <w:suff w:val="space"/>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382FCD"/>
    <w:rsid w:val="00B57628"/>
    <w:rsid w:val="00F40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kern w:val="2"/>
      <w:sz w:val="21"/>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Normal.wpt</Template>
  <TotalTime>0</TotalTime>
  <Pages>23</Pages>
  <Words>2917</Words>
  <Characters>16627</Characters>
  <Application>Microsoft Office Word</Application>
  <DocSecurity>0</DocSecurity>
  <PresentationFormat/>
  <Lines>138</Lines>
  <Paragraphs>39</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法语动词有不定式两种，分词两种，副动词一种，语态四种，时态八种，以及口语时态两种，只要记住几个常用的就可以。首先，是动词的【不定式现在时】，以及动词直陈式的【现在时】、【简单将来时】、【未完成过去时】三种常用简单时态；然后，其实复合时态（如：复合过去）的变为都是把助动词etre和avoir的变位，加上动词的【过去分词】；最后，顺便记一下很好记的【现在分词】。</vt:lpstr>
    </vt:vector>
  </TitlesOfParts>
  <Company>长江集团</Company>
  <LinksUpToDate>false</LinksUpToDate>
  <CharactersWithSpaces>19505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语动词有不定式两种，分词两种，副动词一种，语态四种，时态八种，以及口语时态两种，只要记住几个常用的就可以。首先，是动词的【不定式现在时】，以及动词直陈式的【现在时】、【简单将来时】、【未完成过去时】三种常用简单时态；然后，其实复合时态（如：复合过去）的变为都是把助动词etre和avoir的变位，加上动词的【过去分词】；最后，顺便记一下很好记的【现在分词】。</dc:title>
  <dc:creator>张璐</dc:creator>
  <cp:lastModifiedBy>Yuwu (Bruin) Xiong</cp:lastModifiedBy>
  <cp:revision>2</cp:revision>
  <cp:lastPrinted>1899-12-30T00:00:00Z</cp:lastPrinted>
  <dcterms:created xsi:type="dcterms:W3CDTF">2014-01-08T09:12:00Z</dcterms:created>
  <dcterms:modified xsi:type="dcterms:W3CDTF">2014-01-08T09:12:00Z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