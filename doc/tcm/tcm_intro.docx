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000000" w:rsidRDefault="00B205E8">
      <w:pPr>
        <w:jc w:val="center"/>
        <w:rPr>
          <w:rFonts w:hint="eastAsia"/>
          <w:sz w:val="24"/>
        </w:rPr>
      </w:pPr>
      <w:r>
        <w:rPr>
          <w:rFonts w:hint="eastAsia"/>
          <w:b/>
          <w:sz w:val="44"/>
        </w:rPr>
        <w:t>中医学概论</w:t>
      </w:r>
      <w:r>
        <w:rPr>
          <w:rFonts w:hint="eastAsia"/>
          <w:b/>
          <w:sz w:val="32"/>
        </w:rPr>
        <w:t xml:space="preserve"> </w:t>
      </w:r>
    </w:p>
    <w:p w:rsidR="00000000" w:rsidRDefault="00B205E8">
      <w:pPr>
        <w:ind w:firstLineChars="200" w:firstLine="480"/>
        <w:rPr>
          <w:rFonts w:hint="eastAsia"/>
          <w:sz w:val="24"/>
        </w:rPr>
      </w:pPr>
      <w:r>
        <w:rPr>
          <w:rFonts w:hint="eastAsia"/>
          <w:sz w:val="24"/>
        </w:rPr>
        <w:t>中医药学有着悠久的历史，是我国人民在生活、生产以及同疾病斗争实践的经验总结。有其独特的理论体系和丰富的内容。是我国宝贵的文化遗产的重要组成部分，为我国人民的</w:t>
      </w:r>
      <w:r>
        <w:rPr>
          <w:rFonts w:hint="eastAsia"/>
          <w:sz w:val="24"/>
        </w:rPr>
        <w:t>健康</w:t>
      </w:r>
      <w:r>
        <w:rPr>
          <w:rFonts w:hint="eastAsia"/>
          <w:sz w:val="24"/>
        </w:rPr>
        <w:t>和中华名族的繁衍昌盛做出了巨大的贡献。</w:t>
      </w:r>
    </w:p>
    <w:p w:rsidR="00000000" w:rsidRDefault="00B205E8">
      <w:pPr>
        <w:rPr>
          <w:rFonts w:hint="eastAsia"/>
          <w:sz w:val="24"/>
        </w:rPr>
      </w:pPr>
    </w:p>
    <w:p w:rsidR="00000000" w:rsidRDefault="00B205E8" w:rsidP="00A1738E">
      <w:pPr>
        <w:pStyle w:val="Heading1"/>
        <w:rPr>
          <w:rFonts w:hint="eastAsia"/>
          <w:sz w:val="24"/>
        </w:rPr>
      </w:pPr>
      <w:bookmarkStart w:id="0" w:name="_GoBack"/>
      <w:bookmarkEnd w:id="0"/>
      <w:r>
        <w:rPr>
          <w:rFonts w:hint="eastAsia"/>
        </w:rPr>
        <w:t>历史沿革</w:t>
      </w:r>
    </w:p>
    <w:p w:rsidR="00000000" w:rsidRDefault="00B205E8">
      <w:pPr>
        <w:numPr>
          <w:ilvl w:val="0"/>
          <w:numId w:val="1"/>
        </w:numPr>
        <w:rPr>
          <w:rFonts w:hint="eastAsia"/>
          <w:sz w:val="24"/>
        </w:rPr>
      </w:pPr>
      <w:r>
        <w:rPr>
          <w:rFonts w:hint="eastAsia"/>
          <w:sz w:val="24"/>
        </w:rPr>
        <w:t>药学</w:t>
      </w:r>
    </w:p>
    <w:p w:rsidR="00000000" w:rsidRDefault="00B205E8">
      <w:pPr>
        <w:ind w:firstLineChars="200" w:firstLine="480"/>
        <w:rPr>
          <w:rFonts w:hint="eastAsia"/>
          <w:sz w:val="24"/>
        </w:rPr>
      </w:pPr>
      <w:r>
        <w:rPr>
          <w:rFonts w:hint="eastAsia"/>
          <w:sz w:val="24"/>
        </w:rPr>
        <w:t>据医史学家研究，人类最先发现的应该是植物，在长期生活中发现某些植物的特殊反应，如服用大黄泄泻、服瓜蒂后呕吐……</w:t>
      </w:r>
      <w:r>
        <w:rPr>
          <w:rFonts w:hint="eastAsia"/>
          <w:sz w:val="24"/>
        </w:rPr>
        <w:t xml:space="preserve"> </w:t>
      </w:r>
      <w:r>
        <w:rPr>
          <w:rFonts w:hint="eastAsia"/>
          <w:sz w:val="24"/>
        </w:rPr>
        <w:t>；然后，随着渔猎经济的兴起，逐步认识到动物的作用。所以，早在《淮南子·修务训》中就有：“神农尝百草……一日遇七十毒”的记载。到汉代，中国第一部药物专著《神农本草</w:t>
      </w:r>
      <w:r>
        <w:rPr>
          <w:rFonts w:hint="eastAsia"/>
          <w:sz w:val="24"/>
        </w:rPr>
        <w:t>经》问世；唐显庆</w:t>
      </w:r>
      <w:r>
        <w:rPr>
          <w:rFonts w:hint="eastAsia"/>
          <w:sz w:val="24"/>
        </w:rPr>
        <w:t>4</w:t>
      </w:r>
      <w:r>
        <w:rPr>
          <w:rFonts w:hint="eastAsia"/>
          <w:sz w:val="24"/>
        </w:rPr>
        <w:t>年（公元</w:t>
      </w:r>
      <w:r>
        <w:rPr>
          <w:rFonts w:hint="eastAsia"/>
          <w:sz w:val="24"/>
        </w:rPr>
        <w:t>659</w:t>
      </w:r>
      <w:r>
        <w:rPr>
          <w:rFonts w:hint="eastAsia"/>
          <w:sz w:val="24"/>
        </w:rPr>
        <w:t>年）苏敬等编写由政府标注的第一部药典《新修本草》出版，比欧洲最早的《纽伦堡药典》（公元</w:t>
      </w:r>
      <w:r>
        <w:rPr>
          <w:rFonts w:hint="eastAsia"/>
          <w:sz w:val="24"/>
        </w:rPr>
        <w:t>1546</w:t>
      </w:r>
      <w:r>
        <w:rPr>
          <w:rFonts w:hint="eastAsia"/>
          <w:sz w:val="24"/>
        </w:rPr>
        <w:t>年）早</w:t>
      </w:r>
      <w:r>
        <w:rPr>
          <w:rFonts w:hint="eastAsia"/>
          <w:sz w:val="24"/>
        </w:rPr>
        <w:t>800</w:t>
      </w:r>
      <w:r>
        <w:rPr>
          <w:rFonts w:hint="eastAsia"/>
          <w:sz w:val="24"/>
        </w:rPr>
        <w:t>余年；唐武德开元二年间（公元</w:t>
      </w:r>
      <w:r>
        <w:rPr>
          <w:rFonts w:hint="eastAsia"/>
          <w:sz w:val="24"/>
        </w:rPr>
        <w:t>621~714</w:t>
      </w:r>
      <w:r>
        <w:rPr>
          <w:rFonts w:hint="eastAsia"/>
          <w:sz w:val="24"/>
        </w:rPr>
        <w:t>）</w:t>
      </w:r>
      <w:r>
        <w:rPr>
          <w:sz w:val="24"/>
        </w:rPr>
        <w:t>孟诜</w:t>
      </w:r>
      <w:r>
        <w:rPr>
          <w:rFonts w:hint="eastAsia"/>
          <w:sz w:val="24"/>
        </w:rPr>
        <w:t>《食疗本草》；开宝元年（公元</w:t>
      </w:r>
      <w:r>
        <w:rPr>
          <w:rFonts w:hint="eastAsia"/>
          <w:sz w:val="24"/>
        </w:rPr>
        <w:t>973</w:t>
      </w:r>
      <w:r>
        <w:rPr>
          <w:rFonts w:hint="eastAsia"/>
          <w:sz w:val="24"/>
        </w:rPr>
        <w:t>年）修《开宝本草》</w:t>
      </w:r>
      <w:r>
        <w:rPr>
          <w:rFonts w:hint="eastAsia"/>
          <w:sz w:val="24"/>
        </w:rPr>
        <w:t>983</w:t>
      </w:r>
      <w:r>
        <w:rPr>
          <w:rFonts w:hint="eastAsia"/>
          <w:sz w:val="24"/>
        </w:rPr>
        <w:t>种。至明永乐</w:t>
      </w:r>
      <w:r>
        <w:rPr>
          <w:rFonts w:hint="eastAsia"/>
          <w:sz w:val="24"/>
        </w:rPr>
        <w:t>4</w:t>
      </w:r>
      <w:r>
        <w:rPr>
          <w:rFonts w:hint="eastAsia"/>
          <w:sz w:val="24"/>
        </w:rPr>
        <w:t>年（公元</w:t>
      </w:r>
      <w:r>
        <w:rPr>
          <w:rFonts w:hint="eastAsia"/>
          <w:sz w:val="24"/>
        </w:rPr>
        <w:t>1406</w:t>
      </w:r>
      <w:r>
        <w:rPr>
          <w:rFonts w:hint="eastAsia"/>
          <w:sz w:val="24"/>
        </w:rPr>
        <w:t>年）由朱元璋第五子朱</w:t>
      </w:r>
      <w:r>
        <w:rPr>
          <w:sz w:val="24"/>
        </w:rPr>
        <w:t>橚</w:t>
      </w:r>
      <w:r>
        <w:rPr>
          <w:rFonts w:hint="eastAsia"/>
          <w:sz w:val="24"/>
        </w:rPr>
        <w:t>编著《救荒本草》选可供灾害时食用动植物</w:t>
      </w:r>
      <w:r>
        <w:rPr>
          <w:rFonts w:hint="eastAsia"/>
          <w:sz w:val="24"/>
        </w:rPr>
        <w:t>414</w:t>
      </w:r>
      <w:r>
        <w:rPr>
          <w:rFonts w:hint="eastAsia"/>
          <w:sz w:val="24"/>
        </w:rPr>
        <w:t>年，是一部药、食同用的植物学著作：明万历</w:t>
      </w:r>
      <w:r>
        <w:rPr>
          <w:rFonts w:hint="eastAsia"/>
          <w:sz w:val="24"/>
        </w:rPr>
        <w:t>6</w:t>
      </w:r>
      <w:r>
        <w:rPr>
          <w:rFonts w:hint="eastAsia"/>
          <w:sz w:val="24"/>
        </w:rPr>
        <w:t>年（公元</w:t>
      </w:r>
      <w:r>
        <w:rPr>
          <w:rFonts w:hint="eastAsia"/>
          <w:sz w:val="24"/>
        </w:rPr>
        <w:t>1578</w:t>
      </w:r>
      <w:r>
        <w:rPr>
          <w:rFonts w:hint="eastAsia"/>
          <w:sz w:val="24"/>
        </w:rPr>
        <w:t>年）伟大的药物学家李时珍的《本草纲目》更是一部内容丰富论述广泛、影响深远的巨著，载药</w:t>
      </w:r>
      <w:r>
        <w:rPr>
          <w:rFonts w:hint="eastAsia"/>
          <w:sz w:val="24"/>
        </w:rPr>
        <w:t>1892</w:t>
      </w:r>
      <w:r>
        <w:rPr>
          <w:rFonts w:hint="eastAsia"/>
          <w:sz w:val="24"/>
        </w:rPr>
        <w:t>种，并翻译成日本、朝鲜</w:t>
      </w:r>
      <w:r>
        <w:rPr>
          <w:rFonts w:hint="eastAsia"/>
          <w:sz w:val="24"/>
        </w:rPr>
        <w:t>、拉丁、英、法、德等国文字广泛流传；清乾隆</w:t>
      </w:r>
      <w:r>
        <w:rPr>
          <w:rFonts w:hint="eastAsia"/>
          <w:sz w:val="24"/>
        </w:rPr>
        <w:t>30</w:t>
      </w:r>
      <w:r>
        <w:rPr>
          <w:rFonts w:hint="eastAsia"/>
          <w:sz w:val="24"/>
        </w:rPr>
        <w:t>年（公元</w:t>
      </w:r>
      <w:r>
        <w:rPr>
          <w:rFonts w:hint="eastAsia"/>
          <w:sz w:val="24"/>
        </w:rPr>
        <w:t>1765</w:t>
      </w:r>
      <w:r>
        <w:rPr>
          <w:rFonts w:hint="eastAsia"/>
          <w:sz w:val="24"/>
        </w:rPr>
        <w:t>年）赵学敏着《本草纲目拾遗》载药</w:t>
      </w:r>
      <w:r>
        <w:rPr>
          <w:rFonts w:hint="eastAsia"/>
          <w:sz w:val="24"/>
        </w:rPr>
        <w:t>921</w:t>
      </w:r>
      <w:r>
        <w:rPr>
          <w:rFonts w:hint="eastAsia"/>
          <w:sz w:val="24"/>
        </w:rPr>
        <w:t>种，在《本草纲目》之外新增药物</w:t>
      </w:r>
      <w:r>
        <w:rPr>
          <w:rFonts w:hint="eastAsia"/>
          <w:sz w:val="24"/>
        </w:rPr>
        <w:t>716</w:t>
      </w:r>
      <w:r>
        <w:rPr>
          <w:rFonts w:hint="eastAsia"/>
          <w:sz w:val="24"/>
        </w:rPr>
        <w:t>种。（如西洋参、冬虫夏草）。直至</w:t>
      </w:r>
      <w:r>
        <w:rPr>
          <w:rFonts w:hint="eastAsia"/>
          <w:sz w:val="24"/>
        </w:rPr>
        <w:t>1999</w:t>
      </w:r>
      <w:r>
        <w:rPr>
          <w:rFonts w:hint="eastAsia"/>
          <w:sz w:val="24"/>
        </w:rPr>
        <w:t>年《中华本草》更是收集</w:t>
      </w:r>
      <w:r>
        <w:rPr>
          <w:rFonts w:hint="eastAsia"/>
          <w:sz w:val="24"/>
        </w:rPr>
        <w:t>8980</w:t>
      </w:r>
      <w:r>
        <w:rPr>
          <w:rFonts w:hint="eastAsia"/>
          <w:sz w:val="24"/>
        </w:rPr>
        <w:t>种药物，在全面继承本草学成就的的基础上增加了化学成分，药理制剂，药材鉴定等内容，在深度和广度上超过了以往的本草文献，是一部反映</w:t>
      </w:r>
      <w:r>
        <w:rPr>
          <w:rFonts w:hint="eastAsia"/>
          <w:sz w:val="24"/>
        </w:rPr>
        <w:t>20</w:t>
      </w:r>
      <w:r>
        <w:rPr>
          <w:rFonts w:hint="eastAsia"/>
          <w:sz w:val="24"/>
        </w:rPr>
        <w:t>世纪中药学发展水平的综合本草巨著。</w:t>
      </w:r>
    </w:p>
    <w:p w:rsidR="00000000" w:rsidRDefault="00B205E8">
      <w:pPr>
        <w:ind w:firstLineChars="200" w:firstLine="480"/>
        <w:rPr>
          <w:rFonts w:hint="eastAsia"/>
          <w:sz w:val="24"/>
        </w:rPr>
      </w:pPr>
    </w:p>
    <w:p w:rsidR="00000000" w:rsidRDefault="00B205E8">
      <w:pPr>
        <w:numPr>
          <w:ilvl w:val="0"/>
          <w:numId w:val="1"/>
        </w:numPr>
        <w:rPr>
          <w:rFonts w:hint="eastAsia"/>
          <w:sz w:val="24"/>
        </w:rPr>
      </w:pPr>
      <w:r>
        <w:rPr>
          <w:rFonts w:hint="eastAsia"/>
          <w:sz w:val="24"/>
        </w:rPr>
        <w:t>基础理论</w:t>
      </w:r>
    </w:p>
    <w:p w:rsidR="00000000" w:rsidRDefault="00B205E8">
      <w:pPr>
        <w:ind w:firstLineChars="200" w:firstLine="480"/>
        <w:rPr>
          <w:rFonts w:hint="eastAsia"/>
          <w:sz w:val="24"/>
        </w:rPr>
      </w:pPr>
      <w:r>
        <w:rPr>
          <w:rFonts w:hint="eastAsia"/>
          <w:sz w:val="24"/>
        </w:rPr>
        <w:t>我国人民通过长期的生活实践与疾病抗争中不断总结，特别是经过春秋、战国百家争鸣，逐渐形成了养生中、脏象，经络、病因、病理等学说。《</w:t>
      </w:r>
      <w:r>
        <w:rPr>
          <w:rFonts w:hint="eastAsia"/>
          <w:sz w:val="24"/>
        </w:rPr>
        <w:t>黄帝内经》一书的出现，标志着在以往医药实践不断积累的基础上，进入了理论总结阶段，是书以阴阳五行学说为思想方法，对人体脏腑，经络的生理病理以及病因诊断、治则等作了系统的阐述，初步奠定了基础理论。到东汉末年（建安</w:t>
      </w:r>
      <w:r>
        <w:rPr>
          <w:rFonts w:hint="eastAsia"/>
          <w:sz w:val="24"/>
        </w:rPr>
        <w:t>1~9</w:t>
      </w:r>
      <w:r>
        <w:rPr>
          <w:rFonts w:hint="eastAsia"/>
          <w:sz w:val="24"/>
        </w:rPr>
        <w:t>年）（公元</w:t>
      </w:r>
      <w:r>
        <w:rPr>
          <w:rFonts w:hint="eastAsia"/>
          <w:sz w:val="24"/>
        </w:rPr>
        <w:t>196~204</w:t>
      </w:r>
      <w:r>
        <w:rPr>
          <w:rFonts w:hint="eastAsia"/>
          <w:sz w:val="24"/>
        </w:rPr>
        <w:t>）张机“勤求古训，博采众方”</w:t>
      </w:r>
      <w:r>
        <w:rPr>
          <w:rFonts w:hint="eastAsia"/>
          <w:sz w:val="24"/>
        </w:rPr>
        <w:t>著</w:t>
      </w:r>
      <w:r>
        <w:rPr>
          <w:rFonts w:hint="eastAsia"/>
          <w:sz w:val="24"/>
        </w:rPr>
        <w:t>《伤寒杂病论》，以六经</w:t>
      </w:r>
      <w:r>
        <w:rPr>
          <w:rFonts w:hint="eastAsia"/>
          <w:sz w:val="24"/>
        </w:rPr>
        <w:t>论伤寒</w:t>
      </w:r>
      <w:r>
        <w:rPr>
          <w:rFonts w:hint="eastAsia"/>
          <w:sz w:val="24"/>
        </w:rPr>
        <w:t>，以脏腑</w:t>
      </w:r>
      <w:r>
        <w:rPr>
          <w:rFonts w:hint="eastAsia"/>
          <w:sz w:val="24"/>
        </w:rPr>
        <w:t>论杂</w:t>
      </w:r>
      <w:r>
        <w:rPr>
          <w:rFonts w:hint="eastAsia"/>
          <w:sz w:val="24"/>
        </w:rPr>
        <w:t>病，提出了包括理、法、方、药在内立论的辨证论治原则。以中医的基础理论与辩证实践紧密相结合立论的第一书，故后世称仲景为中医之“圣”；晋太医王叔和，博好经方，尤其佩服张仲景立论之精妙，遂在精研伤寒病的基础上，</w:t>
      </w:r>
      <w:r>
        <w:rPr>
          <w:rFonts w:hint="eastAsia"/>
          <w:sz w:val="24"/>
        </w:rPr>
        <w:t>整理当时已离散的不全的《伤寒杂病论》，并著《脉经》</w:t>
      </w:r>
      <w:r>
        <w:rPr>
          <w:rFonts w:hint="eastAsia"/>
          <w:sz w:val="24"/>
        </w:rPr>
        <w:t>一书</w:t>
      </w:r>
      <w:r>
        <w:rPr>
          <w:rFonts w:hint="eastAsia"/>
          <w:sz w:val="24"/>
        </w:rPr>
        <w:t>，是独立研究脉象的第一书，奠定了脉理与方法的系统化、规范化的基础。隋大业</w:t>
      </w:r>
      <w:r>
        <w:rPr>
          <w:rFonts w:hint="eastAsia"/>
          <w:sz w:val="24"/>
        </w:rPr>
        <w:t>6</w:t>
      </w:r>
      <w:r>
        <w:rPr>
          <w:rFonts w:hint="eastAsia"/>
          <w:sz w:val="24"/>
        </w:rPr>
        <w:t>年（公元</w:t>
      </w:r>
      <w:r>
        <w:rPr>
          <w:rFonts w:hint="eastAsia"/>
          <w:sz w:val="24"/>
        </w:rPr>
        <w:t>610</w:t>
      </w:r>
      <w:r>
        <w:rPr>
          <w:rFonts w:hint="eastAsia"/>
          <w:sz w:val="24"/>
        </w:rPr>
        <w:t>年）</w:t>
      </w:r>
      <w:r>
        <w:rPr>
          <w:sz w:val="24"/>
        </w:rPr>
        <w:t>巢元方</w:t>
      </w:r>
      <w:r>
        <w:rPr>
          <w:rFonts w:hint="eastAsia"/>
          <w:sz w:val="24"/>
        </w:rPr>
        <w:t>等着《诸病源候论》是第一步病因、病机症候学专著，并已经认识到寸白虫、漆疮等疾病，出现了人工流产（妊娠欲去胎候）妇科检查（阴中生息肉侯），肠吻合（金疮断肠候）及拔牙（拔齿损候）等记录；唐孙思邈（隋开皇元年</w:t>
      </w:r>
      <w:r>
        <w:rPr>
          <w:rFonts w:hint="eastAsia"/>
          <w:sz w:val="24"/>
        </w:rPr>
        <w:t>~</w:t>
      </w:r>
      <w:r>
        <w:rPr>
          <w:rFonts w:hint="eastAsia"/>
          <w:sz w:val="24"/>
        </w:rPr>
        <w:t>唐永淳元年公元</w:t>
      </w:r>
      <w:r>
        <w:rPr>
          <w:rFonts w:hint="eastAsia"/>
          <w:sz w:val="24"/>
        </w:rPr>
        <w:t>581~682</w:t>
      </w:r>
      <w:r>
        <w:rPr>
          <w:rFonts w:hint="eastAsia"/>
          <w:sz w:val="24"/>
        </w:rPr>
        <w:t>年）</w:t>
      </w:r>
      <w:r>
        <w:rPr>
          <w:rFonts w:hint="eastAsia"/>
          <w:sz w:val="24"/>
        </w:rPr>
        <w:t>著</w:t>
      </w:r>
      <w:r>
        <w:rPr>
          <w:rFonts w:hint="eastAsia"/>
          <w:sz w:val="24"/>
        </w:rPr>
        <w:t>《千金要方》、《千金翼方》堪称是我国</w:t>
      </w:r>
      <w:r>
        <w:rPr>
          <w:rFonts w:hint="eastAsia"/>
          <w:sz w:val="24"/>
        </w:rPr>
        <w:lastRenderedPageBreak/>
        <w:t>第一步百科全书，特别对养生及医德修养（有“大医精诚”专论）更为重视；唐宝应元年（公元</w:t>
      </w:r>
      <w:r>
        <w:rPr>
          <w:rFonts w:hint="eastAsia"/>
          <w:sz w:val="24"/>
        </w:rPr>
        <w:t>7</w:t>
      </w:r>
      <w:r>
        <w:rPr>
          <w:rFonts w:hint="eastAsia"/>
          <w:sz w:val="24"/>
        </w:rPr>
        <w:t>62</w:t>
      </w:r>
      <w:r>
        <w:rPr>
          <w:rFonts w:hint="eastAsia"/>
          <w:sz w:val="24"/>
        </w:rPr>
        <w:t>年）王冰《注释黄帝内经》，对《素问》注释发挥，提出了“诸寒之而热者，取之阴；诸热之而寒者，取之阳”“益水之源以消阴翳，壮水之主以制阳光”的治疗大法。南宋淳熙元年（公元</w:t>
      </w:r>
      <w:r>
        <w:rPr>
          <w:rFonts w:hint="eastAsia"/>
          <w:sz w:val="24"/>
        </w:rPr>
        <w:t>1174</w:t>
      </w:r>
      <w:r>
        <w:rPr>
          <w:rFonts w:hint="eastAsia"/>
          <w:sz w:val="24"/>
        </w:rPr>
        <w:t>年）陈言嘉《三因极一病证方论》进一步阐述完善了“三因致病说”。以后出现了著名的金元四大家，其中公元</w:t>
      </w:r>
      <w:r>
        <w:rPr>
          <w:rFonts w:hint="eastAsia"/>
          <w:sz w:val="24"/>
        </w:rPr>
        <w:t>1182</w:t>
      </w:r>
      <w:r>
        <w:rPr>
          <w:rFonts w:hint="eastAsia"/>
          <w:sz w:val="24"/>
        </w:rPr>
        <w:t>年（金大定</w:t>
      </w:r>
      <w:r>
        <w:rPr>
          <w:rFonts w:hint="eastAsia"/>
          <w:sz w:val="24"/>
        </w:rPr>
        <w:t>22</w:t>
      </w:r>
      <w:r>
        <w:rPr>
          <w:rFonts w:hint="eastAsia"/>
          <w:sz w:val="24"/>
        </w:rPr>
        <w:t>年，即南宋淳熙</w:t>
      </w:r>
      <w:r>
        <w:rPr>
          <w:rFonts w:hint="eastAsia"/>
          <w:sz w:val="24"/>
        </w:rPr>
        <w:t>9</w:t>
      </w:r>
      <w:r>
        <w:rPr>
          <w:rFonts w:hint="eastAsia"/>
          <w:sz w:val="24"/>
        </w:rPr>
        <w:t>年）刘元素着</w:t>
      </w:r>
      <w:r>
        <w:rPr>
          <w:sz w:val="24"/>
        </w:rPr>
        <w:t>《素问玄机原病式》</w:t>
      </w:r>
      <w:r>
        <w:rPr>
          <w:rFonts w:hint="eastAsia"/>
          <w:sz w:val="24"/>
        </w:rPr>
        <w:t>，提出“</w:t>
      </w:r>
      <w:r>
        <w:t>六气皆从火化</w:t>
      </w:r>
      <w:r>
        <w:rPr>
          <w:rFonts w:hint="eastAsia"/>
          <w:sz w:val="24"/>
        </w:rPr>
        <w:t>”，在伤寒病证的治疗中，以清热通利为主，善用寒凉药物，故后世称之为“寒凉派”。金兴定</w:t>
      </w:r>
      <w:r>
        <w:rPr>
          <w:rFonts w:hint="eastAsia"/>
          <w:sz w:val="24"/>
        </w:rPr>
        <w:t>1~5</w:t>
      </w:r>
      <w:r>
        <w:rPr>
          <w:rFonts w:hint="eastAsia"/>
          <w:sz w:val="24"/>
        </w:rPr>
        <w:t>年（即南宋嘉定</w:t>
      </w:r>
      <w:r>
        <w:rPr>
          <w:rFonts w:hint="eastAsia"/>
          <w:sz w:val="24"/>
        </w:rPr>
        <w:t>10</w:t>
      </w:r>
      <w:r>
        <w:rPr>
          <w:rFonts w:hint="eastAsia"/>
          <w:sz w:val="24"/>
        </w:rPr>
        <w:t>——</w:t>
      </w:r>
      <w:r>
        <w:rPr>
          <w:rFonts w:hint="eastAsia"/>
          <w:sz w:val="24"/>
        </w:rPr>
        <w:t>14</w:t>
      </w:r>
      <w:r>
        <w:rPr>
          <w:rFonts w:hint="eastAsia"/>
          <w:sz w:val="24"/>
        </w:rPr>
        <w:t>年）（公元</w:t>
      </w:r>
      <w:r>
        <w:rPr>
          <w:rFonts w:hint="eastAsia"/>
          <w:sz w:val="24"/>
        </w:rPr>
        <w:t>1217~1221)</w:t>
      </w:r>
      <w:r>
        <w:rPr>
          <w:rFonts w:hint="eastAsia"/>
          <w:sz w:val="24"/>
        </w:rPr>
        <w:t>张</w:t>
      </w:r>
      <w:r>
        <w:rPr>
          <w:rFonts w:hint="eastAsia"/>
          <w:sz w:val="24"/>
        </w:rPr>
        <w:t>从正着《儒门事亲》，认为凡病皆由邪生，“邪去则正安”，善用汗、吐、下三法，后世称之为“攻下派”，主张“有邪应攻，邪去正安，养生应食补，治病须药攻，药不可久服，中病则止”；公元</w:t>
      </w:r>
      <w:r>
        <w:rPr>
          <w:rFonts w:hint="eastAsia"/>
          <w:sz w:val="24"/>
        </w:rPr>
        <w:t>1180~1251</w:t>
      </w:r>
      <w:r>
        <w:rPr>
          <w:rFonts w:hint="eastAsia"/>
          <w:sz w:val="24"/>
        </w:rPr>
        <w:t>年，李杲，着《内外伤辨惑论》（公元</w:t>
      </w:r>
      <w:r>
        <w:rPr>
          <w:rFonts w:hint="eastAsia"/>
          <w:sz w:val="24"/>
        </w:rPr>
        <w:t>1247</w:t>
      </w:r>
      <w:r>
        <w:rPr>
          <w:rFonts w:hint="eastAsia"/>
          <w:sz w:val="24"/>
        </w:rPr>
        <w:t>年，即南宋淳佑</w:t>
      </w:r>
      <w:r>
        <w:rPr>
          <w:rFonts w:hint="eastAsia"/>
          <w:sz w:val="24"/>
        </w:rPr>
        <w:t>7</w:t>
      </w:r>
      <w:r>
        <w:rPr>
          <w:rFonts w:hint="eastAsia"/>
          <w:sz w:val="24"/>
        </w:rPr>
        <w:t>年，元定余</w:t>
      </w:r>
      <w:r>
        <w:rPr>
          <w:rFonts w:hint="eastAsia"/>
          <w:sz w:val="24"/>
        </w:rPr>
        <w:t>2</w:t>
      </w:r>
      <w:r>
        <w:rPr>
          <w:rFonts w:hint="eastAsia"/>
          <w:sz w:val="24"/>
        </w:rPr>
        <w:t>年）、《脾胃论》（公元</w:t>
      </w:r>
      <w:r>
        <w:rPr>
          <w:rFonts w:hint="eastAsia"/>
          <w:sz w:val="24"/>
        </w:rPr>
        <w:t>1249</w:t>
      </w:r>
      <w:r>
        <w:rPr>
          <w:rFonts w:hint="eastAsia"/>
          <w:sz w:val="24"/>
        </w:rPr>
        <w:t>年，即南宋淳佑</w:t>
      </w:r>
      <w:r>
        <w:rPr>
          <w:rFonts w:hint="eastAsia"/>
          <w:sz w:val="24"/>
        </w:rPr>
        <w:t>9</w:t>
      </w:r>
      <w:r>
        <w:rPr>
          <w:rFonts w:hint="eastAsia"/>
          <w:sz w:val="24"/>
        </w:rPr>
        <w:t>年，元听政</w:t>
      </w:r>
      <w:r>
        <w:rPr>
          <w:rFonts w:hint="eastAsia"/>
          <w:sz w:val="24"/>
        </w:rPr>
        <w:t>2</w:t>
      </w:r>
      <w:r>
        <w:rPr>
          <w:rFonts w:hint="eastAsia"/>
          <w:sz w:val="24"/>
        </w:rPr>
        <w:t>年）认为“内伤脾胃，百病由生”，治疗以补养脾土为主，提出“甘温治大热”治则，创“补中益气汤”等，后世称之为</w:t>
      </w:r>
      <w:r>
        <w:rPr>
          <w:sz w:val="24"/>
        </w:rPr>
        <w:t>“</w:t>
      </w:r>
      <w:r>
        <w:rPr>
          <w:sz w:val="24"/>
        </w:rPr>
        <w:t>补土派</w:t>
      </w:r>
      <w:r>
        <w:rPr>
          <w:sz w:val="24"/>
        </w:rPr>
        <w:t>”</w:t>
      </w:r>
      <w:r>
        <w:rPr>
          <w:rFonts w:hint="eastAsia"/>
          <w:sz w:val="24"/>
        </w:rPr>
        <w:t>；元至正三年（公元</w:t>
      </w:r>
      <w:r>
        <w:rPr>
          <w:rFonts w:hint="eastAsia"/>
          <w:sz w:val="24"/>
        </w:rPr>
        <w:t>1343</w:t>
      </w:r>
      <w:r>
        <w:rPr>
          <w:rFonts w:hint="eastAsia"/>
          <w:sz w:val="24"/>
        </w:rPr>
        <w:t>年），</w:t>
      </w:r>
      <w:r>
        <w:rPr>
          <w:sz w:val="24"/>
        </w:rPr>
        <w:t>朱震亨</w:t>
      </w:r>
      <w:r>
        <w:rPr>
          <w:rFonts w:hint="eastAsia"/>
          <w:sz w:val="24"/>
        </w:rPr>
        <w:t>著</w:t>
      </w:r>
      <w:r>
        <w:rPr>
          <w:sz w:val="24"/>
        </w:rPr>
        <w:t>《格致余论》</w:t>
      </w:r>
      <w:r>
        <w:rPr>
          <w:rFonts w:hint="eastAsia"/>
          <w:sz w:val="24"/>
        </w:rPr>
        <w:t>提出“</w:t>
      </w:r>
      <w:r>
        <w:rPr>
          <w:sz w:val="24"/>
        </w:rPr>
        <w:t>阳</w:t>
      </w:r>
      <w:r>
        <w:rPr>
          <w:rFonts w:hint="eastAsia"/>
          <w:sz w:val="24"/>
        </w:rPr>
        <w:t>常</w:t>
      </w:r>
      <w:r>
        <w:rPr>
          <w:sz w:val="24"/>
        </w:rPr>
        <w:t>有余</w:t>
      </w:r>
      <w:r>
        <w:rPr>
          <w:rFonts w:hint="eastAsia"/>
          <w:sz w:val="24"/>
        </w:rPr>
        <w:t>，</w:t>
      </w:r>
      <w:r>
        <w:rPr>
          <w:sz w:val="24"/>
        </w:rPr>
        <w:t>阴</w:t>
      </w:r>
      <w:r>
        <w:rPr>
          <w:rFonts w:hint="eastAsia"/>
          <w:sz w:val="24"/>
        </w:rPr>
        <w:t>常</w:t>
      </w:r>
      <w:r>
        <w:rPr>
          <w:sz w:val="24"/>
        </w:rPr>
        <w:t>不足</w:t>
      </w:r>
      <w:r>
        <w:rPr>
          <w:rFonts w:hint="eastAsia"/>
          <w:sz w:val="24"/>
        </w:rPr>
        <w:t>”，后世称之为“滋阴派”；以上四大家，主论不同，各有发挥，各有所见，从不同角度提出自己的学术观点，丰富了中医学的内容，体现了中医的“海纳百川”博大精深。明、清以后更是百花齐放，各种大型全科医着相继问世，比较著名的有江氏父子</w:t>
      </w:r>
      <w:r>
        <w:rPr>
          <w:sz w:val="24"/>
        </w:rPr>
        <w:t>《名医类案》</w:t>
      </w:r>
      <w:r>
        <w:rPr>
          <w:rFonts w:hint="eastAsia"/>
          <w:sz w:val="24"/>
        </w:rPr>
        <w:t>，楼英的</w:t>
      </w:r>
      <w:r>
        <w:rPr>
          <w:sz w:val="24"/>
        </w:rPr>
        <w:t>《医学纲目》</w:t>
      </w:r>
      <w:r>
        <w:rPr>
          <w:rFonts w:hint="eastAsia"/>
          <w:sz w:val="24"/>
        </w:rPr>
        <w:t>，王肯堂的《证治准绳》，</w:t>
      </w:r>
      <w:r>
        <w:rPr>
          <w:sz w:val="24"/>
        </w:rPr>
        <w:t>张介宾</w:t>
      </w:r>
      <w:r>
        <w:rPr>
          <w:rFonts w:hint="eastAsia"/>
          <w:sz w:val="24"/>
        </w:rPr>
        <w:t>的</w:t>
      </w:r>
      <w:r>
        <w:rPr>
          <w:sz w:val="24"/>
        </w:rPr>
        <w:t>《景岳全书》</w:t>
      </w:r>
      <w:r>
        <w:rPr>
          <w:rFonts w:hint="eastAsia"/>
          <w:sz w:val="24"/>
        </w:rPr>
        <w:t>，张璐的《张氏医通》，</w:t>
      </w:r>
      <w:r>
        <w:rPr>
          <w:sz w:val="24"/>
        </w:rPr>
        <w:t>徐大椿</w:t>
      </w:r>
      <w:r>
        <w:rPr>
          <w:rFonts w:hint="eastAsia"/>
          <w:sz w:val="24"/>
        </w:rPr>
        <w:t>的</w:t>
      </w:r>
      <w:r>
        <w:rPr>
          <w:sz w:val="24"/>
        </w:rPr>
        <w:t>《兰台轨范</w:t>
      </w:r>
      <w:r>
        <w:rPr>
          <w:rFonts w:hint="eastAsia"/>
          <w:sz w:val="24"/>
        </w:rPr>
        <w:t>》，程钟龄《医学心悟》，魏之琇《续名医类案》，王清任的《医林改错》。乾隆年间吴谦等编著的《医宗金鉴》可说全国中医统一教材。比较有特点的是如</w:t>
      </w:r>
      <w:r>
        <w:rPr>
          <w:sz w:val="24"/>
        </w:rPr>
        <w:t>张介宾</w:t>
      </w:r>
      <w:r>
        <w:rPr>
          <w:rFonts w:hint="eastAsia"/>
          <w:sz w:val="24"/>
        </w:rPr>
        <w:t>提出“</w:t>
      </w:r>
      <w:r>
        <w:rPr>
          <w:sz w:val="24"/>
        </w:rPr>
        <w:t>阳非有余</w:t>
      </w:r>
      <w:r>
        <w:rPr>
          <w:rFonts w:hint="eastAsia"/>
          <w:sz w:val="24"/>
        </w:rPr>
        <w:t>”，</w:t>
      </w:r>
      <w:r>
        <w:rPr>
          <w:sz w:val="24"/>
        </w:rPr>
        <w:t>徐大椿</w:t>
      </w:r>
      <w:r>
        <w:rPr>
          <w:rFonts w:hint="eastAsia"/>
          <w:sz w:val="24"/>
        </w:rPr>
        <w:t>主张追</w:t>
      </w:r>
      <w:r>
        <w:rPr>
          <w:rFonts w:hint="eastAsia"/>
          <w:sz w:val="24"/>
        </w:rPr>
        <w:t>源溯流，王清任更是认为“百病皆淤”，创各种</w:t>
      </w:r>
      <w:r>
        <w:rPr>
          <w:sz w:val="24"/>
        </w:rPr>
        <w:t>逐瘀汤</w:t>
      </w:r>
      <w:r>
        <w:rPr>
          <w:rFonts w:hint="eastAsia"/>
          <w:sz w:val="24"/>
        </w:rPr>
        <w:t>，大大拓展了活血化瘀的视野。更重要的是以叶、薛、吴、王代表的温病学派的崛起。自金代刘河间以降火清热治疗热病的方法初见端倪；明吴有性提出“戾气”一说，认为“</w:t>
      </w:r>
      <w:r>
        <w:rPr>
          <w:sz w:val="24"/>
        </w:rPr>
        <w:t>夫温疫之为病，非风、非寒、非暑、非湿，乃天地间别有一种异气所感</w:t>
      </w:r>
      <w:r>
        <w:rPr>
          <w:rFonts w:hint="eastAsia"/>
          <w:sz w:val="24"/>
        </w:rPr>
        <w:t>”，提出“戾气”是从口鼻侵入体内，有传染性，可以用特定药物制服，这种对传染病特点的认识，比西方早</w:t>
      </w:r>
      <w:r>
        <w:rPr>
          <w:rFonts w:hint="eastAsia"/>
          <w:sz w:val="24"/>
        </w:rPr>
        <w:t>200</w:t>
      </w:r>
      <w:r>
        <w:rPr>
          <w:rFonts w:hint="eastAsia"/>
          <w:sz w:val="24"/>
        </w:rPr>
        <w:t>多年；清初大医家叶桂创“</w:t>
      </w:r>
      <w:r>
        <w:rPr>
          <w:sz w:val="24"/>
        </w:rPr>
        <w:t>温邪上受，首先犯肺，逆传心包。</w:t>
      </w:r>
      <w:r>
        <w:rPr>
          <w:rFonts w:hint="eastAsia"/>
          <w:sz w:val="24"/>
        </w:rPr>
        <w:t>”的卫气营血辩证；薛雪则专门提出“湿热”而致发热的特点与治疗；后经</w:t>
      </w:r>
      <w:r>
        <w:rPr>
          <w:sz w:val="24"/>
        </w:rPr>
        <w:t>吴瑭</w:t>
      </w:r>
      <w:r>
        <w:rPr>
          <w:rFonts w:hint="eastAsia"/>
          <w:sz w:val="24"/>
        </w:rPr>
        <w:t>总结着《温病条辨》提倡</w:t>
      </w:r>
      <w:r>
        <w:rPr>
          <w:rFonts w:hint="eastAsia"/>
          <w:sz w:val="24"/>
        </w:rPr>
        <w:t>三焦辩证；而</w:t>
      </w:r>
      <w:r>
        <w:rPr>
          <w:sz w:val="24"/>
        </w:rPr>
        <w:t>王</w:t>
      </w:r>
      <w:r>
        <w:rPr>
          <w:rFonts w:hint="eastAsia"/>
          <w:sz w:val="24"/>
        </w:rPr>
        <w:t>孟英著《霍乱论》《温热经纬》逐渐形成比较系统的温病学说，逐步完善了对热病的初步治疗方法。但是鸦片战争以后，由于西学东渐，中医受到了很大的冲击，一些医学家试图把中医与西医学加以汇通，于是出现了所谓的“中西汇通派”，他们从理论到临床汇通中西医的见解，比较著名的有</w:t>
      </w:r>
      <w:r>
        <w:rPr>
          <w:sz w:val="24"/>
        </w:rPr>
        <w:t>张锡钝</w:t>
      </w:r>
      <w:r>
        <w:rPr>
          <w:rFonts w:hint="eastAsia"/>
          <w:sz w:val="24"/>
        </w:rPr>
        <w:t>，</w:t>
      </w:r>
      <w:r>
        <w:rPr>
          <w:rFonts w:hint="eastAsia"/>
          <w:sz w:val="24"/>
        </w:rPr>
        <w:t>著</w:t>
      </w:r>
      <w:r>
        <w:rPr>
          <w:rFonts w:hint="eastAsia"/>
          <w:sz w:val="24"/>
        </w:rPr>
        <w:t>有《</w:t>
      </w:r>
      <w:r>
        <w:rPr>
          <w:sz w:val="24"/>
        </w:rPr>
        <w:t>医学衷中参西录</w:t>
      </w:r>
      <w:r>
        <w:rPr>
          <w:rFonts w:hint="eastAsia"/>
          <w:sz w:val="24"/>
        </w:rPr>
        <w:t>》，然而由于医学的发展与社会环境有密切的关系，中西医学是东西方文化的产物，所以这种生搬硬套，牵强附会，简单幼稚的方法，是后人应该牢记的教训。新中国成立以后毛主席提出“中国医药学是一个伟大的宝库，应当努力发掘，加以</w:t>
      </w:r>
      <w:r>
        <w:rPr>
          <w:rFonts w:hint="eastAsia"/>
          <w:sz w:val="24"/>
        </w:rPr>
        <w:t>提高”中医学事业得以迅速发展，</w:t>
      </w:r>
      <w:r>
        <w:rPr>
          <w:rFonts w:hint="eastAsia"/>
          <w:sz w:val="24"/>
        </w:rPr>
        <w:t>1956</w:t>
      </w:r>
      <w:r>
        <w:rPr>
          <w:rFonts w:hint="eastAsia"/>
          <w:sz w:val="24"/>
        </w:rPr>
        <w:t>年成立了北京、南京、上海、广州、成都等五所中医学院，</w:t>
      </w:r>
      <w:r>
        <w:rPr>
          <w:rFonts w:hint="eastAsia"/>
          <w:sz w:val="24"/>
        </w:rPr>
        <w:t>1986</w:t>
      </w:r>
      <w:r>
        <w:rPr>
          <w:rFonts w:hint="eastAsia"/>
          <w:sz w:val="24"/>
        </w:rPr>
        <w:t>年成立了国家中医药管理局。</w:t>
      </w:r>
      <w:r>
        <w:rPr>
          <w:rFonts w:hint="eastAsia"/>
          <w:sz w:val="24"/>
        </w:rPr>
        <w:t>2003</w:t>
      </w:r>
      <w:r>
        <w:rPr>
          <w:rFonts w:hint="eastAsia"/>
          <w:sz w:val="24"/>
        </w:rPr>
        <w:t>年《中华人民共和国中医药条例》颁布。</w:t>
      </w:r>
    </w:p>
    <w:p w:rsidR="00000000" w:rsidRDefault="00B205E8">
      <w:pPr>
        <w:ind w:firstLineChars="200" w:firstLine="480"/>
        <w:rPr>
          <w:rFonts w:hint="eastAsia"/>
          <w:sz w:val="24"/>
        </w:rPr>
      </w:pPr>
    </w:p>
    <w:p w:rsidR="00000000" w:rsidRDefault="00B205E8">
      <w:pPr>
        <w:numPr>
          <w:ilvl w:val="0"/>
          <w:numId w:val="1"/>
        </w:numPr>
        <w:rPr>
          <w:rFonts w:hint="eastAsia"/>
          <w:sz w:val="24"/>
        </w:rPr>
      </w:pPr>
      <w:r>
        <w:rPr>
          <w:rFonts w:hint="eastAsia"/>
          <w:sz w:val="24"/>
        </w:rPr>
        <w:t>简述各学科情况：</w:t>
      </w:r>
    </w:p>
    <w:p w:rsidR="00000000" w:rsidRDefault="00B205E8">
      <w:pPr>
        <w:numPr>
          <w:ilvl w:val="0"/>
          <w:numId w:val="2"/>
        </w:numPr>
        <w:rPr>
          <w:rFonts w:hint="eastAsia"/>
          <w:sz w:val="24"/>
        </w:rPr>
      </w:pPr>
      <w:r>
        <w:rPr>
          <w:rFonts w:hint="eastAsia"/>
          <w:sz w:val="24"/>
        </w:rPr>
        <w:t>针灸</w:t>
      </w:r>
    </w:p>
    <w:p w:rsidR="00000000" w:rsidRDefault="00B205E8">
      <w:pPr>
        <w:ind w:firstLineChars="200" w:firstLine="480"/>
        <w:rPr>
          <w:rFonts w:hint="eastAsia"/>
          <w:sz w:val="24"/>
        </w:rPr>
      </w:pPr>
      <w:r>
        <w:rPr>
          <w:rFonts w:hint="eastAsia"/>
          <w:sz w:val="24"/>
        </w:rPr>
        <w:t>据出土文物考证，针灸起源于原始社会氏族公社制度时期。远在石器时代，先人就利用</w:t>
      </w:r>
      <w:r>
        <w:rPr>
          <w:sz w:val="24"/>
        </w:rPr>
        <w:t>砭石</w:t>
      </w:r>
      <w:r>
        <w:rPr>
          <w:rFonts w:hint="eastAsia"/>
          <w:sz w:val="24"/>
        </w:rPr>
        <w:t>、</w:t>
      </w:r>
      <w:r>
        <w:rPr>
          <w:sz w:val="24"/>
        </w:rPr>
        <w:t>石针</w:t>
      </w:r>
      <w:r>
        <w:rPr>
          <w:rFonts w:hint="eastAsia"/>
          <w:sz w:val="24"/>
        </w:rPr>
        <w:t>进行治疗，成为针灸和外科的萌芽。至《黄帝内经》问世，</w:t>
      </w:r>
      <w:r>
        <w:rPr>
          <w:rFonts w:hint="eastAsia"/>
          <w:sz w:val="24"/>
        </w:rPr>
        <w:lastRenderedPageBreak/>
        <w:t>标志着针灸理论体系的形成，对经络、腧穴、针灸方法及针灸宜忌，均作了详细的论述，其中尤以《灵枢》记载针灸理论更加丰富而成系统，故又称《灵枢》为《针经》。</w:t>
      </w:r>
      <w:r>
        <w:rPr>
          <w:sz w:val="24"/>
        </w:rPr>
        <w:t>魏</w:t>
      </w:r>
      <w:r>
        <w:rPr>
          <w:rFonts w:hint="eastAsia"/>
          <w:sz w:val="24"/>
        </w:rPr>
        <w:t>晋</w:t>
      </w:r>
      <w:r>
        <w:rPr>
          <w:sz w:val="24"/>
        </w:rPr>
        <w:t>皇甫谧</w:t>
      </w:r>
      <w:r>
        <w:rPr>
          <w:rFonts w:hint="eastAsia"/>
          <w:sz w:val="24"/>
        </w:rPr>
        <w:t>编著《针灸甲乙经》</w:t>
      </w:r>
      <w:r>
        <w:rPr>
          <w:rFonts w:hint="eastAsia"/>
          <w:sz w:val="24"/>
        </w:rPr>
        <w:t>，明确经络与腧穴的关系，把经络理论与针灸临床结合起来，是继《内经》之后针灸学的一大贡献。唐孙思邈《千金要方》、《千金翼方》，绘制了彩色针灸经络穴图“明堂三人图”，首次记载了阿是穴与指示法。北宋王唯一《</w:t>
      </w:r>
      <w:r>
        <w:rPr>
          <w:sz w:val="24"/>
        </w:rPr>
        <w:t>铜人腧穴针灸图经》</w:t>
      </w:r>
      <w:r>
        <w:rPr>
          <w:rFonts w:hint="eastAsia"/>
          <w:sz w:val="24"/>
        </w:rPr>
        <w:t>并铸两具针灸铜人，作为教学，考试之用；窦汉卿《标幽赋》是针灸歌赋中的名篇。元代滑寿《十四经发挥》把任督和十二经相提并论，发展了经络腧穴理论。明代杨继洲的《针灸大成》更是针灸史上的又一次总结，影响甚广。以后针灸学术进展不大，直到新中国成立以后，针灸有得到新的发展，各中医学院编著《针灸学》。</w:t>
      </w:r>
    </w:p>
    <w:p w:rsidR="00000000" w:rsidRDefault="00B205E8">
      <w:pPr>
        <w:ind w:firstLineChars="200" w:firstLine="480"/>
        <w:rPr>
          <w:rFonts w:hint="eastAsia"/>
          <w:sz w:val="24"/>
        </w:rPr>
      </w:pPr>
    </w:p>
    <w:p w:rsidR="00000000" w:rsidRDefault="00B205E8">
      <w:pPr>
        <w:numPr>
          <w:ilvl w:val="0"/>
          <w:numId w:val="2"/>
        </w:numPr>
        <w:rPr>
          <w:rFonts w:hint="eastAsia"/>
          <w:sz w:val="24"/>
        </w:rPr>
      </w:pPr>
      <w:r>
        <w:rPr>
          <w:rFonts w:hint="eastAsia"/>
          <w:sz w:val="24"/>
        </w:rPr>
        <w:t>外</w:t>
      </w:r>
      <w:r>
        <w:rPr>
          <w:rFonts w:hint="eastAsia"/>
          <w:sz w:val="24"/>
        </w:rPr>
        <w:t>科</w:t>
      </w:r>
    </w:p>
    <w:p w:rsidR="00000000" w:rsidRDefault="00B205E8">
      <w:pPr>
        <w:ind w:firstLineChars="200" w:firstLine="480"/>
        <w:rPr>
          <w:rFonts w:hint="eastAsia"/>
          <w:sz w:val="24"/>
        </w:rPr>
      </w:pPr>
      <w:r>
        <w:rPr>
          <w:rFonts w:hint="eastAsia"/>
          <w:sz w:val="24"/>
        </w:rPr>
        <w:t>外科的产生，与针灸一样，可以追溯到石器时代。至《内经》中已涉及的“丁、痤、</w:t>
      </w:r>
      <w:r>
        <w:rPr>
          <w:sz w:val="24"/>
        </w:rPr>
        <w:t>痱</w:t>
      </w:r>
      <w:r>
        <w:rPr>
          <w:rFonts w:hint="eastAsia"/>
          <w:sz w:val="24"/>
        </w:rPr>
        <w:t>、痔、口疮、疝、厉风、瘕、痈疽”等近</w:t>
      </w:r>
      <w:r>
        <w:rPr>
          <w:rFonts w:hint="eastAsia"/>
          <w:sz w:val="24"/>
        </w:rPr>
        <w:t>30</w:t>
      </w:r>
      <w:r>
        <w:rPr>
          <w:rFonts w:hint="eastAsia"/>
          <w:sz w:val="24"/>
        </w:rPr>
        <w:t>种外科疾病。东汉张仲景《伤寒杂病论》对肠痈、寒疝、蛔厥等作了较详细的认识；华佗更是人人都知道的著名外科医生，创“麻沸散”作为全身麻醉剂，进行死骨剔除术、剖腹术等外科手术，甚至敢给曹操动“头颅手术”，堪称外科鼻祖。公元五世纪，西晋南北朝时期，</w:t>
      </w:r>
      <w:r>
        <w:rPr>
          <w:sz w:val="24"/>
        </w:rPr>
        <w:t>龚庆宣</w:t>
      </w:r>
      <w:r>
        <w:rPr>
          <w:rFonts w:hint="eastAsia"/>
          <w:sz w:val="24"/>
        </w:rPr>
        <w:t>所撰写的第一步外科专著《刘涓子鬼遗方》问世，首创用水银膏治疗皮肤病，比其他国家早</w:t>
      </w:r>
      <w:r>
        <w:rPr>
          <w:rFonts w:hint="eastAsia"/>
          <w:sz w:val="24"/>
        </w:rPr>
        <w:t>6</w:t>
      </w:r>
      <w:r>
        <w:rPr>
          <w:rFonts w:hint="eastAsia"/>
          <w:sz w:val="24"/>
        </w:rPr>
        <w:t>个世纪。隋巢元方《诸病源候论》对许多外科疾病（包括皮肤病）进行阐</w:t>
      </w:r>
      <w:r>
        <w:rPr>
          <w:rFonts w:hint="eastAsia"/>
          <w:sz w:val="24"/>
        </w:rPr>
        <w:t>述，提出疥疮是由虫引起的</w:t>
      </w:r>
      <w:r>
        <w:rPr>
          <w:rFonts w:hint="eastAsia"/>
          <w:sz w:val="24"/>
        </w:rPr>
        <w:t>，</w:t>
      </w:r>
      <w:r>
        <w:rPr>
          <w:rFonts w:hint="eastAsia"/>
          <w:sz w:val="24"/>
        </w:rPr>
        <w:t>炭疽的感染途径是“人先有疮而乘马乃得病”。唐《千金方》中用葱管导尿治疗尿潴留，比</w:t>
      </w:r>
      <w:r>
        <w:rPr>
          <w:rFonts w:hint="eastAsia"/>
          <w:sz w:val="24"/>
        </w:rPr>
        <w:t>1860</w:t>
      </w:r>
      <w:r>
        <w:rPr>
          <w:rFonts w:hint="eastAsia"/>
          <w:sz w:val="24"/>
        </w:rPr>
        <w:t>年法国发明橡皮导管早</w:t>
      </w:r>
      <w:r>
        <w:rPr>
          <w:rFonts w:hint="eastAsia"/>
          <w:sz w:val="24"/>
        </w:rPr>
        <w:t>1200</w:t>
      </w:r>
      <w:r>
        <w:rPr>
          <w:rFonts w:hint="eastAsia"/>
          <w:sz w:val="24"/>
        </w:rPr>
        <w:t>多年。元朝</w:t>
      </w:r>
      <w:r>
        <w:rPr>
          <w:sz w:val="24"/>
        </w:rPr>
        <w:t>至</w:t>
      </w:r>
      <w:r>
        <w:rPr>
          <w:rFonts w:hint="eastAsia"/>
          <w:sz w:val="24"/>
        </w:rPr>
        <w:t>正</w:t>
      </w:r>
      <w:r>
        <w:rPr>
          <w:sz w:val="24"/>
        </w:rPr>
        <w:t>三年</w:t>
      </w:r>
      <w:r>
        <w:rPr>
          <w:sz w:val="24"/>
        </w:rPr>
        <w:t>(</w:t>
      </w:r>
      <w:r>
        <w:rPr>
          <w:rFonts w:hint="eastAsia"/>
          <w:sz w:val="24"/>
        </w:rPr>
        <w:t>公元</w:t>
      </w:r>
      <w:r>
        <w:rPr>
          <w:sz w:val="24"/>
        </w:rPr>
        <w:t>13</w:t>
      </w:r>
      <w:r>
        <w:rPr>
          <w:rFonts w:hint="eastAsia"/>
          <w:sz w:val="24"/>
        </w:rPr>
        <w:t>43</w:t>
      </w:r>
      <w:r>
        <w:rPr>
          <w:sz w:val="24"/>
        </w:rPr>
        <w:t>年</w:t>
      </w:r>
      <w:r>
        <w:rPr>
          <w:sz w:val="24"/>
        </w:rPr>
        <w:t>)</w:t>
      </w:r>
      <w:r>
        <w:rPr>
          <w:sz w:val="24"/>
        </w:rPr>
        <w:t>危亦林</w:t>
      </w:r>
      <w:r>
        <w:rPr>
          <w:rFonts w:hint="eastAsia"/>
          <w:sz w:val="24"/>
        </w:rPr>
        <w:t>著</w:t>
      </w:r>
      <w:r>
        <w:rPr>
          <w:sz w:val="24"/>
        </w:rPr>
        <w:t>《世医得效方》</w:t>
      </w:r>
      <w:r>
        <w:rPr>
          <w:rFonts w:hint="eastAsia"/>
          <w:sz w:val="24"/>
        </w:rPr>
        <w:t>是一本创伤外科专著。明清以后各大著作亦均涉及到外科，鸦片战争以后，中医外科日渐衰弱，直至新中国成立以后，各种医学院教材中专门设有中医外科学。</w:t>
      </w:r>
    </w:p>
    <w:p w:rsidR="00000000" w:rsidRDefault="00B205E8">
      <w:pPr>
        <w:ind w:firstLineChars="200" w:firstLine="480"/>
        <w:rPr>
          <w:rFonts w:hint="eastAsia"/>
          <w:sz w:val="24"/>
        </w:rPr>
      </w:pPr>
    </w:p>
    <w:p w:rsidR="00000000" w:rsidRDefault="00B205E8">
      <w:pPr>
        <w:numPr>
          <w:ilvl w:val="0"/>
          <w:numId w:val="2"/>
        </w:numPr>
        <w:rPr>
          <w:rFonts w:hint="eastAsia"/>
          <w:sz w:val="24"/>
        </w:rPr>
      </w:pPr>
      <w:r>
        <w:rPr>
          <w:rFonts w:hint="eastAsia"/>
          <w:sz w:val="24"/>
        </w:rPr>
        <w:t>妇科</w:t>
      </w:r>
    </w:p>
    <w:p w:rsidR="00000000" w:rsidRDefault="00B205E8">
      <w:pPr>
        <w:ind w:firstLineChars="200" w:firstLine="480"/>
        <w:rPr>
          <w:rFonts w:hint="eastAsia"/>
          <w:sz w:val="24"/>
        </w:rPr>
      </w:pPr>
      <w:r>
        <w:rPr>
          <w:rFonts w:hint="eastAsia"/>
          <w:sz w:val="24"/>
        </w:rPr>
        <w:t>夏商周事情，已现妇产科萌芽，《曲礼》有“男女同姓，其生不藩”之论，已认识到血缘近亲结婚不利后代；《列女传》</w:t>
      </w:r>
      <w:r>
        <w:rPr>
          <w:sz w:val="24"/>
        </w:rPr>
        <w:t>“</w:t>
      </w:r>
      <w:r>
        <w:rPr>
          <w:sz w:val="24"/>
        </w:rPr>
        <w:t>太任</w:t>
      </w:r>
      <w:r>
        <w:rPr>
          <w:rFonts w:hint="eastAsia"/>
          <w:sz w:val="24"/>
        </w:rPr>
        <w:t>者</w:t>
      </w:r>
      <w:r>
        <w:rPr>
          <w:sz w:val="24"/>
        </w:rPr>
        <w:t>，</w:t>
      </w:r>
      <w:r>
        <w:rPr>
          <w:rFonts w:hint="eastAsia"/>
          <w:sz w:val="24"/>
        </w:rPr>
        <w:t>文王之母也，及其有娠</w:t>
      </w:r>
      <w:r>
        <w:rPr>
          <w:sz w:val="24"/>
        </w:rPr>
        <w:t>，目不视恶色，耳不听淫声，</w:t>
      </w:r>
      <w:r>
        <w:rPr>
          <w:sz w:val="24"/>
        </w:rPr>
        <w:t>口不出傲言，能以胎教子，而生文王。</w:t>
      </w:r>
      <w:r>
        <w:rPr>
          <w:sz w:val="24"/>
        </w:rPr>
        <w:t>”</w:t>
      </w:r>
      <w:r>
        <w:rPr>
          <w:rFonts w:hint="eastAsia"/>
          <w:sz w:val="24"/>
        </w:rPr>
        <w:t>这是最早的“母子医学”观点，有优生优育意义。《内经》系统提出了女子从</w:t>
      </w:r>
      <w:r>
        <w:rPr>
          <w:rFonts w:hint="eastAsia"/>
          <w:sz w:val="24"/>
        </w:rPr>
        <w:t>7</w:t>
      </w:r>
      <w:r>
        <w:rPr>
          <w:rFonts w:hint="eastAsia"/>
          <w:sz w:val="24"/>
        </w:rPr>
        <w:t>岁到</w:t>
      </w:r>
      <w:r>
        <w:rPr>
          <w:rFonts w:hint="eastAsia"/>
          <w:sz w:val="24"/>
        </w:rPr>
        <w:t>49</w:t>
      </w:r>
      <w:r>
        <w:rPr>
          <w:rFonts w:hint="eastAsia"/>
          <w:sz w:val="24"/>
        </w:rPr>
        <w:t>岁的生长、生育和生殖规律，至今仍视为妇科经典理论，并创“</w:t>
      </w:r>
      <w:r>
        <w:rPr>
          <w:sz w:val="24"/>
        </w:rPr>
        <w:t>四乌贼骨一芦茹丸</w:t>
      </w:r>
      <w:r>
        <w:rPr>
          <w:rFonts w:hint="eastAsia"/>
          <w:sz w:val="24"/>
        </w:rPr>
        <w:t>”治</w:t>
      </w:r>
      <w:r>
        <w:rPr>
          <w:sz w:val="24"/>
        </w:rPr>
        <w:t>血枯经闭</w:t>
      </w:r>
      <w:r>
        <w:rPr>
          <w:rFonts w:hint="eastAsia"/>
          <w:sz w:val="24"/>
        </w:rPr>
        <w:t>的妇科第一方。汉张仲景《金匮要略》中专设妇人妊娠病脉证并治、妇人产后病脉并治及妇人杂病脉证并治三篇，基本形成对妇人经、带、胎、产、杂病的辨证论治体系。唐大中七年（公元</w:t>
      </w:r>
      <w:r>
        <w:rPr>
          <w:rFonts w:hint="eastAsia"/>
          <w:sz w:val="24"/>
        </w:rPr>
        <w:t>853</w:t>
      </w:r>
      <w:r>
        <w:rPr>
          <w:rFonts w:hint="eastAsia"/>
          <w:sz w:val="24"/>
        </w:rPr>
        <w:t>年）</w:t>
      </w:r>
      <w:r>
        <w:rPr>
          <w:sz w:val="24"/>
        </w:rPr>
        <w:t>昝殷着</w:t>
      </w:r>
      <w:r>
        <w:rPr>
          <w:rFonts w:hint="eastAsia"/>
          <w:sz w:val="24"/>
        </w:rPr>
        <w:t>《经效产宝》是第一部产科专著。南宋嘉熙元年（公元</w:t>
      </w:r>
      <w:r>
        <w:rPr>
          <w:rFonts w:hint="eastAsia"/>
          <w:sz w:val="24"/>
        </w:rPr>
        <w:t>1237</w:t>
      </w:r>
      <w:r>
        <w:rPr>
          <w:rFonts w:hint="eastAsia"/>
          <w:sz w:val="24"/>
        </w:rPr>
        <w:t>年）</w:t>
      </w:r>
      <w:r>
        <w:rPr>
          <w:sz w:val="24"/>
        </w:rPr>
        <w:t>陈自明</w:t>
      </w:r>
      <w:r>
        <w:rPr>
          <w:rFonts w:hint="eastAsia"/>
          <w:sz w:val="24"/>
        </w:rPr>
        <w:t>着《妇人十全良方》首先提出了“妇人，血为本”的学术观点。明代比较著</w:t>
      </w:r>
      <w:r>
        <w:rPr>
          <w:rFonts w:hint="eastAsia"/>
          <w:sz w:val="24"/>
        </w:rPr>
        <w:t>名的有王肯堂《证治准绳·女科》，万全《万氏妇人科》。清代首推《傅青主女科》影响较大。以后历代有发展、特别是新中国成立以后，中医得到了振兴，妇科亦随之发展。</w:t>
      </w:r>
    </w:p>
    <w:p w:rsidR="00000000" w:rsidRDefault="00B205E8">
      <w:pPr>
        <w:ind w:firstLineChars="200" w:firstLine="480"/>
        <w:rPr>
          <w:rFonts w:hint="eastAsia"/>
          <w:sz w:val="24"/>
        </w:rPr>
      </w:pPr>
    </w:p>
    <w:p w:rsidR="00000000" w:rsidRDefault="00B205E8">
      <w:pPr>
        <w:numPr>
          <w:ilvl w:val="0"/>
          <w:numId w:val="2"/>
        </w:numPr>
        <w:rPr>
          <w:rFonts w:hint="eastAsia"/>
          <w:sz w:val="24"/>
        </w:rPr>
      </w:pPr>
      <w:r>
        <w:rPr>
          <w:rFonts w:hint="eastAsia"/>
          <w:sz w:val="24"/>
        </w:rPr>
        <w:t>儿科</w:t>
      </w:r>
    </w:p>
    <w:p w:rsidR="00000000" w:rsidRDefault="00B205E8">
      <w:pPr>
        <w:ind w:firstLineChars="200" w:firstLine="480"/>
        <w:rPr>
          <w:rFonts w:hint="eastAsia"/>
          <w:sz w:val="24"/>
        </w:rPr>
      </w:pPr>
      <w:r>
        <w:rPr>
          <w:rFonts w:hint="eastAsia"/>
          <w:sz w:val="24"/>
        </w:rPr>
        <w:t>《史记·</w:t>
      </w:r>
      <w:r>
        <w:rPr>
          <w:sz w:val="24"/>
        </w:rPr>
        <w:t>扁鹊仓公列传</w:t>
      </w:r>
      <w:r>
        <w:rPr>
          <w:rFonts w:hint="eastAsia"/>
          <w:sz w:val="24"/>
        </w:rPr>
        <w:t>》</w:t>
      </w:r>
      <w:r>
        <w:rPr>
          <w:sz w:val="24"/>
        </w:rPr>
        <w:t>》：</w:t>
      </w:r>
      <w:r>
        <w:rPr>
          <w:sz w:val="24"/>
        </w:rPr>
        <w:t>“</w:t>
      </w:r>
      <w:r>
        <w:rPr>
          <w:sz w:val="24"/>
        </w:rPr>
        <w:t>扁鹊</w:t>
      </w:r>
      <w:r>
        <w:rPr>
          <w:rFonts w:hint="eastAsia"/>
          <w:sz w:val="24"/>
        </w:rPr>
        <w:t>……</w:t>
      </w:r>
      <w:r>
        <w:rPr>
          <w:sz w:val="24"/>
        </w:rPr>
        <w:t>人咸阳，闻秦人爱小儿，即为小儿医</w:t>
      </w:r>
      <w:r>
        <w:rPr>
          <w:sz w:val="24"/>
        </w:rPr>
        <w:t>”</w:t>
      </w:r>
      <w:r>
        <w:rPr>
          <w:rFonts w:hint="eastAsia"/>
          <w:sz w:val="24"/>
        </w:rPr>
        <w:t>的记载。《内经》、《伤寒杂病论》亦有小儿病的摘述。至隋、唐、宋儿科逐渐形成，如《诸病源候论》详细儿科病因症候</w:t>
      </w:r>
      <w:r>
        <w:rPr>
          <w:rFonts w:hint="eastAsia"/>
          <w:sz w:val="24"/>
        </w:rPr>
        <w:t>255</w:t>
      </w:r>
      <w:r>
        <w:rPr>
          <w:rFonts w:hint="eastAsia"/>
          <w:sz w:val="24"/>
        </w:rPr>
        <w:t>候；《千金翼方》分九门专论儿科，载方</w:t>
      </w:r>
      <w:r>
        <w:rPr>
          <w:rFonts w:hint="eastAsia"/>
          <w:sz w:val="24"/>
        </w:rPr>
        <w:t>380</w:t>
      </w:r>
      <w:r>
        <w:rPr>
          <w:rFonts w:hint="eastAsia"/>
          <w:sz w:val="24"/>
        </w:rPr>
        <w:t>首；而唐末宋初的《颅囟经》，可说是儿科专著第一书；特别是宋宣和</w:t>
      </w:r>
      <w:r>
        <w:rPr>
          <w:rFonts w:hint="eastAsia"/>
          <w:sz w:val="24"/>
        </w:rPr>
        <w:lastRenderedPageBreak/>
        <w:t>元年（公元</w:t>
      </w:r>
      <w:r>
        <w:rPr>
          <w:rFonts w:hint="eastAsia"/>
          <w:sz w:val="24"/>
        </w:rPr>
        <w:t>1119</w:t>
      </w:r>
      <w:r>
        <w:rPr>
          <w:rFonts w:hint="eastAsia"/>
          <w:sz w:val="24"/>
        </w:rPr>
        <w:t>年）钱乙更是对儿科有杰出贡献的儿科专家，其</w:t>
      </w:r>
      <w:r>
        <w:rPr>
          <w:rFonts w:hint="eastAsia"/>
          <w:sz w:val="24"/>
        </w:rPr>
        <w:t>《小儿药证直诀》比西方最早的儿科专著要早</w:t>
      </w:r>
      <w:r>
        <w:rPr>
          <w:rFonts w:hint="eastAsia"/>
          <w:sz w:val="24"/>
        </w:rPr>
        <w:t>350</w:t>
      </w:r>
      <w:r>
        <w:rPr>
          <w:rFonts w:hint="eastAsia"/>
          <w:sz w:val="24"/>
        </w:rPr>
        <w:t>年，他视小儿为“纯阳之体”，其特点是“脏腑柔弱，易虚易实，易寒易热”，故后世称为儿科鼻祖。宋代天花、麻疹的专著较多。明朝万全系统提出“</w:t>
      </w:r>
      <w:r>
        <w:rPr>
          <w:sz w:val="24"/>
        </w:rPr>
        <w:t>阳常有余、阴常不足，肝常有余、脾常不足，心常有余、肺常不足、肾常不足</w:t>
      </w:r>
      <w:r>
        <w:rPr>
          <w:rFonts w:hint="eastAsia"/>
          <w:sz w:val="24"/>
        </w:rPr>
        <w:t>”的“</w:t>
      </w:r>
      <w:r>
        <w:rPr>
          <w:sz w:val="24"/>
        </w:rPr>
        <w:t>三有余、四不足</w:t>
      </w:r>
      <w:r>
        <w:rPr>
          <w:rFonts w:hint="eastAsia"/>
          <w:sz w:val="24"/>
        </w:rPr>
        <w:t>”的生理病理学说。清代陈复正著《幼幼集成》对指纹诊治颇有见地，其“风轻、气重、命危”说，至今仍为临床所采纳、。新中国成立后，中医院校专门有《中医儿科学》。</w:t>
      </w:r>
    </w:p>
    <w:p w:rsidR="00000000" w:rsidRDefault="00B205E8">
      <w:pPr>
        <w:ind w:firstLineChars="200" w:firstLine="480"/>
        <w:rPr>
          <w:rFonts w:hint="eastAsia"/>
          <w:sz w:val="24"/>
        </w:rPr>
      </w:pPr>
    </w:p>
    <w:p w:rsidR="00000000" w:rsidRDefault="00B205E8">
      <w:pPr>
        <w:numPr>
          <w:ilvl w:val="0"/>
          <w:numId w:val="2"/>
        </w:numPr>
        <w:rPr>
          <w:rFonts w:hint="eastAsia"/>
          <w:sz w:val="24"/>
        </w:rPr>
      </w:pPr>
      <w:r>
        <w:rPr>
          <w:rFonts w:hint="eastAsia"/>
          <w:sz w:val="24"/>
        </w:rPr>
        <w:t>伤科：</w:t>
      </w:r>
    </w:p>
    <w:p w:rsidR="00000000" w:rsidRDefault="00B205E8">
      <w:pPr>
        <w:rPr>
          <w:rFonts w:hint="eastAsia"/>
          <w:sz w:val="24"/>
        </w:rPr>
      </w:pPr>
      <w:r>
        <w:rPr>
          <w:rFonts w:hint="eastAsia"/>
          <w:sz w:val="24"/>
        </w:rPr>
        <w:t xml:space="preserve">    </w:t>
      </w:r>
      <w:r>
        <w:rPr>
          <w:rFonts w:hint="eastAsia"/>
          <w:sz w:val="24"/>
        </w:rPr>
        <w:t>原始人在对付大自然灾害在抗击蒙受侵袭时，经常造成外伤，人们经过长时期实</w:t>
      </w:r>
      <w:r>
        <w:rPr>
          <w:rFonts w:hint="eastAsia"/>
          <w:sz w:val="24"/>
        </w:rPr>
        <w:t>践，摸索出一些简单的处理方法，这就是伤科的起源。到夏、商、周，中国伤科开始萌芽，出现了“疡医”，西周《周礼·天官》医生分为</w:t>
      </w:r>
      <w:r>
        <w:rPr>
          <w:sz w:val="24"/>
        </w:rPr>
        <w:t>疾医、疡医</w:t>
      </w:r>
      <w:r>
        <w:rPr>
          <w:rFonts w:hint="eastAsia"/>
          <w:sz w:val="24"/>
        </w:rPr>
        <w:t>、</w:t>
      </w:r>
      <w:r>
        <w:rPr>
          <w:sz w:val="24"/>
        </w:rPr>
        <w:t>食医和兽医</w:t>
      </w:r>
      <w:r>
        <w:rPr>
          <w:rFonts w:hint="eastAsia"/>
          <w:sz w:val="24"/>
        </w:rPr>
        <w:t>，其中</w:t>
      </w:r>
      <w:r>
        <w:rPr>
          <w:sz w:val="24"/>
        </w:rPr>
        <w:t>疡医</w:t>
      </w:r>
      <w:r>
        <w:rPr>
          <w:rFonts w:hint="eastAsia"/>
          <w:sz w:val="24"/>
        </w:rPr>
        <w:t>“掌</w:t>
      </w:r>
      <w:r>
        <w:rPr>
          <w:sz w:val="24"/>
        </w:rPr>
        <w:t>肿疡、溃疡、金创</w:t>
      </w:r>
      <w:r>
        <w:rPr>
          <w:rFonts w:hint="eastAsia"/>
          <w:sz w:val="24"/>
        </w:rPr>
        <w:t>、</w:t>
      </w:r>
      <w:r>
        <w:rPr>
          <w:sz w:val="24"/>
        </w:rPr>
        <w:t>折疡</w:t>
      </w:r>
      <w:r>
        <w:rPr>
          <w:rFonts w:hint="eastAsia"/>
          <w:sz w:val="24"/>
        </w:rPr>
        <w:t>之理药劀杀之齐。”西汉</w:t>
      </w:r>
      <w:r>
        <w:rPr>
          <w:sz w:val="24"/>
        </w:rPr>
        <w:t>淳于意</w:t>
      </w:r>
      <w:r>
        <w:rPr>
          <w:rFonts w:hint="eastAsia"/>
          <w:sz w:val="24"/>
        </w:rPr>
        <w:t>留下了“诊籍”记录了两例完整伤科病案，一则是“堕马致伤”，一则是“举重致伤”。华佗更是发明“麻沸散”，施用了手术；张仲景创攻下逐淤方药，至今仍被伤科医家所推崇。晋葛洪《肘后备急方》是世界上最早记载“令人两手牵其颐已，暂推之，急出大指”的“下颌关节脱臼”手法整复方法、唐会昌</w:t>
      </w:r>
      <w:r>
        <w:rPr>
          <w:rFonts w:hint="eastAsia"/>
          <w:sz w:val="24"/>
        </w:rPr>
        <w:t>1~6</w:t>
      </w:r>
      <w:r>
        <w:rPr>
          <w:rFonts w:hint="eastAsia"/>
          <w:sz w:val="24"/>
        </w:rPr>
        <w:t>年（公元</w:t>
      </w:r>
      <w:r>
        <w:rPr>
          <w:rFonts w:hint="eastAsia"/>
          <w:sz w:val="24"/>
        </w:rPr>
        <w:t>841~846</w:t>
      </w:r>
      <w:r>
        <w:rPr>
          <w:rFonts w:hint="eastAsia"/>
          <w:sz w:val="24"/>
        </w:rPr>
        <w:t>年）</w:t>
      </w:r>
      <w:r>
        <w:rPr>
          <w:rFonts w:hint="eastAsia"/>
          <w:sz w:val="24"/>
        </w:rPr>
        <w:t>蔺道人着《仙授理伤续断秘方》，是为我国最早的伤科专著，分述骨折、脱位、内伤三大类证型，首先记载了“髋关节脱臼”。宋代“太医局”设立“疮肿兼折伤疡科”；明隆庆五年（公元</w:t>
      </w:r>
      <w:r>
        <w:rPr>
          <w:rFonts w:hint="eastAsia"/>
          <w:sz w:val="24"/>
        </w:rPr>
        <w:t>1571</w:t>
      </w:r>
      <w:r>
        <w:rPr>
          <w:rFonts w:hint="eastAsia"/>
          <w:sz w:val="24"/>
        </w:rPr>
        <w:t>）太医院设“正骨科（又名正体科）”；清代改名为“伤科”。新中国成立后各地中医院各设有伤科、正骨科或者骨伤科，</w:t>
      </w:r>
      <w:r>
        <w:rPr>
          <w:rFonts w:hint="eastAsia"/>
          <w:sz w:val="24"/>
        </w:rPr>
        <w:t>1958</w:t>
      </w:r>
      <w:r>
        <w:rPr>
          <w:rFonts w:hint="eastAsia"/>
          <w:sz w:val="24"/>
        </w:rPr>
        <w:t>年著名的骨科伤科专家方先之、尚天裕等虚心学习著名中医苏铭三正骨经验，总结出新的正骨大手法，编著《中西医结合治疗骨折》一书，提出“动静结合，筋骨并重，内外牵治，医患合作”四项原则，使骨折治疗提高到一个新水平，在国内外产生重大</w:t>
      </w:r>
      <w:r>
        <w:rPr>
          <w:rFonts w:hint="eastAsia"/>
          <w:sz w:val="24"/>
        </w:rPr>
        <w:t>影响。</w:t>
      </w:r>
    </w:p>
    <w:p w:rsidR="00000000" w:rsidRDefault="00B205E8">
      <w:pPr>
        <w:rPr>
          <w:rFonts w:hint="eastAsia"/>
          <w:sz w:val="24"/>
        </w:rPr>
      </w:pPr>
    </w:p>
    <w:p w:rsidR="00000000" w:rsidRDefault="00B205E8">
      <w:pPr>
        <w:numPr>
          <w:ilvl w:val="0"/>
          <w:numId w:val="2"/>
        </w:numPr>
        <w:rPr>
          <w:rFonts w:hint="eastAsia"/>
          <w:sz w:val="24"/>
        </w:rPr>
      </w:pPr>
      <w:r>
        <w:rPr>
          <w:rFonts w:hint="eastAsia"/>
          <w:sz w:val="24"/>
        </w:rPr>
        <w:t>眼科</w:t>
      </w:r>
    </w:p>
    <w:p w:rsidR="00000000" w:rsidRDefault="00B205E8">
      <w:pPr>
        <w:ind w:firstLineChars="200" w:firstLine="480"/>
        <w:rPr>
          <w:rFonts w:hint="eastAsia"/>
          <w:sz w:val="24"/>
        </w:rPr>
      </w:pPr>
      <w:r>
        <w:rPr>
          <w:rFonts w:hint="eastAsia"/>
          <w:sz w:val="24"/>
        </w:rPr>
        <w:t>最早记载眼及眼病的文学资料可追溯到公元前</w:t>
      </w:r>
      <w:r>
        <w:rPr>
          <w:rFonts w:hint="eastAsia"/>
          <w:sz w:val="24"/>
        </w:rPr>
        <w:t>13</w:t>
      </w:r>
      <w:r>
        <w:rPr>
          <w:rFonts w:hint="eastAsia"/>
          <w:sz w:val="24"/>
        </w:rPr>
        <w:t>世纪到公元前</w:t>
      </w:r>
      <w:r>
        <w:rPr>
          <w:rFonts w:hint="eastAsia"/>
          <w:sz w:val="24"/>
        </w:rPr>
        <w:t>14</w:t>
      </w:r>
      <w:r>
        <w:rPr>
          <w:rFonts w:hint="eastAsia"/>
          <w:sz w:val="24"/>
        </w:rPr>
        <w:t>世纪的殷朝武丁时代，河南安阳殷墟出土的甲骨文载有“贞王弗疾目”“大目不丧明”等，可见当时将“眼”称之为“目”。春秋战国以后，记载日益增多，如《韩非子·解老篇》，“目不能决黑白之色，谓之盲”；《荀子·非相篇》谓“尧舜</w:t>
      </w:r>
      <w:r>
        <w:rPr>
          <w:rFonts w:hint="eastAsia"/>
          <w:sz w:val="24"/>
        </w:rPr>
        <w:t>叁</w:t>
      </w:r>
      <w:r>
        <w:rPr>
          <w:rFonts w:hint="eastAsia"/>
          <w:sz w:val="24"/>
        </w:rPr>
        <w:t>眸子”《史记·项羽本纪》“项羽</w:t>
      </w:r>
      <w:r>
        <w:rPr>
          <w:rFonts w:hint="eastAsia"/>
          <w:sz w:val="24"/>
        </w:rPr>
        <w:t>亦</w:t>
      </w:r>
      <w:r>
        <w:rPr>
          <w:rFonts w:hint="eastAsia"/>
          <w:sz w:val="24"/>
        </w:rPr>
        <w:t>瞳子”这是世界上瞳孔异常最早的描述；《春秋左传·僖公二十四年》有“目不识五色之章为</w:t>
      </w:r>
      <w:r>
        <w:rPr>
          <w:rFonts w:hint="eastAsia"/>
          <w:sz w:val="24"/>
        </w:rPr>
        <w:t>眯</w:t>
      </w:r>
      <w:r>
        <w:rPr>
          <w:rFonts w:hint="eastAsia"/>
          <w:sz w:val="24"/>
        </w:rPr>
        <w:t>”之句，是世界上有关色盲的最早概念；《墨子·贵义篇》“今有药于此，食之则耳加聪、目加明”，说明当时已有用</w:t>
      </w:r>
      <w:r>
        <w:rPr>
          <w:rFonts w:hint="eastAsia"/>
          <w:sz w:val="24"/>
        </w:rPr>
        <w:t>于眼疾的内服药。至隋朝《通志·艺文略》记载的《龙树眼论》是目前公认的第一部眼科专著；《诸病源候论》在《雀目候》中谓“人有昼而睛明，至瞑则不见物，世谓之雀目”的夜盲症描述，而欧洲则到十七世纪才有这方面记载；《外台秘要·卷二十一》强调了“</w:t>
      </w:r>
      <w:r>
        <w:rPr>
          <w:sz w:val="24"/>
        </w:rPr>
        <w:t>绿翳青</w:t>
      </w:r>
      <w:r>
        <w:rPr>
          <w:rFonts w:hint="eastAsia"/>
          <w:sz w:val="24"/>
        </w:rPr>
        <w:t>盲（青光眼）”与“脑流青盲眼”的鉴别，并提出“晶珠变混</w:t>
      </w:r>
      <w:r>
        <w:rPr>
          <w:rFonts w:hint="eastAsia"/>
          <w:sz w:val="24"/>
        </w:rPr>
        <w:t>”（白内障）</w:t>
      </w:r>
      <w:r>
        <w:rPr>
          <w:rFonts w:hint="eastAsia"/>
          <w:sz w:val="24"/>
        </w:rPr>
        <w:t>“宜用金篦决，一针之后豁若开云而见白日”</w:t>
      </w:r>
      <w:r>
        <w:rPr>
          <w:rFonts w:hint="eastAsia"/>
          <w:sz w:val="24"/>
        </w:rPr>
        <w:t>用</w:t>
      </w:r>
      <w:r>
        <w:rPr>
          <w:rFonts w:hint="eastAsia"/>
          <w:sz w:val="24"/>
        </w:rPr>
        <w:t>针拨白内障最早记载。唐《太平御览》记：“</w:t>
      </w:r>
      <w:r>
        <w:rPr>
          <w:sz w:val="24"/>
        </w:rPr>
        <w:t>唐崔嘏失一目，以珠代之</w:t>
      </w:r>
      <w:r>
        <w:rPr>
          <w:rFonts w:hint="eastAsia"/>
          <w:sz w:val="24"/>
        </w:rPr>
        <w:t>”可见我国是世界上配置义眼最早的国家，在唐朝已达到一定的水准。至宋以后出现了五轮、八廓、内外障七十二症</w:t>
      </w:r>
      <w:r>
        <w:rPr>
          <w:rFonts w:hint="eastAsia"/>
          <w:sz w:val="24"/>
        </w:rPr>
        <w:t>学说，反映了中医眼科独特理论的形成，著名眼科专著《银海精微》重点讲述了</w:t>
      </w:r>
      <w:r>
        <w:rPr>
          <w:rFonts w:hint="eastAsia"/>
          <w:sz w:val="24"/>
        </w:rPr>
        <w:t>81</w:t>
      </w:r>
      <w:r>
        <w:rPr>
          <w:rFonts w:hint="eastAsia"/>
          <w:sz w:val="24"/>
        </w:rPr>
        <w:t>种眼病的证因脉治，并附有见面插图，还载有治疗方简明药物的药性及外用药的制法，可谓是一应俱全。明、清二代更是眼科的鼎盛时代。自鸦</w:t>
      </w:r>
      <w:r>
        <w:rPr>
          <w:rFonts w:hint="eastAsia"/>
          <w:sz w:val="24"/>
        </w:rPr>
        <w:lastRenderedPageBreak/>
        <w:t>片战争以后，中医眼科亦随之衰落。新中国成立以来</w:t>
      </w:r>
      <w:r>
        <w:rPr>
          <w:rFonts w:hint="eastAsia"/>
          <w:sz w:val="24"/>
        </w:rPr>
        <w:t>1958</w:t>
      </w:r>
      <w:r>
        <w:rPr>
          <w:rFonts w:hint="eastAsia"/>
          <w:sz w:val="24"/>
        </w:rPr>
        <w:t>年北京成立中医研究院，开设研究中医眼科，各大中医学院校开设“中医眼科学”讲义。</w:t>
      </w: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numPr>
          <w:ilvl w:val="0"/>
          <w:numId w:val="2"/>
        </w:numPr>
        <w:rPr>
          <w:rFonts w:hint="eastAsia"/>
          <w:sz w:val="24"/>
        </w:rPr>
      </w:pPr>
      <w:r>
        <w:rPr>
          <w:rFonts w:hint="eastAsia"/>
          <w:sz w:val="24"/>
        </w:rPr>
        <w:t>耳鼻咽喉科</w:t>
      </w:r>
    </w:p>
    <w:p w:rsidR="00000000" w:rsidRDefault="00B205E8">
      <w:pPr>
        <w:ind w:firstLineChars="200" w:firstLine="480"/>
        <w:rPr>
          <w:rFonts w:hint="eastAsia"/>
          <w:sz w:val="24"/>
        </w:rPr>
      </w:pPr>
      <w:r>
        <w:rPr>
          <w:rFonts w:hint="eastAsia"/>
          <w:sz w:val="24"/>
        </w:rPr>
        <w:t>殷墟甲骨文卜群中有“疾因”、“疾言”“贞旨目疾”等记载，《左传·僖公二十四年》“耳不听五声之和为聋”。这是对耳聋的最早定义。《黄帝内经》提出了五官与五脏的关系；《</w:t>
      </w:r>
      <w:r>
        <w:rPr>
          <w:rFonts w:hint="eastAsia"/>
          <w:sz w:val="24"/>
        </w:rPr>
        <w:t>淮南子·记论训》“喉中有病，无害于息，不可凿也”，说明在春秋时代已有手术手法治疗喉病，并有严格的适应证和禁忌症。隋《诸病源候论》设专篇论述耳鼻喉科疾病。唐朝设太医署，内有“耳目口齿科”。以后宋元明清，百家争鸣，发展了耳鼻咽喉科的的理论体系。解放以后，</w:t>
      </w:r>
      <w:r>
        <w:rPr>
          <w:rFonts w:hint="eastAsia"/>
          <w:sz w:val="24"/>
        </w:rPr>
        <w:t>1958</w:t>
      </w:r>
      <w:r>
        <w:rPr>
          <w:rFonts w:hint="eastAsia"/>
          <w:sz w:val="24"/>
        </w:rPr>
        <w:t>年部分中医院校成立了喉科研究室，病逐渐扩展为耳鼻喉科，出版了教材，对中国耳鼻喉科走向系统化、规范化起到了积极的作用，</w:t>
      </w:r>
      <w:r>
        <w:rPr>
          <w:rFonts w:hint="eastAsia"/>
          <w:sz w:val="24"/>
        </w:rPr>
        <w:t>1998</w:t>
      </w:r>
      <w:r>
        <w:rPr>
          <w:rFonts w:hint="eastAsia"/>
          <w:sz w:val="24"/>
        </w:rPr>
        <w:t>年开始接收博士研究生。</w:t>
      </w: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pPr>
        <w:rPr>
          <w:rFonts w:hint="eastAsia"/>
          <w:sz w:val="24"/>
        </w:rPr>
      </w:pPr>
    </w:p>
    <w:p w:rsidR="00000000" w:rsidRDefault="00B205E8" w:rsidP="00A1738E">
      <w:pPr>
        <w:pStyle w:val="Heading1"/>
        <w:rPr>
          <w:rFonts w:hint="eastAsia"/>
          <w:sz w:val="24"/>
        </w:rPr>
      </w:pPr>
      <w:r>
        <w:rPr>
          <w:rFonts w:hint="eastAsia"/>
        </w:rPr>
        <w:t>阴阳五行</w:t>
      </w:r>
    </w:p>
    <w:p w:rsidR="00000000" w:rsidRDefault="00B205E8">
      <w:pPr>
        <w:ind w:firstLineChars="200" w:firstLine="480"/>
        <w:rPr>
          <w:rFonts w:hint="eastAsia"/>
          <w:sz w:val="24"/>
        </w:rPr>
      </w:pPr>
    </w:p>
    <w:p w:rsidR="00000000" w:rsidRDefault="00B205E8">
      <w:pPr>
        <w:ind w:firstLineChars="200" w:firstLine="480"/>
        <w:rPr>
          <w:rFonts w:hint="eastAsia"/>
          <w:sz w:val="24"/>
        </w:rPr>
      </w:pPr>
      <w:r>
        <w:rPr>
          <w:rFonts w:hint="eastAsia"/>
          <w:sz w:val="24"/>
        </w:rPr>
        <w:t>阴阳五行学说，是</w:t>
      </w:r>
      <w:r>
        <w:rPr>
          <w:rFonts w:hint="eastAsia"/>
          <w:sz w:val="24"/>
        </w:rPr>
        <w:t>古人用以认识自然和解释自然的世界观和方法论，是我国古代的唯物论和辩证法。古代医学家将阴阳五行学说运用于医学领域，借以阐明人体的生理功能和病理变化，并用以指导临床的诊断并？治疗，成为中医学理论体系的一个重要部分。</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1</w:t>
      </w:r>
      <w:r>
        <w:rPr>
          <w:rFonts w:hint="eastAsia"/>
          <w:sz w:val="24"/>
        </w:rPr>
        <w:t>、阴阳</w:t>
      </w:r>
    </w:p>
    <w:p w:rsidR="00000000" w:rsidRDefault="00B205E8">
      <w:pPr>
        <w:ind w:firstLineChars="200" w:firstLine="480"/>
        <w:rPr>
          <w:rFonts w:hint="eastAsia"/>
          <w:sz w:val="24"/>
        </w:rPr>
      </w:pPr>
      <w:r>
        <w:rPr>
          <w:sz w:val="24"/>
        </w:rPr>
        <w:t>阴阳是中国古代哲学的</w:t>
      </w:r>
      <w:r>
        <w:rPr>
          <w:rFonts w:hint="eastAsia"/>
          <w:sz w:val="24"/>
        </w:rPr>
        <w:t>一对</w:t>
      </w:r>
      <w:r>
        <w:rPr>
          <w:sz w:val="24"/>
        </w:rPr>
        <w:t>范畴</w:t>
      </w:r>
      <w:r>
        <w:rPr>
          <w:rFonts w:hint="eastAsia"/>
          <w:sz w:val="24"/>
        </w:rPr>
        <w:t>。古代思想家看到一切现象都有正反两方面，就用阴阳这个概念来解释自然界两种相互消长的物质势力，并认为阴阳的对立和消长是事物本身所固有的，进而认为阴阳的对立消长是宇宙的基本规律。</w:t>
      </w:r>
    </w:p>
    <w:p w:rsidR="00000000" w:rsidRDefault="00B205E8">
      <w:pPr>
        <w:ind w:firstLineChars="200" w:firstLine="480"/>
        <w:rPr>
          <w:rFonts w:hint="eastAsia"/>
          <w:sz w:val="24"/>
        </w:rPr>
      </w:pPr>
      <w:r>
        <w:rPr>
          <w:rFonts w:hint="eastAsia"/>
          <w:sz w:val="24"/>
        </w:rPr>
        <w:t>《内经》曰：“</w:t>
      </w:r>
      <w:r>
        <w:rPr>
          <w:sz w:val="24"/>
        </w:rPr>
        <w:t>阴阳者，天地之道也，万物之纲纪，变化之父母，生杀之本始</w:t>
      </w:r>
      <w:r>
        <w:rPr>
          <w:rFonts w:hint="eastAsia"/>
          <w:sz w:val="24"/>
        </w:rPr>
        <w:t>，神明之府”。</w:t>
      </w:r>
    </w:p>
    <w:p w:rsidR="00000000" w:rsidRDefault="00B205E8">
      <w:pPr>
        <w:numPr>
          <w:ilvl w:val="0"/>
          <w:numId w:val="3"/>
        </w:numPr>
        <w:rPr>
          <w:rFonts w:hint="eastAsia"/>
          <w:sz w:val="24"/>
        </w:rPr>
      </w:pPr>
      <w:r>
        <w:rPr>
          <w:rFonts w:hint="eastAsia"/>
          <w:sz w:val="24"/>
        </w:rPr>
        <w:t>阴阳学说的基本内容</w:t>
      </w:r>
    </w:p>
    <w:p w:rsidR="00000000" w:rsidRDefault="00B205E8">
      <w:pPr>
        <w:numPr>
          <w:ilvl w:val="1"/>
          <w:numId w:val="3"/>
        </w:numPr>
        <w:rPr>
          <w:rFonts w:hint="eastAsia"/>
          <w:sz w:val="24"/>
        </w:rPr>
      </w:pPr>
      <w:r>
        <w:rPr>
          <w:rFonts w:hint="eastAsia"/>
          <w:sz w:val="24"/>
        </w:rPr>
        <w:t>阴阳的对立制约</w:t>
      </w:r>
    </w:p>
    <w:p w:rsidR="00000000" w:rsidRDefault="00B205E8">
      <w:pPr>
        <w:ind w:firstLineChars="200" w:firstLine="480"/>
        <w:rPr>
          <w:rFonts w:hint="eastAsia"/>
          <w:sz w:val="24"/>
        </w:rPr>
      </w:pPr>
      <w:r>
        <w:rPr>
          <w:rFonts w:hint="eastAsia"/>
          <w:sz w:val="24"/>
        </w:rPr>
        <w:t>自然界的一切事物或现象都存在着相互对立的二个方面，而相互对立的阴阳双方，太多具有相互抑制和约束的特性。所以《素问·阴阳应象大论》说“阴阳者，数之可十，推之可百，数之可千，推之可万，万之大，不可胜数，然其要一也”可谓“其要一也”，就是说事物或现象，都可用阴阳来进行概括说明。</w:t>
      </w:r>
    </w:p>
    <w:p w:rsidR="00000000" w:rsidRDefault="00B205E8">
      <w:pPr>
        <w:ind w:firstLineChars="200" w:firstLine="480"/>
        <w:rPr>
          <w:rFonts w:hint="eastAsia"/>
          <w:sz w:val="24"/>
        </w:rPr>
      </w:pPr>
    </w:p>
    <w:p w:rsidR="00000000" w:rsidRDefault="00B205E8">
      <w:pPr>
        <w:numPr>
          <w:ilvl w:val="0"/>
          <w:numId w:val="4"/>
        </w:numPr>
        <w:rPr>
          <w:rFonts w:hint="eastAsia"/>
          <w:sz w:val="24"/>
        </w:rPr>
      </w:pPr>
      <w:r>
        <w:rPr>
          <w:rFonts w:hint="eastAsia"/>
          <w:sz w:val="24"/>
        </w:rPr>
        <w:t>阴阳互根互用</w:t>
      </w:r>
    </w:p>
    <w:p w:rsidR="00000000" w:rsidRDefault="00B205E8">
      <w:pPr>
        <w:ind w:firstLineChars="200" w:firstLine="480"/>
        <w:rPr>
          <w:rFonts w:hint="eastAsia"/>
          <w:sz w:val="24"/>
        </w:rPr>
      </w:pPr>
      <w:r>
        <w:rPr>
          <w:rFonts w:hint="eastAsia"/>
          <w:sz w:val="24"/>
        </w:rPr>
        <w:t>阴和阳是对立统一的，二者既相互对立，又相互依存，任何一方都不能脱离另一方面单独存在。《内经》云：“</w:t>
      </w:r>
      <w:r>
        <w:rPr>
          <w:sz w:val="24"/>
        </w:rPr>
        <w:t>阴根于阳，阳根于阴</w:t>
      </w:r>
      <w:r>
        <w:rPr>
          <w:rFonts w:hint="eastAsia"/>
          <w:sz w:val="24"/>
        </w:rPr>
        <w:t>”“</w:t>
      </w:r>
      <w:r>
        <w:rPr>
          <w:sz w:val="24"/>
        </w:rPr>
        <w:t>阴</w:t>
      </w:r>
      <w:r>
        <w:rPr>
          <w:rFonts w:hint="eastAsia"/>
          <w:sz w:val="24"/>
        </w:rPr>
        <w:t>生</w:t>
      </w:r>
      <w:r>
        <w:rPr>
          <w:sz w:val="24"/>
        </w:rPr>
        <w:t>于阳，阳</w:t>
      </w:r>
      <w:r>
        <w:rPr>
          <w:rFonts w:hint="eastAsia"/>
          <w:sz w:val="24"/>
        </w:rPr>
        <w:t>生</w:t>
      </w:r>
      <w:r>
        <w:rPr>
          <w:sz w:val="24"/>
        </w:rPr>
        <w:t>于阴</w:t>
      </w:r>
      <w:r>
        <w:rPr>
          <w:rFonts w:hint="eastAsia"/>
          <w:sz w:val="24"/>
        </w:rPr>
        <w:t>”“孤阴不长，孤阳不生”，这深刻的说明对立着的阴</w:t>
      </w:r>
      <w:r>
        <w:rPr>
          <w:rFonts w:hint="eastAsia"/>
          <w:sz w:val="24"/>
        </w:rPr>
        <w:t>阳二个方面的不可以分离性。</w:t>
      </w:r>
    </w:p>
    <w:p w:rsidR="00000000" w:rsidRDefault="00B205E8">
      <w:pPr>
        <w:rPr>
          <w:rFonts w:hint="eastAsia"/>
          <w:sz w:val="24"/>
        </w:rPr>
      </w:pPr>
    </w:p>
    <w:p w:rsidR="00000000" w:rsidRDefault="00B205E8">
      <w:pPr>
        <w:rPr>
          <w:rFonts w:hint="eastAsia"/>
          <w:sz w:val="24"/>
        </w:rPr>
      </w:pPr>
      <w:r>
        <w:rPr>
          <w:rFonts w:hint="eastAsia"/>
          <w:sz w:val="24"/>
        </w:rPr>
        <w:t>3</w:t>
      </w:r>
      <w:r>
        <w:rPr>
          <w:rFonts w:hint="eastAsia"/>
          <w:sz w:val="24"/>
        </w:rPr>
        <w:t>）阴阳的消长平衡</w:t>
      </w:r>
    </w:p>
    <w:p w:rsidR="00000000" w:rsidRDefault="00B205E8">
      <w:pPr>
        <w:ind w:firstLineChars="200" w:firstLine="480"/>
        <w:rPr>
          <w:rFonts w:hint="eastAsia"/>
          <w:sz w:val="24"/>
        </w:rPr>
      </w:pPr>
      <w:r>
        <w:rPr>
          <w:rFonts w:hint="eastAsia"/>
          <w:sz w:val="24"/>
        </w:rPr>
        <w:t>阴和阳之间的对立制约、互根互用，并不是处于静止不变状态，而是始终处于不断的运动变化之中，这种运动变化是在彼此消长的形式进行的。世界上任何事物或现象中对立的两个侧面，始终是处于此消彼长，此进彼退的动态平衡之中，才能维持正常的发展变化，这就是“消长平衡”。而导致阴阳出现消长变化的根本原因在于阴阳之间存在着的对立制约、立根互用。</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4</w:t>
      </w:r>
      <w:r>
        <w:rPr>
          <w:rFonts w:hint="eastAsia"/>
          <w:sz w:val="24"/>
        </w:rPr>
        <w:t>）阴阳的相互转化</w:t>
      </w:r>
    </w:p>
    <w:p w:rsidR="00000000" w:rsidRDefault="00B205E8">
      <w:pPr>
        <w:rPr>
          <w:rFonts w:hint="eastAsia"/>
          <w:sz w:val="24"/>
        </w:rPr>
      </w:pPr>
      <w:r>
        <w:rPr>
          <w:rFonts w:hint="eastAsia"/>
          <w:sz w:val="24"/>
        </w:rPr>
        <w:t xml:space="preserve">    </w:t>
      </w:r>
      <w:r>
        <w:rPr>
          <w:rFonts w:hint="eastAsia"/>
          <w:sz w:val="24"/>
        </w:rPr>
        <w:t>阴阳转化是指阴阳对立的双方，在一定条件下，，可以各自向其相反的方面转化，即阴可以转化为阳，阳可以转化为阴。</w:t>
      </w:r>
    </w:p>
    <w:p w:rsidR="00000000" w:rsidRDefault="00B205E8">
      <w:pPr>
        <w:ind w:firstLine="435"/>
        <w:rPr>
          <w:rFonts w:hint="eastAsia"/>
          <w:sz w:val="24"/>
        </w:rPr>
      </w:pPr>
      <w:r>
        <w:rPr>
          <w:rFonts w:hint="eastAsia"/>
          <w:sz w:val="24"/>
        </w:rPr>
        <w:t>阴阳的转化，是必须具备一定条件的，《内经》曰“重阴必阳，重阳必阴”“寒极生热，热极生寒”，这里的“重”和“极”就是促进转化的必备条件。</w:t>
      </w:r>
    </w:p>
    <w:p w:rsidR="00000000" w:rsidRDefault="00B205E8">
      <w:pPr>
        <w:ind w:firstLine="435"/>
        <w:rPr>
          <w:rFonts w:hint="eastAsia"/>
          <w:sz w:val="24"/>
        </w:rPr>
      </w:pPr>
    </w:p>
    <w:p w:rsidR="00000000" w:rsidRDefault="00B205E8">
      <w:pPr>
        <w:rPr>
          <w:rFonts w:hint="eastAsia"/>
          <w:sz w:val="24"/>
        </w:rPr>
      </w:pPr>
      <w:r>
        <w:rPr>
          <w:rFonts w:hint="eastAsia"/>
          <w:sz w:val="24"/>
        </w:rPr>
        <w:t>2</w:t>
      </w:r>
      <w:r>
        <w:rPr>
          <w:rFonts w:hint="eastAsia"/>
          <w:sz w:val="24"/>
        </w:rPr>
        <w:t>、阴阳学说在中医学中的应用</w:t>
      </w:r>
    </w:p>
    <w:p w:rsidR="00000000" w:rsidRDefault="00B205E8">
      <w:pPr>
        <w:ind w:firstLine="435"/>
        <w:rPr>
          <w:rFonts w:hint="eastAsia"/>
          <w:sz w:val="24"/>
        </w:rPr>
      </w:pPr>
      <w:r>
        <w:rPr>
          <w:rFonts w:hint="eastAsia"/>
          <w:sz w:val="24"/>
        </w:rPr>
        <w:lastRenderedPageBreak/>
        <w:t>阴阳学说贯穿在中医学理论体系的各个方面，用来说明人体的组织结构，生理功能，疾病的发生发展规律，并指导</w:t>
      </w:r>
      <w:r>
        <w:rPr>
          <w:rFonts w:hint="eastAsia"/>
          <w:sz w:val="24"/>
        </w:rPr>
        <w:t>着</w:t>
      </w:r>
      <w:r>
        <w:rPr>
          <w:rFonts w:hint="eastAsia"/>
          <w:sz w:val="24"/>
        </w:rPr>
        <w:t>临床诊断和治疗。</w:t>
      </w:r>
    </w:p>
    <w:p w:rsidR="00000000" w:rsidRDefault="00B205E8">
      <w:pPr>
        <w:numPr>
          <w:ilvl w:val="0"/>
          <w:numId w:val="5"/>
        </w:numPr>
        <w:rPr>
          <w:rFonts w:hint="eastAsia"/>
          <w:sz w:val="24"/>
        </w:rPr>
      </w:pPr>
      <w:r>
        <w:rPr>
          <w:rFonts w:hint="eastAsia"/>
          <w:sz w:val="24"/>
        </w:rPr>
        <w:t>说明人体的组织结构</w:t>
      </w:r>
    </w:p>
    <w:p w:rsidR="00000000" w:rsidRDefault="00B205E8">
      <w:pPr>
        <w:ind w:firstLineChars="200" w:firstLine="480"/>
        <w:rPr>
          <w:rFonts w:hint="eastAsia"/>
          <w:sz w:val="24"/>
        </w:rPr>
      </w:pPr>
      <w:r>
        <w:rPr>
          <w:rFonts w:hint="eastAsia"/>
          <w:sz w:val="24"/>
        </w:rPr>
        <w:t>根据阴阳对立统一的观点，人体是一个有机整体，人体内部充满着阴阳对立统一的关系。人体一切组织结构，既是有机联系的，</w:t>
      </w:r>
      <w:r>
        <w:rPr>
          <w:rFonts w:hint="eastAsia"/>
          <w:sz w:val="24"/>
        </w:rPr>
        <w:t>又可以</w:t>
      </w:r>
      <w:r>
        <w:rPr>
          <w:rFonts w:hint="eastAsia"/>
          <w:sz w:val="24"/>
        </w:rPr>
        <w:t>划分为相互对立的阴阳两部分。人体组织结构的上下、内外、表里、前后各部分之间，以及内脏</w:t>
      </w:r>
      <w:r>
        <w:rPr>
          <w:rFonts w:hint="eastAsia"/>
          <w:sz w:val="24"/>
        </w:rPr>
        <w:t>之间，无不包含着阴阳</w:t>
      </w:r>
      <w:r>
        <w:rPr>
          <w:rFonts w:hint="eastAsia"/>
          <w:sz w:val="24"/>
        </w:rPr>
        <w:t>的</w:t>
      </w:r>
      <w:r>
        <w:rPr>
          <w:rFonts w:hint="eastAsia"/>
          <w:sz w:val="24"/>
        </w:rPr>
        <w:t>对立统一。</w:t>
      </w:r>
    </w:p>
    <w:p w:rsidR="00000000" w:rsidRDefault="00B205E8">
      <w:pPr>
        <w:ind w:leftChars="207" w:left="435" w:firstLineChars="200" w:firstLine="480"/>
        <w:rPr>
          <w:rFonts w:hint="eastAsia"/>
          <w:sz w:val="24"/>
        </w:rPr>
      </w:pPr>
    </w:p>
    <w:p w:rsidR="00000000" w:rsidRDefault="00B205E8">
      <w:pPr>
        <w:numPr>
          <w:ilvl w:val="0"/>
          <w:numId w:val="5"/>
        </w:numPr>
        <w:rPr>
          <w:rFonts w:hint="eastAsia"/>
          <w:sz w:val="24"/>
        </w:rPr>
      </w:pPr>
      <w:r>
        <w:rPr>
          <w:rFonts w:hint="eastAsia"/>
          <w:sz w:val="24"/>
        </w:rPr>
        <w:t>说明人体的生理功能：</w:t>
      </w:r>
    </w:p>
    <w:p w:rsidR="00000000" w:rsidRDefault="00B205E8">
      <w:pPr>
        <w:ind w:firstLine="435"/>
        <w:rPr>
          <w:rFonts w:hint="eastAsia"/>
          <w:sz w:val="24"/>
        </w:rPr>
      </w:pPr>
      <w:r>
        <w:rPr>
          <w:rFonts w:hint="eastAsia"/>
          <w:sz w:val="24"/>
        </w:rPr>
        <w:t>人体的正常生命活动，是阴阳两方面保持着对立统一的协调关系的结果。人体整体的生命活动，是由脏腑、经络、形体、官窍、各司其职、协调一致来完成的，而脏腑经络的功能，是以贮藏和运行其体内的精与气为基础的，精藏于脏腑之中，主内守而属阴，气由精转化运行于全身属阳。精与气相互资生，相互促进，维持其脏腑、经络、形体、官窍的功能活动，稳定而有序；没有精的物质基础（阴），就没有气的功能（阳）；而没有气的正常运化，精就无以产生，两者是相互依存，相互消长的关系。如果阴阳不能</w:t>
      </w:r>
      <w:r>
        <w:rPr>
          <w:rFonts w:hint="eastAsia"/>
          <w:sz w:val="24"/>
        </w:rPr>
        <w:t>相互为用</w:t>
      </w:r>
      <w:r>
        <w:rPr>
          <w:rFonts w:hint="eastAsia"/>
          <w:sz w:val="24"/>
        </w:rPr>
        <w:t>的话</w:t>
      </w:r>
      <w:r>
        <w:rPr>
          <w:rFonts w:hint="eastAsia"/>
          <w:sz w:val="24"/>
        </w:rPr>
        <w:t>，人的</w:t>
      </w:r>
      <w:r>
        <w:rPr>
          <w:rFonts w:hint="eastAsia"/>
          <w:sz w:val="24"/>
        </w:rPr>
        <w:t>生命</w:t>
      </w:r>
      <w:r>
        <w:rPr>
          <w:rFonts w:hint="eastAsia"/>
          <w:sz w:val="24"/>
        </w:rPr>
        <w:t>也就终止，《内经》曰：“阴平阳秘，精神乃治；阴阳离决，精气乃绝。”</w:t>
      </w:r>
    </w:p>
    <w:p w:rsidR="00000000" w:rsidRDefault="00B205E8">
      <w:pPr>
        <w:ind w:firstLine="435"/>
        <w:rPr>
          <w:rFonts w:hint="eastAsia"/>
          <w:sz w:val="24"/>
        </w:rPr>
      </w:pPr>
    </w:p>
    <w:p w:rsidR="00000000" w:rsidRDefault="00B205E8">
      <w:pPr>
        <w:numPr>
          <w:ilvl w:val="0"/>
          <w:numId w:val="5"/>
        </w:numPr>
        <w:rPr>
          <w:rFonts w:hint="eastAsia"/>
          <w:sz w:val="24"/>
        </w:rPr>
      </w:pPr>
      <w:r>
        <w:rPr>
          <w:rFonts w:hint="eastAsia"/>
          <w:sz w:val="24"/>
        </w:rPr>
        <w:t>说明人体的病理变化：</w:t>
      </w:r>
    </w:p>
    <w:p w:rsidR="00000000" w:rsidRDefault="00B205E8">
      <w:pPr>
        <w:ind w:firstLineChars="181" w:firstLine="434"/>
        <w:rPr>
          <w:rFonts w:hint="eastAsia"/>
          <w:sz w:val="24"/>
        </w:rPr>
      </w:pPr>
      <w:r>
        <w:rPr>
          <w:rFonts w:hint="eastAsia"/>
          <w:sz w:val="24"/>
        </w:rPr>
        <w:t>人体内外、表里、上下各部之间，以及机体的物质与物质、功能与功能，物质与功能之间，必须经常保持其相对的阴阳协调关系，才能维持正常的生理活动。因此，一旦这种阴阳功能的失调，就会导致阴阳的偏盛偏衰而发生疾病。</w:t>
      </w:r>
    </w:p>
    <w:p w:rsidR="00000000" w:rsidRDefault="00B205E8">
      <w:pPr>
        <w:numPr>
          <w:ilvl w:val="0"/>
          <w:numId w:val="6"/>
        </w:numPr>
        <w:tabs>
          <w:tab w:val="left" w:pos="425"/>
        </w:tabs>
        <w:rPr>
          <w:rFonts w:hint="eastAsia"/>
          <w:sz w:val="24"/>
        </w:rPr>
      </w:pPr>
      <w:r>
        <w:rPr>
          <w:rFonts w:hint="eastAsia"/>
          <w:sz w:val="24"/>
        </w:rPr>
        <w:t>阴阳偏盛：</w:t>
      </w:r>
      <w:r>
        <w:rPr>
          <w:sz w:val="24"/>
        </w:rPr>
        <w:t>阴盛则阳病</w:t>
      </w:r>
      <w:r>
        <w:rPr>
          <w:rFonts w:hint="eastAsia"/>
          <w:sz w:val="24"/>
        </w:rPr>
        <w:t>、</w:t>
      </w:r>
      <w:r>
        <w:rPr>
          <w:sz w:val="24"/>
        </w:rPr>
        <w:t>阴盛则寒</w:t>
      </w:r>
      <w:r>
        <w:rPr>
          <w:rFonts w:hint="eastAsia"/>
          <w:sz w:val="24"/>
        </w:rPr>
        <w:t>；阳</w:t>
      </w:r>
      <w:r>
        <w:rPr>
          <w:sz w:val="24"/>
        </w:rPr>
        <w:t>盛则</w:t>
      </w:r>
      <w:r>
        <w:rPr>
          <w:rFonts w:hint="eastAsia"/>
          <w:sz w:val="24"/>
        </w:rPr>
        <w:t>阴</w:t>
      </w:r>
      <w:r>
        <w:rPr>
          <w:sz w:val="24"/>
        </w:rPr>
        <w:t>病</w:t>
      </w:r>
      <w:r>
        <w:rPr>
          <w:rFonts w:hint="eastAsia"/>
          <w:sz w:val="24"/>
        </w:rPr>
        <w:t>、阳</w:t>
      </w:r>
      <w:r>
        <w:rPr>
          <w:sz w:val="24"/>
        </w:rPr>
        <w:t>盛则</w:t>
      </w:r>
      <w:r>
        <w:rPr>
          <w:rFonts w:hint="eastAsia"/>
          <w:sz w:val="24"/>
        </w:rPr>
        <w:t>热。</w:t>
      </w:r>
    </w:p>
    <w:p w:rsidR="00000000" w:rsidRDefault="00B205E8">
      <w:pPr>
        <w:numPr>
          <w:ilvl w:val="0"/>
          <w:numId w:val="6"/>
        </w:numPr>
        <w:tabs>
          <w:tab w:val="left" w:pos="425"/>
        </w:tabs>
        <w:rPr>
          <w:rFonts w:hint="eastAsia"/>
          <w:sz w:val="24"/>
        </w:rPr>
      </w:pPr>
      <w:r>
        <w:rPr>
          <w:rFonts w:hint="eastAsia"/>
          <w:sz w:val="24"/>
        </w:rPr>
        <w:t>阴阳偏衰：阴虚则内热，阳虚则外寒。</w:t>
      </w:r>
    </w:p>
    <w:p w:rsidR="00000000" w:rsidRDefault="00B205E8">
      <w:pPr>
        <w:numPr>
          <w:ilvl w:val="0"/>
          <w:numId w:val="6"/>
        </w:numPr>
        <w:tabs>
          <w:tab w:val="left" w:pos="425"/>
        </w:tabs>
        <w:rPr>
          <w:rFonts w:hint="eastAsia"/>
          <w:sz w:val="24"/>
        </w:rPr>
      </w:pPr>
      <w:r>
        <w:rPr>
          <w:rFonts w:hint="eastAsia"/>
          <w:sz w:val="24"/>
        </w:rPr>
        <w:t>阴阳的转化：重寒则热，重热则寒，重阴必阳，重阳必阴。</w:t>
      </w:r>
    </w:p>
    <w:p w:rsidR="00000000" w:rsidRDefault="00B205E8">
      <w:pPr>
        <w:ind w:left="435"/>
        <w:rPr>
          <w:rFonts w:hint="eastAsia"/>
          <w:sz w:val="24"/>
        </w:rPr>
      </w:pPr>
    </w:p>
    <w:p w:rsidR="00000000" w:rsidRDefault="00B205E8">
      <w:pPr>
        <w:numPr>
          <w:ilvl w:val="0"/>
          <w:numId w:val="5"/>
        </w:numPr>
        <w:rPr>
          <w:rFonts w:hint="eastAsia"/>
          <w:sz w:val="24"/>
        </w:rPr>
      </w:pPr>
      <w:r>
        <w:rPr>
          <w:rFonts w:hint="eastAsia"/>
          <w:sz w:val="24"/>
        </w:rPr>
        <w:t>用于疾病诊断：</w:t>
      </w:r>
    </w:p>
    <w:p w:rsidR="00000000" w:rsidRDefault="00B205E8">
      <w:pPr>
        <w:numPr>
          <w:ilvl w:val="0"/>
          <w:numId w:val="7"/>
        </w:numPr>
        <w:tabs>
          <w:tab w:val="left" w:pos="0"/>
        </w:tabs>
        <w:rPr>
          <w:rFonts w:hint="eastAsia"/>
          <w:sz w:val="24"/>
        </w:rPr>
      </w:pPr>
      <w:r>
        <w:rPr>
          <w:rFonts w:hint="eastAsia"/>
          <w:sz w:val="24"/>
        </w:rPr>
        <w:t>辩证：辩证有八纲，即阴阳、表里</w:t>
      </w:r>
      <w:r>
        <w:rPr>
          <w:rFonts w:hint="eastAsia"/>
          <w:sz w:val="24"/>
        </w:rPr>
        <w:t>、寒热、虚实。</w:t>
      </w:r>
    </w:p>
    <w:p w:rsidR="00000000" w:rsidRDefault="00B205E8">
      <w:pPr>
        <w:numPr>
          <w:ilvl w:val="0"/>
          <w:numId w:val="7"/>
        </w:numPr>
        <w:tabs>
          <w:tab w:val="left" w:pos="0"/>
        </w:tabs>
        <w:rPr>
          <w:rFonts w:hint="eastAsia"/>
          <w:sz w:val="24"/>
        </w:rPr>
      </w:pPr>
      <w:r>
        <w:rPr>
          <w:rFonts w:hint="eastAsia"/>
          <w:sz w:val="24"/>
        </w:rPr>
        <w:t>色泽：色泽鲜明者为阳病，晦暗者为阴病。</w:t>
      </w:r>
    </w:p>
    <w:p w:rsidR="00000000" w:rsidRDefault="00B205E8">
      <w:pPr>
        <w:numPr>
          <w:ilvl w:val="0"/>
          <w:numId w:val="7"/>
        </w:numPr>
        <w:tabs>
          <w:tab w:val="left" w:pos="0"/>
        </w:tabs>
        <w:rPr>
          <w:rFonts w:hint="eastAsia"/>
          <w:sz w:val="24"/>
        </w:rPr>
      </w:pPr>
      <w:r>
        <w:rPr>
          <w:rFonts w:hint="eastAsia"/>
          <w:sz w:val="24"/>
        </w:rPr>
        <w:t>声息：语声高亢宏亮，多言躁动，呼吸有力，声高气粗为阳证；语声低微无力，少言沉静，呼吸微弱者多属阴症。</w:t>
      </w:r>
    </w:p>
    <w:p w:rsidR="00000000" w:rsidRDefault="00B205E8">
      <w:pPr>
        <w:numPr>
          <w:ilvl w:val="0"/>
          <w:numId w:val="7"/>
        </w:numPr>
        <w:tabs>
          <w:tab w:val="left" w:pos="0"/>
        </w:tabs>
        <w:rPr>
          <w:rFonts w:hint="eastAsia"/>
          <w:sz w:val="24"/>
        </w:rPr>
      </w:pPr>
      <w:r>
        <w:rPr>
          <w:rFonts w:hint="eastAsia"/>
          <w:sz w:val="24"/>
        </w:rPr>
        <w:t>脉象：浮、数、洪、滑为阳，沉、</w:t>
      </w:r>
      <w:r>
        <w:rPr>
          <w:rFonts w:hint="eastAsia"/>
          <w:sz w:val="24"/>
        </w:rPr>
        <w:t>迟</w:t>
      </w:r>
      <w:r>
        <w:rPr>
          <w:rFonts w:hint="eastAsia"/>
          <w:sz w:val="24"/>
        </w:rPr>
        <w:t>、细、涩为阴。</w:t>
      </w:r>
    </w:p>
    <w:p w:rsidR="00000000" w:rsidRDefault="00B205E8">
      <w:pPr>
        <w:ind w:left="435"/>
        <w:rPr>
          <w:rFonts w:hint="eastAsia"/>
          <w:sz w:val="24"/>
        </w:rPr>
      </w:pPr>
    </w:p>
    <w:p w:rsidR="00000000" w:rsidRDefault="00B205E8">
      <w:pPr>
        <w:numPr>
          <w:ilvl w:val="0"/>
          <w:numId w:val="5"/>
        </w:numPr>
        <w:rPr>
          <w:rFonts w:hint="eastAsia"/>
          <w:sz w:val="24"/>
        </w:rPr>
      </w:pPr>
      <w:r>
        <w:rPr>
          <w:rFonts w:hint="eastAsia"/>
          <w:sz w:val="24"/>
        </w:rPr>
        <w:t>用于疾病的治疗：</w:t>
      </w:r>
    </w:p>
    <w:p w:rsidR="00000000" w:rsidRDefault="00B205E8">
      <w:pPr>
        <w:numPr>
          <w:ilvl w:val="0"/>
          <w:numId w:val="8"/>
        </w:numPr>
        <w:tabs>
          <w:tab w:val="left" w:pos="0"/>
        </w:tabs>
        <w:rPr>
          <w:rFonts w:hint="eastAsia"/>
          <w:sz w:val="24"/>
        </w:rPr>
      </w:pPr>
      <w:r>
        <w:rPr>
          <w:rFonts w:hint="eastAsia"/>
          <w:sz w:val="24"/>
        </w:rPr>
        <w:t>确定治疗原则</w:t>
      </w:r>
    </w:p>
    <w:p w:rsidR="00000000" w:rsidRDefault="00B205E8">
      <w:pPr>
        <w:numPr>
          <w:ilvl w:val="0"/>
          <w:numId w:val="9"/>
        </w:numPr>
        <w:tabs>
          <w:tab w:val="left" w:pos="0"/>
        </w:tabs>
        <w:rPr>
          <w:rFonts w:hint="eastAsia"/>
          <w:sz w:val="24"/>
        </w:rPr>
      </w:pPr>
      <w:r>
        <w:rPr>
          <w:rFonts w:hint="eastAsia"/>
          <w:sz w:val="24"/>
        </w:rPr>
        <w:t>阴阳偏盛。</w:t>
      </w:r>
    </w:p>
    <w:p w:rsidR="00000000" w:rsidRDefault="00B205E8">
      <w:pPr>
        <w:numPr>
          <w:ilvl w:val="0"/>
          <w:numId w:val="9"/>
        </w:numPr>
        <w:tabs>
          <w:tab w:val="left" w:pos="0"/>
        </w:tabs>
        <w:rPr>
          <w:rFonts w:hint="eastAsia"/>
          <w:sz w:val="24"/>
        </w:rPr>
      </w:pPr>
      <w:r>
        <w:rPr>
          <w:rFonts w:hint="eastAsia"/>
          <w:sz w:val="24"/>
        </w:rPr>
        <w:t>阴阳偏衰。</w:t>
      </w:r>
    </w:p>
    <w:p w:rsidR="00000000" w:rsidRDefault="00B205E8">
      <w:pPr>
        <w:numPr>
          <w:ilvl w:val="0"/>
          <w:numId w:val="10"/>
        </w:numPr>
        <w:tabs>
          <w:tab w:val="left" w:pos="0"/>
        </w:tabs>
        <w:rPr>
          <w:rFonts w:hint="eastAsia"/>
          <w:sz w:val="24"/>
        </w:rPr>
      </w:pPr>
      <w:r>
        <w:rPr>
          <w:rFonts w:hint="eastAsia"/>
          <w:sz w:val="24"/>
        </w:rPr>
        <w:t>归纳药物的性能：</w:t>
      </w:r>
    </w:p>
    <w:p w:rsidR="00000000" w:rsidRDefault="00B205E8">
      <w:pPr>
        <w:numPr>
          <w:ilvl w:val="0"/>
          <w:numId w:val="11"/>
        </w:numPr>
        <w:tabs>
          <w:tab w:val="left" w:pos="425"/>
        </w:tabs>
        <w:rPr>
          <w:rFonts w:hint="eastAsia"/>
          <w:sz w:val="24"/>
        </w:rPr>
      </w:pPr>
      <w:r>
        <w:rPr>
          <w:rFonts w:hint="eastAsia"/>
          <w:sz w:val="24"/>
        </w:rPr>
        <w:t>药性：寒、热、温、凉（四性）</w:t>
      </w:r>
    </w:p>
    <w:p w:rsidR="00000000" w:rsidRDefault="00B205E8">
      <w:pPr>
        <w:numPr>
          <w:ilvl w:val="0"/>
          <w:numId w:val="11"/>
        </w:numPr>
        <w:tabs>
          <w:tab w:val="left" w:pos="425"/>
        </w:tabs>
        <w:rPr>
          <w:rFonts w:hint="eastAsia"/>
          <w:sz w:val="24"/>
        </w:rPr>
      </w:pPr>
      <w:r>
        <w:rPr>
          <w:rFonts w:hint="eastAsia"/>
          <w:sz w:val="24"/>
        </w:rPr>
        <w:t>酸、苦、甘、辛、咸（五味）</w:t>
      </w:r>
    </w:p>
    <w:p w:rsidR="00000000" w:rsidRDefault="00B205E8">
      <w:pPr>
        <w:numPr>
          <w:ilvl w:val="0"/>
          <w:numId w:val="11"/>
        </w:numPr>
        <w:tabs>
          <w:tab w:val="left" w:pos="425"/>
        </w:tabs>
        <w:rPr>
          <w:rFonts w:hint="eastAsia"/>
          <w:sz w:val="24"/>
        </w:rPr>
      </w:pPr>
      <w:r>
        <w:rPr>
          <w:rFonts w:hint="eastAsia"/>
          <w:sz w:val="24"/>
        </w:rPr>
        <w:t>升、降、浮、沉。</w:t>
      </w:r>
    </w:p>
    <w:p w:rsidR="00000000" w:rsidRDefault="00B205E8">
      <w:pPr>
        <w:ind w:left="435"/>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rsidP="00A1738E">
      <w:pPr>
        <w:pStyle w:val="Heading1"/>
        <w:rPr>
          <w:rFonts w:hint="eastAsia"/>
        </w:rPr>
      </w:pPr>
      <w:r>
        <w:rPr>
          <w:rFonts w:hint="eastAsia"/>
        </w:rPr>
        <w:t>五行</w:t>
      </w:r>
    </w:p>
    <w:p w:rsidR="00000000" w:rsidRDefault="00B205E8">
      <w:pPr>
        <w:numPr>
          <w:ilvl w:val="0"/>
          <w:numId w:val="12"/>
        </w:numPr>
        <w:rPr>
          <w:rFonts w:hint="eastAsia"/>
          <w:sz w:val="24"/>
        </w:rPr>
      </w:pPr>
      <w:r>
        <w:rPr>
          <w:rFonts w:hint="eastAsia"/>
          <w:sz w:val="24"/>
        </w:rPr>
        <w:t>“五行”学说的含义</w:t>
      </w:r>
    </w:p>
    <w:p w:rsidR="00000000" w:rsidRDefault="00B205E8">
      <w:pPr>
        <w:rPr>
          <w:rFonts w:hint="eastAsia"/>
          <w:sz w:val="24"/>
        </w:rPr>
      </w:pPr>
      <w:r>
        <w:rPr>
          <w:rFonts w:hint="eastAsia"/>
          <w:sz w:val="24"/>
        </w:rPr>
        <w:t xml:space="preserve">    </w:t>
      </w:r>
      <w:r>
        <w:rPr>
          <w:sz w:val="24"/>
        </w:rPr>
        <w:t>五行，是指木火土金水五种物质的运动变化</w:t>
      </w:r>
      <w:r>
        <w:rPr>
          <w:rFonts w:hint="eastAsia"/>
          <w:sz w:val="24"/>
        </w:rPr>
        <w:t>。</w:t>
      </w:r>
    </w:p>
    <w:p w:rsidR="00000000" w:rsidRDefault="00B205E8">
      <w:pPr>
        <w:ind w:firstLineChars="200" w:firstLine="480"/>
        <w:rPr>
          <w:rFonts w:hint="eastAsia"/>
          <w:sz w:val="24"/>
        </w:rPr>
      </w:pPr>
      <w:r>
        <w:rPr>
          <w:rFonts w:hint="eastAsia"/>
          <w:sz w:val="24"/>
        </w:rPr>
        <w:t>五行学说是以</w:t>
      </w:r>
      <w:r>
        <w:rPr>
          <w:sz w:val="24"/>
        </w:rPr>
        <w:t>木、火、土、金、水</w:t>
      </w:r>
      <w:r>
        <w:rPr>
          <w:rFonts w:hint="eastAsia"/>
          <w:sz w:val="24"/>
        </w:rPr>
        <w:t>五种物质的特性及其相生、相</w:t>
      </w:r>
      <w:r>
        <w:rPr>
          <w:rFonts w:hint="eastAsia"/>
          <w:sz w:val="24"/>
        </w:rPr>
        <w:t>克规律来认识世界，解释世界和探索宇宙事物运动变化规律的一种世界观和方法论。</w:t>
      </w:r>
    </w:p>
    <w:p w:rsidR="00000000" w:rsidRDefault="00B205E8">
      <w:pPr>
        <w:ind w:firstLineChars="200" w:firstLine="480"/>
        <w:rPr>
          <w:rFonts w:hint="eastAsia"/>
          <w:sz w:val="24"/>
        </w:rPr>
      </w:pPr>
    </w:p>
    <w:p w:rsidR="00000000" w:rsidRDefault="00B205E8">
      <w:pPr>
        <w:numPr>
          <w:ilvl w:val="0"/>
          <w:numId w:val="13"/>
        </w:numPr>
        <w:rPr>
          <w:rFonts w:hint="eastAsia"/>
          <w:sz w:val="24"/>
        </w:rPr>
      </w:pPr>
      <w:r>
        <w:rPr>
          <w:rFonts w:hint="eastAsia"/>
          <w:sz w:val="24"/>
        </w:rPr>
        <w:t>五行的特性</w:t>
      </w:r>
    </w:p>
    <w:p w:rsidR="00000000" w:rsidRDefault="00B205E8">
      <w:pPr>
        <w:ind w:firstLineChars="200" w:firstLine="480"/>
        <w:rPr>
          <w:sz w:val="24"/>
        </w:rPr>
      </w:pPr>
      <w:r>
        <w:rPr>
          <w:rFonts w:hint="eastAsia"/>
          <w:sz w:val="24"/>
        </w:rPr>
        <w:t>五行的特性，总的可归纳为</w:t>
      </w:r>
      <w:r>
        <w:rPr>
          <w:sz w:val="24"/>
        </w:rPr>
        <w:t>木</w:t>
      </w:r>
      <w:r>
        <w:rPr>
          <w:rFonts w:hint="eastAsia"/>
          <w:sz w:val="24"/>
        </w:rPr>
        <w:t>曰</w:t>
      </w:r>
      <w:r>
        <w:rPr>
          <w:sz w:val="24"/>
        </w:rPr>
        <w:t>曲直</w:t>
      </w:r>
      <w:r>
        <w:rPr>
          <w:rFonts w:hint="eastAsia"/>
          <w:sz w:val="24"/>
        </w:rPr>
        <w:t>、</w:t>
      </w:r>
      <w:r>
        <w:rPr>
          <w:sz w:val="24"/>
        </w:rPr>
        <w:t>火</w:t>
      </w:r>
      <w:r>
        <w:rPr>
          <w:rFonts w:hint="eastAsia"/>
          <w:sz w:val="24"/>
        </w:rPr>
        <w:t>曰</w:t>
      </w:r>
      <w:r>
        <w:rPr>
          <w:sz w:val="24"/>
        </w:rPr>
        <w:t>炎上</w:t>
      </w:r>
      <w:r>
        <w:rPr>
          <w:rFonts w:hint="eastAsia"/>
          <w:sz w:val="24"/>
        </w:rPr>
        <w:t>、</w:t>
      </w:r>
      <w:r>
        <w:rPr>
          <w:sz w:val="24"/>
        </w:rPr>
        <w:t>土爱稼穑</w:t>
      </w:r>
      <w:r>
        <w:rPr>
          <w:rFonts w:hint="eastAsia"/>
          <w:sz w:val="24"/>
        </w:rPr>
        <w:t>、</w:t>
      </w:r>
      <w:r>
        <w:rPr>
          <w:sz w:val="24"/>
        </w:rPr>
        <w:t>金曰从革</w:t>
      </w:r>
      <w:r>
        <w:rPr>
          <w:rFonts w:hint="eastAsia"/>
          <w:sz w:val="24"/>
        </w:rPr>
        <w:t>、</w:t>
      </w:r>
      <w:r>
        <w:rPr>
          <w:sz w:val="24"/>
        </w:rPr>
        <w:t>水曰润下</w:t>
      </w:r>
      <w:r>
        <w:rPr>
          <w:rFonts w:hint="eastAsia"/>
          <w:sz w:val="24"/>
        </w:rPr>
        <w:t>。</w:t>
      </w:r>
    </w:p>
    <w:p w:rsidR="00000000" w:rsidRDefault="00B205E8">
      <w:pPr>
        <w:ind w:firstLineChars="200" w:firstLine="480"/>
        <w:rPr>
          <w:rFonts w:hint="eastAsia"/>
          <w:sz w:val="24"/>
        </w:rPr>
      </w:pPr>
    </w:p>
    <w:p w:rsidR="00000000" w:rsidRDefault="00B205E8">
      <w:pPr>
        <w:numPr>
          <w:ilvl w:val="0"/>
          <w:numId w:val="13"/>
        </w:numPr>
        <w:rPr>
          <w:rFonts w:hint="eastAsia"/>
          <w:sz w:val="24"/>
        </w:rPr>
      </w:pPr>
      <w:r>
        <w:rPr>
          <w:rFonts w:hint="eastAsia"/>
          <w:sz w:val="24"/>
        </w:rPr>
        <w:t>事物属性五行系统归类表</w:t>
      </w:r>
    </w:p>
    <w:p w:rsidR="00000000" w:rsidRDefault="00B205E8">
      <w:pPr>
        <w:rPr>
          <w:rFonts w:hint="eastAsia"/>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8"/>
        <w:gridCol w:w="568"/>
        <w:gridCol w:w="568"/>
        <w:gridCol w:w="568"/>
        <w:gridCol w:w="568"/>
        <w:gridCol w:w="568"/>
        <w:gridCol w:w="643"/>
        <w:gridCol w:w="493"/>
        <w:gridCol w:w="568"/>
        <w:gridCol w:w="649"/>
        <w:gridCol w:w="487"/>
        <w:gridCol w:w="683"/>
        <w:gridCol w:w="453"/>
        <w:gridCol w:w="569"/>
        <w:gridCol w:w="569"/>
      </w:tblGrid>
      <w:tr w:rsidR="00000000">
        <w:tc>
          <w:tcPr>
            <w:tcW w:w="4051" w:type="dxa"/>
            <w:gridSpan w:val="7"/>
          </w:tcPr>
          <w:p w:rsidR="00000000" w:rsidRDefault="00B205E8">
            <w:pPr>
              <w:rPr>
                <w:rFonts w:hint="eastAsia"/>
                <w:sz w:val="24"/>
              </w:rPr>
            </w:pPr>
            <w:r>
              <w:rPr>
                <w:sz w:val="24"/>
              </w:rPr>
              <w:t xml:space="preserve">　　　　　自　然　界　</w:t>
            </w:r>
          </w:p>
        </w:tc>
        <w:tc>
          <w:tcPr>
            <w:tcW w:w="493" w:type="dxa"/>
            <w:vMerge w:val="restart"/>
          </w:tcPr>
          <w:p w:rsidR="00000000" w:rsidRDefault="00B205E8">
            <w:pPr>
              <w:rPr>
                <w:rFonts w:hint="eastAsia"/>
                <w:sz w:val="24"/>
              </w:rPr>
            </w:pPr>
            <w:r>
              <w:rPr>
                <w:rFonts w:hint="eastAsia"/>
                <w:sz w:val="24"/>
              </w:rPr>
              <w:t>五行</w:t>
            </w:r>
          </w:p>
        </w:tc>
        <w:tc>
          <w:tcPr>
            <w:tcW w:w="3978" w:type="dxa"/>
            <w:gridSpan w:val="7"/>
          </w:tcPr>
          <w:p w:rsidR="00000000" w:rsidRDefault="00B205E8">
            <w:pPr>
              <w:rPr>
                <w:rFonts w:hint="eastAsia"/>
                <w:sz w:val="24"/>
              </w:rPr>
            </w:pPr>
            <w:r>
              <w:rPr>
                <w:sz w:val="24"/>
              </w:rPr>
              <w:t xml:space="preserve">　　　　人　　　　体　</w:t>
            </w:r>
          </w:p>
        </w:tc>
      </w:tr>
      <w:tr w:rsidR="00000000">
        <w:tc>
          <w:tcPr>
            <w:tcW w:w="568" w:type="dxa"/>
          </w:tcPr>
          <w:p w:rsidR="00000000" w:rsidRDefault="00B205E8">
            <w:pPr>
              <w:rPr>
                <w:rFonts w:hint="eastAsia"/>
                <w:sz w:val="24"/>
              </w:rPr>
            </w:pPr>
            <w:r>
              <w:rPr>
                <w:rFonts w:hint="eastAsia"/>
                <w:sz w:val="24"/>
              </w:rPr>
              <w:t>五音</w:t>
            </w:r>
          </w:p>
        </w:tc>
        <w:tc>
          <w:tcPr>
            <w:tcW w:w="568" w:type="dxa"/>
          </w:tcPr>
          <w:p w:rsidR="00000000" w:rsidRDefault="00B205E8">
            <w:pPr>
              <w:rPr>
                <w:rFonts w:hint="eastAsia"/>
                <w:sz w:val="24"/>
              </w:rPr>
            </w:pPr>
            <w:r>
              <w:rPr>
                <w:rFonts w:hint="eastAsia"/>
                <w:sz w:val="24"/>
              </w:rPr>
              <w:t>五味</w:t>
            </w:r>
          </w:p>
        </w:tc>
        <w:tc>
          <w:tcPr>
            <w:tcW w:w="568" w:type="dxa"/>
          </w:tcPr>
          <w:p w:rsidR="00000000" w:rsidRDefault="00B205E8">
            <w:pPr>
              <w:rPr>
                <w:rFonts w:hint="eastAsia"/>
                <w:sz w:val="24"/>
              </w:rPr>
            </w:pPr>
            <w:r>
              <w:rPr>
                <w:rFonts w:hint="eastAsia"/>
                <w:sz w:val="24"/>
              </w:rPr>
              <w:t>五色</w:t>
            </w:r>
          </w:p>
        </w:tc>
        <w:tc>
          <w:tcPr>
            <w:tcW w:w="568" w:type="dxa"/>
          </w:tcPr>
          <w:p w:rsidR="00000000" w:rsidRDefault="00B205E8">
            <w:pPr>
              <w:rPr>
                <w:rFonts w:hint="eastAsia"/>
                <w:sz w:val="24"/>
              </w:rPr>
            </w:pPr>
            <w:r>
              <w:rPr>
                <w:rFonts w:hint="eastAsia"/>
                <w:sz w:val="24"/>
              </w:rPr>
              <w:t>五化</w:t>
            </w:r>
          </w:p>
        </w:tc>
        <w:tc>
          <w:tcPr>
            <w:tcW w:w="568" w:type="dxa"/>
          </w:tcPr>
          <w:p w:rsidR="00000000" w:rsidRDefault="00B205E8">
            <w:pPr>
              <w:rPr>
                <w:rFonts w:hint="eastAsia"/>
                <w:sz w:val="24"/>
              </w:rPr>
            </w:pPr>
            <w:r>
              <w:rPr>
                <w:rFonts w:hint="eastAsia"/>
                <w:sz w:val="24"/>
              </w:rPr>
              <w:t>五气</w:t>
            </w:r>
          </w:p>
        </w:tc>
        <w:tc>
          <w:tcPr>
            <w:tcW w:w="568" w:type="dxa"/>
          </w:tcPr>
          <w:p w:rsidR="00000000" w:rsidRDefault="00B205E8">
            <w:pPr>
              <w:rPr>
                <w:rFonts w:hint="eastAsia"/>
                <w:sz w:val="24"/>
              </w:rPr>
            </w:pPr>
            <w:r>
              <w:rPr>
                <w:rFonts w:hint="eastAsia"/>
                <w:sz w:val="24"/>
              </w:rPr>
              <w:t>五方</w:t>
            </w:r>
          </w:p>
        </w:tc>
        <w:tc>
          <w:tcPr>
            <w:tcW w:w="643" w:type="dxa"/>
          </w:tcPr>
          <w:p w:rsidR="00000000" w:rsidRDefault="00B205E8">
            <w:pPr>
              <w:rPr>
                <w:rFonts w:hint="eastAsia"/>
                <w:sz w:val="24"/>
              </w:rPr>
            </w:pPr>
            <w:r>
              <w:rPr>
                <w:rFonts w:hint="eastAsia"/>
                <w:sz w:val="24"/>
              </w:rPr>
              <w:t>五季</w:t>
            </w:r>
          </w:p>
        </w:tc>
        <w:tc>
          <w:tcPr>
            <w:tcW w:w="493" w:type="dxa"/>
            <w:vMerge/>
          </w:tcPr>
          <w:p w:rsidR="00000000" w:rsidRDefault="00B205E8">
            <w:pPr>
              <w:rPr>
                <w:rFonts w:hint="eastAsia"/>
                <w:sz w:val="24"/>
              </w:rPr>
            </w:pPr>
          </w:p>
        </w:tc>
        <w:tc>
          <w:tcPr>
            <w:tcW w:w="568" w:type="dxa"/>
          </w:tcPr>
          <w:p w:rsidR="00000000" w:rsidRDefault="00B205E8">
            <w:pPr>
              <w:rPr>
                <w:rFonts w:hint="eastAsia"/>
                <w:sz w:val="24"/>
              </w:rPr>
            </w:pPr>
            <w:r>
              <w:rPr>
                <w:rFonts w:hint="eastAsia"/>
                <w:sz w:val="24"/>
              </w:rPr>
              <w:t>五脏</w:t>
            </w:r>
          </w:p>
        </w:tc>
        <w:tc>
          <w:tcPr>
            <w:tcW w:w="649" w:type="dxa"/>
          </w:tcPr>
          <w:p w:rsidR="00000000" w:rsidRDefault="00B205E8">
            <w:pPr>
              <w:rPr>
                <w:rFonts w:hint="eastAsia"/>
                <w:sz w:val="24"/>
              </w:rPr>
            </w:pPr>
            <w:r>
              <w:rPr>
                <w:rFonts w:hint="eastAsia"/>
                <w:sz w:val="24"/>
              </w:rPr>
              <w:t>六腑</w:t>
            </w:r>
          </w:p>
        </w:tc>
        <w:tc>
          <w:tcPr>
            <w:tcW w:w="487" w:type="dxa"/>
          </w:tcPr>
          <w:p w:rsidR="00000000" w:rsidRDefault="00B205E8">
            <w:pPr>
              <w:rPr>
                <w:rFonts w:hint="eastAsia"/>
                <w:sz w:val="24"/>
              </w:rPr>
            </w:pPr>
            <w:r>
              <w:rPr>
                <w:rFonts w:hint="eastAsia"/>
                <w:sz w:val="24"/>
              </w:rPr>
              <w:t>五官</w:t>
            </w:r>
          </w:p>
        </w:tc>
        <w:tc>
          <w:tcPr>
            <w:tcW w:w="683" w:type="dxa"/>
          </w:tcPr>
          <w:p w:rsidR="00000000" w:rsidRDefault="00B205E8">
            <w:pPr>
              <w:rPr>
                <w:rFonts w:hint="eastAsia"/>
                <w:sz w:val="24"/>
              </w:rPr>
            </w:pPr>
            <w:r>
              <w:rPr>
                <w:rFonts w:hint="eastAsia"/>
                <w:sz w:val="24"/>
              </w:rPr>
              <w:t>五体</w:t>
            </w:r>
          </w:p>
        </w:tc>
        <w:tc>
          <w:tcPr>
            <w:tcW w:w="453" w:type="dxa"/>
          </w:tcPr>
          <w:p w:rsidR="00000000" w:rsidRDefault="00B205E8">
            <w:pPr>
              <w:rPr>
                <w:rFonts w:hint="eastAsia"/>
                <w:sz w:val="24"/>
              </w:rPr>
            </w:pPr>
            <w:r>
              <w:rPr>
                <w:rFonts w:hint="eastAsia"/>
                <w:sz w:val="24"/>
              </w:rPr>
              <w:t>五志</w:t>
            </w:r>
          </w:p>
        </w:tc>
        <w:tc>
          <w:tcPr>
            <w:tcW w:w="569" w:type="dxa"/>
          </w:tcPr>
          <w:p w:rsidR="00000000" w:rsidRDefault="00B205E8">
            <w:pPr>
              <w:rPr>
                <w:rFonts w:hint="eastAsia"/>
                <w:sz w:val="24"/>
              </w:rPr>
            </w:pPr>
            <w:r>
              <w:rPr>
                <w:rFonts w:hint="eastAsia"/>
                <w:sz w:val="24"/>
              </w:rPr>
              <w:t>五液</w:t>
            </w:r>
          </w:p>
        </w:tc>
        <w:tc>
          <w:tcPr>
            <w:tcW w:w="569" w:type="dxa"/>
          </w:tcPr>
          <w:p w:rsidR="00000000" w:rsidRDefault="00B205E8">
            <w:pPr>
              <w:rPr>
                <w:rFonts w:hint="eastAsia"/>
                <w:sz w:val="24"/>
              </w:rPr>
            </w:pPr>
            <w:r>
              <w:rPr>
                <w:rFonts w:hint="eastAsia"/>
                <w:sz w:val="24"/>
              </w:rPr>
              <w:t>五脉</w:t>
            </w:r>
          </w:p>
        </w:tc>
      </w:tr>
      <w:tr w:rsidR="00000000">
        <w:tc>
          <w:tcPr>
            <w:tcW w:w="568" w:type="dxa"/>
          </w:tcPr>
          <w:p w:rsidR="00000000" w:rsidRDefault="00B205E8">
            <w:pPr>
              <w:rPr>
                <w:rFonts w:hint="eastAsia"/>
                <w:sz w:val="24"/>
              </w:rPr>
            </w:pPr>
            <w:r>
              <w:rPr>
                <w:sz w:val="24"/>
              </w:rPr>
              <w:t>角</w:t>
            </w:r>
          </w:p>
        </w:tc>
        <w:tc>
          <w:tcPr>
            <w:tcW w:w="568" w:type="dxa"/>
          </w:tcPr>
          <w:p w:rsidR="00000000" w:rsidRDefault="00B205E8">
            <w:pPr>
              <w:rPr>
                <w:rFonts w:hint="eastAsia"/>
                <w:sz w:val="24"/>
              </w:rPr>
            </w:pPr>
            <w:r>
              <w:rPr>
                <w:sz w:val="24"/>
              </w:rPr>
              <w:t>酸</w:t>
            </w:r>
          </w:p>
        </w:tc>
        <w:tc>
          <w:tcPr>
            <w:tcW w:w="568" w:type="dxa"/>
          </w:tcPr>
          <w:p w:rsidR="00000000" w:rsidRDefault="00B205E8">
            <w:pPr>
              <w:rPr>
                <w:rFonts w:hint="eastAsia"/>
                <w:sz w:val="24"/>
              </w:rPr>
            </w:pPr>
            <w:r>
              <w:rPr>
                <w:rFonts w:hint="eastAsia"/>
                <w:sz w:val="24"/>
              </w:rPr>
              <w:t>青</w:t>
            </w:r>
          </w:p>
        </w:tc>
        <w:tc>
          <w:tcPr>
            <w:tcW w:w="568" w:type="dxa"/>
          </w:tcPr>
          <w:p w:rsidR="00000000" w:rsidRDefault="00B205E8">
            <w:pPr>
              <w:rPr>
                <w:rFonts w:hint="eastAsia"/>
                <w:sz w:val="24"/>
              </w:rPr>
            </w:pPr>
            <w:r>
              <w:rPr>
                <w:rFonts w:hint="eastAsia"/>
                <w:sz w:val="24"/>
              </w:rPr>
              <w:t>生</w:t>
            </w:r>
          </w:p>
        </w:tc>
        <w:tc>
          <w:tcPr>
            <w:tcW w:w="568" w:type="dxa"/>
          </w:tcPr>
          <w:p w:rsidR="00000000" w:rsidRDefault="00B205E8">
            <w:pPr>
              <w:rPr>
                <w:rFonts w:hint="eastAsia"/>
                <w:sz w:val="24"/>
              </w:rPr>
            </w:pPr>
            <w:r>
              <w:rPr>
                <w:rFonts w:hint="eastAsia"/>
                <w:sz w:val="24"/>
              </w:rPr>
              <w:t>风</w:t>
            </w:r>
          </w:p>
        </w:tc>
        <w:tc>
          <w:tcPr>
            <w:tcW w:w="568" w:type="dxa"/>
          </w:tcPr>
          <w:p w:rsidR="00000000" w:rsidRDefault="00B205E8">
            <w:pPr>
              <w:rPr>
                <w:rFonts w:hint="eastAsia"/>
                <w:sz w:val="24"/>
              </w:rPr>
            </w:pPr>
            <w:r>
              <w:rPr>
                <w:rFonts w:hint="eastAsia"/>
                <w:sz w:val="24"/>
              </w:rPr>
              <w:t>东</w:t>
            </w:r>
          </w:p>
        </w:tc>
        <w:tc>
          <w:tcPr>
            <w:tcW w:w="643" w:type="dxa"/>
          </w:tcPr>
          <w:p w:rsidR="00000000" w:rsidRDefault="00B205E8">
            <w:pPr>
              <w:rPr>
                <w:rFonts w:hint="eastAsia"/>
                <w:sz w:val="24"/>
              </w:rPr>
            </w:pPr>
            <w:r>
              <w:rPr>
                <w:rFonts w:hint="eastAsia"/>
                <w:sz w:val="24"/>
              </w:rPr>
              <w:t>春</w:t>
            </w:r>
          </w:p>
        </w:tc>
        <w:tc>
          <w:tcPr>
            <w:tcW w:w="493" w:type="dxa"/>
          </w:tcPr>
          <w:p w:rsidR="00000000" w:rsidRDefault="00B205E8">
            <w:pPr>
              <w:rPr>
                <w:rFonts w:hint="eastAsia"/>
                <w:sz w:val="24"/>
              </w:rPr>
            </w:pPr>
            <w:r>
              <w:rPr>
                <w:rFonts w:hint="eastAsia"/>
                <w:sz w:val="24"/>
              </w:rPr>
              <w:t>木</w:t>
            </w:r>
          </w:p>
        </w:tc>
        <w:tc>
          <w:tcPr>
            <w:tcW w:w="568" w:type="dxa"/>
          </w:tcPr>
          <w:p w:rsidR="00000000" w:rsidRDefault="00B205E8">
            <w:pPr>
              <w:rPr>
                <w:rFonts w:hint="eastAsia"/>
                <w:sz w:val="24"/>
              </w:rPr>
            </w:pPr>
            <w:r>
              <w:rPr>
                <w:rFonts w:hint="eastAsia"/>
                <w:sz w:val="24"/>
              </w:rPr>
              <w:t>肝</w:t>
            </w:r>
          </w:p>
        </w:tc>
        <w:tc>
          <w:tcPr>
            <w:tcW w:w="649" w:type="dxa"/>
          </w:tcPr>
          <w:p w:rsidR="00000000" w:rsidRDefault="00B205E8">
            <w:pPr>
              <w:rPr>
                <w:rFonts w:hint="eastAsia"/>
                <w:sz w:val="24"/>
              </w:rPr>
            </w:pPr>
            <w:r>
              <w:rPr>
                <w:rFonts w:hint="eastAsia"/>
                <w:sz w:val="24"/>
              </w:rPr>
              <w:t>胆</w:t>
            </w:r>
          </w:p>
        </w:tc>
        <w:tc>
          <w:tcPr>
            <w:tcW w:w="487" w:type="dxa"/>
          </w:tcPr>
          <w:p w:rsidR="00000000" w:rsidRDefault="00B205E8">
            <w:pPr>
              <w:rPr>
                <w:rFonts w:hint="eastAsia"/>
                <w:sz w:val="24"/>
              </w:rPr>
            </w:pPr>
            <w:r>
              <w:rPr>
                <w:rFonts w:hint="eastAsia"/>
                <w:sz w:val="24"/>
              </w:rPr>
              <w:t>目</w:t>
            </w:r>
          </w:p>
        </w:tc>
        <w:tc>
          <w:tcPr>
            <w:tcW w:w="683" w:type="dxa"/>
          </w:tcPr>
          <w:p w:rsidR="00000000" w:rsidRDefault="00B205E8">
            <w:pPr>
              <w:rPr>
                <w:rFonts w:hint="eastAsia"/>
                <w:sz w:val="24"/>
              </w:rPr>
            </w:pPr>
            <w:r>
              <w:rPr>
                <w:rFonts w:hint="eastAsia"/>
                <w:sz w:val="24"/>
              </w:rPr>
              <w:t>筋</w:t>
            </w:r>
          </w:p>
        </w:tc>
        <w:tc>
          <w:tcPr>
            <w:tcW w:w="453" w:type="dxa"/>
          </w:tcPr>
          <w:p w:rsidR="00000000" w:rsidRDefault="00B205E8">
            <w:pPr>
              <w:rPr>
                <w:rFonts w:hint="eastAsia"/>
                <w:sz w:val="24"/>
              </w:rPr>
            </w:pPr>
            <w:r>
              <w:rPr>
                <w:rFonts w:hint="eastAsia"/>
                <w:sz w:val="24"/>
              </w:rPr>
              <w:t>怒</w:t>
            </w:r>
          </w:p>
        </w:tc>
        <w:tc>
          <w:tcPr>
            <w:tcW w:w="569" w:type="dxa"/>
          </w:tcPr>
          <w:p w:rsidR="00000000" w:rsidRDefault="00B205E8">
            <w:pPr>
              <w:rPr>
                <w:rFonts w:hint="eastAsia"/>
                <w:sz w:val="24"/>
              </w:rPr>
            </w:pPr>
            <w:r>
              <w:rPr>
                <w:rFonts w:hint="eastAsia"/>
                <w:sz w:val="24"/>
              </w:rPr>
              <w:t>泪</w:t>
            </w:r>
          </w:p>
        </w:tc>
        <w:tc>
          <w:tcPr>
            <w:tcW w:w="569" w:type="dxa"/>
          </w:tcPr>
          <w:p w:rsidR="00000000" w:rsidRDefault="00B205E8">
            <w:pPr>
              <w:rPr>
                <w:rFonts w:hint="eastAsia"/>
                <w:sz w:val="24"/>
              </w:rPr>
            </w:pPr>
            <w:r>
              <w:rPr>
                <w:rFonts w:hint="eastAsia"/>
                <w:sz w:val="24"/>
              </w:rPr>
              <w:t>弦</w:t>
            </w:r>
          </w:p>
        </w:tc>
      </w:tr>
      <w:tr w:rsidR="00000000">
        <w:tc>
          <w:tcPr>
            <w:tcW w:w="568" w:type="dxa"/>
          </w:tcPr>
          <w:p w:rsidR="00000000" w:rsidRDefault="00B205E8">
            <w:pPr>
              <w:rPr>
                <w:rFonts w:hint="eastAsia"/>
                <w:sz w:val="24"/>
              </w:rPr>
            </w:pPr>
            <w:r>
              <w:rPr>
                <w:sz w:val="24"/>
              </w:rPr>
              <w:t>征</w:t>
            </w:r>
          </w:p>
        </w:tc>
        <w:tc>
          <w:tcPr>
            <w:tcW w:w="568" w:type="dxa"/>
          </w:tcPr>
          <w:p w:rsidR="00000000" w:rsidRDefault="00B205E8">
            <w:pPr>
              <w:rPr>
                <w:rFonts w:hint="eastAsia"/>
                <w:sz w:val="24"/>
              </w:rPr>
            </w:pPr>
            <w:r>
              <w:rPr>
                <w:sz w:val="24"/>
              </w:rPr>
              <w:t>苦</w:t>
            </w:r>
          </w:p>
        </w:tc>
        <w:tc>
          <w:tcPr>
            <w:tcW w:w="568" w:type="dxa"/>
          </w:tcPr>
          <w:p w:rsidR="00000000" w:rsidRDefault="00B205E8">
            <w:pPr>
              <w:rPr>
                <w:rFonts w:hint="eastAsia"/>
                <w:sz w:val="24"/>
              </w:rPr>
            </w:pPr>
            <w:r>
              <w:rPr>
                <w:rFonts w:hint="eastAsia"/>
                <w:sz w:val="24"/>
              </w:rPr>
              <w:t>赤</w:t>
            </w:r>
          </w:p>
        </w:tc>
        <w:tc>
          <w:tcPr>
            <w:tcW w:w="568" w:type="dxa"/>
          </w:tcPr>
          <w:p w:rsidR="00000000" w:rsidRDefault="00B205E8">
            <w:pPr>
              <w:rPr>
                <w:rFonts w:hint="eastAsia"/>
                <w:sz w:val="24"/>
              </w:rPr>
            </w:pPr>
            <w:r>
              <w:rPr>
                <w:rFonts w:hint="eastAsia"/>
                <w:sz w:val="24"/>
              </w:rPr>
              <w:t>长</w:t>
            </w:r>
          </w:p>
        </w:tc>
        <w:tc>
          <w:tcPr>
            <w:tcW w:w="568" w:type="dxa"/>
          </w:tcPr>
          <w:p w:rsidR="00000000" w:rsidRDefault="00B205E8">
            <w:pPr>
              <w:rPr>
                <w:rFonts w:hint="eastAsia"/>
                <w:sz w:val="24"/>
              </w:rPr>
            </w:pPr>
            <w:r>
              <w:rPr>
                <w:rFonts w:hint="eastAsia"/>
                <w:sz w:val="24"/>
              </w:rPr>
              <w:t>暑</w:t>
            </w:r>
          </w:p>
        </w:tc>
        <w:tc>
          <w:tcPr>
            <w:tcW w:w="568" w:type="dxa"/>
          </w:tcPr>
          <w:p w:rsidR="00000000" w:rsidRDefault="00B205E8">
            <w:pPr>
              <w:rPr>
                <w:rFonts w:hint="eastAsia"/>
                <w:sz w:val="24"/>
              </w:rPr>
            </w:pPr>
            <w:r>
              <w:rPr>
                <w:rFonts w:hint="eastAsia"/>
                <w:sz w:val="24"/>
              </w:rPr>
              <w:t>南</w:t>
            </w:r>
          </w:p>
        </w:tc>
        <w:tc>
          <w:tcPr>
            <w:tcW w:w="643" w:type="dxa"/>
          </w:tcPr>
          <w:p w:rsidR="00000000" w:rsidRDefault="00B205E8">
            <w:pPr>
              <w:rPr>
                <w:rFonts w:hint="eastAsia"/>
                <w:sz w:val="24"/>
              </w:rPr>
            </w:pPr>
            <w:r>
              <w:rPr>
                <w:rFonts w:hint="eastAsia"/>
                <w:sz w:val="24"/>
              </w:rPr>
              <w:t>夏</w:t>
            </w:r>
          </w:p>
        </w:tc>
        <w:tc>
          <w:tcPr>
            <w:tcW w:w="493" w:type="dxa"/>
          </w:tcPr>
          <w:p w:rsidR="00000000" w:rsidRDefault="00B205E8">
            <w:pPr>
              <w:rPr>
                <w:rFonts w:hint="eastAsia"/>
                <w:sz w:val="24"/>
              </w:rPr>
            </w:pPr>
            <w:r>
              <w:rPr>
                <w:rFonts w:hint="eastAsia"/>
                <w:sz w:val="24"/>
              </w:rPr>
              <w:t>火</w:t>
            </w:r>
          </w:p>
        </w:tc>
        <w:tc>
          <w:tcPr>
            <w:tcW w:w="568" w:type="dxa"/>
          </w:tcPr>
          <w:p w:rsidR="00000000" w:rsidRDefault="00B205E8">
            <w:pPr>
              <w:rPr>
                <w:rFonts w:hint="eastAsia"/>
                <w:sz w:val="24"/>
              </w:rPr>
            </w:pPr>
            <w:r>
              <w:rPr>
                <w:rFonts w:hint="eastAsia"/>
                <w:sz w:val="24"/>
              </w:rPr>
              <w:t>心</w:t>
            </w:r>
          </w:p>
        </w:tc>
        <w:tc>
          <w:tcPr>
            <w:tcW w:w="649" w:type="dxa"/>
          </w:tcPr>
          <w:p w:rsidR="00000000" w:rsidRDefault="00B205E8">
            <w:pPr>
              <w:rPr>
                <w:rFonts w:hint="eastAsia"/>
                <w:sz w:val="24"/>
              </w:rPr>
            </w:pPr>
            <w:r>
              <w:rPr>
                <w:rFonts w:hint="eastAsia"/>
                <w:sz w:val="24"/>
              </w:rPr>
              <w:t>小肠</w:t>
            </w:r>
          </w:p>
        </w:tc>
        <w:tc>
          <w:tcPr>
            <w:tcW w:w="487" w:type="dxa"/>
          </w:tcPr>
          <w:p w:rsidR="00000000" w:rsidRDefault="00B205E8">
            <w:pPr>
              <w:rPr>
                <w:rFonts w:hint="eastAsia"/>
                <w:sz w:val="24"/>
              </w:rPr>
            </w:pPr>
            <w:r>
              <w:rPr>
                <w:rFonts w:hint="eastAsia"/>
                <w:sz w:val="24"/>
              </w:rPr>
              <w:t>舌</w:t>
            </w:r>
          </w:p>
        </w:tc>
        <w:tc>
          <w:tcPr>
            <w:tcW w:w="683" w:type="dxa"/>
          </w:tcPr>
          <w:p w:rsidR="00000000" w:rsidRDefault="00B205E8">
            <w:pPr>
              <w:rPr>
                <w:rFonts w:hint="eastAsia"/>
                <w:sz w:val="24"/>
              </w:rPr>
            </w:pPr>
            <w:r>
              <w:rPr>
                <w:rFonts w:hint="eastAsia"/>
                <w:sz w:val="24"/>
              </w:rPr>
              <w:t>脉</w:t>
            </w:r>
          </w:p>
        </w:tc>
        <w:tc>
          <w:tcPr>
            <w:tcW w:w="453" w:type="dxa"/>
          </w:tcPr>
          <w:p w:rsidR="00000000" w:rsidRDefault="00B205E8">
            <w:pPr>
              <w:rPr>
                <w:rFonts w:hint="eastAsia"/>
                <w:sz w:val="24"/>
              </w:rPr>
            </w:pPr>
            <w:r>
              <w:rPr>
                <w:rFonts w:hint="eastAsia"/>
                <w:sz w:val="24"/>
              </w:rPr>
              <w:t>喜</w:t>
            </w:r>
          </w:p>
        </w:tc>
        <w:tc>
          <w:tcPr>
            <w:tcW w:w="569" w:type="dxa"/>
          </w:tcPr>
          <w:p w:rsidR="00000000" w:rsidRDefault="00B205E8">
            <w:pPr>
              <w:rPr>
                <w:rFonts w:hint="eastAsia"/>
                <w:sz w:val="24"/>
              </w:rPr>
            </w:pPr>
            <w:r>
              <w:rPr>
                <w:rFonts w:hint="eastAsia"/>
                <w:sz w:val="24"/>
              </w:rPr>
              <w:t>汗</w:t>
            </w:r>
          </w:p>
        </w:tc>
        <w:tc>
          <w:tcPr>
            <w:tcW w:w="569" w:type="dxa"/>
          </w:tcPr>
          <w:p w:rsidR="00000000" w:rsidRDefault="00B205E8">
            <w:pPr>
              <w:rPr>
                <w:rFonts w:hint="eastAsia"/>
                <w:sz w:val="24"/>
              </w:rPr>
            </w:pPr>
            <w:r>
              <w:rPr>
                <w:rFonts w:hint="eastAsia"/>
                <w:sz w:val="24"/>
              </w:rPr>
              <w:t>洪</w:t>
            </w:r>
          </w:p>
        </w:tc>
      </w:tr>
      <w:tr w:rsidR="00000000">
        <w:tc>
          <w:tcPr>
            <w:tcW w:w="568" w:type="dxa"/>
          </w:tcPr>
          <w:p w:rsidR="00000000" w:rsidRDefault="00B205E8">
            <w:pPr>
              <w:rPr>
                <w:rFonts w:hint="eastAsia"/>
                <w:sz w:val="24"/>
              </w:rPr>
            </w:pPr>
            <w:r>
              <w:rPr>
                <w:sz w:val="24"/>
              </w:rPr>
              <w:t>宫</w:t>
            </w:r>
          </w:p>
        </w:tc>
        <w:tc>
          <w:tcPr>
            <w:tcW w:w="568" w:type="dxa"/>
          </w:tcPr>
          <w:p w:rsidR="00000000" w:rsidRDefault="00B205E8">
            <w:pPr>
              <w:rPr>
                <w:rFonts w:hint="eastAsia"/>
                <w:sz w:val="24"/>
              </w:rPr>
            </w:pPr>
            <w:r>
              <w:rPr>
                <w:rFonts w:hint="eastAsia"/>
                <w:sz w:val="24"/>
              </w:rPr>
              <w:t>甘</w:t>
            </w:r>
          </w:p>
        </w:tc>
        <w:tc>
          <w:tcPr>
            <w:tcW w:w="568" w:type="dxa"/>
          </w:tcPr>
          <w:p w:rsidR="00000000" w:rsidRDefault="00B205E8">
            <w:pPr>
              <w:rPr>
                <w:rFonts w:hint="eastAsia"/>
                <w:sz w:val="24"/>
              </w:rPr>
            </w:pPr>
            <w:r>
              <w:rPr>
                <w:rFonts w:hint="eastAsia"/>
                <w:sz w:val="24"/>
              </w:rPr>
              <w:t>黄</w:t>
            </w:r>
          </w:p>
        </w:tc>
        <w:tc>
          <w:tcPr>
            <w:tcW w:w="568" w:type="dxa"/>
          </w:tcPr>
          <w:p w:rsidR="00000000" w:rsidRDefault="00B205E8">
            <w:pPr>
              <w:rPr>
                <w:rFonts w:hint="eastAsia"/>
                <w:sz w:val="24"/>
              </w:rPr>
            </w:pPr>
            <w:r>
              <w:rPr>
                <w:rFonts w:hint="eastAsia"/>
                <w:sz w:val="24"/>
              </w:rPr>
              <w:t>化</w:t>
            </w:r>
          </w:p>
        </w:tc>
        <w:tc>
          <w:tcPr>
            <w:tcW w:w="568" w:type="dxa"/>
          </w:tcPr>
          <w:p w:rsidR="00000000" w:rsidRDefault="00B205E8">
            <w:pPr>
              <w:rPr>
                <w:rFonts w:hint="eastAsia"/>
                <w:sz w:val="24"/>
              </w:rPr>
            </w:pPr>
            <w:r>
              <w:rPr>
                <w:rFonts w:hint="eastAsia"/>
                <w:sz w:val="24"/>
              </w:rPr>
              <w:t>湿</w:t>
            </w:r>
          </w:p>
        </w:tc>
        <w:tc>
          <w:tcPr>
            <w:tcW w:w="568" w:type="dxa"/>
          </w:tcPr>
          <w:p w:rsidR="00000000" w:rsidRDefault="00B205E8">
            <w:pPr>
              <w:rPr>
                <w:rFonts w:hint="eastAsia"/>
                <w:sz w:val="24"/>
              </w:rPr>
            </w:pPr>
            <w:r>
              <w:rPr>
                <w:rFonts w:hint="eastAsia"/>
                <w:sz w:val="24"/>
              </w:rPr>
              <w:t>中</w:t>
            </w:r>
          </w:p>
        </w:tc>
        <w:tc>
          <w:tcPr>
            <w:tcW w:w="643" w:type="dxa"/>
          </w:tcPr>
          <w:p w:rsidR="00000000" w:rsidRDefault="00B205E8">
            <w:pPr>
              <w:rPr>
                <w:rFonts w:hint="eastAsia"/>
                <w:sz w:val="24"/>
              </w:rPr>
            </w:pPr>
            <w:r>
              <w:rPr>
                <w:rFonts w:hint="eastAsia"/>
                <w:sz w:val="24"/>
              </w:rPr>
              <w:t>长夏</w:t>
            </w:r>
          </w:p>
        </w:tc>
        <w:tc>
          <w:tcPr>
            <w:tcW w:w="493" w:type="dxa"/>
          </w:tcPr>
          <w:p w:rsidR="00000000" w:rsidRDefault="00B205E8">
            <w:pPr>
              <w:rPr>
                <w:rFonts w:hint="eastAsia"/>
                <w:sz w:val="24"/>
              </w:rPr>
            </w:pPr>
            <w:r>
              <w:rPr>
                <w:rFonts w:hint="eastAsia"/>
                <w:sz w:val="24"/>
              </w:rPr>
              <w:t>土</w:t>
            </w:r>
          </w:p>
        </w:tc>
        <w:tc>
          <w:tcPr>
            <w:tcW w:w="568" w:type="dxa"/>
          </w:tcPr>
          <w:p w:rsidR="00000000" w:rsidRDefault="00B205E8">
            <w:pPr>
              <w:rPr>
                <w:rFonts w:hint="eastAsia"/>
                <w:sz w:val="24"/>
              </w:rPr>
            </w:pPr>
            <w:r>
              <w:rPr>
                <w:rFonts w:hint="eastAsia"/>
                <w:sz w:val="24"/>
              </w:rPr>
              <w:t>脾</w:t>
            </w:r>
          </w:p>
        </w:tc>
        <w:tc>
          <w:tcPr>
            <w:tcW w:w="649" w:type="dxa"/>
          </w:tcPr>
          <w:p w:rsidR="00000000" w:rsidRDefault="00B205E8">
            <w:pPr>
              <w:rPr>
                <w:rFonts w:hint="eastAsia"/>
                <w:sz w:val="24"/>
              </w:rPr>
            </w:pPr>
            <w:r>
              <w:rPr>
                <w:rFonts w:hint="eastAsia"/>
                <w:sz w:val="24"/>
              </w:rPr>
              <w:t>胃</w:t>
            </w:r>
          </w:p>
        </w:tc>
        <w:tc>
          <w:tcPr>
            <w:tcW w:w="487" w:type="dxa"/>
          </w:tcPr>
          <w:p w:rsidR="00000000" w:rsidRDefault="00B205E8">
            <w:pPr>
              <w:rPr>
                <w:rFonts w:hint="eastAsia"/>
                <w:sz w:val="24"/>
              </w:rPr>
            </w:pPr>
            <w:r>
              <w:rPr>
                <w:rFonts w:hint="eastAsia"/>
                <w:sz w:val="24"/>
              </w:rPr>
              <w:t>口</w:t>
            </w:r>
          </w:p>
        </w:tc>
        <w:tc>
          <w:tcPr>
            <w:tcW w:w="683" w:type="dxa"/>
          </w:tcPr>
          <w:p w:rsidR="00000000" w:rsidRDefault="00B205E8">
            <w:pPr>
              <w:rPr>
                <w:rFonts w:hint="eastAsia"/>
                <w:sz w:val="24"/>
              </w:rPr>
            </w:pPr>
            <w:r>
              <w:rPr>
                <w:rFonts w:hint="eastAsia"/>
                <w:sz w:val="24"/>
              </w:rPr>
              <w:t>肉</w:t>
            </w:r>
          </w:p>
        </w:tc>
        <w:tc>
          <w:tcPr>
            <w:tcW w:w="453" w:type="dxa"/>
          </w:tcPr>
          <w:p w:rsidR="00000000" w:rsidRDefault="00B205E8">
            <w:pPr>
              <w:rPr>
                <w:rFonts w:hint="eastAsia"/>
                <w:sz w:val="24"/>
              </w:rPr>
            </w:pPr>
            <w:r>
              <w:rPr>
                <w:rFonts w:hint="eastAsia"/>
                <w:sz w:val="24"/>
              </w:rPr>
              <w:t>思</w:t>
            </w:r>
          </w:p>
        </w:tc>
        <w:tc>
          <w:tcPr>
            <w:tcW w:w="569" w:type="dxa"/>
          </w:tcPr>
          <w:p w:rsidR="00000000" w:rsidRDefault="00B205E8">
            <w:pPr>
              <w:rPr>
                <w:rFonts w:hint="eastAsia"/>
                <w:sz w:val="24"/>
              </w:rPr>
            </w:pPr>
            <w:r>
              <w:rPr>
                <w:rFonts w:hint="eastAsia"/>
                <w:sz w:val="24"/>
              </w:rPr>
              <w:t>涎</w:t>
            </w:r>
          </w:p>
        </w:tc>
        <w:tc>
          <w:tcPr>
            <w:tcW w:w="569" w:type="dxa"/>
          </w:tcPr>
          <w:p w:rsidR="00000000" w:rsidRDefault="00B205E8">
            <w:pPr>
              <w:rPr>
                <w:rFonts w:hint="eastAsia"/>
                <w:sz w:val="24"/>
              </w:rPr>
            </w:pPr>
            <w:r>
              <w:rPr>
                <w:rFonts w:hint="eastAsia"/>
                <w:sz w:val="24"/>
              </w:rPr>
              <w:t>缓</w:t>
            </w:r>
          </w:p>
        </w:tc>
      </w:tr>
      <w:tr w:rsidR="00000000">
        <w:tc>
          <w:tcPr>
            <w:tcW w:w="568" w:type="dxa"/>
          </w:tcPr>
          <w:p w:rsidR="00000000" w:rsidRDefault="00B205E8">
            <w:pPr>
              <w:rPr>
                <w:rFonts w:hint="eastAsia"/>
                <w:sz w:val="24"/>
              </w:rPr>
            </w:pPr>
            <w:r>
              <w:rPr>
                <w:sz w:val="24"/>
              </w:rPr>
              <w:t>商</w:t>
            </w:r>
          </w:p>
        </w:tc>
        <w:tc>
          <w:tcPr>
            <w:tcW w:w="568" w:type="dxa"/>
          </w:tcPr>
          <w:p w:rsidR="00000000" w:rsidRDefault="00B205E8">
            <w:pPr>
              <w:rPr>
                <w:rFonts w:hint="eastAsia"/>
                <w:sz w:val="24"/>
              </w:rPr>
            </w:pPr>
            <w:r>
              <w:rPr>
                <w:rFonts w:hint="eastAsia"/>
                <w:sz w:val="24"/>
              </w:rPr>
              <w:t>辛</w:t>
            </w:r>
          </w:p>
        </w:tc>
        <w:tc>
          <w:tcPr>
            <w:tcW w:w="568" w:type="dxa"/>
          </w:tcPr>
          <w:p w:rsidR="00000000" w:rsidRDefault="00B205E8">
            <w:pPr>
              <w:rPr>
                <w:rFonts w:hint="eastAsia"/>
                <w:sz w:val="24"/>
              </w:rPr>
            </w:pPr>
            <w:r>
              <w:rPr>
                <w:rFonts w:hint="eastAsia"/>
                <w:sz w:val="24"/>
              </w:rPr>
              <w:t>白</w:t>
            </w:r>
          </w:p>
        </w:tc>
        <w:tc>
          <w:tcPr>
            <w:tcW w:w="568" w:type="dxa"/>
          </w:tcPr>
          <w:p w:rsidR="00000000" w:rsidRDefault="00B205E8">
            <w:pPr>
              <w:rPr>
                <w:rFonts w:hint="eastAsia"/>
                <w:sz w:val="24"/>
              </w:rPr>
            </w:pPr>
            <w:r>
              <w:rPr>
                <w:rFonts w:hint="eastAsia"/>
                <w:sz w:val="24"/>
              </w:rPr>
              <w:t>收</w:t>
            </w:r>
          </w:p>
        </w:tc>
        <w:tc>
          <w:tcPr>
            <w:tcW w:w="568" w:type="dxa"/>
          </w:tcPr>
          <w:p w:rsidR="00000000" w:rsidRDefault="00B205E8">
            <w:pPr>
              <w:rPr>
                <w:rFonts w:hint="eastAsia"/>
                <w:sz w:val="24"/>
              </w:rPr>
            </w:pPr>
            <w:r>
              <w:rPr>
                <w:rFonts w:hint="eastAsia"/>
                <w:sz w:val="24"/>
              </w:rPr>
              <w:t>燥</w:t>
            </w:r>
          </w:p>
        </w:tc>
        <w:tc>
          <w:tcPr>
            <w:tcW w:w="568" w:type="dxa"/>
          </w:tcPr>
          <w:p w:rsidR="00000000" w:rsidRDefault="00B205E8">
            <w:pPr>
              <w:rPr>
                <w:rFonts w:hint="eastAsia"/>
                <w:sz w:val="24"/>
              </w:rPr>
            </w:pPr>
            <w:r>
              <w:rPr>
                <w:rFonts w:hint="eastAsia"/>
                <w:sz w:val="24"/>
              </w:rPr>
              <w:t>西</w:t>
            </w:r>
          </w:p>
        </w:tc>
        <w:tc>
          <w:tcPr>
            <w:tcW w:w="643" w:type="dxa"/>
          </w:tcPr>
          <w:p w:rsidR="00000000" w:rsidRDefault="00B205E8">
            <w:pPr>
              <w:rPr>
                <w:rFonts w:hint="eastAsia"/>
                <w:sz w:val="24"/>
              </w:rPr>
            </w:pPr>
            <w:r>
              <w:rPr>
                <w:rFonts w:hint="eastAsia"/>
                <w:sz w:val="24"/>
              </w:rPr>
              <w:t>秋</w:t>
            </w:r>
          </w:p>
        </w:tc>
        <w:tc>
          <w:tcPr>
            <w:tcW w:w="493" w:type="dxa"/>
          </w:tcPr>
          <w:p w:rsidR="00000000" w:rsidRDefault="00B205E8">
            <w:pPr>
              <w:rPr>
                <w:rFonts w:hint="eastAsia"/>
                <w:sz w:val="24"/>
              </w:rPr>
            </w:pPr>
            <w:r>
              <w:rPr>
                <w:rFonts w:hint="eastAsia"/>
                <w:sz w:val="24"/>
              </w:rPr>
              <w:t>金</w:t>
            </w:r>
          </w:p>
        </w:tc>
        <w:tc>
          <w:tcPr>
            <w:tcW w:w="568" w:type="dxa"/>
          </w:tcPr>
          <w:p w:rsidR="00000000" w:rsidRDefault="00B205E8">
            <w:pPr>
              <w:rPr>
                <w:rFonts w:hint="eastAsia"/>
                <w:sz w:val="24"/>
              </w:rPr>
            </w:pPr>
            <w:r>
              <w:rPr>
                <w:rFonts w:hint="eastAsia"/>
                <w:sz w:val="24"/>
              </w:rPr>
              <w:t>肺</w:t>
            </w:r>
          </w:p>
        </w:tc>
        <w:tc>
          <w:tcPr>
            <w:tcW w:w="649" w:type="dxa"/>
          </w:tcPr>
          <w:p w:rsidR="00000000" w:rsidRDefault="00B205E8">
            <w:pPr>
              <w:rPr>
                <w:rFonts w:hint="eastAsia"/>
                <w:sz w:val="24"/>
              </w:rPr>
            </w:pPr>
            <w:r>
              <w:rPr>
                <w:rFonts w:hint="eastAsia"/>
                <w:sz w:val="24"/>
              </w:rPr>
              <w:t>大肠</w:t>
            </w:r>
          </w:p>
        </w:tc>
        <w:tc>
          <w:tcPr>
            <w:tcW w:w="487" w:type="dxa"/>
          </w:tcPr>
          <w:p w:rsidR="00000000" w:rsidRDefault="00B205E8">
            <w:pPr>
              <w:rPr>
                <w:rFonts w:hint="eastAsia"/>
                <w:sz w:val="24"/>
              </w:rPr>
            </w:pPr>
            <w:r>
              <w:rPr>
                <w:rFonts w:hint="eastAsia"/>
                <w:sz w:val="24"/>
              </w:rPr>
              <w:t>鼻</w:t>
            </w:r>
          </w:p>
        </w:tc>
        <w:tc>
          <w:tcPr>
            <w:tcW w:w="683" w:type="dxa"/>
          </w:tcPr>
          <w:p w:rsidR="00000000" w:rsidRDefault="00B205E8">
            <w:pPr>
              <w:rPr>
                <w:rFonts w:hint="eastAsia"/>
                <w:sz w:val="24"/>
              </w:rPr>
            </w:pPr>
            <w:r>
              <w:rPr>
                <w:rFonts w:hint="eastAsia"/>
                <w:sz w:val="24"/>
              </w:rPr>
              <w:t>皮毛</w:t>
            </w:r>
          </w:p>
        </w:tc>
        <w:tc>
          <w:tcPr>
            <w:tcW w:w="453" w:type="dxa"/>
          </w:tcPr>
          <w:p w:rsidR="00000000" w:rsidRDefault="00B205E8">
            <w:pPr>
              <w:rPr>
                <w:rFonts w:hint="eastAsia"/>
                <w:sz w:val="24"/>
              </w:rPr>
            </w:pPr>
            <w:r>
              <w:rPr>
                <w:rFonts w:hint="eastAsia"/>
                <w:sz w:val="24"/>
              </w:rPr>
              <w:t>悲</w:t>
            </w:r>
          </w:p>
        </w:tc>
        <w:tc>
          <w:tcPr>
            <w:tcW w:w="569" w:type="dxa"/>
          </w:tcPr>
          <w:p w:rsidR="00000000" w:rsidRDefault="00B205E8">
            <w:pPr>
              <w:rPr>
                <w:rFonts w:hint="eastAsia"/>
                <w:sz w:val="24"/>
              </w:rPr>
            </w:pPr>
            <w:r>
              <w:rPr>
                <w:rFonts w:hint="eastAsia"/>
                <w:sz w:val="24"/>
              </w:rPr>
              <w:t>涕</w:t>
            </w:r>
          </w:p>
        </w:tc>
        <w:tc>
          <w:tcPr>
            <w:tcW w:w="569" w:type="dxa"/>
          </w:tcPr>
          <w:p w:rsidR="00000000" w:rsidRDefault="00B205E8">
            <w:pPr>
              <w:rPr>
                <w:rFonts w:hint="eastAsia"/>
                <w:sz w:val="24"/>
              </w:rPr>
            </w:pPr>
            <w:r>
              <w:rPr>
                <w:rFonts w:hint="eastAsia"/>
                <w:sz w:val="24"/>
              </w:rPr>
              <w:t>浮</w:t>
            </w:r>
          </w:p>
        </w:tc>
      </w:tr>
      <w:tr w:rsidR="00000000">
        <w:tc>
          <w:tcPr>
            <w:tcW w:w="568" w:type="dxa"/>
          </w:tcPr>
          <w:p w:rsidR="00000000" w:rsidRDefault="00B205E8">
            <w:pPr>
              <w:rPr>
                <w:rFonts w:hint="eastAsia"/>
                <w:sz w:val="24"/>
              </w:rPr>
            </w:pPr>
            <w:r>
              <w:rPr>
                <w:sz w:val="24"/>
              </w:rPr>
              <w:t>羽</w:t>
            </w:r>
          </w:p>
        </w:tc>
        <w:tc>
          <w:tcPr>
            <w:tcW w:w="568" w:type="dxa"/>
          </w:tcPr>
          <w:p w:rsidR="00000000" w:rsidRDefault="00B205E8">
            <w:pPr>
              <w:rPr>
                <w:rFonts w:hint="eastAsia"/>
                <w:sz w:val="24"/>
              </w:rPr>
            </w:pPr>
            <w:r>
              <w:rPr>
                <w:rFonts w:hint="eastAsia"/>
                <w:sz w:val="24"/>
              </w:rPr>
              <w:t>咸</w:t>
            </w:r>
          </w:p>
        </w:tc>
        <w:tc>
          <w:tcPr>
            <w:tcW w:w="568" w:type="dxa"/>
          </w:tcPr>
          <w:p w:rsidR="00000000" w:rsidRDefault="00B205E8">
            <w:pPr>
              <w:rPr>
                <w:rFonts w:hint="eastAsia"/>
                <w:sz w:val="24"/>
              </w:rPr>
            </w:pPr>
            <w:r>
              <w:rPr>
                <w:rFonts w:hint="eastAsia"/>
                <w:sz w:val="24"/>
              </w:rPr>
              <w:t>黑</w:t>
            </w:r>
          </w:p>
        </w:tc>
        <w:tc>
          <w:tcPr>
            <w:tcW w:w="568" w:type="dxa"/>
          </w:tcPr>
          <w:p w:rsidR="00000000" w:rsidRDefault="00B205E8">
            <w:pPr>
              <w:rPr>
                <w:rFonts w:hint="eastAsia"/>
                <w:sz w:val="24"/>
              </w:rPr>
            </w:pPr>
            <w:r>
              <w:rPr>
                <w:rFonts w:hint="eastAsia"/>
                <w:sz w:val="24"/>
              </w:rPr>
              <w:t>藏</w:t>
            </w:r>
          </w:p>
        </w:tc>
        <w:tc>
          <w:tcPr>
            <w:tcW w:w="568" w:type="dxa"/>
          </w:tcPr>
          <w:p w:rsidR="00000000" w:rsidRDefault="00B205E8">
            <w:pPr>
              <w:rPr>
                <w:rFonts w:hint="eastAsia"/>
                <w:sz w:val="24"/>
              </w:rPr>
            </w:pPr>
            <w:r>
              <w:rPr>
                <w:rFonts w:hint="eastAsia"/>
                <w:sz w:val="24"/>
              </w:rPr>
              <w:t>寒</w:t>
            </w:r>
          </w:p>
        </w:tc>
        <w:tc>
          <w:tcPr>
            <w:tcW w:w="568" w:type="dxa"/>
          </w:tcPr>
          <w:p w:rsidR="00000000" w:rsidRDefault="00B205E8">
            <w:pPr>
              <w:rPr>
                <w:rFonts w:hint="eastAsia"/>
                <w:sz w:val="24"/>
              </w:rPr>
            </w:pPr>
            <w:r>
              <w:rPr>
                <w:rFonts w:hint="eastAsia"/>
                <w:sz w:val="24"/>
              </w:rPr>
              <w:t>北</w:t>
            </w:r>
          </w:p>
        </w:tc>
        <w:tc>
          <w:tcPr>
            <w:tcW w:w="643" w:type="dxa"/>
          </w:tcPr>
          <w:p w:rsidR="00000000" w:rsidRDefault="00B205E8">
            <w:pPr>
              <w:rPr>
                <w:rFonts w:hint="eastAsia"/>
                <w:sz w:val="24"/>
              </w:rPr>
            </w:pPr>
            <w:r>
              <w:rPr>
                <w:rFonts w:hint="eastAsia"/>
                <w:sz w:val="24"/>
              </w:rPr>
              <w:t>冬</w:t>
            </w:r>
          </w:p>
        </w:tc>
        <w:tc>
          <w:tcPr>
            <w:tcW w:w="493" w:type="dxa"/>
          </w:tcPr>
          <w:p w:rsidR="00000000" w:rsidRDefault="00B205E8">
            <w:pPr>
              <w:rPr>
                <w:rFonts w:hint="eastAsia"/>
                <w:sz w:val="24"/>
              </w:rPr>
            </w:pPr>
            <w:r>
              <w:rPr>
                <w:rFonts w:hint="eastAsia"/>
                <w:sz w:val="24"/>
              </w:rPr>
              <w:t>水</w:t>
            </w:r>
          </w:p>
        </w:tc>
        <w:tc>
          <w:tcPr>
            <w:tcW w:w="568" w:type="dxa"/>
          </w:tcPr>
          <w:p w:rsidR="00000000" w:rsidRDefault="00B205E8">
            <w:pPr>
              <w:rPr>
                <w:rFonts w:hint="eastAsia"/>
                <w:sz w:val="24"/>
              </w:rPr>
            </w:pPr>
            <w:r>
              <w:rPr>
                <w:rFonts w:hint="eastAsia"/>
                <w:sz w:val="24"/>
              </w:rPr>
              <w:t>肾</w:t>
            </w:r>
          </w:p>
        </w:tc>
        <w:tc>
          <w:tcPr>
            <w:tcW w:w="649" w:type="dxa"/>
          </w:tcPr>
          <w:p w:rsidR="00000000" w:rsidRDefault="00B205E8">
            <w:pPr>
              <w:rPr>
                <w:rFonts w:hint="eastAsia"/>
                <w:sz w:val="24"/>
              </w:rPr>
            </w:pPr>
            <w:r>
              <w:rPr>
                <w:rFonts w:hint="eastAsia"/>
                <w:sz w:val="24"/>
              </w:rPr>
              <w:t>膀胱</w:t>
            </w:r>
          </w:p>
        </w:tc>
        <w:tc>
          <w:tcPr>
            <w:tcW w:w="487" w:type="dxa"/>
          </w:tcPr>
          <w:p w:rsidR="00000000" w:rsidRDefault="00B205E8">
            <w:pPr>
              <w:rPr>
                <w:rFonts w:hint="eastAsia"/>
                <w:sz w:val="24"/>
              </w:rPr>
            </w:pPr>
            <w:r>
              <w:rPr>
                <w:rFonts w:hint="eastAsia"/>
                <w:sz w:val="24"/>
              </w:rPr>
              <w:t>耳</w:t>
            </w:r>
          </w:p>
        </w:tc>
        <w:tc>
          <w:tcPr>
            <w:tcW w:w="683" w:type="dxa"/>
          </w:tcPr>
          <w:p w:rsidR="00000000" w:rsidRDefault="00B205E8">
            <w:pPr>
              <w:rPr>
                <w:rFonts w:hint="eastAsia"/>
                <w:sz w:val="24"/>
              </w:rPr>
            </w:pPr>
            <w:r>
              <w:rPr>
                <w:rFonts w:hint="eastAsia"/>
                <w:sz w:val="24"/>
              </w:rPr>
              <w:t>骨</w:t>
            </w:r>
          </w:p>
        </w:tc>
        <w:tc>
          <w:tcPr>
            <w:tcW w:w="453" w:type="dxa"/>
          </w:tcPr>
          <w:p w:rsidR="00000000" w:rsidRDefault="00B205E8">
            <w:pPr>
              <w:rPr>
                <w:rFonts w:hint="eastAsia"/>
                <w:sz w:val="24"/>
              </w:rPr>
            </w:pPr>
            <w:r>
              <w:rPr>
                <w:rFonts w:hint="eastAsia"/>
                <w:sz w:val="24"/>
              </w:rPr>
              <w:t>恐</w:t>
            </w:r>
          </w:p>
        </w:tc>
        <w:tc>
          <w:tcPr>
            <w:tcW w:w="569" w:type="dxa"/>
          </w:tcPr>
          <w:p w:rsidR="00000000" w:rsidRDefault="00B205E8">
            <w:pPr>
              <w:rPr>
                <w:rFonts w:hint="eastAsia"/>
                <w:sz w:val="24"/>
              </w:rPr>
            </w:pPr>
            <w:r>
              <w:rPr>
                <w:rFonts w:hint="eastAsia"/>
                <w:sz w:val="24"/>
              </w:rPr>
              <w:t>唾</w:t>
            </w:r>
          </w:p>
        </w:tc>
        <w:tc>
          <w:tcPr>
            <w:tcW w:w="569" w:type="dxa"/>
          </w:tcPr>
          <w:p w:rsidR="00000000" w:rsidRDefault="00B205E8">
            <w:pPr>
              <w:rPr>
                <w:rFonts w:hint="eastAsia"/>
                <w:sz w:val="24"/>
              </w:rPr>
            </w:pPr>
            <w:r>
              <w:rPr>
                <w:rFonts w:hint="eastAsia"/>
                <w:sz w:val="24"/>
              </w:rPr>
              <w:t>沉</w:t>
            </w:r>
          </w:p>
        </w:tc>
      </w:tr>
    </w:tbl>
    <w:p w:rsidR="00000000" w:rsidRDefault="00B205E8">
      <w:pPr>
        <w:rPr>
          <w:rFonts w:hint="eastAsia"/>
          <w:sz w:val="24"/>
        </w:rPr>
      </w:pPr>
    </w:p>
    <w:p w:rsidR="00000000" w:rsidRDefault="00B205E8">
      <w:pPr>
        <w:numPr>
          <w:ilvl w:val="0"/>
          <w:numId w:val="13"/>
        </w:numPr>
        <w:rPr>
          <w:rFonts w:hint="eastAsia"/>
          <w:sz w:val="24"/>
        </w:rPr>
      </w:pPr>
      <w:r>
        <w:rPr>
          <w:rFonts w:hint="eastAsia"/>
          <w:sz w:val="24"/>
        </w:rPr>
        <w:t>五行学说的基本内容</w:t>
      </w:r>
    </w:p>
    <w:p w:rsidR="00000000" w:rsidRDefault="00B205E8">
      <w:pPr>
        <w:numPr>
          <w:ilvl w:val="0"/>
          <w:numId w:val="14"/>
        </w:numPr>
        <w:tabs>
          <w:tab w:val="left" w:pos="425"/>
        </w:tabs>
        <w:rPr>
          <w:rFonts w:hint="eastAsia"/>
          <w:sz w:val="24"/>
        </w:rPr>
      </w:pPr>
      <w:r>
        <w:rPr>
          <w:rFonts w:hint="eastAsia"/>
          <w:sz w:val="24"/>
        </w:rPr>
        <w:t>五行相生相克</w:t>
      </w:r>
    </w:p>
    <w:p w:rsidR="00000000" w:rsidRDefault="00B205E8">
      <w:pPr>
        <w:rPr>
          <w:rFonts w:hint="eastAsia"/>
          <w:sz w:val="24"/>
        </w:rPr>
      </w:pPr>
      <w:r>
        <w:rPr>
          <w:rFonts w:hint="eastAsia"/>
          <w:sz w:val="24"/>
        </w:rPr>
        <w:t xml:space="preserve">    </w:t>
      </w:r>
      <w:r>
        <w:rPr>
          <w:rFonts w:hint="eastAsia"/>
          <w:sz w:val="24"/>
        </w:rPr>
        <w:t>相生：是指五行之间存在者有序的递相资生、助长和促进的关系。</w:t>
      </w:r>
    </w:p>
    <w:p w:rsidR="00000000" w:rsidRDefault="00B205E8">
      <w:pPr>
        <w:ind w:firstLineChars="200" w:firstLine="480"/>
        <w:rPr>
          <w:rFonts w:hint="eastAsia"/>
          <w:sz w:val="24"/>
        </w:rPr>
      </w:pPr>
      <w:r>
        <w:rPr>
          <w:rFonts w:hint="eastAsia"/>
          <w:sz w:val="24"/>
        </w:rPr>
        <w:t>相克：是指五行之间存在着有序的递相克制、制约的关系。</w:t>
      </w:r>
    </w:p>
    <w:p w:rsidR="00000000" w:rsidRDefault="00B205E8">
      <w:pPr>
        <w:rPr>
          <w:rFonts w:hint="eastAsia"/>
          <w:sz w:val="24"/>
        </w:rPr>
      </w:pPr>
    </w:p>
    <w:p w:rsidR="00000000" w:rsidRDefault="00B205E8">
      <w:pPr>
        <w:numPr>
          <w:ilvl w:val="0"/>
          <w:numId w:val="14"/>
        </w:numPr>
        <w:tabs>
          <w:tab w:val="left" w:pos="425"/>
        </w:tabs>
        <w:rPr>
          <w:rFonts w:hint="eastAsia"/>
          <w:sz w:val="24"/>
        </w:rPr>
      </w:pPr>
      <w:r>
        <w:rPr>
          <w:rFonts w:hint="eastAsia"/>
          <w:sz w:val="24"/>
        </w:rPr>
        <w:t>五行相乘相侮</w:t>
      </w:r>
    </w:p>
    <w:p w:rsidR="00000000" w:rsidRDefault="00B205E8">
      <w:pPr>
        <w:ind w:firstLineChars="200" w:firstLine="480"/>
        <w:rPr>
          <w:rFonts w:hint="eastAsia"/>
          <w:sz w:val="24"/>
        </w:rPr>
      </w:pPr>
      <w:r>
        <w:rPr>
          <w:rFonts w:hint="eastAsia"/>
          <w:sz w:val="24"/>
        </w:rPr>
        <w:t>相乘是指以强凌弱的意思。五行相乘是五行中其“一行”对被克的“一行”克制太过，从而引起的一系列的异常反应。</w:t>
      </w:r>
    </w:p>
    <w:p w:rsidR="00000000" w:rsidRDefault="00B205E8">
      <w:pPr>
        <w:ind w:firstLineChars="200" w:firstLine="480"/>
        <w:rPr>
          <w:rFonts w:hint="eastAsia"/>
          <w:sz w:val="24"/>
        </w:rPr>
      </w:pPr>
      <w:r>
        <w:rPr>
          <w:rFonts w:hint="eastAsia"/>
          <w:sz w:val="24"/>
        </w:rPr>
        <w:t>相</w:t>
      </w:r>
      <w:r>
        <w:rPr>
          <w:sz w:val="24"/>
        </w:rPr>
        <w:t>侮</w:t>
      </w:r>
      <w:r>
        <w:rPr>
          <w:rFonts w:hint="eastAsia"/>
          <w:sz w:val="24"/>
        </w:rPr>
        <w:t>：</w:t>
      </w:r>
      <w:r>
        <w:rPr>
          <w:sz w:val="24"/>
        </w:rPr>
        <w:t>侮</w:t>
      </w:r>
      <w:r>
        <w:rPr>
          <w:rFonts w:hint="eastAsia"/>
          <w:sz w:val="24"/>
        </w:rPr>
        <w:t>，在这里称为“</w:t>
      </w:r>
      <w:r>
        <w:rPr>
          <w:sz w:val="24"/>
        </w:rPr>
        <w:t>反侮</w:t>
      </w:r>
      <w:r>
        <w:rPr>
          <w:rFonts w:hint="eastAsia"/>
          <w:sz w:val="24"/>
        </w:rPr>
        <w:t>”。</w:t>
      </w:r>
    </w:p>
    <w:p w:rsidR="00000000" w:rsidRDefault="00B205E8">
      <w:pPr>
        <w:ind w:firstLineChars="200" w:firstLine="480"/>
        <w:rPr>
          <w:rFonts w:hint="eastAsia"/>
          <w:sz w:val="24"/>
        </w:rPr>
      </w:pPr>
    </w:p>
    <w:p w:rsidR="00000000" w:rsidRDefault="00B205E8">
      <w:pPr>
        <w:numPr>
          <w:ilvl w:val="0"/>
          <w:numId w:val="14"/>
        </w:numPr>
        <w:tabs>
          <w:tab w:val="left" w:pos="425"/>
        </w:tabs>
        <w:rPr>
          <w:rFonts w:hint="eastAsia"/>
          <w:sz w:val="24"/>
        </w:rPr>
      </w:pPr>
      <w:r>
        <w:rPr>
          <w:rFonts w:hint="eastAsia"/>
          <w:sz w:val="24"/>
        </w:rPr>
        <w:t>母子相及</w:t>
      </w:r>
    </w:p>
    <w:p w:rsidR="00000000" w:rsidRDefault="00B205E8">
      <w:pPr>
        <w:ind w:firstLineChars="200" w:firstLine="480"/>
        <w:rPr>
          <w:rFonts w:hint="eastAsia"/>
          <w:sz w:val="24"/>
        </w:rPr>
      </w:pPr>
      <w:r>
        <w:rPr>
          <w:rFonts w:hint="eastAsia"/>
          <w:sz w:val="24"/>
        </w:rPr>
        <w:lastRenderedPageBreak/>
        <w:t>五行中，称生我者为母，我生者为子。由于这种</w:t>
      </w:r>
      <w:r>
        <w:rPr>
          <w:rFonts w:hint="eastAsia"/>
          <w:sz w:val="24"/>
        </w:rPr>
        <w:t>关系，母子可以相及一为母病及子，一为子病及母。</w:t>
      </w:r>
    </w:p>
    <w:p w:rsidR="00000000" w:rsidRDefault="00B205E8">
      <w:pPr>
        <w:ind w:firstLineChars="200" w:firstLine="480"/>
        <w:rPr>
          <w:rFonts w:hint="eastAsia"/>
          <w:sz w:val="24"/>
        </w:rPr>
      </w:pPr>
    </w:p>
    <w:p w:rsidR="00000000" w:rsidRDefault="00B205E8">
      <w:pPr>
        <w:numPr>
          <w:ilvl w:val="0"/>
          <w:numId w:val="13"/>
        </w:numPr>
        <w:rPr>
          <w:rFonts w:hint="eastAsia"/>
          <w:sz w:val="24"/>
        </w:rPr>
      </w:pPr>
      <w:r>
        <w:rPr>
          <w:rFonts w:hint="eastAsia"/>
          <w:sz w:val="24"/>
        </w:rPr>
        <w:t>五行学说在中医学中的应用</w:t>
      </w:r>
    </w:p>
    <w:p w:rsidR="00000000" w:rsidRDefault="00B205E8">
      <w:pPr>
        <w:numPr>
          <w:ilvl w:val="0"/>
          <w:numId w:val="15"/>
        </w:numPr>
        <w:tabs>
          <w:tab w:val="left" w:pos="0"/>
        </w:tabs>
        <w:rPr>
          <w:rFonts w:hint="eastAsia"/>
          <w:sz w:val="24"/>
        </w:rPr>
      </w:pPr>
      <w:r>
        <w:rPr>
          <w:rFonts w:hint="eastAsia"/>
          <w:sz w:val="24"/>
        </w:rPr>
        <w:t>生理方面</w:t>
      </w:r>
    </w:p>
    <w:p w:rsidR="00000000" w:rsidRDefault="00B205E8">
      <w:pPr>
        <w:numPr>
          <w:ilvl w:val="0"/>
          <w:numId w:val="16"/>
        </w:numPr>
        <w:tabs>
          <w:tab w:val="left" w:pos="0"/>
        </w:tabs>
        <w:rPr>
          <w:rFonts w:hint="eastAsia"/>
          <w:sz w:val="24"/>
        </w:rPr>
      </w:pPr>
      <w:r>
        <w:rPr>
          <w:rFonts w:hint="eastAsia"/>
          <w:sz w:val="24"/>
        </w:rPr>
        <w:t>说明五脏的生理特点</w:t>
      </w:r>
    </w:p>
    <w:p w:rsidR="00000000" w:rsidRDefault="00B205E8">
      <w:pPr>
        <w:numPr>
          <w:ilvl w:val="0"/>
          <w:numId w:val="16"/>
        </w:numPr>
        <w:tabs>
          <w:tab w:val="left" w:pos="0"/>
        </w:tabs>
        <w:rPr>
          <w:rFonts w:hint="eastAsia"/>
          <w:sz w:val="24"/>
        </w:rPr>
      </w:pPr>
      <w:r>
        <w:rPr>
          <w:rFonts w:hint="eastAsia"/>
          <w:sz w:val="24"/>
        </w:rPr>
        <w:t>构建天人一体的五脏学说</w:t>
      </w:r>
    </w:p>
    <w:p w:rsidR="00000000" w:rsidRDefault="00B205E8">
      <w:pPr>
        <w:ind w:firstLineChars="200" w:firstLine="480"/>
        <w:rPr>
          <w:rFonts w:hint="eastAsia"/>
          <w:sz w:val="24"/>
        </w:rPr>
      </w:pPr>
    </w:p>
    <w:p w:rsidR="00000000" w:rsidRDefault="00B205E8">
      <w:pPr>
        <w:numPr>
          <w:ilvl w:val="0"/>
          <w:numId w:val="17"/>
        </w:numPr>
        <w:rPr>
          <w:rFonts w:hint="eastAsia"/>
          <w:sz w:val="24"/>
        </w:rPr>
      </w:pPr>
      <w:r>
        <w:rPr>
          <w:rFonts w:hint="eastAsia"/>
          <w:sz w:val="24"/>
        </w:rPr>
        <w:t>病理方面</w:t>
      </w:r>
    </w:p>
    <w:p w:rsidR="00000000" w:rsidRDefault="00B205E8">
      <w:pPr>
        <w:rPr>
          <w:rFonts w:hint="eastAsia"/>
          <w:sz w:val="24"/>
        </w:rPr>
      </w:pPr>
      <w:r>
        <w:rPr>
          <w:rFonts w:hint="eastAsia"/>
          <w:sz w:val="24"/>
        </w:rPr>
        <w:t xml:space="preserve">    </w:t>
      </w:r>
      <w:r>
        <w:rPr>
          <w:rFonts w:hint="eastAsia"/>
          <w:sz w:val="24"/>
        </w:rPr>
        <w:t>在病理上，五脏之间亦是相互联系的，称之为“传变”。</w:t>
      </w:r>
    </w:p>
    <w:p w:rsidR="00000000" w:rsidRDefault="00B205E8">
      <w:pPr>
        <w:numPr>
          <w:ilvl w:val="0"/>
          <w:numId w:val="18"/>
        </w:numPr>
        <w:tabs>
          <w:tab w:val="left" w:pos="0"/>
        </w:tabs>
        <w:rPr>
          <w:rFonts w:hint="eastAsia"/>
          <w:sz w:val="24"/>
        </w:rPr>
      </w:pPr>
      <w:r>
        <w:rPr>
          <w:rFonts w:hint="eastAsia"/>
          <w:sz w:val="24"/>
        </w:rPr>
        <w:t>相生之间的传变</w:t>
      </w:r>
    </w:p>
    <w:p w:rsidR="00000000" w:rsidRDefault="00B205E8">
      <w:pPr>
        <w:numPr>
          <w:ilvl w:val="0"/>
          <w:numId w:val="18"/>
        </w:numPr>
        <w:tabs>
          <w:tab w:val="left" w:pos="0"/>
        </w:tabs>
        <w:rPr>
          <w:rFonts w:hint="eastAsia"/>
          <w:sz w:val="24"/>
        </w:rPr>
      </w:pPr>
      <w:r>
        <w:rPr>
          <w:rFonts w:hint="eastAsia"/>
          <w:sz w:val="24"/>
        </w:rPr>
        <w:t>相克之间的传变</w:t>
      </w:r>
    </w:p>
    <w:p w:rsidR="00000000" w:rsidRDefault="00B205E8">
      <w:pPr>
        <w:ind w:firstLineChars="200" w:firstLine="480"/>
        <w:rPr>
          <w:rFonts w:hint="eastAsia"/>
          <w:sz w:val="24"/>
        </w:rPr>
      </w:pPr>
    </w:p>
    <w:p w:rsidR="00000000" w:rsidRDefault="00B205E8">
      <w:pPr>
        <w:numPr>
          <w:ilvl w:val="0"/>
          <w:numId w:val="17"/>
        </w:numPr>
        <w:rPr>
          <w:rFonts w:hint="eastAsia"/>
          <w:sz w:val="24"/>
        </w:rPr>
      </w:pPr>
      <w:r>
        <w:rPr>
          <w:rFonts w:hint="eastAsia"/>
          <w:sz w:val="24"/>
        </w:rPr>
        <w:t>诊断</w:t>
      </w:r>
    </w:p>
    <w:p w:rsidR="00000000" w:rsidRDefault="00B205E8">
      <w:pPr>
        <w:rPr>
          <w:rFonts w:hint="eastAsia"/>
          <w:sz w:val="24"/>
        </w:rPr>
      </w:pPr>
      <w:r>
        <w:rPr>
          <w:rFonts w:hint="eastAsia"/>
          <w:sz w:val="24"/>
        </w:rPr>
        <w:t xml:space="preserve">    </w:t>
      </w:r>
      <w:r>
        <w:rPr>
          <w:rFonts w:hint="eastAsia"/>
          <w:sz w:val="24"/>
        </w:rPr>
        <w:t>主要是从所主色、味、脉来诊断</w:t>
      </w:r>
    </w:p>
    <w:p w:rsidR="00000000" w:rsidRDefault="00B205E8">
      <w:pPr>
        <w:numPr>
          <w:ilvl w:val="0"/>
          <w:numId w:val="19"/>
        </w:numPr>
        <w:tabs>
          <w:tab w:val="left" w:pos="0"/>
        </w:tabs>
        <w:rPr>
          <w:rFonts w:hint="eastAsia"/>
          <w:sz w:val="24"/>
        </w:rPr>
      </w:pPr>
      <w:r>
        <w:rPr>
          <w:rFonts w:hint="eastAsia"/>
          <w:sz w:val="24"/>
        </w:rPr>
        <w:t>本脏病</w:t>
      </w:r>
    </w:p>
    <w:p w:rsidR="00000000" w:rsidRDefault="00B205E8">
      <w:pPr>
        <w:numPr>
          <w:ilvl w:val="0"/>
          <w:numId w:val="19"/>
        </w:numPr>
        <w:tabs>
          <w:tab w:val="left" w:pos="0"/>
        </w:tabs>
        <w:rPr>
          <w:rFonts w:hint="eastAsia"/>
          <w:sz w:val="24"/>
        </w:rPr>
      </w:pPr>
      <w:r>
        <w:rPr>
          <w:rFonts w:hint="eastAsia"/>
          <w:sz w:val="24"/>
        </w:rPr>
        <w:t>传变情况</w:t>
      </w:r>
    </w:p>
    <w:p w:rsidR="00000000" w:rsidRDefault="00B205E8">
      <w:pPr>
        <w:numPr>
          <w:ilvl w:val="0"/>
          <w:numId w:val="19"/>
        </w:numPr>
        <w:tabs>
          <w:tab w:val="left" w:pos="0"/>
        </w:tabs>
        <w:rPr>
          <w:rFonts w:hint="eastAsia"/>
          <w:sz w:val="24"/>
        </w:rPr>
      </w:pPr>
      <w:r>
        <w:rPr>
          <w:rFonts w:hint="eastAsia"/>
          <w:sz w:val="24"/>
        </w:rPr>
        <w:t>从色与脉之间的生</w:t>
      </w:r>
      <w:r>
        <w:rPr>
          <w:rFonts w:hint="eastAsia"/>
          <w:sz w:val="24"/>
        </w:rPr>
        <w:t>克</w:t>
      </w:r>
      <w:r>
        <w:rPr>
          <w:rFonts w:hint="eastAsia"/>
          <w:sz w:val="24"/>
        </w:rPr>
        <w:t>关系来判断疾病的预后</w:t>
      </w:r>
    </w:p>
    <w:p w:rsidR="00000000" w:rsidRDefault="00B205E8">
      <w:pPr>
        <w:ind w:firstLineChars="200" w:firstLine="480"/>
        <w:rPr>
          <w:rFonts w:hint="eastAsia"/>
          <w:sz w:val="24"/>
        </w:rPr>
      </w:pPr>
    </w:p>
    <w:p w:rsidR="00000000" w:rsidRDefault="00B205E8">
      <w:pPr>
        <w:numPr>
          <w:ilvl w:val="0"/>
          <w:numId w:val="17"/>
        </w:numPr>
        <w:rPr>
          <w:rFonts w:hint="eastAsia"/>
          <w:sz w:val="24"/>
        </w:rPr>
      </w:pPr>
      <w:r>
        <w:rPr>
          <w:rFonts w:hint="eastAsia"/>
          <w:sz w:val="24"/>
        </w:rPr>
        <w:t>治疗</w:t>
      </w:r>
    </w:p>
    <w:p w:rsidR="00000000" w:rsidRDefault="00B205E8">
      <w:pPr>
        <w:numPr>
          <w:ilvl w:val="0"/>
          <w:numId w:val="20"/>
        </w:numPr>
        <w:tabs>
          <w:tab w:val="left" w:pos="0"/>
        </w:tabs>
        <w:rPr>
          <w:rFonts w:hint="eastAsia"/>
          <w:sz w:val="24"/>
        </w:rPr>
      </w:pPr>
      <w:r>
        <w:rPr>
          <w:rFonts w:hint="eastAsia"/>
          <w:sz w:val="24"/>
        </w:rPr>
        <w:t>控制疾病的改变</w:t>
      </w:r>
    </w:p>
    <w:p w:rsidR="00000000" w:rsidRDefault="00B205E8">
      <w:pPr>
        <w:rPr>
          <w:rFonts w:hint="eastAsia"/>
          <w:sz w:val="24"/>
        </w:rPr>
      </w:pPr>
      <w:r>
        <w:rPr>
          <w:rFonts w:hint="eastAsia"/>
          <w:sz w:val="24"/>
        </w:rPr>
        <w:t xml:space="preserve">    </w:t>
      </w:r>
      <w:r>
        <w:rPr>
          <w:rFonts w:hint="eastAsia"/>
          <w:sz w:val="24"/>
        </w:rPr>
        <w:t>根据疾病的发展传变过程中的生克乘侮关系，及早控制传变和指导治疗。</w:t>
      </w:r>
    </w:p>
    <w:p w:rsidR="00000000" w:rsidRDefault="00B205E8">
      <w:pPr>
        <w:numPr>
          <w:ilvl w:val="0"/>
          <w:numId w:val="20"/>
        </w:numPr>
        <w:tabs>
          <w:tab w:val="left" w:pos="0"/>
        </w:tabs>
        <w:rPr>
          <w:rFonts w:hint="eastAsia"/>
          <w:sz w:val="24"/>
        </w:rPr>
      </w:pPr>
      <w:r>
        <w:rPr>
          <w:rFonts w:hint="eastAsia"/>
          <w:sz w:val="24"/>
        </w:rPr>
        <w:t>根据相生规律指导治疗</w:t>
      </w:r>
    </w:p>
    <w:p w:rsidR="00000000" w:rsidRDefault="00B205E8">
      <w:pPr>
        <w:numPr>
          <w:ilvl w:val="0"/>
          <w:numId w:val="21"/>
        </w:numPr>
        <w:tabs>
          <w:tab w:val="left" w:pos="425"/>
        </w:tabs>
        <w:rPr>
          <w:rFonts w:hint="eastAsia"/>
          <w:sz w:val="24"/>
        </w:rPr>
      </w:pPr>
      <w:r>
        <w:rPr>
          <w:rFonts w:hint="eastAsia"/>
          <w:sz w:val="24"/>
        </w:rPr>
        <w:t>虚则补其母</w:t>
      </w:r>
    </w:p>
    <w:p w:rsidR="00000000" w:rsidRDefault="00B205E8">
      <w:pPr>
        <w:numPr>
          <w:ilvl w:val="0"/>
          <w:numId w:val="21"/>
        </w:numPr>
        <w:tabs>
          <w:tab w:val="left" w:pos="425"/>
        </w:tabs>
        <w:rPr>
          <w:rFonts w:hint="eastAsia"/>
          <w:sz w:val="24"/>
        </w:rPr>
      </w:pPr>
      <w:r>
        <w:rPr>
          <w:rFonts w:hint="eastAsia"/>
          <w:sz w:val="24"/>
        </w:rPr>
        <w:t>实则泻其子</w:t>
      </w:r>
    </w:p>
    <w:p w:rsidR="00000000" w:rsidRDefault="00B205E8">
      <w:pPr>
        <w:ind w:left="400"/>
        <w:rPr>
          <w:rFonts w:hint="eastAsia"/>
          <w:sz w:val="24"/>
        </w:rPr>
      </w:pPr>
      <w:r>
        <w:rPr>
          <w:rFonts w:hint="eastAsia"/>
          <w:sz w:val="24"/>
        </w:rPr>
        <w:t>利用情志之间的克制作用</w:t>
      </w: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ind w:left="400"/>
        <w:rPr>
          <w:rFonts w:hint="eastAsia"/>
          <w:sz w:val="24"/>
        </w:rPr>
      </w:pPr>
    </w:p>
    <w:p w:rsidR="00000000" w:rsidRDefault="00B205E8">
      <w:pPr>
        <w:rPr>
          <w:rFonts w:hint="eastAsia"/>
          <w:sz w:val="24"/>
        </w:rPr>
      </w:pPr>
    </w:p>
    <w:p w:rsidR="00000000" w:rsidRDefault="00B205E8" w:rsidP="00A1738E">
      <w:pPr>
        <w:pStyle w:val="Heading1"/>
        <w:rPr>
          <w:rFonts w:hint="eastAsia"/>
        </w:rPr>
      </w:pPr>
      <w:r>
        <w:rPr>
          <w:rFonts w:hint="eastAsia"/>
          <w:sz w:val="36"/>
        </w:rPr>
        <w:t>藏象</w:t>
      </w:r>
    </w:p>
    <w:p w:rsidR="00000000" w:rsidRDefault="00B205E8">
      <w:pPr>
        <w:rPr>
          <w:rFonts w:hint="eastAsia"/>
          <w:sz w:val="24"/>
        </w:rPr>
      </w:pPr>
    </w:p>
    <w:p w:rsidR="00000000" w:rsidRDefault="00B205E8">
      <w:pPr>
        <w:rPr>
          <w:rFonts w:hint="eastAsia"/>
          <w:sz w:val="24"/>
        </w:rPr>
      </w:pPr>
      <w:r>
        <w:rPr>
          <w:rFonts w:hint="eastAsia"/>
          <w:sz w:val="24"/>
        </w:rPr>
        <w:t xml:space="preserve">    </w:t>
      </w:r>
      <w:r>
        <w:rPr>
          <w:rFonts w:hint="eastAsia"/>
          <w:sz w:val="24"/>
        </w:rPr>
        <w:t>藏，是指藏于体内的内脏；象，是指表现与外的生理病理现象。“藏居于内，形见于外，故曰藏象”。</w:t>
      </w:r>
    </w:p>
    <w:p w:rsidR="00000000" w:rsidRDefault="00B205E8">
      <w:pPr>
        <w:rPr>
          <w:rFonts w:hint="eastAsia"/>
          <w:sz w:val="24"/>
        </w:rPr>
      </w:pPr>
      <w:r>
        <w:rPr>
          <w:rFonts w:hint="eastAsia"/>
          <w:sz w:val="24"/>
        </w:rPr>
        <w:t xml:space="preserve">    </w:t>
      </w:r>
      <w:r>
        <w:rPr>
          <w:rFonts w:hint="eastAsia"/>
          <w:sz w:val="24"/>
        </w:rPr>
        <w:t>藏象学说，即是通过对人体生理和病理的观察，研究人体各个脏腑的生理功能，病理变化及其相互关系的学说。</w:t>
      </w:r>
    </w:p>
    <w:p w:rsidR="00000000" w:rsidRDefault="00B205E8">
      <w:pPr>
        <w:rPr>
          <w:rFonts w:hint="eastAsia"/>
          <w:sz w:val="24"/>
        </w:rPr>
      </w:pPr>
      <w:r>
        <w:rPr>
          <w:rFonts w:hint="eastAsia"/>
          <w:sz w:val="24"/>
        </w:rPr>
        <w:t xml:space="preserve">    </w:t>
      </w:r>
      <w:r>
        <w:rPr>
          <w:rFonts w:hint="eastAsia"/>
          <w:sz w:val="24"/>
        </w:rPr>
        <w:t>藏象学说，是以脏腑为基础。脏即五脏，是心、肺、脾、肝、肾；腑即六腑，为胆、胃、小肠、大肠、膀胱、三焦；奇恒之府，即脑、髓、骨、脉、胆、女子胞。</w:t>
      </w:r>
    </w:p>
    <w:p w:rsidR="00000000" w:rsidRDefault="00B205E8">
      <w:pPr>
        <w:rPr>
          <w:rFonts w:hint="eastAsia"/>
          <w:sz w:val="24"/>
        </w:rPr>
      </w:pPr>
      <w:r>
        <w:rPr>
          <w:rFonts w:hint="eastAsia"/>
          <w:sz w:val="24"/>
        </w:rPr>
        <w:t xml:space="preserve">    </w:t>
      </w:r>
      <w:r>
        <w:rPr>
          <w:rFonts w:hint="eastAsia"/>
          <w:sz w:val="24"/>
        </w:rPr>
        <w:t>五脏的共同生理特点是：生化和贮藏精、气</w:t>
      </w:r>
      <w:r>
        <w:rPr>
          <w:rFonts w:hint="eastAsia"/>
          <w:sz w:val="24"/>
        </w:rPr>
        <w:t>、血、津液。</w:t>
      </w:r>
    </w:p>
    <w:p w:rsidR="00000000" w:rsidRDefault="00B205E8">
      <w:pPr>
        <w:rPr>
          <w:rFonts w:hint="eastAsia"/>
          <w:sz w:val="24"/>
        </w:rPr>
      </w:pPr>
      <w:r>
        <w:rPr>
          <w:rFonts w:hint="eastAsia"/>
          <w:sz w:val="24"/>
        </w:rPr>
        <w:t xml:space="preserve">    </w:t>
      </w:r>
      <w:r>
        <w:rPr>
          <w:rFonts w:hint="eastAsia"/>
          <w:sz w:val="24"/>
        </w:rPr>
        <w:t>六腑的共同生理特点是：是受盛和传化水谷、排泄糟粕。</w:t>
      </w:r>
    </w:p>
    <w:p w:rsidR="00000000" w:rsidRDefault="00B205E8">
      <w:pPr>
        <w:rPr>
          <w:rFonts w:hint="eastAsia"/>
          <w:sz w:val="24"/>
        </w:rPr>
      </w:pPr>
      <w:r>
        <w:rPr>
          <w:rFonts w:hint="eastAsia"/>
          <w:sz w:val="24"/>
        </w:rPr>
        <w:t xml:space="preserve">    </w:t>
      </w:r>
      <w:r>
        <w:rPr>
          <w:rFonts w:hint="eastAsia"/>
          <w:sz w:val="24"/>
        </w:rPr>
        <w:t>奇恒之府：“奇”是异的意思，“恒”常的意思。奇恒之府是指这些器官组织的生理功能既不同于五脏的藏精气而不泻，又有异于一般的腑，所以称为“奇恒”。</w:t>
      </w:r>
    </w:p>
    <w:p w:rsidR="00000000" w:rsidRDefault="00B205E8">
      <w:pPr>
        <w:rPr>
          <w:rFonts w:hint="eastAsia"/>
          <w:sz w:val="24"/>
        </w:rPr>
      </w:pPr>
      <w:r>
        <w:rPr>
          <w:rFonts w:hint="eastAsia"/>
          <w:sz w:val="24"/>
        </w:rPr>
        <w:t xml:space="preserve">    </w:t>
      </w:r>
      <w:r>
        <w:rPr>
          <w:rFonts w:hint="eastAsia"/>
          <w:sz w:val="24"/>
        </w:rPr>
        <w:t>藏象学说的形成，主要有三个方面；一是古代的解剖知识，二是长期来对人体生理病理现象的观察；三是反复的医疗实践，以病理现象和治疗效应来分析和反证机体的某些生理功能。</w:t>
      </w:r>
    </w:p>
    <w:p w:rsidR="00000000" w:rsidRDefault="00B205E8">
      <w:pPr>
        <w:rPr>
          <w:rFonts w:hint="eastAsia"/>
          <w:sz w:val="24"/>
        </w:rPr>
      </w:pPr>
      <w:r>
        <w:rPr>
          <w:rFonts w:hint="eastAsia"/>
          <w:sz w:val="24"/>
        </w:rPr>
        <w:t xml:space="preserve">    </w:t>
      </w:r>
      <w:r>
        <w:rPr>
          <w:rFonts w:hint="eastAsia"/>
          <w:sz w:val="24"/>
        </w:rPr>
        <w:t>藏象学说的特点，是以五脏为中心的整体观。</w:t>
      </w:r>
    </w:p>
    <w:p w:rsidR="00000000" w:rsidRDefault="00B205E8">
      <w:pPr>
        <w:ind w:firstLineChars="200" w:firstLine="480"/>
        <w:rPr>
          <w:rFonts w:hint="eastAsia"/>
          <w:sz w:val="24"/>
        </w:rPr>
      </w:pPr>
    </w:p>
    <w:p w:rsidR="00000000" w:rsidRDefault="00B205E8">
      <w:pPr>
        <w:numPr>
          <w:ilvl w:val="0"/>
          <w:numId w:val="22"/>
        </w:numPr>
        <w:rPr>
          <w:rFonts w:hint="eastAsia"/>
          <w:sz w:val="24"/>
        </w:rPr>
      </w:pPr>
      <w:r>
        <w:rPr>
          <w:rFonts w:hint="eastAsia"/>
          <w:sz w:val="24"/>
        </w:rPr>
        <w:t>五脏</w:t>
      </w:r>
    </w:p>
    <w:p w:rsidR="00000000" w:rsidRDefault="00B205E8">
      <w:pPr>
        <w:rPr>
          <w:rFonts w:hint="eastAsia"/>
          <w:sz w:val="24"/>
        </w:rPr>
      </w:pPr>
      <w:r>
        <w:rPr>
          <w:rFonts w:hint="eastAsia"/>
          <w:sz w:val="24"/>
        </w:rPr>
        <w:t xml:space="preserve">    </w:t>
      </w:r>
      <w:r>
        <w:rPr>
          <w:rFonts w:hint="eastAsia"/>
          <w:sz w:val="24"/>
        </w:rPr>
        <w:t>五脏，是心、肺、脾、肝、肾的合称。五脏的生理功能，</w:t>
      </w:r>
      <w:r>
        <w:rPr>
          <w:rFonts w:hint="eastAsia"/>
          <w:sz w:val="24"/>
        </w:rPr>
        <w:t>虽然各有专司，但心脏的生理功能起着主宰的作用，故“心为君子之官”。五脏之间各种活动的相互依存、相互制约和相互协调平衡，主要是以阴阳五行学说的理论为基础来进行阐释的。</w:t>
      </w:r>
    </w:p>
    <w:p w:rsidR="00000000" w:rsidRDefault="00B205E8">
      <w:pPr>
        <w:numPr>
          <w:ilvl w:val="0"/>
          <w:numId w:val="23"/>
        </w:numPr>
        <w:tabs>
          <w:tab w:val="left" w:pos="0"/>
        </w:tabs>
        <w:rPr>
          <w:rFonts w:hint="eastAsia"/>
          <w:sz w:val="24"/>
        </w:rPr>
      </w:pPr>
      <w:r>
        <w:rPr>
          <w:rFonts w:hint="eastAsia"/>
          <w:sz w:val="24"/>
        </w:rPr>
        <w:t>心：心的主要功能是：主血脉、藏神（又称主神志或主神明），在志为喜，在液为汗，在体合脉，其华在面，开窍于舌。</w:t>
      </w:r>
    </w:p>
    <w:p w:rsidR="00000000" w:rsidRDefault="00B205E8">
      <w:pPr>
        <w:numPr>
          <w:ilvl w:val="0"/>
          <w:numId w:val="24"/>
        </w:numPr>
        <w:tabs>
          <w:tab w:val="left" w:pos="425"/>
        </w:tabs>
        <w:rPr>
          <w:rFonts w:hint="eastAsia"/>
          <w:sz w:val="24"/>
        </w:rPr>
      </w:pPr>
      <w:r>
        <w:rPr>
          <w:rFonts w:hint="eastAsia"/>
          <w:sz w:val="24"/>
        </w:rPr>
        <w:t>主血脉：是指心气推动血液在脉中运行，流注全身，发挥营养和滋润的作用；</w:t>
      </w:r>
    </w:p>
    <w:p w:rsidR="00000000" w:rsidRDefault="00B205E8">
      <w:pPr>
        <w:numPr>
          <w:ilvl w:val="0"/>
          <w:numId w:val="24"/>
        </w:numPr>
        <w:tabs>
          <w:tab w:val="left" w:pos="425"/>
        </w:tabs>
        <w:rPr>
          <w:rFonts w:hint="eastAsia"/>
          <w:sz w:val="24"/>
        </w:rPr>
      </w:pPr>
      <w:r>
        <w:rPr>
          <w:rFonts w:hint="eastAsia"/>
          <w:sz w:val="24"/>
        </w:rPr>
        <w:t>主神志：心具有主宰人体五脏六腑，形体官窍的一切审理活动（即广义的“神”）和人体精神意识思维活动（狭义的“神”）的功能；</w:t>
      </w:r>
    </w:p>
    <w:p w:rsidR="00000000" w:rsidRDefault="00B205E8">
      <w:pPr>
        <w:numPr>
          <w:ilvl w:val="0"/>
          <w:numId w:val="24"/>
        </w:numPr>
        <w:tabs>
          <w:tab w:val="left" w:pos="425"/>
        </w:tabs>
        <w:rPr>
          <w:rFonts w:hint="eastAsia"/>
          <w:sz w:val="24"/>
        </w:rPr>
      </w:pPr>
      <w:r>
        <w:rPr>
          <w:rFonts w:hint="eastAsia"/>
          <w:sz w:val="24"/>
        </w:rPr>
        <w:t>在志为喜；</w:t>
      </w:r>
    </w:p>
    <w:p w:rsidR="00000000" w:rsidRDefault="00B205E8">
      <w:pPr>
        <w:numPr>
          <w:ilvl w:val="0"/>
          <w:numId w:val="24"/>
        </w:numPr>
        <w:tabs>
          <w:tab w:val="left" w:pos="425"/>
        </w:tabs>
        <w:rPr>
          <w:rFonts w:hint="eastAsia"/>
          <w:sz w:val="24"/>
        </w:rPr>
      </w:pPr>
      <w:r>
        <w:rPr>
          <w:rFonts w:hint="eastAsia"/>
          <w:sz w:val="24"/>
        </w:rPr>
        <w:t>在液为汗；</w:t>
      </w:r>
    </w:p>
    <w:p w:rsidR="00000000" w:rsidRDefault="00B205E8">
      <w:pPr>
        <w:numPr>
          <w:ilvl w:val="0"/>
          <w:numId w:val="24"/>
        </w:numPr>
        <w:tabs>
          <w:tab w:val="left" w:pos="425"/>
        </w:tabs>
        <w:rPr>
          <w:rFonts w:hint="eastAsia"/>
          <w:sz w:val="24"/>
        </w:rPr>
      </w:pPr>
      <w:r>
        <w:rPr>
          <w:rFonts w:hint="eastAsia"/>
          <w:sz w:val="24"/>
        </w:rPr>
        <w:t>在体合脉；</w:t>
      </w:r>
    </w:p>
    <w:p w:rsidR="00000000" w:rsidRDefault="00B205E8">
      <w:pPr>
        <w:numPr>
          <w:ilvl w:val="0"/>
          <w:numId w:val="24"/>
        </w:numPr>
        <w:tabs>
          <w:tab w:val="left" w:pos="425"/>
        </w:tabs>
        <w:rPr>
          <w:rFonts w:hint="eastAsia"/>
          <w:sz w:val="24"/>
        </w:rPr>
      </w:pPr>
      <w:r>
        <w:rPr>
          <w:rFonts w:hint="eastAsia"/>
          <w:sz w:val="24"/>
        </w:rPr>
        <w:t>其华在面；</w:t>
      </w:r>
    </w:p>
    <w:p w:rsidR="00000000" w:rsidRDefault="00B205E8">
      <w:pPr>
        <w:numPr>
          <w:ilvl w:val="0"/>
          <w:numId w:val="24"/>
        </w:numPr>
        <w:tabs>
          <w:tab w:val="left" w:pos="425"/>
        </w:tabs>
        <w:rPr>
          <w:rFonts w:hint="eastAsia"/>
          <w:sz w:val="24"/>
        </w:rPr>
      </w:pPr>
      <w:r>
        <w:rPr>
          <w:rFonts w:hint="eastAsia"/>
          <w:sz w:val="24"/>
        </w:rPr>
        <w:t>开窍于舌。</w:t>
      </w:r>
    </w:p>
    <w:p w:rsidR="00000000" w:rsidRDefault="00B205E8">
      <w:pPr>
        <w:rPr>
          <w:rFonts w:hint="eastAsia"/>
          <w:sz w:val="24"/>
        </w:rPr>
      </w:pPr>
      <w:r>
        <w:rPr>
          <w:rFonts w:hint="eastAsia"/>
          <w:sz w:val="24"/>
        </w:rPr>
        <w:t xml:space="preserve">    </w:t>
      </w:r>
      <w:r>
        <w:rPr>
          <w:rFonts w:hint="eastAsia"/>
          <w:sz w:val="24"/>
        </w:rPr>
        <w:t>综上所述，中医所指的“心”，不仅包括心，血脉在内的循环系统，血液系统，又包括主宰精神，意识和思维活动的神经系统，及整个人的生命体征与西医</w:t>
      </w:r>
      <w:r>
        <w:rPr>
          <w:rFonts w:hint="eastAsia"/>
          <w:sz w:val="24"/>
        </w:rPr>
        <w:lastRenderedPageBreak/>
        <w:t>所指的解剖上的心脏是不同的。</w:t>
      </w:r>
    </w:p>
    <w:p w:rsidR="00000000" w:rsidRDefault="00B205E8">
      <w:pPr>
        <w:rPr>
          <w:rFonts w:hint="eastAsia"/>
          <w:sz w:val="24"/>
        </w:rPr>
      </w:pPr>
    </w:p>
    <w:p w:rsidR="00000000" w:rsidRDefault="00B205E8">
      <w:pPr>
        <w:numPr>
          <w:ilvl w:val="0"/>
          <w:numId w:val="23"/>
        </w:numPr>
        <w:tabs>
          <w:tab w:val="left" w:pos="0"/>
        </w:tabs>
        <w:rPr>
          <w:rFonts w:hint="eastAsia"/>
          <w:sz w:val="24"/>
        </w:rPr>
      </w:pPr>
      <w:r>
        <w:rPr>
          <w:rFonts w:hint="eastAsia"/>
          <w:sz w:val="24"/>
        </w:rPr>
        <w:t>肺：</w:t>
      </w:r>
      <w:r>
        <w:rPr>
          <w:rFonts w:hint="eastAsia"/>
          <w:sz w:val="24"/>
        </w:rPr>
        <w:t>主</w:t>
      </w:r>
      <w:r>
        <w:rPr>
          <w:rFonts w:hint="eastAsia"/>
          <w:sz w:val="24"/>
        </w:rPr>
        <w:t>气</w:t>
      </w:r>
      <w:r>
        <w:rPr>
          <w:rFonts w:hint="eastAsia"/>
          <w:sz w:val="24"/>
        </w:rPr>
        <w:t>，司呼吸，主宣发，通调水道，朝百脉而主治节，在志为忧，在液为涕，在体合皮，其华在毛，开窍于鼻。</w:t>
      </w:r>
    </w:p>
    <w:p w:rsidR="00000000" w:rsidRDefault="00B205E8">
      <w:pPr>
        <w:numPr>
          <w:ilvl w:val="0"/>
          <w:numId w:val="25"/>
        </w:numPr>
        <w:tabs>
          <w:tab w:val="left" w:pos="425"/>
        </w:tabs>
        <w:rPr>
          <w:rFonts w:hint="eastAsia"/>
          <w:sz w:val="24"/>
        </w:rPr>
      </w:pPr>
      <w:r>
        <w:rPr>
          <w:rFonts w:hint="eastAsia"/>
          <w:sz w:val="24"/>
        </w:rPr>
        <w:t>主气，司呼吸</w:t>
      </w:r>
    </w:p>
    <w:p w:rsidR="00000000" w:rsidRDefault="00B205E8">
      <w:pPr>
        <w:numPr>
          <w:ilvl w:val="0"/>
          <w:numId w:val="26"/>
        </w:numPr>
        <w:rPr>
          <w:rFonts w:hint="eastAsia"/>
          <w:sz w:val="24"/>
        </w:rPr>
      </w:pPr>
      <w:r>
        <w:rPr>
          <w:rFonts w:hint="eastAsia"/>
          <w:sz w:val="24"/>
        </w:rPr>
        <w:t>主一身之气，人的气的形成主要是靠肺吸入的清气和脾胃运化水谷精微相结合，同时通过肺的呼吸运动，气的升降出入正常运行。</w:t>
      </w:r>
    </w:p>
    <w:p w:rsidR="00000000" w:rsidRDefault="00B205E8">
      <w:pPr>
        <w:numPr>
          <w:ilvl w:val="0"/>
          <w:numId w:val="26"/>
        </w:numPr>
        <w:rPr>
          <w:rFonts w:hint="eastAsia"/>
          <w:sz w:val="24"/>
        </w:rPr>
      </w:pPr>
      <w:r>
        <w:rPr>
          <w:rFonts w:hint="eastAsia"/>
          <w:sz w:val="24"/>
        </w:rPr>
        <w:t>主呼吸之气：即肺通过呼吸使体内外的气体交换。</w:t>
      </w:r>
    </w:p>
    <w:p w:rsidR="00000000" w:rsidRDefault="00B205E8">
      <w:pPr>
        <w:numPr>
          <w:ilvl w:val="0"/>
          <w:numId w:val="25"/>
        </w:numPr>
        <w:tabs>
          <w:tab w:val="left" w:pos="425"/>
        </w:tabs>
        <w:rPr>
          <w:rFonts w:hint="eastAsia"/>
          <w:sz w:val="24"/>
        </w:rPr>
      </w:pPr>
      <w:r>
        <w:rPr>
          <w:rFonts w:hint="eastAsia"/>
          <w:sz w:val="24"/>
        </w:rPr>
        <w:t>主宣发和肃降：</w:t>
      </w:r>
    </w:p>
    <w:p w:rsidR="00000000" w:rsidRDefault="00B205E8">
      <w:pPr>
        <w:numPr>
          <w:ilvl w:val="0"/>
          <w:numId w:val="27"/>
        </w:numPr>
        <w:tabs>
          <w:tab w:val="left" w:pos="425"/>
        </w:tabs>
        <w:rPr>
          <w:rFonts w:hint="eastAsia"/>
          <w:sz w:val="24"/>
        </w:rPr>
      </w:pPr>
      <w:r>
        <w:rPr>
          <w:rFonts w:hint="eastAsia"/>
          <w:sz w:val="24"/>
        </w:rPr>
        <w:t>宣发：肺气具有向上升和向外布</w:t>
      </w:r>
      <w:r>
        <w:rPr>
          <w:rFonts w:hint="eastAsia"/>
          <w:sz w:val="24"/>
        </w:rPr>
        <w:t>散的作用；</w:t>
      </w:r>
    </w:p>
    <w:p w:rsidR="00000000" w:rsidRDefault="00B205E8">
      <w:pPr>
        <w:numPr>
          <w:ilvl w:val="0"/>
          <w:numId w:val="27"/>
        </w:numPr>
        <w:tabs>
          <w:tab w:val="left" w:pos="425"/>
        </w:tabs>
        <w:rPr>
          <w:rFonts w:hint="eastAsia"/>
          <w:sz w:val="24"/>
        </w:rPr>
      </w:pPr>
      <w:r>
        <w:rPr>
          <w:rFonts w:hint="eastAsia"/>
          <w:sz w:val="24"/>
        </w:rPr>
        <w:t>肃降：肺气具有向内</w:t>
      </w:r>
      <w:r>
        <w:rPr>
          <w:rFonts w:hint="eastAsia"/>
          <w:sz w:val="24"/>
        </w:rPr>
        <w:t>向</w:t>
      </w:r>
      <w:r>
        <w:rPr>
          <w:rFonts w:hint="eastAsia"/>
          <w:sz w:val="24"/>
        </w:rPr>
        <w:t>下清肃通降的作用。</w:t>
      </w:r>
    </w:p>
    <w:p w:rsidR="00000000" w:rsidRDefault="00B205E8">
      <w:pPr>
        <w:numPr>
          <w:ilvl w:val="0"/>
          <w:numId w:val="28"/>
        </w:numPr>
        <w:tabs>
          <w:tab w:val="left" w:pos="0"/>
        </w:tabs>
        <w:rPr>
          <w:rFonts w:hint="eastAsia"/>
          <w:sz w:val="24"/>
        </w:rPr>
      </w:pPr>
      <w:r>
        <w:rPr>
          <w:rFonts w:hint="eastAsia"/>
          <w:sz w:val="24"/>
        </w:rPr>
        <w:t>调通水道：通，即疏通，调，即调节；水道是水液运行和排泄的道路。肺的宣发和肃降对体内水液的输布、运行和排泄有疏通和调节的作用。</w:t>
      </w:r>
    </w:p>
    <w:p w:rsidR="00000000" w:rsidRDefault="00B205E8">
      <w:pPr>
        <w:numPr>
          <w:ilvl w:val="0"/>
          <w:numId w:val="28"/>
        </w:numPr>
        <w:tabs>
          <w:tab w:val="left" w:pos="0"/>
        </w:tabs>
        <w:rPr>
          <w:rFonts w:hint="eastAsia"/>
          <w:sz w:val="24"/>
        </w:rPr>
      </w:pPr>
      <w:r>
        <w:rPr>
          <w:rFonts w:hint="eastAsia"/>
          <w:sz w:val="24"/>
        </w:rPr>
        <w:t>朝百脉，主治节：</w:t>
      </w:r>
    </w:p>
    <w:p w:rsidR="00000000" w:rsidRDefault="00B205E8">
      <w:pPr>
        <w:numPr>
          <w:ilvl w:val="0"/>
          <w:numId w:val="29"/>
        </w:numPr>
        <w:tabs>
          <w:tab w:val="left" w:pos="0"/>
        </w:tabs>
        <w:rPr>
          <w:rFonts w:hint="eastAsia"/>
          <w:sz w:val="24"/>
        </w:rPr>
      </w:pPr>
      <w:r>
        <w:rPr>
          <w:rFonts w:hint="eastAsia"/>
          <w:sz w:val="24"/>
        </w:rPr>
        <w:t>朝：聚会的意思。</w:t>
      </w:r>
      <w:r>
        <w:rPr>
          <w:sz w:val="24"/>
        </w:rPr>
        <w:t>肺朝百脉，是指全身的血液，都要通过经脉而聚会于肺，通过肺的呼吸，进行体内外清浊气体交换，然后通过肺气的宣降作用，将富含清气的血液通过百脉而输布于全身。</w:t>
      </w:r>
    </w:p>
    <w:p w:rsidR="00000000" w:rsidRDefault="00B205E8">
      <w:pPr>
        <w:numPr>
          <w:ilvl w:val="0"/>
          <w:numId w:val="29"/>
        </w:numPr>
        <w:tabs>
          <w:tab w:val="left" w:pos="0"/>
        </w:tabs>
        <w:rPr>
          <w:rFonts w:hint="eastAsia"/>
          <w:sz w:val="24"/>
        </w:rPr>
      </w:pPr>
      <w:r>
        <w:rPr>
          <w:rFonts w:hint="eastAsia"/>
          <w:sz w:val="24"/>
        </w:rPr>
        <w:t>治节：即治理和调节，通过肺的呼吸、治理和调节全身的气机；调节气机升降出入，因而辅助心脏，推动和调节血液的运行；同时通过宣发和肃降，治理和调节精液的输</w:t>
      </w:r>
      <w:r>
        <w:rPr>
          <w:rFonts w:hint="eastAsia"/>
          <w:sz w:val="24"/>
        </w:rPr>
        <w:t>布、运行和排泄。</w:t>
      </w:r>
    </w:p>
    <w:p w:rsidR="00000000" w:rsidRDefault="00B205E8">
      <w:pPr>
        <w:numPr>
          <w:ilvl w:val="0"/>
          <w:numId w:val="30"/>
        </w:numPr>
        <w:tabs>
          <w:tab w:val="left" w:pos="425"/>
        </w:tabs>
        <w:rPr>
          <w:rFonts w:hint="eastAsia"/>
          <w:sz w:val="24"/>
        </w:rPr>
      </w:pPr>
      <w:r>
        <w:rPr>
          <w:rFonts w:hint="eastAsia"/>
          <w:sz w:val="24"/>
        </w:rPr>
        <w:t>在志为忧</w:t>
      </w:r>
      <w:r>
        <w:rPr>
          <w:rFonts w:hint="eastAsia"/>
          <w:sz w:val="24"/>
        </w:rPr>
        <w:t>；</w:t>
      </w:r>
    </w:p>
    <w:p w:rsidR="00000000" w:rsidRDefault="00B205E8">
      <w:pPr>
        <w:numPr>
          <w:ilvl w:val="0"/>
          <w:numId w:val="30"/>
        </w:numPr>
        <w:tabs>
          <w:tab w:val="left" w:pos="425"/>
        </w:tabs>
        <w:rPr>
          <w:rFonts w:hint="eastAsia"/>
          <w:sz w:val="24"/>
        </w:rPr>
      </w:pPr>
      <w:r>
        <w:rPr>
          <w:rFonts w:hint="eastAsia"/>
          <w:sz w:val="24"/>
        </w:rPr>
        <w:t>在液为涕</w:t>
      </w:r>
      <w:r>
        <w:rPr>
          <w:rFonts w:hint="eastAsia"/>
          <w:sz w:val="24"/>
        </w:rPr>
        <w:t>；</w:t>
      </w:r>
    </w:p>
    <w:p w:rsidR="00000000" w:rsidRDefault="00B205E8">
      <w:pPr>
        <w:numPr>
          <w:ilvl w:val="0"/>
          <w:numId w:val="30"/>
        </w:numPr>
        <w:tabs>
          <w:tab w:val="left" w:pos="425"/>
        </w:tabs>
        <w:rPr>
          <w:rFonts w:hint="eastAsia"/>
          <w:sz w:val="24"/>
        </w:rPr>
      </w:pPr>
      <w:r>
        <w:rPr>
          <w:rFonts w:hint="eastAsia"/>
          <w:sz w:val="24"/>
        </w:rPr>
        <w:t>在体合皮</w:t>
      </w:r>
      <w:r>
        <w:rPr>
          <w:rFonts w:hint="eastAsia"/>
          <w:sz w:val="24"/>
        </w:rPr>
        <w:t>；</w:t>
      </w:r>
    </w:p>
    <w:p w:rsidR="00000000" w:rsidRDefault="00B205E8">
      <w:pPr>
        <w:numPr>
          <w:ilvl w:val="0"/>
          <w:numId w:val="30"/>
        </w:numPr>
        <w:tabs>
          <w:tab w:val="left" w:pos="425"/>
        </w:tabs>
        <w:rPr>
          <w:rFonts w:hint="eastAsia"/>
          <w:sz w:val="24"/>
        </w:rPr>
      </w:pPr>
      <w:r>
        <w:rPr>
          <w:rFonts w:hint="eastAsia"/>
          <w:sz w:val="24"/>
        </w:rPr>
        <w:t>其华在毛</w:t>
      </w:r>
      <w:r>
        <w:rPr>
          <w:rFonts w:hint="eastAsia"/>
          <w:sz w:val="24"/>
        </w:rPr>
        <w:t>；</w:t>
      </w:r>
    </w:p>
    <w:p w:rsidR="00000000" w:rsidRDefault="00B205E8">
      <w:pPr>
        <w:numPr>
          <w:ilvl w:val="0"/>
          <w:numId w:val="30"/>
        </w:numPr>
        <w:tabs>
          <w:tab w:val="left" w:pos="425"/>
        </w:tabs>
        <w:rPr>
          <w:rFonts w:hint="eastAsia"/>
          <w:sz w:val="24"/>
        </w:rPr>
      </w:pPr>
      <w:r>
        <w:rPr>
          <w:rFonts w:hint="eastAsia"/>
          <w:sz w:val="24"/>
        </w:rPr>
        <w:t>开窍于鼻</w:t>
      </w:r>
      <w:r>
        <w:rPr>
          <w:rFonts w:hint="eastAsia"/>
          <w:sz w:val="24"/>
        </w:rPr>
        <w:t>。</w:t>
      </w:r>
    </w:p>
    <w:p w:rsidR="00000000" w:rsidRDefault="00B205E8">
      <w:pPr>
        <w:ind w:firstLineChars="200" w:firstLine="480"/>
        <w:rPr>
          <w:rFonts w:hint="eastAsia"/>
          <w:sz w:val="24"/>
        </w:rPr>
      </w:pPr>
      <w:r>
        <w:rPr>
          <w:rFonts w:hint="eastAsia"/>
          <w:sz w:val="24"/>
        </w:rPr>
        <w:t>综上所述，中医的“肺”</w:t>
      </w:r>
      <w:r>
        <w:rPr>
          <w:rFonts w:hint="eastAsia"/>
          <w:sz w:val="24"/>
        </w:rPr>
        <w:t>,</w:t>
      </w:r>
      <w:r>
        <w:rPr>
          <w:rFonts w:hint="eastAsia"/>
          <w:sz w:val="24"/>
        </w:rPr>
        <w:t>不仅包括主气司呼吸的呼吸系统，又包括调通水道的水液代谢，在志为忧的精神系统，合大肠的消化系统。</w:t>
      </w:r>
    </w:p>
    <w:p w:rsidR="00000000" w:rsidRDefault="00B205E8">
      <w:pPr>
        <w:ind w:firstLineChars="200" w:firstLine="480"/>
        <w:rPr>
          <w:rFonts w:hint="eastAsia"/>
          <w:sz w:val="24"/>
        </w:rPr>
      </w:pPr>
    </w:p>
    <w:p w:rsidR="00000000" w:rsidRDefault="00B205E8">
      <w:pPr>
        <w:numPr>
          <w:ilvl w:val="0"/>
          <w:numId w:val="31"/>
        </w:numPr>
        <w:rPr>
          <w:rFonts w:hint="eastAsia"/>
          <w:sz w:val="24"/>
        </w:rPr>
      </w:pPr>
      <w:r>
        <w:rPr>
          <w:rFonts w:hint="eastAsia"/>
          <w:sz w:val="24"/>
        </w:rPr>
        <w:t>脾：主运化，</w:t>
      </w:r>
      <w:r>
        <w:rPr>
          <w:sz w:val="24"/>
        </w:rPr>
        <w:t>升清</w:t>
      </w:r>
      <w:r>
        <w:rPr>
          <w:rFonts w:hint="eastAsia"/>
          <w:sz w:val="24"/>
        </w:rPr>
        <w:t>、</w:t>
      </w:r>
      <w:r>
        <w:rPr>
          <w:sz w:val="24"/>
        </w:rPr>
        <w:t>统血</w:t>
      </w:r>
      <w:r>
        <w:rPr>
          <w:rFonts w:hint="eastAsia"/>
          <w:sz w:val="24"/>
        </w:rPr>
        <w:t>、在志为思、在液为涎，在体</w:t>
      </w:r>
      <w:r>
        <w:rPr>
          <w:rFonts w:hint="eastAsia"/>
          <w:sz w:val="24"/>
        </w:rPr>
        <w:t>合</w:t>
      </w:r>
      <w:r>
        <w:rPr>
          <w:rFonts w:hint="eastAsia"/>
          <w:sz w:val="24"/>
        </w:rPr>
        <w:t>肌肉、</w:t>
      </w:r>
      <w:r>
        <w:rPr>
          <w:rFonts w:hint="eastAsia"/>
          <w:sz w:val="24"/>
        </w:rPr>
        <w:t>四肢，</w:t>
      </w:r>
      <w:r>
        <w:rPr>
          <w:rFonts w:hint="eastAsia"/>
          <w:sz w:val="24"/>
        </w:rPr>
        <w:t>其华在唇，开窍于口。</w:t>
      </w:r>
    </w:p>
    <w:p w:rsidR="00000000" w:rsidRDefault="00B205E8">
      <w:pPr>
        <w:numPr>
          <w:ilvl w:val="0"/>
          <w:numId w:val="32"/>
        </w:numPr>
        <w:tabs>
          <w:tab w:val="left" w:pos="0"/>
          <w:tab w:val="left" w:pos="425"/>
        </w:tabs>
        <w:rPr>
          <w:rFonts w:hint="eastAsia"/>
          <w:sz w:val="24"/>
        </w:rPr>
      </w:pPr>
      <w:r>
        <w:rPr>
          <w:rFonts w:hint="eastAsia"/>
          <w:sz w:val="24"/>
        </w:rPr>
        <w:t>主运化，运、即转运输送；化，即消化吸收。脾主运化，是指脾具有把水谷化为精微，并将精微物质输转至全身的生理功能。脾的运化功能可分为运化水谷和运化水液两个方面。</w:t>
      </w:r>
    </w:p>
    <w:p w:rsidR="00000000" w:rsidRDefault="00B205E8">
      <w:pPr>
        <w:numPr>
          <w:ilvl w:val="0"/>
          <w:numId w:val="33"/>
        </w:numPr>
        <w:tabs>
          <w:tab w:val="left" w:pos="425"/>
        </w:tabs>
        <w:rPr>
          <w:rFonts w:hint="eastAsia"/>
          <w:sz w:val="24"/>
        </w:rPr>
      </w:pPr>
      <w:r>
        <w:rPr>
          <w:rFonts w:hint="eastAsia"/>
          <w:sz w:val="24"/>
        </w:rPr>
        <w:t>运化水谷：即对</w:t>
      </w:r>
      <w:r>
        <w:rPr>
          <w:rFonts w:hint="eastAsia"/>
          <w:sz w:val="24"/>
        </w:rPr>
        <w:t>饮食</w:t>
      </w:r>
      <w:r>
        <w:rPr>
          <w:rFonts w:hint="eastAsia"/>
          <w:sz w:val="24"/>
        </w:rPr>
        <w:t>的消化和吸收。</w:t>
      </w:r>
    </w:p>
    <w:p w:rsidR="00000000" w:rsidRDefault="00B205E8">
      <w:pPr>
        <w:numPr>
          <w:ilvl w:val="0"/>
          <w:numId w:val="33"/>
        </w:numPr>
        <w:tabs>
          <w:tab w:val="left" w:pos="425"/>
        </w:tabs>
        <w:rPr>
          <w:rFonts w:hint="eastAsia"/>
          <w:sz w:val="24"/>
        </w:rPr>
      </w:pPr>
      <w:r>
        <w:rPr>
          <w:rFonts w:hint="eastAsia"/>
          <w:sz w:val="24"/>
        </w:rPr>
        <w:t>运化水液：是指对水液的吸收，转输和布</w:t>
      </w:r>
      <w:r>
        <w:rPr>
          <w:rFonts w:hint="eastAsia"/>
          <w:sz w:val="24"/>
        </w:rPr>
        <w:t>散作用</w:t>
      </w:r>
    </w:p>
    <w:p w:rsidR="00000000" w:rsidRDefault="00B205E8">
      <w:pPr>
        <w:numPr>
          <w:ilvl w:val="0"/>
          <w:numId w:val="34"/>
        </w:numPr>
        <w:tabs>
          <w:tab w:val="left" w:pos="0"/>
        </w:tabs>
        <w:rPr>
          <w:rFonts w:hint="eastAsia"/>
          <w:sz w:val="24"/>
        </w:rPr>
      </w:pPr>
      <w:r>
        <w:rPr>
          <w:rFonts w:hint="eastAsia"/>
          <w:sz w:val="24"/>
        </w:rPr>
        <w:t>主</w:t>
      </w:r>
      <w:r>
        <w:rPr>
          <w:sz w:val="24"/>
        </w:rPr>
        <w:t>升清</w:t>
      </w:r>
      <w:r>
        <w:rPr>
          <w:rFonts w:hint="eastAsia"/>
          <w:sz w:val="24"/>
        </w:rPr>
        <w:t>：脾气的运动特点，是以上升为主，清，即水谷精微。脾主</w:t>
      </w:r>
      <w:r>
        <w:rPr>
          <w:sz w:val="24"/>
        </w:rPr>
        <w:t>升清</w:t>
      </w:r>
      <w:r>
        <w:rPr>
          <w:rFonts w:hint="eastAsia"/>
          <w:sz w:val="24"/>
        </w:rPr>
        <w:t>，是指脾气上升，并将其运化的水谷精微，向上转输至心、肺、头目，通过心肺的作用化生气血，以营养全身。</w:t>
      </w:r>
    </w:p>
    <w:p w:rsidR="00000000" w:rsidRDefault="00B205E8">
      <w:pPr>
        <w:numPr>
          <w:ilvl w:val="0"/>
          <w:numId w:val="34"/>
        </w:numPr>
        <w:tabs>
          <w:tab w:val="left" w:pos="0"/>
        </w:tabs>
        <w:rPr>
          <w:rFonts w:hint="eastAsia"/>
          <w:sz w:val="24"/>
        </w:rPr>
      </w:pPr>
      <w:r>
        <w:rPr>
          <w:rFonts w:hint="eastAsia"/>
          <w:sz w:val="24"/>
        </w:rPr>
        <w:t>主</w:t>
      </w:r>
      <w:r>
        <w:rPr>
          <w:sz w:val="24"/>
        </w:rPr>
        <w:t>统血</w:t>
      </w:r>
      <w:r>
        <w:rPr>
          <w:rFonts w:hint="eastAsia"/>
          <w:sz w:val="24"/>
        </w:rPr>
        <w:t>：统，即统摄，控制的意图。说明脾有统摄血液在经脉之中流行，防止逸出脉外的功能。</w:t>
      </w:r>
    </w:p>
    <w:p w:rsidR="00000000" w:rsidRDefault="00B205E8">
      <w:pPr>
        <w:numPr>
          <w:ilvl w:val="0"/>
          <w:numId w:val="34"/>
        </w:numPr>
        <w:tabs>
          <w:tab w:val="left" w:pos="0"/>
        </w:tabs>
        <w:rPr>
          <w:rFonts w:hint="eastAsia"/>
          <w:sz w:val="24"/>
        </w:rPr>
      </w:pPr>
      <w:r>
        <w:rPr>
          <w:rFonts w:hint="eastAsia"/>
          <w:sz w:val="24"/>
        </w:rPr>
        <w:t>在志为思</w:t>
      </w:r>
      <w:r>
        <w:rPr>
          <w:rFonts w:hint="eastAsia"/>
          <w:sz w:val="24"/>
        </w:rPr>
        <w:t>；</w:t>
      </w:r>
    </w:p>
    <w:p w:rsidR="00000000" w:rsidRDefault="00B205E8">
      <w:pPr>
        <w:numPr>
          <w:ilvl w:val="0"/>
          <w:numId w:val="34"/>
        </w:numPr>
        <w:tabs>
          <w:tab w:val="left" w:pos="0"/>
        </w:tabs>
        <w:rPr>
          <w:rFonts w:hint="eastAsia"/>
          <w:sz w:val="24"/>
        </w:rPr>
      </w:pPr>
      <w:r>
        <w:rPr>
          <w:rFonts w:hint="eastAsia"/>
          <w:sz w:val="24"/>
        </w:rPr>
        <w:t>在液为涎</w:t>
      </w:r>
      <w:r>
        <w:rPr>
          <w:rFonts w:hint="eastAsia"/>
          <w:sz w:val="24"/>
        </w:rPr>
        <w:t>；</w:t>
      </w:r>
    </w:p>
    <w:p w:rsidR="00000000" w:rsidRDefault="00B205E8">
      <w:pPr>
        <w:numPr>
          <w:ilvl w:val="0"/>
          <w:numId w:val="34"/>
        </w:numPr>
        <w:tabs>
          <w:tab w:val="left" w:pos="0"/>
        </w:tabs>
        <w:rPr>
          <w:rFonts w:hint="eastAsia"/>
          <w:sz w:val="24"/>
        </w:rPr>
      </w:pPr>
      <w:r>
        <w:rPr>
          <w:rFonts w:hint="eastAsia"/>
          <w:sz w:val="24"/>
        </w:rPr>
        <w:t>在体合肌肉，主四肢</w:t>
      </w:r>
      <w:r>
        <w:rPr>
          <w:rFonts w:hint="eastAsia"/>
          <w:sz w:val="24"/>
        </w:rPr>
        <w:t>；</w:t>
      </w:r>
    </w:p>
    <w:p w:rsidR="00000000" w:rsidRDefault="00B205E8">
      <w:pPr>
        <w:numPr>
          <w:ilvl w:val="0"/>
          <w:numId w:val="34"/>
        </w:numPr>
        <w:tabs>
          <w:tab w:val="left" w:pos="0"/>
        </w:tabs>
        <w:rPr>
          <w:rFonts w:hint="eastAsia"/>
          <w:sz w:val="24"/>
        </w:rPr>
      </w:pPr>
      <w:r>
        <w:rPr>
          <w:rFonts w:hint="eastAsia"/>
          <w:sz w:val="24"/>
        </w:rPr>
        <w:t>其华在唇</w:t>
      </w:r>
      <w:r>
        <w:rPr>
          <w:rFonts w:hint="eastAsia"/>
          <w:sz w:val="24"/>
        </w:rPr>
        <w:t>；</w:t>
      </w:r>
    </w:p>
    <w:p w:rsidR="00000000" w:rsidRDefault="00B205E8">
      <w:pPr>
        <w:numPr>
          <w:ilvl w:val="0"/>
          <w:numId w:val="34"/>
        </w:numPr>
        <w:tabs>
          <w:tab w:val="left" w:pos="0"/>
        </w:tabs>
        <w:rPr>
          <w:rFonts w:hint="eastAsia"/>
          <w:sz w:val="24"/>
        </w:rPr>
      </w:pPr>
      <w:r>
        <w:rPr>
          <w:rFonts w:hint="eastAsia"/>
          <w:sz w:val="24"/>
        </w:rPr>
        <w:lastRenderedPageBreak/>
        <w:t>开窍于口</w:t>
      </w:r>
      <w:r>
        <w:rPr>
          <w:rFonts w:hint="eastAsia"/>
          <w:sz w:val="24"/>
        </w:rPr>
        <w:t>。</w:t>
      </w:r>
    </w:p>
    <w:p w:rsidR="00000000" w:rsidRDefault="00B205E8">
      <w:pPr>
        <w:ind w:firstLineChars="200" w:firstLine="480"/>
        <w:rPr>
          <w:rFonts w:hint="eastAsia"/>
          <w:sz w:val="24"/>
        </w:rPr>
      </w:pPr>
      <w:r>
        <w:rPr>
          <w:rFonts w:hint="eastAsia"/>
          <w:sz w:val="24"/>
        </w:rPr>
        <w:t>综上所述，中医的“脾”，不仅是指消化系统，同时还包括血液系统、运动系统、神经系统及水液代谢等。</w:t>
      </w:r>
    </w:p>
    <w:p w:rsidR="00000000" w:rsidRDefault="00B205E8">
      <w:pPr>
        <w:ind w:firstLineChars="200" w:firstLine="480"/>
        <w:rPr>
          <w:rFonts w:hint="eastAsia"/>
          <w:sz w:val="24"/>
        </w:rPr>
      </w:pPr>
    </w:p>
    <w:p w:rsidR="00000000" w:rsidRDefault="00B205E8">
      <w:pPr>
        <w:numPr>
          <w:ilvl w:val="0"/>
          <w:numId w:val="35"/>
        </w:numPr>
        <w:rPr>
          <w:rFonts w:hint="eastAsia"/>
          <w:sz w:val="24"/>
        </w:rPr>
      </w:pPr>
      <w:r>
        <w:rPr>
          <w:rFonts w:hint="eastAsia"/>
          <w:sz w:val="24"/>
        </w:rPr>
        <w:t>肝：主疏泄、藏血、在志为怒，在液为泪，在体合筋，其华在爪，开窍于目。</w:t>
      </w:r>
    </w:p>
    <w:p w:rsidR="00000000" w:rsidRDefault="00B205E8">
      <w:pPr>
        <w:numPr>
          <w:ilvl w:val="0"/>
          <w:numId w:val="36"/>
        </w:numPr>
        <w:tabs>
          <w:tab w:val="left" w:pos="425"/>
        </w:tabs>
        <w:ind w:left="425" w:hanging="425"/>
        <w:rPr>
          <w:rFonts w:hint="eastAsia"/>
          <w:sz w:val="24"/>
        </w:rPr>
      </w:pPr>
      <w:r>
        <w:rPr>
          <w:rFonts w:hint="eastAsia"/>
          <w:sz w:val="24"/>
        </w:rPr>
        <w:t>主疏泄：疏、即疏通</w:t>
      </w:r>
      <w:r>
        <w:rPr>
          <w:rFonts w:hint="eastAsia"/>
          <w:sz w:val="24"/>
        </w:rPr>
        <w:t>；泄、即发泄、升发。肝主疏泄，是指肝具有保持全身气机疏通畅达的功能。包括四个方面</w:t>
      </w:r>
    </w:p>
    <w:p w:rsidR="00000000" w:rsidRDefault="00B205E8">
      <w:pPr>
        <w:numPr>
          <w:ilvl w:val="0"/>
          <w:numId w:val="37"/>
        </w:numPr>
        <w:tabs>
          <w:tab w:val="left" w:pos="0"/>
          <w:tab w:val="left" w:pos="425"/>
        </w:tabs>
        <w:rPr>
          <w:rFonts w:hint="eastAsia"/>
          <w:sz w:val="24"/>
        </w:rPr>
      </w:pPr>
      <w:r>
        <w:rPr>
          <w:rFonts w:hint="eastAsia"/>
          <w:sz w:val="24"/>
        </w:rPr>
        <w:t>促进血液运行和津液代谢；</w:t>
      </w:r>
    </w:p>
    <w:p w:rsidR="00000000" w:rsidRDefault="00B205E8">
      <w:pPr>
        <w:numPr>
          <w:ilvl w:val="0"/>
          <w:numId w:val="37"/>
        </w:numPr>
        <w:tabs>
          <w:tab w:val="left" w:pos="0"/>
          <w:tab w:val="left" w:pos="425"/>
        </w:tabs>
        <w:rPr>
          <w:rFonts w:hint="eastAsia"/>
          <w:sz w:val="24"/>
        </w:rPr>
      </w:pPr>
      <w:r>
        <w:rPr>
          <w:rFonts w:hint="eastAsia"/>
          <w:sz w:val="24"/>
        </w:rPr>
        <w:t>促进脾胃运化和胆汁分泌排泄；</w:t>
      </w:r>
    </w:p>
    <w:p w:rsidR="00000000" w:rsidRDefault="00B205E8">
      <w:pPr>
        <w:numPr>
          <w:ilvl w:val="0"/>
          <w:numId w:val="37"/>
        </w:numPr>
        <w:tabs>
          <w:tab w:val="left" w:pos="0"/>
          <w:tab w:val="left" w:pos="425"/>
        </w:tabs>
        <w:rPr>
          <w:rFonts w:hint="eastAsia"/>
          <w:sz w:val="24"/>
        </w:rPr>
      </w:pPr>
      <w:r>
        <w:rPr>
          <w:rFonts w:hint="eastAsia"/>
          <w:sz w:val="24"/>
        </w:rPr>
        <w:t>调畅情志活动；</w:t>
      </w:r>
    </w:p>
    <w:p w:rsidR="00000000" w:rsidRDefault="00B205E8">
      <w:pPr>
        <w:numPr>
          <w:ilvl w:val="0"/>
          <w:numId w:val="37"/>
        </w:numPr>
        <w:tabs>
          <w:tab w:val="left" w:pos="0"/>
          <w:tab w:val="left" w:pos="425"/>
        </w:tabs>
        <w:rPr>
          <w:rFonts w:hint="eastAsia"/>
          <w:sz w:val="24"/>
        </w:rPr>
      </w:pPr>
      <w:r>
        <w:rPr>
          <w:rFonts w:hint="eastAsia"/>
          <w:sz w:val="24"/>
        </w:rPr>
        <w:t>通调排泄和排卵</w:t>
      </w:r>
      <w:r>
        <w:rPr>
          <w:rFonts w:hint="eastAsia"/>
          <w:sz w:val="24"/>
        </w:rPr>
        <w:t>。</w:t>
      </w:r>
    </w:p>
    <w:p w:rsidR="00000000" w:rsidRDefault="00B205E8">
      <w:pPr>
        <w:numPr>
          <w:ilvl w:val="0"/>
          <w:numId w:val="38"/>
        </w:numPr>
        <w:tabs>
          <w:tab w:val="left" w:pos="0"/>
          <w:tab w:val="left" w:pos="425"/>
        </w:tabs>
        <w:rPr>
          <w:rFonts w:hint="eastAsia"/>
          <w:sz w:val="24"/>
        </w:rPr>
      </w:pPr>
      <w:r>
        <w:rPr>
          <w:rFonts w:hint="eastAsia"/>
          <w:sz w:val="24"/>
        </w:rPr>
        <w:t>藏血：肝藏血是指肝有贮藏血液、调节血流量和防治出血的功能</w:t>
      </w:r>
      <w:r>
        <w:rPr>
          <w:rFonts w:hint="eastAsia"/>
          <w:sz w:val="24"/>
        </w:rPr>
        <w:t>。</w:t>
      </w:r>
    </w:p>
    <w:p w:rsidR="00000000" w:rsidRDefault="00B205E8">
      <w:pPr>
        <w:numPr>
          <w:ilvl w:val="0"/>
          <w:numId w:val="38"/>
        </w:numPr>
        <w:tabs>
          <w:tab w:val="left" w:pos="0"/>
          <w:tab w:val="left" w:pos="425"/>
        </w:tabs>
        <w:rPr>
          <w:rFonts w:hint="eastAsia"/>
          <w:sz w:val="24"/>
        </w:rPr>
      </w:pPr>
      <w:r>
        <w:rPr>
          <w:rFonts w:hint="eastAsia"/>
          <w:sz w:val="24"/>
        </w:rPr>
        <w:t>在志为怒</w:t>
      </w:r>
      <w:r>
        <w:rPr>
          <w:rFonts w:hint="eastAsia"/>
          <w:sz w:val="24"/>
        </w:rPr>
        <w:t>；</w:t>
      </w:r>
    </w:p>
    <w:p w:rsidR="00000000" w:rsidRDefault="00B205E8">
      <w:pPr>
        <w:numPr>
          <w:ilvl w:val="0"/>
          <w:numId w:val="38"/>
        </w:numPr>
        <w:tabs>
          <w:tab w:val="left" w:pos="0"/>
          <w:tab w:val="left" w:pos="425"/>
        </w:tabs>
        <w:rPr>
          <w:rFonts w:hint="eastAsia"/>
          <w:sz w:val="24"/>
        </w:rPr>
      </w:pPr>
      <w:r>
        <w:rPr>
          <w:rFonts w:hint="eastAsia"/>
          <w:sz w:val="24"/>
        </w:rPr>
        <w:t>在液为泪</w:t>
      </w:r>
      <w:r>
        <w:rPr>
          <w:rFonts w:hint="eastAsia"/>
          <w:sz w:val="24"/>
        </w:rPr>
        <w:t>；</w:t>
      </w:r>
    </w:p>
    <w:p w:rsidR="00000000" w:rsidRDefault="00B205E8">
      <w:pPr>
        <w:numPr>
          <w:ilvl w:val="0"/>
          <w:numId w:val="38"/>
        </w:numPr>
        <w:tabs>
          <w:tab w:val="left" w:pos="0"/>
          <w:tab w:val="left" w:pos="425"/>
        </w:tabs>
        <w:rPr>
          <w:rFonts w:hint="eastAsia"/>
          <w:sz w:val="24"/>
        </w:rPr>
      </w:pPr>
      <w:r>
        <w:rPr>
          <w:rFonts w:hint="eastAsia"/>
          <w:sz w:val="24"/>
        </w:rPr>
        <w:t>在体合筋</w:t>
      </w:r>
      <w:r>
        <w:rPr>
          <w:rFonts w:hint="eastAsia"/>
          <w:sz w:val="24"/>
        </w:rPr>
        <w:t>；</w:t>
      </w:r>
    </w:p>
    <w:p w:rsidR="00000000" w:rsidRDefault="00B205E8">
      <w:pPr>
        <w:numPr>
          <w:ilvl w:val="0"/>
          <w:numId w:val="38"/>
        </w:numPr>
        <w:tabs>
          <w:tab w:val="left" w:pos="0"/>
          <w:tab w:val="left" w:pos="425"/>
        </w:tabs>
        <w:rPr>
          <w:rFonts w:hint="eastAsia"/>
          <w:sz w:val="24"/>
        </w:rPr>
      </w:pPr>
      <w:r>
        <w:rPr>
          <w:rFonts w:hint="eastAsia"/>
          <w:sz w:val="24"/>
        </w:rPr>
        <w:t>其华在爪</w:t>
      </w:r>
      <w:r>
        <w:rPr>
          <w:rFonts w:hint="eastAsia"/>
          <w:sz w:val="24"/>
        </w:rPr>
        <w:t>；</w:t>
      </w:r>
    </w:p>
    <w:p w:rsidR="00000000" w:rsidRDefault="00B205E8">
      <w:pPr>
        <w:numPr>
          <w:ilvl w:val="0"/>
          <w:numId w:val="38"/>
        </w:numPr>
        <w:tabs>
          <w:tab w:val="left" w:pos="0"/>
          <w:tab w:val="left" w:pos="425"/>
        </w:tabs>
        <w:rPr>
          <w:rFonts w:hint="eastAsia"/>
          <w:sz w:val="24"/>
        </w:rPr>
      </w:pPr>
      <w:r>
        <w:rPr>
          <w:rFonts w:hint="eastAsia"/>
          <w:sz w:val="24"/>
        </w:rPr>
        <w:t>开窍于目</w:t>
      </w:r>
      <w:r>
        <w:rPr>
          <w:rFonts w:hint="eastAsia"/>
          <w:sz w:val="24"/>
        </w:rPr>
        <w:t>。</w:t>
      </w:r>
    </w:p>
    <w:p w:rsidR="00000000" w:rsidRDefault="00B205E8">
      <w:pPr>
        <w:ind w:firstLineChars="200" w:firstLine="480"/>
        <w:rPr>
          <w:rFonts w:hint="eastAsia"/>
          <w:sz w:val="24"/>
        </w:rPr>
      </w:pPr>
      <w:r>
        <w:rPr>
          <w:rFonts w:hint="eastAsia"/>
          <w:sz w:val="24"/>
        </w:rPr>
        <w:t>综上所述，中医的“</w:t>
      </w:r>
      <w:r>
        <w:rPr>
          <w:rFonts w:hint="eastAsia"/>
          <w:sz w:val="24"/>
        </w:rPr>
        <w:t>肝</w:t>
      </w:r>
      <w:r>
        <w:rPr>
          <w:rFonts w:hint="eastAsia"/>
          <w:sz w:val="24"/>
        </w:rPr>
        <w:t>”</w:t>
      </w:r>
      <w:r>
        <w:rPr>
          <w:rFonts w:hint="eastAsia"/>
          <w:sz w:val="24"/>
        </w:rPr>
        <w:t>，不仅包括消化系统，还包括循环系统、水液代谢、神经系统及生殖系统等功能。</w:t>
      </w:r>
    </w:p>
    <w:p w:rsidR="00000000" w:rsidRDefault="00B205E8">
      <w:pPr>
        <w:ind w:firstLineChars="200" w:firstLine="480"/>
        <w:rPr>
          <w:rFonts w:hint="eastAsia"/>
          <w:sz w:val="24"/>
        </w:rPr>
      </w:pPr>
    </w:p>
    <w:p w:rsidR="00000000" w:rsidRDefault="00B205E8">
      <w:pPr>
        <w:numPr>
          <w:ilvl w:val="0"/>
          <w:numId w:val="39"/>
        </w:numPr>
        <w:rPr>
          <w:rFonts w:hint="eastAsia"/>
          <w:sz w:val="24"/>
        </w:rPr>
      </w:pPr>
      <w:r>
        <w:rPr>
          <w:rFonts w:hint="eastAsia"/>
          <w:sz w:val="24"/>
        </w:rPr>
        <w:t>肾：藏精，主生长发育、生殖；主水，主纳气，在志为恐，在液为唾，在体合骨，主骨生髓，其华在发，开窍于耳及二阴。</w:t>
      </w:r>
    </w:p>
    <w:p w:rsidR="00000000" w:rsidRDefault="00B205E8">
      <w:pPr>
        <w:numPr>
          <w:ilvl w:val="0"/>
          <w:numId w:val="40"/>
        </w:numPr>
        <w:tabs>
          <w:tab w:val="left" w:pos="0"/>
        </w:tabs>
        <w:rPr>
          <w:rFonts w:hint="eastAsia"/>
          <w:sz w:val="24"/>
        </w:rPr>
      </w:pPr>
      <w:r>
        <w:rPr>
          <w:rFonts w:hint="eastAsia"/>
          <w:sz w:val="24"/>
        </w:rPr>
        <w:t>藏精：主生长</w:t>
      </w:r>
      <w:r>
        <w:rPr>
          <w:rFonts w:hint="eastAsia"/>
          <w:sz w:val="24"/>
        </w:rPr>
        <w:t>发育、生殖，有贮存，贮藏精气的功能。肾中所藏之精有二：一是来源于父母的生殖之精；二是来源于后天水谷精气。人的一生中生长发育与生殖都于肾中所藏之精密切相关。</w:t>
      </w:r>
    </w:p>
    <w:p w:rsidR="00000000" w:rsidRDefault="00B205E8">
      <w:pPr>
        <w:numPr>
          <w:ilvl w:val="0"/>
          <w:numId w:val="40"/>
        </w:numPr>
        <w:tabs>
          <w:tab w:val="left" w:pos="0"/>
        </w:tabs>
        <w:rPr>
          <w:rFonts w:hint="eastAsia"/>
          <w:sz w:val="24"/>
        </w:rPr>
      </w:pPr>
      <w:r>
        <w:rPr>
          <w:rFonts w:hint="eastAsia"/>
          <w:sz w:val="24"/>
        </w:rPr>
        <w:t>主水：肾中精气的</w:t>
      </w:r>
      <w:r>
        <w:rPr>
          <w:rFonts w:hint="eastAsia"/>
          <w:sz w:val="24"/>
        </w:rPr>
        <w:t>气化</w:t>
      </w:r>
      <w:r>
        <w:rPr>
          <w:rFonts w:hint="eastAsia"/>
          <w:sz w:val="24"/>
        </w:rPr>
        <w:t>功能，对于体内津液的输布和排泄，维持体内津液代谢的平衡，起着</w:t>
      </w:r>
      <w:r>
        <w:rPr>
          <w:rFonts w:hint="eastAsia"/>
          <w:sz w:val="24"/>
        </w:rPr>
        <w:t>极</w:t>
      </w:r>
      <w:r>
        <w:rPr>
          <w:rFonts w:hint="eastAsia"/>
          <w:sz w:val="24"/>
        </w:rPr>
        <w:t>为重要的调节作用。</w:t>
      </w:r>
    </w:p>
    <w:p w:rsidR="00000000" w:rsidRDefault="00B205E8">
      <w:pPr>
        <w:numPr>
          <w:ilvl w:val="0"/>
          <w:numId w:val="40"/>
        </w:numPr>
        <w:tabs>
          <w:tab w:val="left" w:pos="0"/>
        </w:tabs>
        <w:rPr>
          <w:rFonts w:hint="eastAsia"/>
          <w:sz w:val="24"/>
        </w:rPr>
      </w:pPr>
      <w:r>
        <w:rPr>
          <w:rFonts w:hint="eastAsia"/>
          <w:sz w:val="24"/>
        </w:rPr>
        <w:t>主纳气：纳，即固摄、受纳的意思。肾主纳气，是指肾有摄纳肺</w:t>
      </w:r>
      <w:r>
        <w:rPr>
          <w:rFonts w:hint="eastAsia"/>
          <w:sz w:val="24"/>
        </w:rPr>
        <w:t>所</w:t>
      </w:r>
      <w:r>
        <w:rPr>
          <w:rFonts w:hint="eastAsia"/>
          <w:sz w:val="24"/>
        </w:rPr>
        <w:t>吸入的清气，保持吸气的深度，防治呼吸表浅的作用。</w:t>
      </w:r>
    </w:p>
    <w:p w:rsidR="00000000" w:rsidRDefault="00B205E8">
      <w:pPr>
        <w:numPr>
          <w:ilvl w:val="0"/>
          <w:numId w:val="40"/>
        </w:numPr>
        <w:tabs>
          <w:tab w:val="left" w:pos="0"/>
        </w:tabs>
        <w:rPr>
          <w:rFonts w:hint="eastAsia"/>
          <w:sz w:val="24"/>
        </w:rPr>
      </w:pPr>
      <w:r>
        <w:rPr>
          <w:rFonts w:hint="eastAsia"/>
          <w:sz w:val="24"/>
        </w:rPr>
        <w:t>在志为恐</w:t>
      </w:r>
      <w:r>
        <w:rPr>
          <w:rFonts w:hint="eastAsia"/>
          <w:sz w:val="24"/>
        </w:rPr>
        <w:t>。</w:t>
      </w:r>
    </w:p>
    <w:p w:rsidR="00000000" w:rsidRDefault="00B205E8">
      <w:pPr>
        <w:numPr>
          <w:ilvl w:val="0"/>
          <w:numId w:val="40"/>
        </w:numPr>
        <w:tabs>
          <w:tab w:val="left" w:pos="0"/>
        </w:tabs>
        <w:rPr>
          <w:rFonts w:hint="eastAsia"/>
          <w:sz w:val="24"/>
        </w:rPr>
      </w:pPr>
      <w:r>
        <w:rPr>
          <w:rFonts w:hint="eastAsia"/>
          <w:sz w:val="24"/>
        </w:rPr>
        <w:t>在液为唾：唾为口津，唾液中较稠厚的称作唾。唾为肾精所化，咽而不吐，有滋养肾中精气的作用</w:t>
      </w:r>
      <w:r>
        <w:rPr>
          <w:rFonts w:hint="eastAsia"/>
          <w:sz w:val="24"/>
        </w:rPr>
        <w:t>。</w:t>
      </w:r>
    </w:p>
    <w:p w:rsidR="00000000" w:rsidRDefault="00B205E8">
      <w:pPr>
        <w:numPr>
          <w:ilvl w:val="0"/>
          <w:numId w:val="40"/>
        </w:numPr>
        <w:tabs>
          <w:tab w:val="left" w:pos="0"/>
        </w:tabs>
        <w:rPr>
          <w:rFonts w:hint="eastAsia"/>
          <w:sz w:val="24"/>
        </w:rPr>
      </w:pPr>
      <w:r>
        <w:rPr>
          <w:rFonts w:hint="eastAsia"/>
          <w:sz w:val="24"/>
        </w:rPr>
        <w:t>在体合骨，主骨生髓</w:t>
      </w:r>
      <w:r>
        <w:rPr>
          <w:rFonts w:hint="eastAsia"/>
          <w:sz w:val="24"/>
        </w:rPr>
        <w:t>。</w:t>
      </w:r>
    </w:p>
    <w:p w:rsidR="00000000" w:rsidRDefault="00B205E8">
      <w:pPr>
        <w:numPr>
          <w:ilvl w:val="0"/>
          <w:numId w:val="40"/>
        </w:numPr>
        <w:tabs>
          <w:tab w:val="left" w:pos="0"/>
        </w:tabs>
        <w:rPr>
          <w:rFonts w:hint="eastAsia"/>
          <w:sz w:val="24"/>
        </w:rPr>
      </w:pPr>
      <w:r>
        <w:rPr>
          <w:rFonts w:hint="eastAsia"/>
          <w:sz w:val="24"/>
        </w:rPr>
        <w:t>其华在发</w:t>
      </w:r>
      <w:r>
        <w:rPr>
          <w:rFonts w:hint="eastAsia"/>
          <w:sz w:val="24"/>
        </w:rPr>
        <w:t>。</w:t>
      </w:r>
    </w:p>
    <w:p w:rsidR="00000000" w:rsidRDefault="00B205E8">
      <w:pPr>
        <w:numPr>
          <w:ilvl w:val="0"/>
          <w:numId w:val="40"/>
        </w:numPr>
        <w:tabs>
          <w:tab w:val="left" w:pos="0"/>
        </w:tabs>
        <w:rPr>
          <w:rFonts w:hint="eastAsia"/>
          <w:sz w:val="24"/>
        </w:rPr>
      </w:pPr>
      <w:r>
        <w:rPr>
          <w:rFonts w:hint="eastAsia"/>
          <w:sz w:val="24"/>
        </w:rPr>
        <w:t>开窍于耳及</w:t>
      </w:r>
      <w:r>
        <w:rPr>
          <w:rFonts w:hint="eastAsia"/>
          <w:sz w:val="24"/>
        </w:rPr>
        <w:t>二阴</w:t>
      </w:r>
      <w:r>
        <w:rPr>
          <w:rFonts w:hint="eastAsia"/>
          <w:sz w:val="24"/>
        </w:rPr>
        <w:t>。</w:t>
      </w:r>
    </w:p>
    <w:p w:rsidR="00000000" w:rsidRDefault="00B205E8">
      <w:pPr>
        <w:ind w:firstLineChars="200" w:firstLine="480"/>
        <w:rPr>
          <w:rFonts w:hint="eastAsia"/>
          <w:sz w:val="24"/>
        </w:rPr>
      </w:pPr>
      <w:r>
        <w:rPr>
          <w:rFonts w:hint="eastAsia"/>
          <w:sz w:val="24"/>
        </w:rPr>
        <w:t>综上所述，中医的“</w:t>
      </w:r>
      <w:r>
        <w:rPr>
          <w:rFonts w:hint="eastAsia"/>
          <w:sz w:val="24"/>
        </w:rPr>
        <w:t>肾”</w:t>
      </w:r>
      <w:r>
        <w:rPr>
          <w:rFonts w:hint="eastAsia"/>
          <w:sz w:val="24"/>
        </w:rPr>
        <w:t>，中医称为先天之本，他不仅包括人的泌尿系统，还包括人的生殖系统、呼吸系统、水液代谢、运动系统、精神系统及消化系统。</w:t>
      </w:r>
    </w:p>
    <w:p w:rsidR="00000000" w:rsidRDefault="00B205E8">
      <w:pPr>
        <w:ind w:firstLineChars="200" w:firstLine="480"/>
        <w:rPr>
          <w:rFonts w:hint="eastAsia"/>
          <w:sz w:val="24"/>
        </w:rPr>
      </w:pPr>
    </w:p>
    <w:p w:rsidR="00000000" w:rsidRDefault="00B205E8">
      <w:pPr>
        <w:numPr>
          <w:ilvl w:val="0"/>
          <w:numId w:val="41"/>
        </w:numPr>
        <w:rPr>
          <w:rFonts w:hint="eastAsia"/>
          <w:sz w:val="24"/>
        </w:rPr>
      </w:pPr>
      <w:r>
        <w:rPr>
          <w:rFonts w:hint="eastAsia"/>
          <w:sz w:val="24"/>
        </w:rPr>
        <w:t>六腑：六腑即</w:t>
      </w:r>
      <w:r>
        <w:rPr>
          <w:sz w:val="24"/>
        </w:rPr>
        <w:t>胆、胃、小肠、大肠、膀胱、三焦</w:t>
      </w:r>
      <w:r>
        <w:rPr>
          <w:rFonts w:hint="eastAsia"/>
          <w:sz w:val="24"/>
        </w:rPr>
        <w:t>。六腑的功能是是将食物腐熟、消化、传化糟粕。所以有“</w:t>
      </w:r>
      <w:r>
        <w:rPr>
          <w:sz w:val="24"/>
        </w:rPr>
        <w:t>实而不能满</w:t>
      </w:r>
      <w:r>
        <w:rPr>
          <w:rFonts w:hint="eastAsia"/>
          <w:sz w:val="24"/>
        </w:rPr>
        <w:t>，以降为顺，以通为用之说”。</w:t>
      </w:r>
    </w:p>
    <w:p w:rsidR="00000000" w:rsidRDefault="00B205E8">
      <w:pPr>
        <w:numPr>
          <w:ilvl w:val="0"/>
          <w:numId w:val="42"/>
        </w:numPr>
        <w:rPr>
          <w:rFonts w:hint="eastAsia"/>
          <w:sz w:val="24"/>
        </w:rPr>
      </w:pPr>
      <w:r>
        <w:rPr>
          <w:rFonts w:hint="eastAsia"/>
          <w:sz w:val="24"/>
        </w:rPr>
        <w:t>胆：贮存和排泄胆汁</w:t>
      </w:r>
      <w:r>
        <w:rPr>
          <w:rFonts w:hint="eastAsia"/>
          <w:sz w:val="24"/>
        </w:rPr>
        <w:t>，</w:t>
      </w:r>
      <w:r>
        <w:rPr>
          <w:rFonts w:hint="eastAsia"/>
          <w:sz w:val="24"/>
        </w:rPr>
        <w:t>有助于食物的消化，但胆本身并无转化食物的功能，且藏精汁（胆汁）与胃肠等腑有别，故又属奇恒之府。</w:t>
      </w:r>
    </w:p>
    <w:p w:rsidR="00000000" w:rsidRDefault="00B205E8">
      <w:pPr>
        <w:numPr>
          <w:ilvl w:val="0"/>
          <w:numId w:val="42"/>
        </w:numPr>
        <w:rPr>
          <w:rFonts w:hint="eastAsia"/>
          <w:sz w:val="24"/>
        </w:rPr>
      </w:pPr>
      <w:r>
        <w:rPr>
          <w:rFonts w:hint="eastAsia"/>
          <w:sz w:val="24"/>
        </w:rPr>
        <w:t>胃：主受纳，腐熟水谷，主，主通降，以降为和。</w:t>
      </w:r>
    </w:p>
    <w:p w:rsidR="00000000" w:rsidRDefault="00B205E8">
      <w:pPr>
        <w:numPr>
          <w:ilvl w:val="0"/>
          <w:numId w:val="43"/>
        </w:numPr>
        <w:rPr>
          <w:rFonts w:hint="eastAsia"/>
          <w:sz w:val="24"/>
        </w:rPr>
      </w:pPr>
      <w:r>
        <w:rPr>
          <w:rFonts w:hint="eastAsia"/>
          <w:sz w:val="24"/>
        </w:rPr>
        <w:t>小肠：受盛化物、泌别清浊。</w:t>
      </w:r>
    </w:p>
    <w:p w:rsidR="00000000" w:rsidRDefault="00B205E8">
      <w:pPr>
        <w:numPr>
          <w:ilvl w:val="0"/>
          <w:numId w:val="44"/>
        </w:numPr>
        <w:rPr>
          <w:rFonts w:hint="eastAsia"/>
          <w:sz w:val="24"/>
        </w:rPr>
      </w:pPr>
      <w:r>
        <w:rPr>
          <w:rFonts w:hint="eastAsia"/>
          <w:sz w:val="24"/>
        </w:rPr>
        <w:lastRenderedPageBreak/>
        <w:t>大肠：传化糟粕、主津</w:t>
      </w:r>
    </w:p>
    <w:p w:rsidR="00000000" w:rsidRDefault="00B205E8">
      <w:pPr>
        <w:numPr>
          <w:ilvl w:val="0"/>
          <w:numId w:val="45"/>
        </w:numPr>
        <w:rPr>
          <w:rFonts w:hint="eastAsia"/>
          <w:sz w:val="24"/>
        </w:rPr>
      </w:pPr>
      <w:r>
        <w:rPr>
          <w:rFonts w:hint="eastAsia"/>
          <w:sz w:val="24"/>
        </w:rPr>
        <w:t>膀胱：贮存和排出尿</w:t>
      </w:r>
      <w:r>
        <w:rPr>
          <w:rFonts w:hint="eastAsia"/>
          <w:sz w:val="24"/>
        </w:rPr>
        <w:t>液。</w:t>
      </w:r>
    </w:p>
    <w:p w:rsidR="00000000" w:rsidRDefault="00B205E8">
      <w:pPr>
        <w:numPr>
          <w:ilvl w:val="0"/>
          <w:numId w:val="46"/>
        </w:numPr>
        <w:rPr>
          <w:rFonts w:hint="eastAsia"/>
          <w:sz w:val="24"/>
        </w:rPr>
      </w:pPr>
      <w:r>
        <w:rPr>
          <w:rFonts w:hint="eastAsia"/>
          <w:sz w:val="24"/>
        </w:rPr>
        <w:t>三焦：三焦有名而无形，它的主要功能是：通行诸气和运行水液</w:t>
      </w:r>
    </w:p>
    <w:p w:rsidR="00000000" w:rsidRDefault="00B205E8">
      <w:pPr>
        <w:tabs>
          <w:tab w:val="left" w:pos="425"/>
        </w:tabs>
        <w:rPr>
          <w:rFonts w:hint="eastAsia"/>
          <w:sz w:val="24"/>
        </w:rPr>
      </w:pPr>
    </w:p>
    <w:p w:rsidR="00000000" w:rsidRDefault="00B205E8">
      <w:pPr>
        <w:numPr>
          <w:ilvl w:val="0"/>
          <w:numId w:val="47"/>
        </w:numPr>
        <w:rPr>
          <w:rFonts w:hint="eastAsia"/>
          <w:sz w:val="24"/>
        </w:rPr>
      </w:pPr>
      <w:r>
        <w:rPr>
          <w:sz w:val="24"/>
        </w:rPr>
        <w:t>奇恒之府</w:t>
      </w:r>
    </w:p>
    <w:p w:rsidR="00000000" w:rsidRDefault="00B205E8">
      <w:pPr>
        <w:rPr>
          <w:rFonts w:hint="eastAsia"/>
          <w:sz w:val="24"/>
        </w:rPr>
      </w:pPr>
      <w:r>
        <w:rPr>
          <w:rFonts w:hint="eastAsia"/>
          <w:sz w:val="24"/>
        </w:rPr>
        <w:t xml:space="preserve">    </w:t>
      </w:r>
      <w:r>
        <w:rPr>
          <w:sz w:val="24"/>
        </w:rPr>
        <w:t>奇恒之府</w:t>
      </w:r>
      <w:r>
        <w:rPr>
          <w:rFonts w:hint="eastAsia"/>
          <w:sz w:val="24"/>
        </w:rPr>
        <w:t>，包括</w:t>
      </w:r>
      <w:r>
        <w:rPr>
          <w:sz w:val="24"/>
        </w:rPr>
        <w:t>脑、髓、骨、脉、胆、女子胞</w:t>
      </w:r>
      <w:r>
        <w:rPr>
          <w:rFonts w:hint="eastAsia"/>
          <w:sz w:val="24"/>
        </w:rPr>
        <w:t>六个脏器组织。</w:t>
      </w:r>
    </w:p>
    <w:p w:rsidR="00000000" w:rsidRDefault="00B205E8">
      <w:pPr>
        <w:rPr>
          <w:rFonts w:hint="eastAsia"/>
          <w:sz w:val="24"/>
        </w:rPr>
      </w:pPr>
      <w:r>
        <w:rPr>
          <w:rFonts w:hint="eastAsia"/>
          <w:sz w:val="24"/>
        </w:rPr>
        <w:t xml:space="preserve">    </w:t>
      </w:r>
      <w:r>
        <w:rPr>
          <w:rFonts w:hint="eastAsia"/>
          <w:sz w:val="24"/>
        </w:rPr>
        <w:t>奇：异也；恒，常也。以上六者，他们在形态上多属于中空而与腑相似，但在功能上却不是饮食消化排泄的通道，而且又是贮藏精气与脏的生理功能相关，故称为奇恒之府。</w:t>
      </w:r>
    </w:p>
    <w:p w:rsidR="00000000" w:rsidRDefault="00B205E8">
      <w:pPr>
        <w:numPr>
          <w:ilvl w:val="0"/>
          <w:numId w:val="48"/>
        </w:numPr>
        <w:rPr>
          <w:rFonts w:hint="eastAsia"/>
          <w:sz w:val="24"/>
        </w:rPr>
      </w:pPr>
      <w:r>
        <w:rPr>
          <w:rFonts w:hint="eastAsia"/>
          <w:sz w:val="24"/>
        </w:rPr>
        <w:t>脑：主宰生命活动，</w:t>
      </w:r>
      <w:r>
        <w:rPr>
          <w:sz w:val="24"/>
        </w:rPr>
        <w:t>主</w:t>
      </w:r>
      <w:r>
        <w:rPr>
          <w:rFonts w:hint="eastAsia"/>
          <w:sz w:val="24"/>
        </w:rPr>
        <w:t>宰</w:t>
      </w:r>
      <w:r>
        <w:rPr>
          <w:sz w:val="24"/>
        </w:rPr>
        <w:t>精神意识</w:t>
      </w:r>
      <w:r>
        <w:rPr>
          <w:rFonts w:hint="eastAsia"/>
          <w:sz w:val="24"/>
        </w:rPr>
        <w:t>，</w:t>
      </w:r>
      <w:r>
        <w:rPr>
          <w:sz w:val="24"/>
        </w:rPr>
        <w:t>主</w:t>
      </w:r>
      <w:r>
        <w:rPr>
          <w:rFonts w:hint="eastAsia"/>
          <w:sz w:val="24"/>
        </w:rPr>
        <w:t>宰</w:t>
      </w:r>
      <w:r>
        <w:rPr>
          <w:sz w:val="24"/>
        </w:rPr>
        <w:t>感觉运动</w:t>
      </w:r>
      <w:r>
        <w:rPr>
          <w:rFonts w:hint="eastAsia"/>
          <w:sz w:val="24"/>
        </w:rPr>
        <w:t>。</w:t>
      </w:r>
    </w:p>
    <w:p w:rsidR="00000000" w:rsidRDefault="00B205E8">
      <w:pPr>
        <w:numPr>
          <w:ilvl w:val="0"/>
          <w:numId w:val="49"/>
        </w:numPr>
        <w:rPr>
          <w:rFonts w:hint="eastAsia"/>
          <w:sz w:val="24"/>
        </w:rPr>
      </w:pPr>
      <w:r>
        <w:rPr>
          <w:rFonts w:hint="eastAsia"/>
          <w:sz w:val="24"/>
        </w:rPr>
        <w:t>女子胞：中医所说的女子胞，实际上包含整个女子生殖系统，不单单是指子宫。承担着女子月经的来潮与养育胎儿的作用，是一个复杂的生理过程，主要与天癸、冲任及心、肝、脾、肾</w:t>
      </w:r>
      <w:r>
        <w:rPr>
          <w:rFonts w:hint="eastAsia"/>
          <w:sz w:val="24"/>
        </w:rPr>
        <w:t>脏腑有关系。</w:t>
      </w:r>
    </w:p>
    <w:p w:rsidR="00000000" w:rsidRDefault="00B205E8">
      <w:pPr>
        <w:rPr>
          <w:rFonts w:hint="eastAsia"/>
          <w:sz w:val="24"/>
        </w:rPr>
      </w:pPr>
    </w:p>
    <w:p w:rsidR="00000000" w:rsidRDefault="00B205E8">
      <w:pPr>
        <w:numPr>
          <w:ilvl w:val="0"/>
          <w:numId w:val="50"/>
        </w:numPr>
        <w:tabs>
          <w:tab w:val="left" w:pos="425"/>
        </w:tabs>
        <w:rPr>
          <w:rFonts w:hint="eastAsia"/>
          <w:sz w:val="24"/>
        </w:rPr>
      </w:pPr>
      <w:r>
        <w:rPr>
          <w:rFonts w:hint="eastAsia"/>
          <w:sz w:val="24"/>
        </w:rPr>
        <w:t>脏腑之间的关系：</w:t>
      </w:r>
    </w:p>
    <w:p w:rsidR="00000000" w:rsidRDefault="00B205E8">
      <w:pPr>
        <w:rPr>
          <w:rFonts w:hint="eastAsia"/>
          <w:sz w:val="24"/>
        </w:rPr>
      </w:pPr>
      <w:r>
        <w:rPr>
          <w:rFonts w:hint="eastAsia"/>
          <w:sz w:val="24"/>
        </w:rPr>
        <w:t xml:space="preserve">    </w:t>
      </w:r>
      <w:r>
        <w:rPr>
          <w:rFonts w:hint="eastAsia"/>
          <w:sz w:val="24"/>
        </w:rPr>
        <w:t>人体是一个统一的有机整体，他是由脏腑、经络等血许多组织器官所构成的。各脏腑，组织，器官的功能活动不是孤立的，</w:t>
      </w:r>
      <w:r>
        <w:rPr>
          <w:rFonts w:hint="eastAsia"/>
          <w:sz w:val="24"/>
        </w:rPr>
        <w:t>而</w:t>
      </w:r>
      <w:r>
        <w:rPr>
          <w:rFonts w:hint="eastAsia"/>
          <w:sz w:val="24"/>
        </w:rPr>
        <w:t>是整体活动的一个组成部分，它们不仅在生理功能上存在着相互制约、相互依存和相互</w:t>
      </w:r>
      <w:r>
        <w:rPr>
          <w:rFonts w:hint="eastAsia"/>
          <w:sz w:val="24"/>
        </w:rPr>
        <w:t>为用</w:t>
      </w:r>
      <w:r>
        <w:rPr>
          <w:rFonts w:hint="eastAsia"/>
          <w:sz w:val="24"/>
        </w:rPr>
        <w:t>的关系；而且还以经络为联系通道，在各脏腑组织之间，相互传递着各种信息，在气血津液环周于全身情况下，形成了一个非常协调和统一的整体。</w:t>
      </w:r>
    </w:p>
    <w:p w:rsidR="00000000" w:rsidRDefault="00B205E8">
      <w:pPr>
        <w:numPr>
          <w:ilvl w:val="0"/>
          <w:numId w:val="51"/>
        </w:numPr>
        <w:rPr>
          <w:rFonts w:hint="eastAsia"/>
          <w:sz w:val="24"/>
        </w:rPr>
      </w:pPr>
      <w:r>
        <w:rPr>
          <w:rFonts w:hint="eastAsia"/>
          <w:sz w:val="24"/>
        </w:rPr>
        <w:t>脏与脏之间的关系：</w:t>
      </w:r>
    </w:p>
    <w:p w:rsidR="00000000" w:rsidRDefault="00B205E8">
      <w:pPr>
        <w:numPr>
          <w:ilvl w:val="0"/>
          <w:numId w:val="52"/>
        </w:numPr>
        <w:tabs>
          <w:tab w:val="left" w:pos="0"/>
          <w:tab w:val="left" w:pos="425"/>
        </w:tabs>
        <w:rPr>
          <w:rFonts w:hint="eastAsia"/>
          <w:sz w:val="24"/>
        </w:rPr>
      </w:pPr>
      <w:r>
        <w:rPr>
          <w:rFonts w:hint="eastAsia"/>
          <w:sz w:val="24"/>
        </w:rPr>
        <w:t>心与肺</w:t>
      </w:r>
      <w:r>
        <w:rPr>
          <w:rFonts w:hint="eastAsia"/>
          <w:sz w:val="24"/>
        </w:rPr>
        <w:t>；</w:t>
      </w:r>
    </w:p>
    <w:p w:rsidR="00000000" w:rsidRDefault="00B205E8">
      <w:pPr>
        <w:numPr>
          <w:ilvl w:val="0"/>
          <w:numId w:val="52"/>
        </w:numPr>
        <w:tabs>
          <w:tab w:val="left" w:pos="0"/>
          <w:tab w:val="left" w:pos="425"/>
        </w:tabs>
        <w:rPr>
          <w:rFonts w:hint="eastAsia"/>
          <w:sz w:val="24"/>
        </w:rPr>
      </w:pPr>
      <w:r>
        <w:rPr>
          <w:rFonts w:hint="eastAsia"/>
          <w:sz w:val="24"/>
        </w:rPr>
        <w:t>心与脾</w:t>
      </w:r>
      <w:r>
        <w:rPr>
          <w:rFonts w:hint="eastAsia"/>
          <w:sz w:val="24"/>
        </w:rPr>
        <w:t>；</w:t>
      </w:r>
    </w:p>
    <w:p w:rsidR="00000000" w:rsidRDefault="00B205E8">
      <w:pPr>
        <w:numPr>
          <w:ilvl w:val="0"/>
          <w:numId w:val="52"/>
        </w:numPr>
        <w:tabs>
          <w:tab w:val="left" w:pos="0"/>
          <w:tab w:val="left" w:pos="425"/>
        </w:tabs>
        <w:rPr>
          <w:rFonts w:hint="eastAsia"/>
          <w:sz w:val="24"/>
        </w:rPr>
      </w:pPr>
      <w:r>
        <w:rPr>
          <w:sz w:val="24"/>
        </w:rPr>
        <w:t>心与肝</w:t>
      </w:r>
      <w:r>
        <w:rPr>
          <w:rFonts w:hint="eastAsia"/>
          <w:sz w:val="24"/>
        </w:rPr>
        <w:t>；</w:t>
      </w:r>
    </w:p>
    <w:p w:rsidR="00000000" w:rsidRDefault="00B205E8">
      <w:pPr>
        <w:numPr>
          <w:ilvl w:val="0"/>
          <w:numId w:val="52"/>
        </w:numPr>
        <w:tabs>
          <w:tab w:val="left" w:pos="0"/>
          <w:tab w:val="left" w:pos="425"/>
        </w:tabs>
        <w:rPr>
          <w:rFonts w:hint="eastAsia"/>
          <w:sz w:val="24"/>
        </w:rPr>
      </w:pPr>
      <w:r>
        <w:rPr>
          <w:sz w:val="24"/>
        </w:rPr>
        <w:t>心与肾</w:t>
      </w:r>
      <w:r>
        <w:rPr>
          <w:rFonts w:hint="eastAsia"/>
          <w:sz w:val="24"/>
        </w:rPr>
        <w:t>；</w:t>
      </w:r>
    </w:p>
    <w:p w:rsidR="00000000" w:rsidRDefault="00B205E8">
      <w:pPr>
        <w:numPr>
          <w:ilvl w:val="0"/>
          <w:numId w:val="52"/>
        </w:numPr>
        <w:tabs>
          <w:tab w:val="left" w:pos="0"/>
          <w:tab w:val="left" w:pos="425"/>
        </w:tabs>
        <w:rPr>
          <w:rFonts w:hint="eastAsia"/>
          <w:sz w:val="24"/>
        </w:rPr>
      </w:pPr>
      <w:r>
        <w:rPr>
          <w:sz w:val="24"/>
        </w:rPr>
        <w:t>肺与脾</w:t>
      </w:r>
      <w:r>
        <w:rPr>
          <w:rFonts w:hint="eastAsia"/>
          <w:sz w:val="24"/>
        </w:rPr>
        <w:t>；</w:t>
      </w:r>
    </w:p>
    <w:p w:rsidR="00000000" w:rsidRDefault="00B205E8">
      <w:pPr>
        <w:numPr>
          <w:ilvl w:val="0"/>
          <w:numId w:val="52"/>
        </w:numPr>
        <w:tabs>
          <w:tab w:val="left" w:pos="0"/>
          <w:tab w:val="left" w:pos="425"/>
        </w:tabs>
        <w:rPr>
          <w:rFonts w:hint="eastAsia"/>
          <w:sz w:val="24"/>
        </w:rPr>
      </w:pPr>
      <w:r>
        <w:rPr>
          <w:rFonts w:hint="eastAsia"/>
          <w:sz w:val="24"/>
        </w:rPr>
        <w:t>肺与肝</w:t>
      </w:r>
      <w:r>
        <w:rPr>
          <w:rFonts w:hint="eastAsia"/>
          <w:sz w:val="24"/>
        </w:rPr>
        <w:t>；</w:t>
      </w:r>
    </w:p>
    <w:p w:rsidR="00000000" w:rsidRDefault="00B205E8">
      <w:pPr>
        <w:numPr>
          <w:ilvl w:val="0"/>
          <w:numId w:val="52"/>
        </w:numPr>
        <w:tabs>
          <w:tab w:val="left" w:pos="0"/>
          <w:tab w:val="left" w:pos="425"/>
        </w:tabs>
        <w:rPr>
          <w:rFonts w:hint="eastAsia"/>
          <w:sz w:val="24"/>
        </w:rPr>
      </w:pPr>
      <w:r>
        <w:rPr>
          <w:rFonts w:hint="eastAsia"/>
          <w:sz w:val="24"/>
        </w:rPr>
        <w:t>肺与肾</w:t>
      </w:r>
      <w:r>
        <w:rPr>
          <w:rFonts w:hint="eastAsia"/>
          <w:sz w:val="24"/>
        </w:rPr>
        <w:t>；</w:t>
      </w:r>
    </w:p>
    <w:p w:rsidR="00000000" w:rsidRDefault="00B205E8">
      <w:pPr>
        <w:numPr>
          <w:ilvl w:val="0"/>
          <w:numId w:val="52"/>
        </w:numPr>
        <w:tabs>
          <w:tab w:val="left" w:pos="0"/>
          <w:tab w:val="left" w:pos="425"/>
        </w:tabs>
        <w:rPr>
          <w:rFonts w:hint="eastAsia"/>
          <w:sz w:val="24"/>
        </w:rPr>
      </w:pPr>
      <w:r>
        <w:rPr>
          <w:rFonts w:hint="eastAsia"/>
          <w:sz w:val="24"/>
        </w:rPr>
        <w:t>肝与脾</w:t>
      </w:r>
      <w:r>
        <w:rPr>
          <w:rFonts w:hint="eastAsia"/>
          <w:sz w:val="24"/>
        </w:rPr>
        <w:t>；</w:t>
      </w:r>
    </w:p>
    <w:p w:rsidR="00000000" w:rsidRDefault="00B205E8">
      <w:pPr>
        <w:numPr>
          <w:ilvl w:val="0"/>
          <w:numId w:val="52"/>
        </w:numPr>
        <w:tabs>
          <w:tab w:val="left" w:pos="0"/>
          <w:tab w:val="left" w:pos="425"/>
        </w:tabs>
        <w:rPr>
          <w:rFonts w:hint="eastAsia"/>
          <w:sz w:val="24"/>
        </w:rPr>
      </w:pPr>
      <w:r>
        <w:rPr>
          <w:rFonts w:hint="eastAsia"/>
          <w:sz w:val="24"/>
        </w:rPr>
        <w:t>肝与肾</w:t>
      </w:r>
      <w:r>
        <w:rPr>
          <w:rFonts w:hint="eastAsia"/>
          <w:sz w:val="24"/>
        </w:rPr>
        <w:t>；</w:t>
      </w:r>
    </w:p>
    <w:p w:rsidR="00000000" w:rsidRDefault="00B205E8">
      <w:pPr>
        <w:numPr>
          <w:ilvl w:val="0"/>
          <w:numId w:val="52"/>
        </w:numPr>
        <w:tabs>
          <w:tab w:val="left" w:pos="0"/>
          <w:tab w:val="left" w:pos="425"/>
        </w:tabs>
        <w:rPr>
          <w:rFonts w:hint="eastAsia"/>
          <w:sz w:val="24"/>
        </w:rPr>
      </w:pPr>
      <w:r>
        <w:rPr>
          <w:rFonts w:hint="eastAsia"/>
          <w:sz w:val="24"/>
        </w:rPr>
        <w:t>脾与肾</w:t>
      </w:r>
      <w:r>
        <w:rPr>
          <w:rFonts w:hint="eastAsia"/>
          <w:sz w:val="24"/>
        </w:rPr>
        <w:t>。</w:t>
      </w:r>
    </w:p>
    <w:p w:rsidR="00000000" w:rsidRDefault="00B205E8">
      <w:pPr>
        <w:ind w:firstLineChars="200" w:firstLine="480"/>
        <w:rPr>
          <w:rFonts w:hint="eastAsia"/>
          <w:sz w:val="24"/>
        </w:rPr>
      </w:pPr>
    </w:p>
    <w:p w:rsidR="00000000" w:rsidRDefault="00B205E8">
      <w:pPr>
        <w:numPr>
          <w:ilvl w:val="0"/>
          <w:numId w:val="53"/>
        </w:numPr>
        <w:tabs>
          <w:tab w:val="left" w:pos="425"/>
        </w:tabs>
        <w:ind w:left="425" w:hanging="425"/>
        <w:rPr>
          <w:rFonts w:hint="eastAsia"/>
          <w:sz w:val="24"/>
        </w:rPr>
      </w:pPr>
      <w:r>
        <w:rPr>
          <w:sz w:val="24"/>
        </w:rPr>
        <w:t>脏与腑</w:t>
      </w:r>
      <w:r>
        <w:rPr>
          <w:rFonts w:hint="eastAsia"/>
          <w:sz w:val="24"/>
        </w:rPr>
        <w:t>之间的关系</w:t>
      </w:r>
    </w:p>
    <w:p w:rsidR="00000000" w:rsidRDefault="00B205E8">
      <w:pPr>
        <w:rPr>
          <w:rFonts w:hint="eastAsia"/>
          <w:sz w:val="24"/>
        </w:rPr>
      </w:pPr>
      <w:r>
        <w:rPr>
          <w:rFonts w:hint="eastAsia"/>
          <w:sz w:val="24"/>
        </w:rPr>
        <w:t xml:space="preserve">    </w:t>
      </w:r>
      <w:r>
        <w:rPr>
          <w:sz w:val="24"/>
        </w:rPr>
        <w:t>脏与腑</w:t>
      </w:r>
      <w:r>
        <w:rPr>
          <w:rFonts w:hint="eastAsia"/>
          <w:sz w:val="24"/>
        </w:rPr>
        <w:t>之间的关系：是脏腑阴阳表里配合，相输相应的“脏腑相合”关系。</w:t>
      </w:r>
      <w:r>
        <w:rPr>
          <w:rFonts w:hint="eastAsia"/>
          <w:sz w:val="24"/>
        </w:rPr>
        <w:t xml:space="preserve">                                                                                 </w:t>
      </w:r>
    </w:p>
    <w:p w:rsidR="00000000" w:rsidRDefault="00B205E8">
      <w:pPr>
        <w:numPr>
          <w:ilvl w:val="0"/>
          <w:numId w:val="54"/>
        </w:numPr>
        <w:tabs>
          <w:tab w:val="left" w:pos="0"/>
        </w:tabs>
        <w:rPr>
          <w:rFonts w:hint="eastAsia"/>
          <w:sz w:val="24"/>
        </w:rPr>
      </w:pPr>
      <w:r>
        <w:rPr>
          <w:sz w:val="24"/>
        </w:rPr>
        <w:t>心与小肠</w:t>
      </w:r>
      <w:r>
        <w:rPr>
          <w:rFonts w:hint="eastAsia"/>
          <w:sz w:val="24"/>
        </w:rPr>
        <w:t>；</w:t>
      </w:r>
    </w:p>
    <w:p w:rsidR="00000000" w:rsidRDefault="00B205E8">
      <w:pPr>
        <w:numPr>
          <w:ilvl w:val="0"/>
          <w:numId w:val="55"/>
        </w:numPr>
        <w:tabs>
          <w:tab w:val="left" w:pos="0"/>
        </w:tabs>
        <w:rPr>
          <w:rFonts w:hint="eastAsia"/>
          <w:sz w:val="24"/>
        </w:rPr>
      </w:pPr>
      <w:r>
        <w:rPr>
          <w:rFonts w:hint="eastAsia"/>
          <w:sz w:val="24"/>
        </w:rPr>
        <w:t>肺合大肠</w:t>
      </w:r>
      <w:r>
        <w:rPr>
          <w:rFonts w:hint="eastAsia"/>
          <w:sz w:val="24"/>
        </w:rPr>
        <w:t>；</w:t>
      </w:r>
    </w:p>
    <w:p w:rsidR="00000000" w:rsidRDefault="00B205E8">
      <w:pPr>
        <w:numPr>
          <w:ilvl w:val="0"/>
          <w:numId w:val="56"/>
        </w:numPr>
        <w:tabs>
          <w:tab w:val="left" w:pos="0"/>
        </w:tabs>
        <w:rPr>
          <w:rFonts w:hint="eastAsia"/>
          <w:sz w:val="24"/>
        </w:rPr>
      </w:pPr>
      <w:r>
        <w:rPr>
          <w:rFonts w:hint="eastAsia"/>
          <w:sz w:val="24"/>
        </w:rPr>
        <w:t>脾与胃</w:t>
      </w:r>
      <w:r>
        <w:rPr>
          <w:rFonts w:hint="eastAsia"/>
          <w:sz w:val="24"/>
        </w:rPr>
        <w:t>；</w:t>
      </w:r>
    </w:p>
    <w:p w:rsidR="00000000" w:rsidRDefault="00B205E8">
      <w:pPr>
        <w:numPr>
          <w:ilvl w:val="0"/>
          <w:numId w:val="57"/>
        </w:numPr>
        <w:tabs>
          <w:tab w:val="left" w:pos="0"/>
        </w:tabs>
        <w:rPr>
          <w:rFonts w:hint="eastAsia"/>
          <w:sz w:val="24"/>
        </w:rPr>
      </w:pPr>
      <w:r>
        <w:rPr>
          <w:sz w:val="24"/>
        </w:rPr>
        <w:t>肝与胆</w:t>
      </w:r>
      <w:r>
        <w:rPr>
          <w:rFonts w:hint="eastAsia"/>
          <w:sz w:val="24"/>
        </w:rPr>
        <w:t>；</w:t>
      </w:r>
    </w:p>
    <w:p w:rsidR="00000000" w:rsidRDefault="00B205E8">
      <w:pPr>
        <w:numPr>
          <w:ilvl w:val="0"/>
          <w:numId w:val="57"/>
        </w:numPr>
        <w:tabs>
          <w:tab w:val="left" w:pos="0"/>
        </w:tabs>
        <w:rPr>
          <w:rFonts w:hint="eastAsia"/>
          <w:sz w:val="24"/>
        </w:rPr>
      </w:pPr>
      <w:r>
        <w:rPr>
          <w:rFonts w:hint="eastAsia"/>
          <w:sz w:val="24"/>
        </w:rPr>
        <w:t>肾与膀胱</w:t>
      </w:r>
      <w:r>
        <w:rPr>
          <w:rFonts w:hint="eastAsia"/>
          <w:sz w:val="24"/>
        </w:rPr>
        <w:t>。</w:t>
      </w:r>
    </w:p>
    <w:p w:rsidR="00000000" w:rsidRDefault="00B205E8">
      <w:pPr>
        <w:rPr>
          <w:rFonts w:hint="eastAsia"/>
          <w:sz w:val="24"/>
        </w:rPr>
      </w:pPr>
    </w:p>
    <w:p w:rsidR="00000000" w:rsidRDefault="00B205E8">
      <w:pPr>
        <w:numPr>
          <w:ilvl w:val="0"/>
          <w:numId w:val="58"/>
        </w:numPr>
        <w:tabs>
          <w:tab w:val="left" w:pos="425"/>
        </w:tabs>
        <w:rPr>
          <w:rFonts w:hint="eastAsia"/>
          <w:sz w:val="24"/>
        </w:rPr>
      </w:pPr>
      <w:r>
        <w:rPr>
          <w:rFonts w:hint="eastAsia"/>
          <w:sz w:val="24"/>
        </w:rPr>
        <w:t>五脏与五体、五官、九窍、五志、五时的关系</w:t>
      </w:r>
      <w:r>
        <w:rPr>
          <w:rFonts w:hint="eastAsia"/>
          <w:sz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7"/>
        <w:gridCol w:w="1217"/>
        <w:gridCol w:w="1917"/>
        <w:gridCol w:w="1350"/>
        <w:gridCol w:w="885"/>
        <w:gridCol w:w="960"/>
        <w:gridCol w:w="976"/>
      </w:tblGrid>
      <w:tr w:rsidR="00000000">
        <w:tc>
          <w:tcPr>
            <w:tcW w:w="1217" w:type="dxa"/>
          </w:tcPr>
          <w:p w:rsidR="00000000" w:rsidRDefault="00B205E8">
            <w:pPr>
              <w:rPr>
                <w:rFonts w:hint="eastAsia"/>
                <w:sz w:val="24"/>
              </w:rPr>
            </w:pPr>
            <w:r>
              <w:rPr>
                <w:rFonts w:hint="eastAsia"/>
                <w:sz w:val="24"/>
              </w:rPr>
              <w:t>五脏</w:t>
            </w:r>
          </w:p>
        </w:tc>
        <w:tc>
          <w:tcPr>
            <w:tcW w:w="1217" w:type="dxa"/>
          </w:tcPr>
          <w:p w:rsidR="00000000" w:rsidRDefault="00B205E8">
            <w:pPr>
              <w:rPr>
                <w:rFonts w:hint="eastAsia"/>
                <w:sz w:val="24"/>
              </w:rPr>
            </w:pPr>
            <w:r>
              <w:rPr>
                <w:rFonts w:hint="eastAsia"/>
                <w:sz w:val="24"/>
              </w:rPr>
              <w:t>五体</w:t>
            </w:r>
          </w:p>
        </w:tc>
        <w:tc>
          <w:tcPr>
            <w:tcW w:w="1917" w:type="dxa"/>
          </w:tcPr>
          <w:p w:rsidR="00000000" w:rsidRDefault="00B205E8">
            <w:pPr>
              <w:rPr>
                <w:rFonts w:hint="eastAsia"/>
                <w:sz w:val="24"/>
              </w:rPr>
            </w:pPr>
            <w:r>
              <w:rPr>
                <w:rFonts w:hint="eastAsia"/>
                <w:sz w:val="24"/>
              </w:rPr>
              <w:t>五官九窍</w:t>
            </w:r>
          </w:p>
        </w:tc>
        <w:tc>
          <w:tcPr>
            <w:tcW w:w="1350" w:type="dxa"/>
          </w:tcPr>
          <w:p w:rsidR="00000000" w:rsidRDefault="00B205E8">
            <w:pPr>
              <w:rPr>
                <w:rFonts w:hint="eastAsia"/>
                <w:sz w:val="24"/>
              </w:rPr>
            </w:pPr>
            <w:r>
              <w:rPr>
                <w:rFonts w:hint="eastAsia"/>
                <w:sz w:val="24"/>
              </w:rPr>
              <w:t>其华</w:t>
            </w:r>
          </w:p>
        </w:tc>
        <w:tc>
          <w:tcPr>
            <w:tcW w:w="885" w:type="dxa"/>
          </w:tcPr>
          <w:p w:rsidR="00000000" w:rsidRDefault="00B205E8">
            <w:pPr>
              <w:rPr>
                <w:rFonts w:hint="eastAsia"/>
                <w:sz w:val="24"/>
              </w:rPr>
            </w:pPr>
            <w:r>
              <w:rPr>
                <w:rFonts w:hint="eastAsia"/>
                <w:sz w:val="24"/>
              </w:rPr>
              <w:t>五志</w:t>
            </w:r>
          </w:p>
        </w:tc>
        <w:tc>
          <w:tcPr>
            <w:tcW w:w="960" w:type="dxa"/>
          </w:tcPr>
          <w:p w:rsidR="00000000" w:rsidRDefault="00B205E8">
            <w:pPr>
              <w:rPr>
                <w:rFonts w:hint="eastAsia"/>
                <w:sz w:val="24"/>
              </w:rPr>
            </w:pPr>
            <w:r>
              <w:rPr>
                <w:rFonts w:hint="eastAsia"/>
                <w:sz w:val="24"/>
              </w:rPr>
              <w:t>五液</w:t>
            </w:r>
          </w:p>
        </w:tc>
        <w:tc>
          <w:tcPr>
            <w:tcW w:w="976" w:type="dxa"/>
          </w:tcPr>
          <w:p w:rsidR="00000000" w:rsidRDefault="00B205E8">
            <w:pPr>
              <w:rPr>
                <w:rFonts w:hint="eastAsia"/>
                <w:sz w:val="24"/>
              </w:rPr>
            </w:pPr>
            <w:r>
              <w:rPr>
                <w:rFonts w:hint="eastAsia"/>
                <w:sz w:val="24"/>
              </w:rPr>
              <w:t>五时</w:t>
            </w:r>
          </w:p>
        </w:tc>
      </w:tr>
      <w:tr w:rsidR="00000000">
        <w:tc>
          <w:tcPr>
            <w:tcW w:w="1217" w:type="dxa"/>
          </w:tcPr>
          <w:p w:rsidR="00000000" w:rsidRDefault="00B205E8">
            <w:pPr>
              <w:rPr>
                <w:rFonts w:hint="eastAsia"/>
                <w:sz w:val="24"/>
              </w:rPr>
            </w:pPr>
            <w:r>
              <w:rPr>
                <w:rFonts w:hint="eastAsia"/>
                <w:sz w:val="24"/>
              </w:rPr>
              <w:t>心</w:t>
            </w:r>
          </w:p>
        </w:tc>
        <w:tc>
          <w:tcPr>
            <w:tcW w:w="1217" w:type="dxa"/>
          </w:tcPr>
          <w:p w:rsidR="00000000" w:rsidRDefault="00B205E8">
            <w:pPr>
              <w:rPr>
                <w:rFonts w:hint="eastAsia"/>
                <w:sz w:val="24"/>
              </w:rPr>
            </w:pPr>
            <w:r>
              <w:rPr>
                <w:rFonts w:hint="eastAsia"/>
                <w:sz w:val="24"/>
              </w:rPr>
              <w:t>主脉</w:t>
            </w:r>
          </w:p>
        </w:tc>
        <w:tc>
          <w:tcPr>
            <w:tcW w:w="1917" w:type="dxa"/>
          </w:tcPr>
          <w:p w:rsidR="00000000" w:rsidRDefault="00B205E8">
            <w:pPr>
              <w:rPr>
                <w:rFonts w:hint="eastAsia"/>
                <w:sz w:val="24"/>
              </w:rPr>
            </w:pPr>
            <w:r>
              <w:rPr>
                <w:rFonts w:hint="eastAsia"/>
                <w:sz w:val="24"/>
              </w:rPr>
              <w:t>开窍于舌</w:t>
            </w:r>
          </w:p>
        </w:tc>
        <w:tc>
          <w:tcPr>
            <w:tcW w:w="1350" w:type="dxa"/>
          </w:tcPr>
          <w:p w:rsidR="00000000" w:rsidRDefault="00B205E8">
            <w:pPr>
              <w:rPr>
                <w:rFonts w:hint="eastAsia"/>
                <w:sz w:val="24"/>
              </w:rPr>
            </w:pPr>
            <w:r>
              <w:rPr>
                <w:rFonts w:hint="eastAsia"/>
                <w:sz w:val="24"/>
              </w:rPr>
              <w:t>在面</w:t>
            </w:r>
          </w:p>
        </w:tc>
        <w:tc>
          <w:tcPr>
            <w:tcW w:w="885" w:type="dxa"/>
          </w:tcPr>
          <w:p w:rsidR="00000000" w:rsidRDefault="00B205E8">
            <w:pPr>
              <w:rPr>
                <w:rFonts w:hint="eastAsia"/>
                <w:sz w:val="24"/>
              </w:rPr>
            </w:pPr>
            <w:r>
              <w:rPr>
                <w:rFonts w:hint="eastAsia"/>
                <w:sz w:val="24"/>
              </w:rPr>
              <w:t>喜</w:t>
            </w:r>
          </w:p>
        </w:tc>
        <w:tc>
          <w:tcPr>
            <w:tcW w:w="960" w:type="dxa"/>
          </w:tcPr>
          <w:p w:rsidR="00000000" w:rsidRDefault="00B205E8">
            <w:pPr>
              <w:rPr>
                <w:rFonts w:hint="eastAsia"/>
                <w:sz w:val="24"/>
              </w:rPr>
            </w:pPr>
            <w:r>
              <w:rPr>
                <w:rFonts w:hint="eastAsia"/>
                <w:sz w:val="24"/>
              </w:rPr>
              <w:t>汗</w:t>
            </w:r>
          </w:p>
        </w:tc>
        <w:tc>
          <w:tcPr>
            <w:tcW w:w="976" w:type="dxa"/>
          </w:tcPr>
          <w:p w:rsidR="00000000" w:rsidRDefault="00B205E8">
            <w:pPr>
              <w:rPr>
                <w:rFonts w:hint="eastAsia"/>
                <w:sz w:val="24"/>
              </w:rPr>
            </w:pPr>
            <w:r>
              <w:rPr>
                <w:rFonts w:hint="eastAsia"/>
                <w:sz w:val="24"/>
              </w:rPr>
              <w:t>夏</w:t>
            </w:r>
          </w:p>
        </w:tc>
      </w:tr>
      <w:tr w:rsidR="00000000">
        <w:tc>
          <w:tcPr>
            <w:tcW w:w="1217" w:type="dxa"/>
          </w:tcPr>
          <w:p w:rsidR="00000000" w:rsidRDefault="00B205E8">
            <w:pPr>
              <w:rPr>
                <w:rFonts w:hint="eastAsia"/>
                <w:sz w:val="24"/>
              </w:rPr>
            </w:pPr>
            <w:r>
              <w:rPr>
                <w:rFonts w:hint="eastAsia"/>
                <w:sz w:val="24"/>
              </w:rPr>
              <w:t>肺</w:t>
            </w:r>
          </w:p>
        </w:tc>
        <w:tc>
          <w:tcPr>
            <w:tcW w:w="1217" w:type="dxa"/>
          </w:tcPr>
          <w:p w:rsidR="00000000" w:rsidRDefault="00B205E8">
            <w:pPr>
              <w:rPr>
                <w:rFonts w:hint="eastAsia"/>
                <w:sz w:val="24"/>
              </w:rPr>
            </w:pPr>
            <w:r>
              <w:rPr>
                <w:rFonts w:hint="eastAsia"/>
                <w:sz w:val="24"/>
              </w:rPr>
              <w:t>主皮</w:t>
            </w:r>
          </w:p>
        </w:tc>
        <w:tc>
          <w:tcPr>
            <w:tcW w:w="1917" w:type="dxa"/>
          </w:tcPr>
          <w:p w:rsidR="00000000" w:rsidRDefault="00B205E8">
            <w:pPr>
              <w:rPr>
                <w:rFonts w:hint="eastAsia"/>
                <w:sz w:val="24"/>
              </w:rPr>
            </w:pPr>
            <w:r>
              <w:rPr>
                <w:rFonts w:hint="eastAsia"/>
                <w:sz w:val="24"/>
              </w:rPr>
              <w:t>开窍于鼻</w:t>
            </w:r>
          </w:p>
        </w:tc>
        <w:tc>
          <w:tcPr>
            <w:tcW w:w="1350" w:type="dxa"/>
          </w:tcPr>
          <w:p w:rsidR="00000000" w:rsidRDefault="00B205E8">
            <w:pPr>
              <w:rPr>
                <w:rFonts w:hint="eastAsia"/>
                <w:sz w:val="24"/>
              </w:rPr>
            </w:pPr>
            <w:r>
              <w:rPr>
                <w:rFonts w:hint="eastAsia"/>
                <w:sz w:val="24"/>
              </w:rPr>
              <w:t>在手</w:t>
            </w:r>
          </w:p>
        </w:tc>
        <w:tc>
          <w:tcPr>
            <w:tcW w:w="885" w:type="dxa"/>
          </w:tcPr>
          <w:p w:rsidR="00000000" w:rsidRDefault="00B205E8">
            <w:pPr>
              <w:rPr>
                <w:rFonts w:hint="eastAsia"/>
                <w:sz w:val="24"/>
              </w:rPr>
            </w:pPr>
            <w:r>
              <w:rPr>
                <w:rFonts w:hint="eastAsia"/>
                <w:sz w:val="24"/>
              </w:rPr>
              <w:t>悲</w:t>
            </w:r>
          </w:p>
        </w:tc>
        <w:tc>
          <w:tcPr>
            <w:tcW w:w="960" w:type="dxa"/>
          </w:tcPr>
          <w:p w:rsidR="00000000" w:rsidRDefault="00B205E8">
            <w:pPr>
              <w:rPr>
                <w:rFonts w:hint="eastAsia"/>
                <w:sz w:val="24"/>
              </w:rPr>
            </w:pPr>
            <w:r>
              <w:rPr>
                <w:rFonts w:hint="eastAsia"/>
                <w:sz w:val="24"/>
              </w:rPr>
              <w:t>涕</w:t>
            </w:r>
          </w:p>
        </w:tc>
        <w:tc>
          <w:tcPr>
            <w:tcW w:w="976" w:type="dxa"/>
          </w:tcPr>
          <w:p w:rsidR="00000000" w:rsidRDefault="00B205E8">
            <w:pPr>
              <w:rPr>
                <w:rFonts w:hint="eastAsia"/>
                <w:sz w:val="24"/>
              </w:rPr>
            </w:pPr>
            <w:r>
              <w:rPr>
                <w:rFonts w:hint="eastAsia"/>
                <w:sz w:val="24"/>
              </w:rPr>
              <w:t>秋</w:t>
            </w:r>
          </w:p>
        </w:tc>
      </w:tr>
      <w:tr w:rsidR="00000000">
        <w:tc>
          <w:tcPr>
            <w:tcW w:w="1217" w:type="dxa"/>
          </w:tcPr>
          <w:p w:rsidR="00000000" w:rsidRDefault="00B205E8">
            <w:pPr>
              <w:rPr>
                <w:rFonts w:hint="eastAsia"/>
                <w:sz w:val="24"/>
              </w:rPr>
            </w:pPr>
            <w:r>
              <w:rPr>
                <w:rFonts w:hint="eastAsia"/>
                <w:sz w:val="24"/>
              </w:rPr>
              <w:lastRenderedPageBreak/>
              <w:t>肝</w:t>
            </w:r>
          </w:p>
        </w:tc>
        <w:tc>
          <w:tcPr>
            <w:tcW w:w="1217" w:type="dxa"/>
          </w:tcPr>
          <w:p w:rsidR="00000000" w:rsidRDefault="00B205E8">
            <w:pPr>
              <w:rPr>
                <w:rFonts w:hint="eastAsia"/>
                <w:sz w:val="24"/>
              </w:rPr>
            </w:pPr>
            <w:r>
              <w:rPr>
                <w:rFonts w:hint="eastAsia"/>
                <w:sz w:val="24"/>
              </w:rPr>
              <w:t>主肾</w:t>
            </w:r>
          </w:p>
        </w:tc>
        <w:tc>
          <w:tcPr>
            <w:tcW w:w="1917" w:type="dxa"/>
          </w:tcPr>
          <w:p w:rsidR="00000000" w:rsidRDefault="00B205E8">
            <w:pPr>
              <w:rPr>
                <w:rFonts w:hint="eastAsia"/>
                <w:sz w:val="24"/>
              </w:rPr>
            </w:pPr>
            <w:r>
              <w:rPr>
                <w:rFonts w:hint="eastAsia"/>
                <w:sz w:val="24"/>
              </w:rPr>
              <w:t>开窍于目</w:t>
            </w:r>
          </w:p>
        </w:tc>
        <w:tc>
          <w:tcPr>
            <w:tcW w:w="1350" w:type="dxa"/>
          </w:tcPr>
          <w:p w:rsidR="00000000" w:rsidRDefault="00B205E8">
            <w:pPr>
              <w:rPr>
                <w:rFonts w:hint="eastAsia"/>
                <w:sz w:val="24"/>
              </w:rPr>
            </w:pPr>
            <w:r>
              <w:rPr>
                <w:rFonts w:hint="eastAsia"/>
                <w:sz w:val="24"/>
              </w:rPr>
              <w:t>在爪</w:t>
            </w:r>
          </w:p>
        </w:tc>
        <w:tc>
          <w:tcPr>
            <w:tcW w:w="885" w:type="dxa"/>
          </w:tcPr>
          <w:p w:rsidR="00000000" w:rsidRDefault="00B205E8">
            <w:pPr>
              <w:rPr>
                <w:rFonts w:hint="eastAsia"/>
                <w:sz w:val="24"/>
              </w:rPr>
            </w:pPr>
            <w:r>
              <w:rPr>
                <w:rFonts w:hint="eastAsia"/>
                <w:sz w:val="24"/>
              </w:rPr>
              <w:t>怒</w:t>
            </w:r>
          </w:p>
        </w:tc>
        <w:tc>
          <w:tcPr>
            <w:tcW w:w="960" w:type="dxa"/>
          </w:tcPr>
          <w:p w:rsidR="00000000" w:rsidRDefault="00B205E8">
            <w:pPr>
              <w:rPr>
                <w:rFonts w:hint="eastAsia"/>
                <w:sz w:val="24"/>
              </w:rPr>
            </w:pPr>
            <w:r>
              <w:rPr>
                <w:rFonts w:hint="eastAsia"/>
                <w:sz w:val="24"/>
              </w:rPr>
              <w:t>泪</w:t>
            </w:r>
          </w:p>
        </w:tc>
        <w:tc>
          <w:tcPr>
            <w:tcW w:w="976" w:type="dxa"/>
          </w:tcPr>
          <w:p w:rsidR="00000000" w:rsidRDefault="00B205E8">
            <w:pPr>
              <w:rPr>
                <w:rFonts w:hint="eastAsia"/>
                <w:sz w:val="24"/>
              </w:rPr>
            </w:pPr>
            <w:r>
              <w:rPr>
                <w:rFonts w:hint="eastAsia"/>
                <w:sz w:val="24"/>
              </w:rPr>
              <w:t>春</w:t>
            </w:r>
          </w:p>
        </w:tc>
      </w:tr>
      <w:tr w:rsidR="00000000">
        <w:tc>
          <w:tcPr>
            <w:tcW w:w="1217" w:type="dxa"/>
          </w:tcPr>
          <w:p w:rsidR="00000000" w:rsidRDefault="00B205E8">
            <w:pPr>
              <w:rPr>
                <w:rFonts w:hint="eastAsia"/>
                <w:sz w:val="24"/>
              </w:rPr>
            </w:pPr>
            <w:r>
              <w:rPr>
                <w:rFonts w:hint="eastAsia"/>
                <w:sz w:val="24"/>
              </w:rPr>
              <w:t>脾</w:t>
            </w:r>
          </w:p>
        </w:tc>
        <w:tc>
          <w:tcPr>
            <w:tcW w:w="1217" w:type="dxa"/>
          </w:tcPr>
          <w:p w:rsidR="00000000" w:rsidRDefault="00B205E8">
            <w:pPr>
              <w:rPr>
                <w:rFonts w:hint="eastAsia"/>
                <w:sz w:val="24"/>
              </w:rPr>
            </w:pPr>
            <w:r>
              <w:rPr>
                <w:rFonts w:hint="eastAsia"/>
                <w:sz w:val="24"/>
              </w:rPr>
              <w:t>主肉</w:t>
            </w:r>
          </w:p>
        </w:tc>
        <w:tc>
          <w:tcPr>
            <w:tcW w:w="1917" w:type="dxa"/>
          </w:tcPr>
          <w:p w:rsidR="00000000" w:rsidRDefault="00B205E8">
            <w:pPr>
              <w:rPr>
                <w:rFonts w:hint="eastAsia"/>
                <w:sz w:val="24"/>
              </w:rPr>
            </w:pPr>
            <w:r>
              <w:rPr>
                <w:rFonts w:hint="eastAsia"/>
                <w:sz w:val="24"/>
              </w:rPr>
              <w:t>开</w:t>
            </w:r>
            <w:r>
              <w:rPr>
                <w:rFonts w:hint="eastAsia"/>
                <w:sz w:val="24"/>
              </w:rPr>
              <w:t>窍于口</w:t>
            </w:r>
          </w:p>
        </w:tc>
        <w:tc>
          <w:tcPr>
            <w:tcW w:w="1350" w:type="dxa"/>
          </w:tcPr>
          <w:p w:rsidR="00000000" w:rsidRDefault="00B205E8">
            <w:pPr>
              <w:rPr>
                <w:rFonts w:hint="eastAsia"/>
                <w:sz w:val="24"/>
              </w:rPr>
            </w:pPr>
            <w:r>
              <w:rPr>
                <w:rFonts w:hint="eastAsia"/>
                <w:sz w:val="24"/>
              </w:rPr>
              <w:t>在唇</w:t>
            </w:r>
          </w:p>
        </w:tc>
        <w:tc>
          <w:tcPr>
            <w:tcW w:w="885" w:type="dxa"/>
          </w:tcPr>
          <w:p w:rsidR="00000000" w:rsidRDefault="00B205E8">
            <w:pPr>
              <w:rPr>
                <w:rFonts w:hint="eastAsia"/>
                <w:sz w:val="24"/>
              </w:rPr>
            </w:pPr>
            <w:r>
              <w:rPr>
                <w:rFonts w:hint="eastAsia"/>
                <w:sz w:val="24"/>
              </w:rPr>
              <w:t>思</w:t>
            </w:r>
          </w:p>
        </w:tc>
        <w:tc>
          <w:tcPr>
            <w:tcW w:w="960" w:type="dxa"/>
          </w:tcPr>
          <w:p w:rsidR="00000000" w:rsidRDefault="00B205E8">
            <w:pPr>
              <w:rPr>
                <w:rFonts w:hint="eastAsia"/>
                <w:sz w:val="24"/>
              </w:rPr>
            </w:pPr>
            <w:r>
              <w:rPr>
                <w:rFonts w:hint="eastAsia"/>
                <w:sz w:val="24"/>
              </w:rPr>
              <w:t>涎</w:t>
            </w:r>
          </w:p>
        </w:tc>
        <w:tc>
          <w:tcPr>
            <w:tcW w:w="976" w:type="dxa"/>
          </w:tcPr>
          <w:p w:rsidR="00000000" w:rsidRDefault="00B205E8">
            <w:pPr>
              <w:rPr>
                <w:rFonts w:hint="eastAsia"/>
                <w:sz w:val="24"/>
              </w:rPr>
            </w:pPr>
            <w:r>
              <w:rPr>
                <w:rFonts w:hint="eastAsia"/>
                <w:sz w:val="24"/>
              </w:rPr>
              <w:t>长夏</w:t>
            </w:r>
          </w:p>
        </w:tc>
      </w:tr>
      <w:tr w:rsidR="00000000">
        <w:tc>
          <w:tcPr>
            <w:tcW w:w="1217" w:type="dxa"/>
          </w:tcPr>
          <w:p w:rsidR="00000000" w:rsidRDefault="00B205E8">
            <w:pPr>
              <w:rPr>
                <w:rFonts w:hint="eastAsia"/>
                <w:sz w:val="24"/>
              </w:rPr>
            </w:pPr>
            <w:r>
              <w:rPr>
                <w:rFonts w:hint="eastAsia"/>
                <w:sz w:val="24"/>
              </w:rPr>
              <w:t>肾</w:t>
            </w:r>
          </w:p>
        </w:tc>
        <w:tc>
          <w:tcPr>
            <w:tcW w:w="1217" w:type="dxa"/>
          </w:tcPr>
          <w:p w:rsidR="00000000" w:rsidRDefault="00B205E8">
            <w:pPr>
              <w:rPr>
                <w:rFonts w:hint="eastAsia"/>
                <w:sz w:val="24"/>
              </w:rPr>
            </w:pPr>
            <w:r>
              <w:rPr>
                <w:rFonts w:hint="eastAsia"/>
                <w:sz w:val="24"/>
              </w:rPr>
              <w:t>主骨</w:t>
            </w:r>
          </w:p>
        </w:tc>
        <w:tc>
          <w:tcPr>
            <w:tcW w:w="1917" w:type="dxa"/>
          </w:tcPr>
          <w:p w:rsidR="00000000" w:rsidRDefault="00B205E8">
            <w:pPr>
              <w:rPr>
                <w:rFonts w:hint="eastAsia"/>
                <w:sz w:val="24"/>
              </w:rPr>
            </w:pPr>
            <w:r>
              <w:rPr>
                <w:rFonts w:hint="eastAsia"/>
                <w:sz w:val="24"/>
              </w:rPr>
              <w:t>开窍于耳及二阴</w:t>
            </w:r>
          </w:p>
        </w:tc>
        <w:tc>
          <w:tcPr>
            <w:tcW w:w="1350" w:type="dxa"/>
          </w:tcPr>
          <w:p w:rsidR="00000000" w:rsidRDefault="00B205E8">
            <w:pPr>
              <w:rPr>
                <w:rFonts w:hint="eastAsia"/>
                <w:sz w:val="24"/>
              </w:rPr>
            </w:pPr>
            <w:r>
              <w:rPr>
                <w:rFonts w:hint="eastAsia"/>
                <w:sz w:val="24"/>
              </w:rPr>
              <w:t>在发</w:t>
            </w:r>
          </w:p>
        </w:tc>
        <w:tc>
          <w:tcPr>
            <w:tcW w:w="885" w:type="dxa"/>
          </w:tcPr>
          <w:p w:rsidR="00000000" w:rsidRDefault="00B205E8">
            <w:pPr>
              <w:rPr>
                <w:rFonts w:hint="eastAsia"/>
                <w:sz w:val="24"/>
              </w:rPr>
            </w:pPr>
            <w:r>
              <w:rPr>
                <w:rFonts w:hint="eastAsia"/>
                <w:sz w:val="24"/>
              </w:rPr>
              <w:t>恐</w:t>
            </w:r>
          </w:p>
        </w:tc>
        <w:tc>
          <w:tcPr>
            <w:tcW w:w="960" w:type="dxa"/>
          </w:tcPr>
          <w:p w:rsidR="00000000" w:rsidRDefault="00B205E8">
            <w:pPr>
              <w:rPr>
                <w:rFonts w:hint="eastAsia"/>
                <w:sz w:val="24"/>
              </w:rPr>
            </w:pPr>
            <w:r>
              <w:rPr>
                <w:rFonts w:hint="eastAsia"/>
                <w:sz w:val="24"/>
              </w:rPr>
              <w:t>唾</w:t>
            </w:r>
          </w:p>
        </w:tc>
        <w:tc>
          <w:tcPr>
            <w:tcW w:w="976" w:type="dxa"/>
          </w:tcPr>
          <w:p w:rsidR="00000000" w:rsidRDefault="00B205E8">
            <w:pPr>
              <w:rPr>
                <w:rFonts w:hint="eastAsia"/>
                <w:sz w:val="24"/>
              </w:rPr>
            </w:pPr>
            <w:r>
              <w:rPr>
                <w:rFonts w:hint="eastAsia"/>
                <w:sz w:val="24"/>
              </w:rPr>
              <w:t>冬</w:t>
            </w:r>
          </w:p>
        </w:tc>
      </w:tr>
    </w:tbl>
    <w:p w:rsidR="00000000" w:rsidRDefault="00B205E8">
      <w:pPr>
        <w:ind w:leftChars="190" w:left="399" w:firstLineChars="200" w:firstLine="480"/>
        <w:rPr>
          <w:rFonts w:hint="eastAsia"/>
          <w:sz w:val="24"/>
        </w:rPr>
      </w:pPr>
    </w:p>
    <w:p w:rsidR="00000000" w:rsidRDefault="00B205E8">
      <w:pPr>
        <w:ind w:leftChars="190" w:left="399" w:firstLineChars="200" w:firstLine="480"/>
        <w:rPr>
          <w:rFonts w:hint="eastAsia"/>
          <w:sz w:val="24"/>
        </w:rPr>
      </w:pPr>
    </w:p>
    <w:p w:rsidR="00000000" w:rsidRDefault="00B205E8">
      <w:pPr>
        <w:ind w:leftChars="190" w:left="399" w:firstLineChars="200" w:firstLine="480"/>
        <w:rPr>
          <w:rFonts w:hint="eastAsia"/>
          <w:sz w:val="24"/>
        </w:rPr>
      </w:pPr>
    </w:p>
    <w:p w:rsidR="00000000" w:rsidRDefault="00B205E8">
      <w:pPr>
        <w:ind w:leftChars="190" w:left="399" w:firstLineChars="200" w:firstLine="480"/>
        <w:rPr>
          <w:rFonts w:hint="eastAsia"/>
          <w:sz w:val="24"/>
        </w:rPr>
      </w:pPr>
    </w:p>
    <w:p w:rsidR="00000000" w:rsidRDefault="00B205E8">
      <w:pPr>
        <w:rPr>
          <w:rFonts w:hint="eastAsia"/>
          <w:sz w:val="24"/>
        </w:rPr>
      </w:pPr>
    </w:p>
    <w:p w:rsidR="00000000" w:rsidRDefault="00B205E8" w:rsidP="00A1738E">
      <w:pPr>
        <w:pStyle w:val="Heading1"/>
        <w:rPr>
          <w:rFonts w:hint="eastAsia"/>
        </w:rPr>
      </w:pPr>
      <w:r>
        <w:t>精、气、血、津液</w:t>
      </w:r>
      <w:r>
        <w:rPr>
          <w:rFonts w:hint="eastAsia"/>
        </w:rPr>
        <w:t>、神</w:t>
      </w:r>
    </w:p>
    <w:p w:rsidR="00000000" w:rsidRDefault="00B205E8">
      <w:pPr>
        <w:numPr>
          <w:ilvl w:val="0"/>
          <w:numId w:val="59"/>
        </w:numPr>
        <w:rPr>
          <w:rFonts w:hint="eastAsia"/>
          <w:sz w:val="24"/>
        </w:rPr>
      </w:pPr>
      <w:r>
        <w:rPr>
          <w:rFonts w:hint="eastAsia"/>
          <w:sz w:val="24"/>
        </w:rPr>
        <w:t>精</w:t>
      </w:r>
    </w:p>
    <w:p w:rsidR="00000000" w:rsidRDefault="00B205E8">
      <w:pPr>
        <w:rPr>
          <w:rFonts w:hint="eastAsia"/>
          <w:sz w:val="24"/>
        </w:rPr>
      </w:pPr>
      <w:r>
        <w:rPr>
          <w:rFonts w:hint="eastAsia"/>
          <w:sz w:val="24"/>
        </w:rPr>
        <w:t xml:space="preserve">    </w:t>
      </w:r>
      <w:r>
        <w:rPr>
          <w:rFonts w:hint="eastAsia"/>
          <w:sz w:val="24"/>
        </w:rPr>
        <w:t>人体之精，是指禀受于父母的生命物质和后天水谷精微相融合面形成的形成的一种精微物质。是人体生命的本原。是构成人体和维持人体生命活动的精微物质。</w:t>
      </w:r>
    </w:p>
    <w:p w:rsidR="00000000" w:rsidRDefault="00B205E8">
      <w:pPr>
        <w:numPr>
          <w:ilvl w:val="0"/>
          <w:numId w:val="60"/>
        </w:numPr>
        <w:rPr>
          <w:rFonts w:hint="eastAsia"/>
          <w:sz w:val="24"/>
        </w:rPr>
      </w:pPr>
      <w:r>
        <w:rPr>
          <w:rFonts w:hint="eastAsia"/>
          <w:sz w:val="24"/>
        </w:rPr>
        <w:t>人体之精的功能：繁衍生命、</w:t>
      </w:r>
      <w:r>
        <w:rPr>
          <w:sz w:val="24"/>
        </w:rPr>
        <w:t>濡</w:t>
      </w:r>
      <w:r>
        <w:rPr>
          <w:rFonts w:hint="eastAsia"/>
          <w:sz w:val="24"/>
        </w:rPr>
        <w:t>养、化血、化气、化神五种功能。</w:t>
      </w:r>
    </w:p>
    <w:p w:rsidR="00000000" w:rsidRDefault="00B205E8">
      <w:pPr>
        <w:numPr>
          <w:ilvl w:val="0"/>
          <w:numId w:val="60"/>
        </w:numPr>
        <w:rPr>
          <w:rFonts w:hint="eastAsia"/>
          <w:sz w:val="24"/>
        </w:rPr>
      </w:pPr>
      <w:r>
        <w:rPr>
          <w:rFonts w:hint="eastAsia"/>
          <w:sz w:val="24"/>
        </w:rPr>
        <w:t>精的分类</w:t>
      </w:r>
      <w:r>
        <w:rPr>
          <w:rFonts w:hint="eastAsia"/>
          <w:sz w:val="24"/>
        </w:rPr>
        <w:t>：</w:t>
      </w:r>
    </w:p>
    <w:p w:rsidR="00000000" w:rsidRDefault="00B205E8">
      <w:pPr>
        <w:numPr>
          <w:ilvl w:val="0"/>
          <w:numId w:val="61"/>
        </w:numPr>
        <w:tabs>
          <w:tab w:val="left" w:pos="0"/>
          <w:tab w:val="left" w:pos="425"/>
        </w:tabs>
        <w:rPr>
          <w:rFonts w:hint="eastAsia"/>
          <w:sz w:val="24"/>
        </w:rPr>
      </w:pPr>
      <w:r>
        <w:rPr>
          <w:rFonts w:hint="eastAsia"/>
          <w:sz w:val="24"/>
        </w:rPr>
        <w:t>人体之精</w:t>
      </w:r>
    </w:p>
    <w:p w:rsidR="00000000" w:rsidRDefault="00B205E8">
      <w:pPr>
        <w:numPr>
          <w:ilvl w:val="0"/>
          <w:numId w:val="61"/>
        </w:numPr>
        <w:tabs>
          <w:tab w:val="left" w:pos="0"/>
          <w:tab w:val="left" w:pos="425"/>
        </w:tabs>
        <w:rPr>
          <w:rFonts w:hint="eastAsia"/>
          <w:sz w:val="24"/>
        </w:rPr>
      </w:pPr>
      <w:r>
        <w:rPr>
          <w:rFonts w:hint="eastAsia"/>
          <w:sz w:val="24"/>
        </w:rPr>
        <w:t>脏腑之精</w:t>
      </w:r>
    </w:p>
    <w:p w:rsidR="00000000" w:rsidRDefault="00B205E8">
      <w:pPr>
        <w:tabs>
          <w:tab w:val="left" w:pos="425"/>
        </w:tabs>
        <w:rPr>
          <w:rFonts w:hint="eastAsia"/>
          <w:sz w:val="24"/>
        </w:rPr>
      </w:pPr>
    </w:p>
    <w:p w:rsidR="00000000" w:rsidRDefault="00B205E8">
      <w:pPr>
        <w:numPr>
          <w:ilvl w:val="0"/>
          <w:numId w:val="62"/>
        </w:numPr>
        <w:tabs>
          <w:tab w:val="left" w:pos="425"/>
        </w:tabs>
        <w:rPr>
          <w:rFonts w:hint="eastAsia"/>
          <w:sz w:val="24"/>
        </w:rPr>
      </w:pPr>
      <w:r>
        <w:rPr>
          <w:rFonts w:hint="eastAsia"/>
          <w:sz w:val="24"/>
        </w:rPr>
        <w:t>气</w:t>
      </w:r>
    </w:p>
    <w:p w:rsidR="00000000" w:rsidRDefault="00B205E8">
      <w:pPr>
        <w:ind w:firstLineChars="200" w:firstLine="480"/>
        <w:rPr>
          <w:rFonts w:hint="eastAsia"/>
          <w:sz w:val="24"/>
        </w:rPr>
      </w:pPr>
      <w:r>
        <w:rPr>
          <w:rFonts w:hint="eastAsia"/>
          <w:sz w:val="24"/>
        </w:rPr>
        <w:t>气是人体内活力很强，运行不息的极精微物质，是构成人体和维系人体生命活动的基本物质之一。是运行不息，推动和调控人体内的新陈代谢，维系人体的生命进</w:t>
      </w:r>
      <w:r>
        <w:rPr>
          <w:rFonts w:hint="eastAsia"/>
          <w:sz w:val="24"/>
        </w:rPr>
        <w:t>程。</w:t>
      </w:r>
    </w:p>
    <w:p w:rsidR="00000000" w:rsidRDefault="00B205E8">
      <w:pPr>
        <w:ind w:firstLineChars="200" w:firstLine="480"/>
        <w:rPr>
          <w:rFonts w:hint="eastAsia"/>
          <w:sz w:val="24"/>
        </w:rPr>
      </w:pPr>
      <w:r>
        <w:rPr>
          <w:rFonts w:hint="eastAsia"/>
          <w:sz w:val="24"/>
        </w:rPr>
        <w:t>气是由精</w:t>
      </w:r>
      <w:r>
        <w:rPr>
          <w:rFonts w:hint="eastAsia"/>
          <w:sz w:val="24"/>
        </w:rPr>
        <w:t>所</w:t>
      </w:r>
      <w:r>
        <w:rPr>
          <w:rFonts w:hint="eastAsia"/>
          <w:sz w:val="24"/>
        </w:rPr>
        <w:t>化生，并与肺吸入的自然界清气相融而成。是肾、脾、肺综合协调而成。</w:t>
      </w:r>
    </w:p>
    <w:p w:rsidR="00000000" w:rsidRDefault="00B205E8">
      <w:pPr>
        <w:numPr>
          <w:ilvl w:val="0"/>
          <w:numId w:val="63"/>
        </w:numPr>
        <w:rPr>
          <w:rFonts w:hint="eastAsia"/>
          <w:sz w:val="24"/>
        </w:rPr>
      </w:pPr>
      <w:r>
        <w:rPr>
          <w:rFonts w:hint="eastAsia"/>
          <w:sz w:val="24"/>
        </w:rPr>
        <w:t>气的运动和气化</w:t>
      </w:r>
    </w:p>
    <w:p w:rsidR="00000000" w:rsidRDefault="00B205E8">
      <w:pPr>
        <w:numPr>
          <w:ilvl w:val="0"/>
          <w:numId w:val="64"/>
        </w:numPr>
        <w:tabs>
          <w:tab w:val="left" w:pos="425"/>
        </w:tabs>
        <w:rPr>
          <w:rFonts w:hint="eastAsia"/>
          <w:sz w:val="24"/>
        </w:rPr>
      </w:pPr>
      <w:r>
        <w:rPr>
          <w:rFonts w:hint="eastAsia"/>
          <w:sz w:val="24"/>
        </w:rPr>
        <w:t>气的运动和形成：</w:t>
      </w:r>
    </w:p>
    <w:p w:rsidR="00000000" w:rsidRDefault="00B205E8">
      <w:pPr>
        <w:numPr>
          <w:ilvl w:val="0"/>
          <w:numId w:val="64"/>
        </w:numPr>
        <w:tabs>
          <w:tab w:val="left" w:pos="425"/>
        </w:tabs>
        <w:rPr>
          <w:rFonts w:hint="eastAsia"/>
          <w:sz w:val="24"/>
        </w:rPr>
      </w:pPr>
      <w:r>
        <w:rPr>
          <w:rFonts w:hint="eastAsia"/>
          <w:sz w:val="24"/>
        </w:rPr>
        <w:t>气化的作用和过程：</w:t>
      </w:r>
    </w:p>
    <w:p w:rsidR="00000000" w:rsidRDefault="00B205E8">
      <w:pPr>
        <w:numPr>
          <w:ilvl w:val="0"/>
          <w:numId w:val="65"/>
        </w:numPr>
        <w:tabs>
          <w:tab w:val="left" w:pos="425"/>
        </w:tabs>
        <w:rPr>
          <w:rFonts w:hint="eastAsia"/>
          <w:sz w:val="24"/>
        </w:rPr>
      </w:pPr>
      <w:r>
        <w:rPr>
          <w:rFonts w:hint="eastAsia"/>
          <w:sz w:val="24"/>
        </w:rPr>
        <w:t>气机与气化的关系：</w:t>
      </w:r>
    </w:p>
    <w:p w:rsidR="00000000" w:rsidRDefault="00B205E8">
      <w:pPr>
        <w:rPr>
          <w:rFonts w:hint="eastAsia"/>
          <w:sz w:val="24"/>
        </w:rPr>
      </w:pPr>
    </w:p>
    <w:p w:rsidR="00000000" w:rsidRDefault="00B205E8">
      <w:pPr>
        <w:numPr>
          <w:ilvl w:val="0"/>
          <w:numId w:val="63"/>
        </w:numPr>
        <w:rPr>
          <w:rFonts w:hint="eastAsia"/>
          <w:sz w:val="24"/>
        </w:rPr>
      </w:pPr>
      <w:r>
        <w:rPr>
          <w:rFonts w:hint="eastAsia"/>
          <w:sz w:val="24"/>
        </w:rPr>
        <w:t>气的功能</w:t>
      </w:r>
    </w:p>
    <w:p w:rsidR="00000000" w:rsidRDefault="00B205E8">
      <w:pPr>
        <w:numPr>
          <w:ilvl w:val="0"/>
          <w:numId w:val="66"/>
        </w:numPr>
        <w:tabs>
          <w:tab w:val="left" w:pos="425"/>
        </w:tabs>
        <w:rPr>
          <w:rFonts w:hint="eastAsia"/>
          <w:sz w:val="24"/>
        </w:rPr>
      </w:pPr>
      <w:r>
        <w:rPr>
          <w:rFonts w:hint="eastAsia"/>
          <w:sz w:val="24"/>
        </w:rPr>
        <w:t>推动和调控作用</w:t>
      </w:r>
      <w:r>
        <w:rPr>
          <w:rFonts w:hint="eastAsia"/>
          <w:sz w:val="24"/>
        </w:rPr>
        <w:t>：</w:t>
      </w:r>
    </w:p>
    <w:p w:rsidR="00000000" w:rsidRDefault="00B205E8">
      <w:pPr>
        <w:numPr>
          <w:ilvl w:val="0"/>
          <w:numId w:val="66"/>
        </w:numPr>
        <w:tabs>
          <w:tab w:val="left" w:pos="425"/>
        </w:tabs>
        <w:rPr>
          <w:rFonts w:hint="eastAsia"/>
          <w:sz w:val="24"/>
        </w:rPr>
      </w:pPr>
      <w:r>
        <w:rPr>
          <w:rFonts w:hint="eastAsia"/>
          <w:sz w:val="24"/>
        </w:rPr>
        <w:t>温煦与凉润作用</w:t>
      </w:r>
      <w:r>
        <w:rPr>
          <w:rFonts w:hint="eastAsia"/>
          <w:sz w:val="24"/>
        </w:rPr>
        <w:t>：</w:t>
      </w:r>
    </w:p>
    <w:p w:rsidR="00000000" w:rsidRDefault="00B205E8">
      <w:pPr>
        <w:numPr>
          <w:ilvl w:val="0"/>
          <w:numId w:val="66"/>
        </w:numPr>
        <w:tabs>
          <w:tab w:val="left" w:pos="425"/>
        </w:tabs>
        <w:rPr>
          <w:rFonts w:hint="eastAsia"/>
          <w:sz w:val="24"/>
        </w:rPr>
      </w:pPr>
      <w:r>
        <w:rPr>
          <w:rFonts w:hint="eastAsia"/>
          <w:sz w:val="24"/>
        </w:rPr>
        <w:t>防御作用</w:t>
      </w:r>
      <w:r>
        <w:rPr>
          <w:rFonts w:hint="eastAsia"/>
          <w:sz w:val="24"/>
        </w:rPr>
        <w:t>：</w:t>
      </w:r>
    </w:p>
    <w:p w:rsidR="00000000" w:rsidRDefault="00B205E8">
      <w:pPr>
        <w:numPr>
          <w:ilvl w:val="0"/>
          <w:numId w:val="67"/>
        </w:numPr>
        <w:tabs>
          <w:tab w:val="left" w:pos="425"/>
        </w:tabs>
        <w:rPr>
          <w:rFonts w:hint="eastAsia"/>
          <w:sz w:val="24"/>
        </w:rPr>
      </w:pPr>
      <w:r>
        <w:rPr>
          <w:rFonts w:hint="eastAsia"/>
          <w:sz w:val="24"/>
        </w:rPr>
        <w:t>固摄作用：</w:t>
      </w:r>
    </w:p>
    <w:p w:rsidR="00000000" w:rsidRDefault="00B205E8">
      <w:pPr>
        <w:numPr>
          <w:ilvl w:val="0"/>
          <w:numId w:val="67"/>
        </w:numPr>
        <w:tabs>
          <w:tab w:val="left" w:pos="425"/>
        </w:tabs>
        <w:rPr>
          <w:rFonts w:hint="eastAsia"/>
          <w:sz w:val="24"/>
        </w:rPr>
      </w:pPr>
      <w:r>
        <w:rPr>
          <w:rFonts w:hint="eastAsia"/>
          <w:sz w:val="24"/>
        </w:rPr>
        <w:t>中介作用：主要是指气能感应传导信息，以维持机体的整体联系。</w:t>
      </w:r>
    </w:p>
    <w:p w:rsidR="00000000" w:rsidRDefault="00B205E8">
      <w:pPr>
        <w:ind w:firstLineChars="200" w:firstLine="480"/>
        <w:rPr>
          <w:rFonts w:hint="eastAsia"/>
          <w:sz w:val="24"/>
        </w:rPr>
      </w:pPr>
    </w:p>
    <w:p w:rsidR="00000000" w:rsidRDefault="00B205E8">
      <w:pPr>
        <w:numPr>
          <w:ilvl w:val="0"/>
          <w:numId w:val="63"/>
        </w:numPr>
        <w:rPr>
          <w:rFonts w:hint="eastAsia"/>
          <w:sz w:val="24"/>
        </w:rPr>
      </w:pPr>
      <w:r>
        <w:rPr>
          <w:rFonts w:hint="eastAsia"/>
          <w:sz w:val="24"/>
        </w:rPr>
        <w:t>气的分类：</w:t>
      </w:r>
    </w:p>
    <w:p w:rsidR="00000000" w:rsidRDefault="00B205E8">
      <w:pPr>
        <w:numPr>
          <w:ilvl w:val="0"/>
          <w:numId w:val="68"/>
        </w:numPr>
        <w:tabs>
          <w:tab w:val="left" w:pos="425"/>
        </w:tabs>
        <w:rPr>
          <w:rFonts w:hint="eastAsia"/>
          <w:sz w:val="24"/>
        </w:rPr>
      </w:pPr>
      <w:r>
        <w:rPr>
          <w:sz w:val="24"/>
        </w:rPr>
        <w:t>元气</w:t>
      </w:r>
    </w:p>
    <w:p w:rsidR="00000000" w:rsidRDefault="00B205E8">
      <w:pPr>
        <w:numPr>
          <w:ilvl w:val="0"/>
          <w:numId w:val="68"/>
        </w:numPr>
        <w:tabs>
          <w:tab w:val="left" w:pos="425"/>
        </w:tabs>
        <w:rPr>
          <w:rFonts w:hint="eastAsia"/>
          <w:sz w:val="24"/>
        </w:rPr>
      </w:pPr>
      <w:r>
        <w:rPr>
          <w:rFonts w:hint="eastAsia"/>
          <w:sz w:val="24"/>
        </w:rPr>
        <w:t>宗气</w:t>
      </w:r>
    </w:p>
    <w:p w:rsidR="00000000" w:rsidRDefault="00B205E8">
      <w:pPr>
        <w:numPr>
          <w:ilvl w:val="0"/>
          <w:numId w:val="68"/>
        </w:numPr>
        <w:tabs>
          <w:tab w:val="left" w:pos="425"/>
        </w:tabs>
        <w:rPr>
          <w:rFonts w:hint="eastAsia"/>
          <w:sz w:val="24"/>
        </w:rPr>
      </w:pPr>
      <w:r>
        <w:rPr>
          <w:rFonts w:hint="eastAsia"/>
          <w:sz w:val="24"/>
        </w:rPr>
        <w:t>营气</w:t>
      </w:r>
    </w:p>
    <w:p w:rsidR="00000000" w:rsidRDefault="00B205E8">
      <w:pPr>
        <w:numPr>
          <w:ilvl w:val="0"/>
          <w:numId w:val="68"/>
        </w:numPr>
        <w:tabs>
          <w:tab w:val="left" w:pos="425"/>
        </w:tabs>
        <w:rPr>
          <w:rFonts w:hint="eastAsia"/>
          <w:sz w:val="24"/>
        </w:rPr>
      </w:pPr>
      <w:r>
        <w:rPr>
          <w:rFonts w:hint="eastAsia"/>
          <w:sz w:val="24"/>
        </w:rPr>
        <w:t>卫气</w:t>
      </w:r>
    </w:p>
    <w:p w:rsidR="00000000" w:rsidRDefault="00B205E8">
      <w:pPr>
        <w:ind w:firstLineChars="200" w:firstLine="480"/>
        <w:rPr>
          <w:rFonts w:hint="eastAsia"/>
          <w:sz w:val="24"/>
        </w:rPr>
      </w:pPr>
    </w:p>
    <w:p w:rsidR="00000000" w:rsidRDefault="00B205E8">
      <w:pPr>
        <w:numPr>
          <w:ilvl w:val="0"/>
          <w:numId w:val="62"/>
        </w:numPr>
        <w:tabs>
          <w:tab w:val="left" w:pos="425"/>
        </w:tabs>
        <w:rPr>
          <w:rFonts w:hint="eastAsia"/>
          <w:sz w:val="24"/>
        </w:rPr>
      </w:pPr>
      <w:r>
        <w:rPr>
          <w:rFonts w:hint="eastAsia"/>
          <w:sz w:val="24"/>
        </w:rPr>
        <w:t>血</w:t>
      </w:r>
    </w:p>
    <w:p w:rsidR="00000000" w:rsidRDefault="00B205E8">
      <w:pPr>
        <w:ind w:firstLineChars="200" w:firstLine="480"/>
        <w:rPr>
          <w:rFonts w:hint="eastAsia"/>
          <w:sz w:val="24"/>
        </w:rPr>
      </w:pPr>
      <w:r>
        <w:rPr>
          <w:rFonts w:hint="eastAsia"/>
          <w:sz w:val="24"/>
        </w:rPr>
        <w:t>血液</w:t>
      </w:r>
      <w:r>
        <w:rPr>
          <w:sz w:val="24"/>
        </w:rPr>
        <w:t>是构成人体和维持人体生命活动的基本物质之一</w:t>
      </w:r>
      <w:r>
        <w:rPr>
          <w:rFonts w:hint="eastAsia"/>
          <w:sz w:val="24"/>
        </w:rPr>
        <w:t>。血液主要是由营气和津液所组成，具有营养和滋润作用。</w:t>
      </w:r>
    </w:p>
    <w:p w:rsidR="00000000" w:rsidRDefault="00B205E8">
      <w:pPr>
        <w:ind w:firstLineChars="200" w:firstLine="480"/>
        <w:rPr>
          <w:rFonts w:hint="eastAsia"/>
          <w:sz w:val="24"/>
        </w:rPr>
      </w:pPr>
      <w:r>
        <w:rPr>
          <w:rFonts w:hint="eastAsia"/>
          <w:sz w:val="24"/>
        </w:rPr>
        <w:t>血液生成的物质基础是精和气。水谷之精与自然界清气相结合而生成营气，营气再加上津液</w:t>
      </w:r>
      <w:r>
        <w:rPr>
          <w:rFonts w:hint="eastAsia"/>
          <w:sz w:val="24"/>
        </w:rPr>
        <w:t>，便成血液。</w:t>
      </w:r>
    </w:p>
    <w:p w:rsidR="00000000" w:rsidRDefault="00B205E8">
      <w:pPr>
        <w:numPr>
          <w:ilvl w:val="0"/>
          <w:numId w:val="69"/>
        </w:numPr>
        <w:tabs>
          <w:tab w:val="left" w:pos="425"/>
        </w:tabs>
        <w:rPr>
          <w:rFonts w:hint="eastAsia"/>
          <w:sz w:val="24"/>
        </w:rPr>
      </w:pPr>
      <w:r>
        <w:rPr>
          <w:rFonts w:hint="eastAsia"/>
          <w:sz w:val="24"/>
        </w:rPr>
        <w:t>血的运行：</w:t>
      </w:r>
    </w:p>
    <w:p w:rsidR="00000000" w:rsidRDefault="00B205E8">
      <w:pPr>
        <w:numPr>
          <w:ilvl w:val="0"/>
          <w:numId w:val="69"/>
        </w:numPr>
        <w:tabs>
          <w:tab w:val="left" w:pos="425"/>
        </w:tabs>
        <w:rPr>
          <w:rFonts w:hint="eastAsia"/>
          <w:sz w:val="24"/>
        </w:rPr>
      </w:pPr>
      <w:r>
        <w:rPr>
          <w:rFonts w:hint="eastAsia"/>
          <w:sz w:val="24"/>
        </w:rPr>
        <w:t>血的功能</w:t>
      </w:r>
      <w:r>
        <w:rPr>
          <w:rFonts w:hint="eastAsia"/>
          <w:sz w:val="24"/>
        </w:rPr>
        <w:t>：</w:t>
      </w:r>
      <w:r>
        <w:rPr>
          <w:rFonts w:hint="eastAsia"/>
          <w:sz w:val="24"/>
        </w:rPr>
        <w:t>血的主要功能是输送养料、营养机体。</w:t>
      </w:r>
    </w:p>
    <w:p w:rsidR="00000000" w:rsidRDefault="00B205E8">
      <w:pPr>
        <w:rPr>
          <w:rFonts w:hint="eastAsia"/>
          <w:sz w:val="24"/>
        </w:rPr>
      </w:pPr>
    </w:p>
    <w:p w:rsidR="00000000" w:rsidRDefault="00B205E8">
      <w:pPr>
        <w:numPr>
          <w:ilvl w:val="0"/>
          <w:numId w:val="62"/>
        </w:numPr>
        <w:tabs>
          <w:tab w:val="left" w:pos="425"/>
        </w:tabs>
        <w:rPr>
          <w:rFonts w:hint="eastAsia"/>
          <w:sz w:val="24"/>
        </w:rPr>
      </w:pPr>
      <w:r>
        <w:rPr>
          <w:rFonts w:hint="eastAsia"/>
          <w:sz w:val="24"/>
        </w:rPr>
        <w:t>津液是机体内一切正常水液的总称。是组成血液的主要成分，遍布于各组织器官之中。</w:t>
      </w:r>
    </w:p>
    <w:p w:rsidR="00000000" w:rsidRDefault="00B205E8">
      <w:pPr>
        <w:numPr>
          <w:ilvl w:val="0"/>
          <w:numId w:val="70"/>
        </w:numPr>
        <w:tabs>
          <w:tab w:val="left" w:pos="425"/>
        </w:tabs>
        <w:rPr>
          <w:rFonts w:hint="eastAsia"/>
          <w:sz w:val="24"/>
        </w:rPr>
      </w:pPr>
      <w:r>
        <w:rPr>
          <w:rFonts w:hint="eastAsia"/>
          <w:sz w:val="24"/>
        </w:rPr>
        <w:t>津液的代谢</w:t>
      </w:r>
      <w:r>
        <w:rPr>
          <w:rFonts w:hint="eastAsia"/>
          <w:sz w:val="24"/>
        </w:rPr>
        <w:t>：</w:t>
      </w:r>
    </w:p>
    <w:p w:rsidR="00000000" w:rsidRDefault="00B205E8">
      <w:pPr>
        <w:numPr>
          <w:ilvl w:val="0"/>
          <w:numId w:val="70"/>
        </w:numPr>
        <w:tabs>
          <w:tab w:val="left" w:pos="425"/>
        </w:tabs>
        <w:rPr>
          <w:rFonts w:hint="eastAsia"/>
          <w:sz w:val="24"/>
        </w:rPr>
      </w:pPr>
      <w:r>
        <w:rPr>
          <w:rFonts w:hint="eastAsia"/>
          <w:sz w:val="24"/>
        </w:rPr>
        <w:t>津液的功能</w:t>
      </w:r>
      <w:r>
        <w:rPr>
          <w:rFonts w:hint="eastAsia"/>
          <w:sz w:val="24"/>
        </w:rPr>
        <w:t>：</w:t>
      </w:r>
    </w:p>
    <w:p w:rsidR="00000000" w:rsidRDefault="00B205E8">
      <w:pPr>
        <w:rPr>
          <w:rFonts w:hint="eastAsia"/>
          <w:sz w:val="24"/>
        </w:rPr>
      </w:pPr>
    </w:p>
    <w:p w:rsidR="00000000" w:rsidRDefault="00B205E8">
      <w:pPr>
        <w:numPr>
          <w:ilvl w:val="0"/>
          <w:numId w:val="62"/>
        </w:numPr>
        <w:tabs>
          <w:tab w:val="left" w:pos="425"/>
        </w:tabs>
        <w:rPr>
          <w:rFonts w:hint="eastAsia"/>
          <w:sz w:val="24"/>
        </w:rPr>
      </w:pPr>
      <w:r>
        <w:rPr>
          <w:rFonts w:hint="eastAsia"/>
          <w:sz w:val="24"/>
        </w:rPr>
        <w:t>神</w:t>
      </w:r>
    </w:p>
    <w:p w:rsidR="00000000" w:rsidRDefault="00B205E8">
      <w:pPr>
        <w:rPr>
          <w:rFonts w:hint="eastAsia"/>
          <w:sz w:val="24"/>
        </w:rPr>
      </w:pPr>
      <w:r>
        <w:rPr>
          <w:rFonts w:hint="eastAsia"/>
          <w:sz w:val="24"/>
        </w:rPr>
        <w:t xml:space="preserve">    </w:t>
      </w:r>
      <w:r>
        <w:rPr>
          <w:rFonts w:hint="eastAsia"/>
          <w:sz w:val="24"/>
        </w:rPr>
        <w:t>神是人体生命活动的主宰及其外在总体表现的泛称。</w:t>
      </w:r>
    </w:p>
    <w:p w:rsidR="00000000" w:rsidRDefault="00B205E8">
      <w:pPr>
        <w:rPr>
          <w:rFonts w:hint="eastAsia"/>
          <w:sz w:val="24"/>
        </w:rPr>
      </w:pPr>
      <w:r>
        <w:rPr>
          <w:rFonts w:hint="eastAsia"/>
          <w:sz w:val="24"/>
        </w:rPr>
        <w:t xml:space="preserve">    </w:t>
      </w:r>
      <w:r>
        <w:rPr>
          <w:rFonts w:hint="eastAsia"/>
          <w:sz w:val="24"/>
        </w:rPr>
        <w:t>狭义的“神”是指人的精神意识和思维活动。</w:t>
      </w:r>
    </w:p>
    <w:p w:rsidR="00000000" w:rsidRDefault="00B205E8">
      <w:pPr>
        <w:numPr>
          <w:ilvl w:val="0"/>
          <w:numId w:val="71"/>
        </w:numPr>
        <w:tabs>
          <w:tab w:val="left" w:pos="425"/>
        </w:tabs>
        <w:ind w:left="425" w:hanging="425"/>
        <w:rPr>
          <w:rFonts w:hint="eastAsia"/>
          <w:sz w:val="24"/>
        </w:rPr>
      </w:pPr>
      <w:r>
        <w:rPr>
          <w:rFonts w:hint="eastAsia"/>
          <w:sz w:val="24"/>
        </w:rPr>
        <w:t>神的生成：精、气、血、津液是化神、养神的物质基础。</w:t>
      </w:r>
    </w:p>
    <w:p w:rsidR="00000000" w:rsidRDefault="00B205E8">
      <w:pPr>
        <w:numPr>
          <w:ilvl w:val="0"/>
          <w:numId w:val="71"/>
        </w:numPr>
        <w:tabs>
          <w:tab w:val="left" w:pos="425"/>
        </w:tabs>
        <w:ind w:left="425" w:hanging="425"/>
        <w:rPr>
          <w:rFonts w:hint="eastAsia"/>
          <w:sz w:val="24"/>
        </w:rPr>
      </w:pPr>
      <w:r>
        <w:rPr>
          <w:rFonts w:hint="eastAsia"/>
          <w:sz w:val="24"/>
        </w:rPr>
        <w:t>神的作用</w:t>
      </w:r>
      <w:r>
        <w:rPr>
          <w:rFonts w:hint="eastAsia"/>
          <w:sz w:val="24"/>
        </w:rPr>
        <w:t>：</w:t>
      </w:r>
      <w:r>
        <w:rPr>
          <w:rFonts w:hint="eastAsia"/>
          <w:sz w:val="24"/>
        </w:rPr>
        <w:t>对人体生命活动具有重要的调节作用</w:t>
      </w:r>
      <w:r>
        <w:rPr>
          <w:rFonts w:hint="eastAsia"/>
          <w:sz w:val="24"/>
        </w:rPr>
        <w:t>。</w:t>
      </w:r>
    </w:p>
    <w:p w:rsidR="00000000" w:rsidRDefault="00B205E8">
      <w:pPr>
        <w:ind w:firstLineChars="200" w:firstLine="480"/>
        <w:rPr>
          <w:rFonts w:hint="eastAsia"/>
          <w:sz w:val="24"/>
        </w:rPr>
      </w:pPr>
    </w:p>
    <w:p w:rsidR="00000000" w:rsidRDefault="00B205E8">
      <w:pPr>
        <w:numPr>
          <w:ilvl w:val="0"/>
          <w:numId w:val="62"/>
        </w:numPr>
        <w:tabs>
          <w:tab w:val="left" w:pos="425"/>
        </w:tabs>
        <w:rPr>
          <w:rFonts w:hint="eastAsia"/>
          <w:sz w:val="24"/>
        </w:rPr>
      </w:pPr>
      <w:r>
        <w:rPr>
          <w:rFonts w:hint="eastAsia"/>
          <w:sz w:val="24"/>
        </w:rPr>
        <w:t>精、气、血、津液之间的关系</w:t>
      </w:r>
    </w:p>
    <w:p w:rsidR="00000000" w:rsidRDefault="00B205E8">
      <w:pPr>
        <w:numPr>
          <w:ilvl w:val="0"/>
          <w:numId w:val="72"/>
        </w:numPr>
        <w:tabs>
          <w:tab w:val="left" w:pos="425"/>
        </w:tabs>
        <w:rPr>
          <w:rFonts w:hint="eastAsia"/>
          <w:sz w:val="24"/>
        </w:rPr>
      </w:pPr>
      <w:r>
        <w:rPr>
          <w:sz w:val="24"/>
        </w:rPr>
        <w:t>气与血的关系</w:t>
      </w:r>
    </w:p>
    <w:p w:rsidR="00000000" w:rsidRDefault="00B205E8">
      <w:pPr>
        <w:numPr>
          <w:ilvl w:val="0"/>
          <w:numId w:val="73"/>
        </w:numPr>
        <w:tabs>
          <w:tab w:val="left" w:pos="0"/>
        </w:tabs>
        <w:rPr>
          <w:rFonts w:hint="eastAsia"/>
          <w:sz w:val="24"/>
        </w:rPr>
      </w:pPr>
      <w:r>
        <w:rPr>
          <w:sz w:val="24"/>
        </w:rPr>
        <w:t>气能生血</w:t>
      </w:r>
    </w:p>
    <w:p w:rsidR="00000000" w:rsidRDefault="00B205E8">
      <w:pPr>
        <w:numPr>
          <w:ilvl w:val="0"/>
          <w:numId w:val="73"/>
        </w:numPr>
        <w:tabs>
          <w:tab w:val="left" w:pos="0"/>
        </w:tabs>
        <w:rPr>
          <w:rFonts w:hint="eastAsia"/>
          <w:sz w:val="24"/>
        </w:rPr>
      </w:pPr>
      <w:r>
        <w:rPr>
          <w:sz w:val="24"/>
        </w:rPr>
        <w:t>气能行血</w:t>
      </w:r>
    </w:p>
    <w:p w:rsidR="00000000" w:rsidRDefault="00B205E8">
      <w:pPr>
        <w:numPr>
          <w:ilvl w:val="0"/>
          <w:numId w:val="73"/>
        </w:numPr>
        <w:tabs>
          <w:tab w:val="left" w:pos="0"/>
        </w:tabs>
        <w:rPr>
          <w:rFonts w:hint="eastAsia"/>
          <w:sz w:val="24"/>
        </w:rPr>
      </w:pPr>
      <w:r>
        <w:rPr>
          <w:rFonts w:hint="eastAsia"/>
          <w:sz w:val="24"/>
        </w:rPr>
        <w:t>气能摄血</w:t>
      </w:r>
    </w:p>
    <w:p w:rsidR="00000000" w:rsidRDefault="00B205E8">
      <w:pPr>
        <w:numPr>
          <w:ilvl w:val="0"/>
          <w:numId w:val="73"/>
        </w:numPr>
        <w:tabs>
          <w:tab w:val="left" w:pos="0"/>
        </w:tabs>
        <w:rPr>
          <w:rFonts w:hint="eastAsia"/>
          <w:sz w:val="24"/>
        </w:rPr>
      </w:pPr>
      <w:r>
        <w:rPr>
          <w:rFonts w:hint="eastAsia"/>
          <w:sz w:val="24"/>
        </w:rPr>
        <w:t>血为气母</w:t>
      </w:r>
    </w:p>
    <w:p w:rsidR="00000000" w:rsidRDefault="00B205E8">
      <w:pPr>
        <w:rPr>
          <w:rFonts w:hint="eastAsia"/>
          <w:sz w:val="24"/>
        </w:rPr>
      </w:pPr>
    </w:p>
    <w:p w:rsidR="00000000" w:rsidRDefault="00B205E8">
      <w:pPr>
        <w:numPr>
          <w:ilvl w:val="0"/>
          <w:numId w:val="72"/>
        </w:numPr>
        <w:tabs>
          <w:tab w:val="left" w:pos="425"/>
        </w:tabs>
        <w:rPr>
          <w:rFonts w:hint="eastAsia"/>
          <w:sz w:val="24"/>
        </w:rPr>
      </w:pPr>
      <w:r>
        <w:rPr>
          <w:rFonts w:hint="eastAsia"/>
          <w:sz w:val="24"/>
        </w:rPr>
        <w:t>气与津液的关系</w:t>
      </w:r>
    </w:p>
    <w:p w:rsidR="00000000" w:rsidRDefault="00B205E8">
      <w:pPr>
        <w:numPr>
          <w:ilvl w:val="0"/>
          <w:numId w:val="74"/>
        </w:numPr>
        <w:tabs>
          <w:tab w:val="left" w:pos="0"/>
        </w:tabs>
        <w:rPr>
          <w:rFonts w:hint="eastAsia"/>
          <w:sz w:val="24"/>
        </w:rPr>
      </w:pPr>
      <w:r>
        <w:rPr>
          <w:rFonts w:hint="eastAsia"/>
          <w:sz w:val="24"/>
        </w:rPr>
        <w:t>气能生津</w:t>
      </w:r>
    </w:p>
    <w:p w:rsidR="00000000" w:rsidRDefault="00B205E8">
      <w:pPr>
        <w:numPr>
          <w:ilvl w:val="0"/>
          <w:numId w:val="74"/>
        </w:numPr>
        <w:tabs>
          <w:tab w:val="left" w:pos="0"/>
        </w:tabs>
        <w:rPr>
          <w:rFonts w:hint="eastAsia"/>
          <w:sz w:val="24"/>
        </w:rPr>
      </w:pPr>
      <w:r>
        <w:rPr>
          <w:rFonts w:hint="eastAsia"/>
          <w:sz w:val="24"/>
        </w:rPr>
        <w:t>气能行津</w:t>
      </w:r>
    </w:p>
    <w:p w:rsidR="00000000" w:rsidRDefault="00B205E8">
      <w:pPr>
        <w:numPr>
          <w:ilvl w:val="0"/>
          <w:numId w:val="74"/>
        </w:numPr>
        <w:tabs>
          <w:tab w:val="left" w:pos="0"/>
        </w:tabs>
        <w:rPr>
          <w:rFonts w:hint="eastAsia"/>
          <w:sz w:val="24"/>
        </w:rPr>
      </w:pPr>
      <w:r>
        <w:rPr>
          <w:rFonts w:hint="eastAsia"/>
          <w:sz w:val="24"/>
        </w:rPr>
        <w:t>气能摄津</w:t>
      </w:r>
    </w:p>
    <w:p w:rsidR="00000000" w:rsidRDefault="00B205E8">
      <w:pPr>
        <w:numPr>
          <w:ilvl w:val="0"/>
          <w:numId w:val="74"/>
        </w:numPr>
        <w:tabs>
          <w:tab w:val="left" w:pos="0"/>
        </w:tabs>
        <w:rPr>
          <w:rFonts w:hint="eastAsia"/>
          <w:sz w:val="24"/>
        </w:rPr>
      </w:pPr>
      <w:r>
        <w:rPr>
          <w:rFonts w:hint="eastAsia"/>
          <w:sz w:val="24"/>
        </w:rPr>
        <w:t>津能载气</w:t>
      </w:r>
    </w:p>
    <w:p w:rsidR="00000000" w:rsidRDefault="00B205E8">
      <w:pPr>
        <w:rPr>
          <w:rFonts w:hint="eastAsia"/>
          <w:sz w:val="24"/>
        </w:rPr>
      </w:pPr>
    </w:p>
    <w:p w:rsidR="00000000" w:rsidRDefault="00B205E8">
      <w:pPr>
        <w:numPr>
          <w:ilvl w:val="0"/>
          <w:numId w:val="72"/>
        </w:numPr>
        <w:tabs>
          <w:tab w:val="left" w:pos="425"/>
        </w:tabs>
        <w:rPr>
          <w:rFonts w:hint="eastAsia"/>
          <w:sz w:val="24"/>
        </w:rPr>
      </w:pPr>
      <w:r>
        <w:rPr>
          <w:rFonts w:hint="eastAsia"/>
          <w:sz w:val="24"/>
        </w:rPr>
        <w:t>精、血、津液之间的关系</w:t>
      </w:r>
    </w:p>
    <w:p w:rsidR="00000000" w:rsidRDefault="00B205E8">
      <w:pPr>
        <w:rPr>
          <w:rFonts w:hint="eastAsia"/>
          <w:sz w:val="24"/>
        </w:rPr>
      </w:pPr>
      <w:r>
        <w:rPr>
          <w:rFonts w:hint="eastAsia"/>
          <w:sz w:val="24"/>
        </w:rPr>
        <w:t xml:space="preserve">    </w:t>
      </w:r>
      <w:r>
        <w:rPr>
          <w:rFonts w:hint="eastAsia"/>
          <w:sz w:val="24"/>
        </w:rPr>
        <w:t>精、血、津液均为液态物质，在生殖上相互化生，相互补充。故曰“精血同源”，“津血同源”。</w:t>
      </w:r>
    </w:p>
    <w:p w:rsidR="00000000" w:rsidRDefault="00B205E8">
      <w:pPr>
        <w:ind w:firstLineChars="150" w:firstLine="360"/>
        <w:rPr>
          <w:rFonts w:hint="eastAsia"/>
          <w:sz w:val="24"/>
        </w:rPr>
      </w:pPr>
    </w:p>
    <w:p w:rsidR="00000000" w:rsidRDefault="00B205E8">
      <w:pPr>
        <w:numPr>
          <w:ilvl w:val="0"/>
          <w:numId w:val="72"/>
        </w:numPr>
        <w:tabs>
          <w:tab w:val="left" w:pos="425"/>
        </w:tabs>
        <w:rPr>
          <w:rFonts w:hint="eastAsia"/>
          <w:sz w:val="24"/>
        </w:rPr>
      </w:pPr>
      <w:r>
        <w:rPr>
          <w:rFonts w:hint="eastAsia"/>
          <w:sz w:val="24"/>
        </w:rPr>
        <w:t>精、气、神之间的关系</w:t>
      </w:r>
    </w:p>
    <w:p w:rsidR="00000000" w:rsidRDefault="00B205E8">
      <w:pPr>
        <w:ind w:firstLineChars="200" w:firstLine="480"/>
        <w:rPr>
          <w:sz w:val="24"/>
        </w:rPr>
      </w:pPr>
      <w:r>
        <w:rPr>
          <w:sz w:val="24"/>
        </w:rPr>
        <w:t>精、气、神三者可分而不可离，称为人身</w:t>
      </w:r>
      <w:r>
        <w:rPr>
          <w:sz w:val="24"/>
        </w:rPr>
        <w:t>“</w:t>
      </w:r>
      <w:r>
        <w:rPr>
          <w:sz w:val="24"/>
        </w:rPr>
        <w:t>三宝</w:t>
      </w:r>
      <w:r>
        <w:rPr>
          <w:sz w:val="24"/>
        </w:rPr>
        <w:t>”</w:t>
      </w:r>
      <w:r>
        <w:rPr>
          <w:sz w:val="24"/>
        </w:rPr>
        <w:t>。三者之间存在着相互依存、相互为用的关系，主要体现于气能生精摄精、精能化气、精气化神，以及神能驭精等方面。</w:t>
      </w:r>
    </w:p>
    <w:p w:rsidR="00000000" w:rsidRDefault="00B205E8">
      <w:pPr>
        <w:ind w:firstLineChars="200" w:firstLine="480"/>
        <w:rPr>
          <w:sz w:val="24"/>
        </w:rPr>
      </w:pPr>
    </w:p>
    <w:p w:rsidR="00000000" w:rsidRDefault="00B205E8">
      <w:pPr>
        <w:ind w:firstLineChars="200" w:firstLine="480"/>
        <w:rPr>
          <w:sz w:val="24"/>
        </w:rPr>
      </w:pPr>
    </w:p>
    <w:p w:rsidR="00000000" w:rsidRDefault="00B205E8">
      <w:pPr>
        <w:ind w:firstLineChars="200" w:firstLine="480"/>
        <w:rPr>
          <w:sz w:val="24"/>
        </w:rPr>
      </w:pPr>
    </w:p>
    <w:p w:rsidR="00000000" w:rsidRDefault="00B205E8">
      <w:pPr>
        <w:ind w:firstLineChars="200" w:firstLine="480"/>
        <w:rPr>
          <w:sz w:val="24"/>
        </w:rPr>
      </w:pPr>
    </w:p>
    <w:p w:rsidR="00000000" w:rsidRDefault="00B205E8">
      <w:pPr>
        <w:ind w:firstLineChars="200" w:firstLine="480"/>
        <w:rPr>
          <w:sz w:val="24"/>
        </w:rPr>
      </w:pPr>
    </w:p>
    <w:p w:rsidR="00000000" w:rsidRDefault="00B205E8">
      <w:pPr>
        <w:ind w:firstLineChars="200" w:firstLine="480"/>
        <w:rPr>
          <w:sz w:val="24"/>
        </w:rPr>
      </w:pPr>
    </w:p>
    <w:p w:rsidR="00000000" w:rsidRDefault="00B205E8">
      <w:pPr>
        <w:ind w:firstLineChars="200" w:firstLine="480"/>
        <w:rPr>
          <w:sz w:val="24"/>
        </w:rPr>
      </w:pPr>
    </w:p>
    <w:p w:rsidR="00000000" w:rsidRDefault="00B205E8">
      <w:pPr>
        <w:ind w:firstLineChars="200" w:firstLine="480"/>
        <w:rPr>
          <w:sz w:val="24"/>
        </w:rPr>
      </w:pPr>
    </w:p>
    <w:p w:rsidR="00000000" w:rsidRDefault="00B205E8">
      <w:pPr>
        <w:ind w:firstLineChars="200" w:firstLine="480"/>
        <w:rPr>
          <w:sz w:val="24"/>
        </w:rPr>
      </w:pPr>
    </w:p>
    <w:p w:rsidR="00000000" w:rsidRDefault="00B205E8">
      <w:pPr>
        <w:ind w:firstLineChars="200" w:firstLine="480"/>
        <w:rPr>
          <w:sz w:val="24"/>
        </w:rPr>
      </w:pPr>
    </w:p>
    <w:p w:rsidR="00000000" w:rsidRDefault="00B205E8">
      <w:pPr>
        <w:ind w:firstLineChars="200" w:firstLine="480"/>
        <w:rPr>
          <w:sz w:val="24"/>
        </w:rPr>
      </w:pPr>
    </w:p>
    <w:p w:rsidR="00000000" w:rsidRDefault="00B205E8">
      <w:pPr>
        <w:rPr>
          <w:rFonts w:hint="eastAsia"/>
          <w:sz w:val="24"/>
        </w:rPr>
      </w:pPr>
    </w:p>
    <w:p w:rsidR="00000000" w:rsidRDefault="00B205E8" w:rsidP="00A1738E">
      <w:pPr>
        <w:pStyle w:val="Heading1"/>
        <w:rPr>
          <w:rFonts w:hint="eastAsia"/>
        </w:rPr>
      </w:pPr>
      <w:r>
        <w:rPr>
          <w:rFonts w:hint="eastAsia"/>
        </w:rPr>
        <w:t>经络</w:t>
      </w:r>
    </w:p>
    <w:p w:rsidR="00000000" w:rsidRDefault="00B205E8">
      <w:pPr>
        <w:rPr>
          <w:rFonts w:hint="eastAsia"/>
          <w:b/>
          <w:sz w:val="36"/>
        </w:rPr>
      </w:pPr>
    </w:p>
    <w:p w:rsidR="00000000" w:rsidRDefault="00B205E8" w:rsidP="00B205E8">
      <w:pPr>
        <w:numPr>
          <w:ilvl w:val="0"/>
          <w:numId w:val="75"/>
        </w:numPr>
        <w:ind w:firstLine="450"/>
        <w:rPr>
          <w:sz w:val="24"/>
        </w:rPr>
      </w:pPr>
      <w:r>
        <w:rPr>
          <w:sz w:val="24"/>
        </w:rPr>
        <w:t>经络学说</w:t>
      </w:r>
      <w:r>
        <w:rPr>
          <w:sz w:val="24"/>
        </w:rPr>
        <w:br/>
      </w:r>
      <w:r>
        <w:rPr>
          <w:sz w:val="24"/>
        </w:rPr>
        <w:t xml:space="preserve">　　（一）经络的基本概念</w:t>
      </w:r>
      <w:r>
        <w:rPr>
          <w:sz w:val="24"/>
        </w:rPr>
        <w:br/>
      </w:r>
      <w:r>
        <w:rPr>
          <w:sz w:val="24"/>
        </w:rPr>
        <w:t xml:space="preserve">　　经络，是经脉和络脉的总称，是运行全身气血、联络脏腑形体官窍、沟通上下内外、感应传导信息的通路系统，是人体结构的重要组成部</w:t>
      </w:r>
      <w:r>
        <w:rPr>
          <w:sz w:val="24"/>
        </w:rPr>
        <w:t>分。</w:t>
      </w:r>
    </w:p>
    <w:p w:rsidR="00000000" w:rsidRDefault="00B205E8">
      <w:pPr>
        <w:rPr>
          <w:rFonts w:hint="eastAsia"/>
          <w:sz w:val="24"/>
        </w:rPr>
      </w:pPr>
      <w:r>
        <w:rPr>
          <w:sz w:val="24"/>
        </w:rPr>
        <w:br/>
      </w:r>
      <w:r>
        <w:rPr>
          <w:sz w:val="24"/>
        </w:rPr>
        <w:t xml:space="preserve">　　（二）经络系统的组成</w:t>
      </w:r>
      <w:r>
        <w:rPr>
          <w:sz w:val="24"/>
        </w:rPr>
        <w:br/>
      </w:r>
      <w:r>
        <w:rPr>
          <w:sz w:val="24"/>
        </w:rPr>
        <w:t xml:space="preserve">　　人体的经络系统由经脉系统、络脉系统及其连属部分组成。见下表：</w:t>
      </w:r>
    </w:p>
    <w:p w:rsidR="00000000" w:rsidRDefault="00A262CC">
      <w:pPr>
        <w:ind w:firstLine="450"/>
        <w:rPr>
          <w:rFonts w:ascii="SimSun" w:hAnsi="SimSun" w:cs="SimSun"/>
          <w:color w:val="000000"/>
          <w:szCs w:val="21"/>
        </w:rPr>
      </w:pPr>
      <w:r>
        <w:rPr>
          <w:rFonts w:ascii="SimSun" w:hAnsi="SimSun" w:cs="SimSun"/>
          <w:noProof/>
          <w:color w:val="000000"/>
          <w:szCs w:val="21"/>
          <w:lang w:val="fr-FR"/>
        </w:rPr>
        <w:drawing>
          <wp:inline distT="0" distB="0" distL="0" distR="0" wp14:anchorId="1C2FB85E" wp14:editId="6DC0B22E">
            <wp:extent cx="4762500" cy="3724275"/>
            <wp:effectExtent l="0" t="0" r="0" b="9525"/>
            <wp:docPr id="1" name="Picture 1" descr="E:\下载制作\医学网\zhongyi\2011\zyys\jichu\zyjc\media_k\zyjc0101_mb\kcjy\images0901\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下载制作\医学网\zhongyi\2011\zyys\jichu\zyjc\media_k\zyjc0101_mb\kcjy\images0901\01.gif"/>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4762500" cy="3724275"/>
                    </a:xfrm>
                    <a:prstGeom prst="rect">
                      <a:avLst/>
                    </a:prstGeom>
                    <a:noFill/>
                    <a:ln>
                      <a:noFill/>
                    </a:ln>
                  </pic:spPr>
                </pic:pic>
              </a:graphicData>
            </a:graphic>
          </wp:inline>
        </w:drawing>
      </w:r>
    </w:p>
    <w:p w:rsidR="00000000" w:rsidRDefault="00B205E8">
      <w:pPr>
        <w:ind w:firstLine="450"/>
        <w:rPr>
          <w:rFonts w:ascii="SimSun" w:hAnsi="SimSun" w:cs="SimSun" w:hint="eastAsia"/>
          <w:color w:val="000000"/>
          <w:szCs w:val="21"/>
        </w:rPr>
      </w:pPr>
    </w:p>
    <w:p w:rsidR="00000000" w:rsidRDefault="00B205E8">
      <w:pPr>
        <w:rPr>
          <w:rFonts w:hint="eastAsia"/>
          <w:sz w:val="24"/>
        </w:rPr>
      </w:pPr>
      <w:r>
        <w:rPr>
          <w:rFonts w:hint="eastAsia"/>
          <w:sz w:val="24"/>
        </w:rPr>
        <w:t>二、十二经脉</w:t>
      </w:r>
    </w:p>
    <w:p w:rsidR="00000000" w:rsidRDefault="00B205E8">
      <w:pPr>
        <w:rPr>
          <w:rFonts w:hint="eastAsia"/>
          <w:sz w:val="24"/>
        </w:rPr>
      </w:pPr>
      <w:r>
        <w:rPr>
          <w:rFonts w:hint="eastAsia"/>
          <w:sz w:val="24"/>
        </w:rPr>
        <w:t xml:space="preserve">　　十二经脉对称地分布于人体的两侧，并分别循行于上肢或下肢的内侧或外侧。</w:t>
      </w:r>
      <w:r>
        <w:rPr>
          <w:rFonts w:hint="eastAsia"/>
          <w:sz w:val="24"/>
        </w:rPr>
        <w:lastRenderedPageBreak/>
        <w:t>每一条经脉分别归属于一个脏或一个腑。故十二经脉的</w:t>
      </w:r>
      <w:r>
        <w:rPr>
          <w:rFonts w:hint="eastAsia"/>
          <w:sz w:val="24"/>
        </w:rPr>
        <w:t>名称包括三部分，即手或足经、阴或阳经、脏或腑经。如手太阴肺经等。</w:t>
      </w:r>
    </w:p>
    <w:p w:rsidR="00000000" w:rsidRDefault="00B205E8">
      <w:pPr>
        <w:rPr>
          <w:rFonts w:hint="eastAsia"/>
          <w:sz w:val="24"/>
        </w:rPr>
      </w:pPr>
      <w:r>
        <w:rPr>
          <w:rFonts w:hint="eastAsia"/>
          <w:sz w:val="24"/>
        </w:rPr>
        <w:t xml:space="preserve">　　一般来说，手经行于上肢，足经行于下肢；阴经行于四肢内侧而属脏，阳经行于四肢外侧而属腑。</w:t>
      </w:r>
    </w:p>
    <w:p w:rsidR="00000000" w:rsidRDefault="00B205E8">
      <w:pPr>
        <w:rPr>
          <w:rFonts w:hint="eastAsia"/>
          <w:sz w:val="24"/>
        </w:rPr>
      </w:pPr>
      <w:r>
        <w:rPr>
          <w:rFonts w:hint="eastAsia"/>
          <w:sz w:val="24"/>
        </w:rPr>
        <w:t xml:space="preserve">　　</w:t>
      </w:r>
      <w:r>
        <w:rPr>
          <w:rFonts w:hint="eastAsia"/>
          <w:sz w:val="24"/>
        </w:rPr>
        <w:t>1.</w:t>
      </w:r>
      <w:r>
        <w:rPr>
          <w:rFonts w:hint="eastAsia"/>
          <w:sz w:val="24"/>
        </w:rPr>
        <w:t>十二经脉的走向规律</w:t>
      </w:r>
    </w:p>
    <w:p w:rsidR="00000000" w:rsidRDefault="00B205E8">
      <w:pPr>
        <w:rPr>
          <w:rFonts w:hint="eastAsia"/>
          <w:sz w:val="24"/>
        </w:rPr>
      </w:pPr>
      <w:r>
        <w:rPr>
          <w:rFonts w:hint="eastAsia"/>
          <w:sz w:val="24"/>
        </w:rPr>
        <w:t xml:space="preserve">　　十二经脉的走向规律是手之三阴，从脏走手；手之三阳，从手走头；足之三阳，从头走足；足之三阴，从足走腹。</w:t>
      </w:r>
    </w:p>
    <w:p w:rsidR="00000000" w:rsidRDefault="00B205E8">
      <w:pPr>
        <w:rPr>
          <w:rFonts w:hint="eastAsia"/>
          <w:sz w:val="24"/>
        </w:rPr>
      </w:pPr>
      <w:r>
        <w:rPr>
          <w:rFonts w:hint="eastAsia"/>
          <w:sz w:val="24"/>
        </w:rPr>
        <w:t xml:space="preserve">　　</w:t>
      </w:r>
      <w:r>
        <w:rPr>
          <w:rFonts w:hint="eastAsia"/>
          <w:sz w:val="24"/>
        </w:rPr>
        <w:t>2.</w:t>
      </w:r>
      <w:r>
        <w:rPr>
          <w:rFonts w:hint="eastAsia"/>
          <w:sz w:val="24"/>
        </w:rPr>
        <w:t>十二经脉的交接规律</w:t>
      </w:r>
    </w:p>
    <w:p w:rsidR="00000000" w:rsidRDefault="00B205E8">
      <w:pPr>
        <w:rPr>
          <w:rFonts w:hint="eastAsia"/>
          <w:sz w:val="24"/>
        </w:rPr>
      </w:pPr>
      <w:r>
        <w:rPr>
          <w:rFonts w:hint="eastAsia"/>
          <w:sz w:val="24"/>
        </w:rPr>
        <w:t xml:space="preserve">　　十二经脉交接规律，是手三阴经从胸腔走向手指末端，交于手三阳经；手三阳经从手指末端走向头面部，交足三阳经；足三阳经从头面部走向足趾末端，交足三阴经；足三阴经则从足趾走向腹腔和胸腔，交于手三阴</w:t>
      </w:r>
      <w:r>
        <w:rPr>
          <w:rFonts w:hint="eastAsia"/>
          <w:sz w:val="24"/>
        </w:rPr>
        <w:t>经。从而形成阴阳相贯、如环无端的循行路径。</w:t>
      </w:r>
    </w:p>
    <w:p w:rsidR="00000000" w:rsidRDefault="00B205E8">
      <w:pPr>
        <w:rPr>
          <w:rFonts w:hint="eastAsia"/>
          <w:sz w:val="24"/>
        </w:rPr>
      </w:pPr>
      <w:r>
        <w:rPr>
          <w:rFonts w:hint="eastAsia"/>
          <w:sz w:val="24"/>
        </w:rPr>
        <w:t xml:space="preserve">　　</w:t>
      </w:r>
      <w:r>
        <w:rPr>
          <w:rFonts w:hint="eastAsia"/>
          <w:sz w:val="24"/>
        </w:rPr>
        <w:t>3.</w:t>
      </w:r>
      <w:r>
        <w:rPr>
          <w:rFonts w:hint="eastAsia"/>
          <w:sz w:val="24"/>
        </w:rPr>
        <w:t>十二经脉的分布规律</w:t>
      </w:r>
    </w:p>
    <w:p w:rsidR="00000000" w:rsidRDefault="00B205E8">
      <w:pPr>
        <w:ind w:firstLineChars="200" w:firstLine="480"/>
        <w:rPr>
          <w:rFonts w:hint="eastAsia"/>
          <w:sz w:val="24"/>
        </w:rPr>
      </w:pPr>
      <w:r>
        <w:rPr>
          <w:rFonts w:hint="eastAsia"/>
          <w:sz w:val="24"/>
        </w:rPr>
        <w:t>十二经脉的分布规律，是四肢部位：阴经分布在内侧面，阳经分布在外侧面。内侧分三阴，外侧分三阳，其前后顺序是</w:t>
      </w:r>
      <w:r>
        <w:rPr>
          <w:rFonts w:hint="eastAsia"/>
          <w:sz w:val="24"/>
        </w:rPr>
        <w:t xml:space="preserve"> </w:t>
      </w:r>
      <w:r>
        <w:rPr>
          <w:rFonts w:hint="eastAsia"/>
          <w:sz w:val="24"/>
        </w:rPr>
        <w:t>太阴、阳明在前线；少阴、太阳在后线；厥阴、少阳在中线。头面部位：则阳明经行于面部、额部；太阳经行于面颊、头顶及后头部；少阳经行于头侧部。躯干部位：手三阳经行于肩胛部；足三阳经则足阳明经行于前（即胸腹面）、足太阳经行于后背、足少阳经行于身侧面；手三阴经均从腋下走出；足三阴经则均行于腹面。循行于腹面的经脉，其排列顺序，自内向外为足少阴经</w:t>
      </w:r>
      <w:r>
        <w:rPr>
          <w:rFonts w:hint="eastAsia"/>
          <w:sz w:val="24"/>
        </w:rPr>
        <w:t>、足阳明经、足太阴经、足厥阴经。</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 xml:space="preserve">　　</w:t>
      </w:r>
      <w:r>
        <w:rPr>
          <w:rFonts w:hint="eastAsia"/>
          <w:sz w:val="24"/>
        </w:rPr>
        <w:t>4.</w:t>
      </w:r>
      <w:r>
        <w:rPr>
          <w:rFonts w:hint="eastAsia"/>
          <w:sz w:val="24"/>
        </w:rPr>
        <w:t>十二经脉的表里关系</w:t>
      </w:r>
    </w:p>
    <w:p w:rsidR="00000000" w:rsidRDefault="00B205E8">
      <w:pPr>
        <w:rPr>
          <w:rFonts w:hint="eastAsia"/>
          <w:sz w:val="24"/>
        </w:rPr>
      </w:pPr>
      <w:r>
        <w:rPr>
          <w:rFonts w:hint="eastAsia"/>
          <w:sz w:val="24"/>
        </w:rPr>
        <w:t xml:space="preserve">　　十二经脉的表里关系，是手足三阴和三阳经脉通过经别和别络相互沟通，组成手足六对“表里相合”关系，即</w:t>
      </w:r>
      <w:r>
        <w:rPr>
          <w:rFonts w:hint="eastAsia"/>
          <w:sz w:val="24"/>
        </w:rPr>
        <w:t xml:space="preserve"> </w:t>
      </w:r>
      <w:r>
        <w:rPr>
          <w:rFonts w:hint="eastAsia"/>
          <w:sz w:val="24"/>
        </w:rPr>
        <w:t>手足太阳与少阴为表里、手足少阳与厥阴为表里、手足阳明与太阴为表里。相为表里的经脉分别络属于相为表里的脏腑，如手太阴属肺络大肠，手阳明属大肠而络肺；足少阴属肾络膀胱，足太阳属膀胱络肾等。</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 xml:space="preserve">　　</w:t>
      </w:r>
      <w:r>
        <w:rPr>
          <w:rFonts w:hint="eastAsia"/>
          <w:sz w:val="24"/>
        </w:rPr>
        <w:t>5.</w:t>
      </w:r>
      <w:r>
        <w:rPr>
          <w:rFonts w:hint="eastAsia"/>
          <w:sz w:val="24"/>
        </w:rPr>
        <w:t>十二经脉的流注次序</w:t>
      </w:r>
    </w:p>
    <w:p w:rsidR="00000000" w:rsidRDefault="00B205E8">
      <w:pPr>
        <w:ind w:firstLineChars="200" w:firstLine="480"/>
        <w:rPr>
          <w:rFonts w:hint="eastAsia"/>
          <w:sz w:val="24"/>
        </w:rPr>
      </w:pPr>
      <w:r>
        <w:rPr>
          <w:rFonts w:hint="eastAsia"/>
          <w:sz w:val="24"/>
        </w:rPr>
        <w:t>十二经脉气血的流注，其次序是手太阴肺经在食指端流注于手阳明大肠经，并依次为：经鼻翼旁流注于足阳明胃经，经足大趾端流注于足太阴脾经，</w:t>
      </w:r>
      <w:r>
        <w:rPr>
          <w:rFonts w:hint="eastAsia"/>
          <w:sz w:val="24"/>
        </w:rPr>
        <w:t>经心中流注于手少阴心经，经小指端流注于手太阳小肠经，经目内眦流注于足太阳膀胱经，经足小趾端流注于足少阴肾经，经胸中流注于手厥阴心包经，经无名指端流注于手少阳三焦经，经目外眦流注于足少阳胆经，经足大趾流注于足厥阴肝经，经肺中则流注于手太阴肺经，完成一个循环。</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 xml:space="preserve">　三、奇经八脉</w:t>
      </w:r>
    </w:p>
    <w:p w:rsidR="00000000" w:rsidRDefault="00B205E8">
      <w:pPr>
        <w:rPr>
          <w:rFonts w:hint="eastAsia"/>
          <w:sz w:val="24"/>
        </w:rPr>
      </w:pPr>
      <w:r>
        <w:rPr>
          <w:rFonts w:hint="eastAsia"/>
          <w:sz w:val="24"/>
        </w:rPr>
        <w:t xml:space="preserve">　　奇经八脉是督脉、任脉、冲脉、带脉、阴跷脉、阳跷脉、阴维脉、阳维脉的总称，由于此八条经脉与十二正经不同，故称为奇经。</w:t>
      </w:r>
    </w:p>
    <w:p w:rsidR="00000000" w:rsidRDefault="00B205E8">
      <w:pPr>
        <w:rPr>
          <w:rFonts w:hint="eastAsia"/>
          <w:sz w:val="24"/>
        </w:rPr>
      </w:pPr>
      <w:r>
        <w:rPr>
          <w:rFonts w:hint="eastAsia"/>
          <w:sz w:val="24"/>
        </w:rPr>
        <w:t xml:space="preserve">　　</w:t>
      </w:r>
      <w:r>
        <w:rPr>
          <w:rFonts w:hint="eastAsia"/>
          <w:sz w:val="24"/>
        </w:rPr>
        <w:t>1.</w:t>
      </w:r>
      <w:r>
        <w:rPr>
          <w:rFonts w:hint="eastAsia"/>
          <w:sz w:val="24"/>
        </w:rPr>
        <w:t>奇经八脉的特点</w:t>
      </w:r>
    </w:p>
    <w:p w:rsidR="00000000" w:rsidRDefault="00B205E8">
      <w:pPr>
        <w:ind w:firstLineChars="200" w:firstLine="480"/>
        <w:rPr>
          <w:rFonts w:hint="eastAsia"/>
          <w:sz w:val="24"/>
        </w:rPr>
      </w:pPr>
      <w:r>
        <w:rPr>
          <w:rFonts w:hint="eastAsia"/>
          <w:sz w:val="24"/>
        </w:rPr>
        <w:t>奇经八脉的特点，即与十二经脉的不同点，主要有三方面：一是其分布不像十二经脉那样有规律，即无走</w:t>
      </w:r>
      <w:r>
        <w:rPr>
          <w:rFonts w:hint="eastAsia"/>
          <w:sz w:val="24"/>
        </w:rPr>
        <w:t>向、分布或交接规律。二是奇经八脉与脏腑无直接的相互络属关系，即如督脉，亦仅是与脑、脊髓和肾关系密切而已。三是奇经八脉之间没有表里关系。</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 xml:space="preserve">　　</w:t>
      </w:r>
      <w:r>
        <w:rPr>
          <w:rFonts w:hint="eastAsia"/>
          <w:sz w:val="24"/>
        </w:rPr>
        <w:t>2.</w:t>
      </w:r>
      <w:r>
        <w:rPr>
          <w:rFonts w:hint="eastAsia"/>
          <w:sz w:val="24"/>
        </w:rPr>
        <w:t>奇经八脉的主要作用</w:t>
      </w:r>
    </w:p>
    <w:p w:rsidR="00000000" w:rsidRDefault="00B205E8">
      <w:pPr>
        <w:ind w:firstLineChars="200" w:firstLine="480"/>
        <w:rPr>
          <w:rFonts w:hint="eastAsia"/>
          <w:sz w:val="24"/>
        </w:rPr>
      </w:pPr>
      <w:r>
        <w:rPr>
          <w:rFonts w:hint="eastAsia"/>
          <w:sz w:val="24"/>
        </w:rPr>
        <w:t>奇经八脉纵横交叉于十二经脉之间，具有如下生理作用；一是进一步密切了十二经脉之间的联系。如督脉总督诸阳经，任脉为阴脉之海，冲脉能通行上下而渗灌三阴三阳，带脉能约束躯干纵行诸经而沟通腰腹部之经脉。二是调节十二经脉的气血，正经气血有余时，则流注于奇经八脉蓄以备用，而当十二经脉气血不足时，则可由奇经溢出，予以补充。三是奇经八脉与肝、肾等脏及女子胞、脑、</w:t>
      </w:r>
      <w:r>
        <w:rPr>
          <w:rFonts w:hint="eastAsia"/>
          <w:sz w:val="24"/>
        </w:rPr>
        <w:t>髓奇恒之腑关系较为密切，在生理、病理方面有一定的联系。</w:t>
      </w:r>
    </w:p>
    <w:p w:rsidR="00000000" w:rsidRDefault="00B205E8">
      <w:pPr>
        <w:rPr>
          <w:rFonts w:hint="eastAsia"/>
          <w:sz w:val="24"/>
        </w:rPr>
      </w:pPr>
      <w:r>
        <w:rPr>
          <w:rFonts w:hint="eastAsia"/>
          <w:sz w:val="24"/>
        </w:rPr>
        <w:t xml:space="preserve">　　</w:t>
      </w:r>
      <w:r>
        <w:rPr>
          <w:rFonts w:hint="eastAsia"/>
          <w:sz w:val="24"/>
        </w:rPr>
        <w:t>3.</w:t>
      </w:r>
      <w:r>
        <w:rPr>
          <w:rFonts w:hint="eastAsia"/>
          <w:sz w:val="24"/>
        </w:rPr>
        <w:t>督脉、任脉、冲脉、带脉、跷脉和维脉的基本功能</w:t>
      </w:r>
    </w:p>
    <w:p w:rsidR="00000000" w:rsidRDefault="00B205E8">
      <w:pPr>
        <w:rPr>
          <w:rFonts w:hint="eastAsia"/>
          <w:sz w:val="24"/>
        </w:rPr>
      </w:pPr>
      <w:r>
        <w:rPr>
          <w:rFonts w:hint="eastAsia"/>
          <w:sz w:val="24"/>
        </w:rPr>
        <w:t xml:space="preserve">　　督脉的基本功能：一是督脉行于背部正中，其循行多次</w:t>
      </w:r>
      <w:r>
        <w:rPr>
          <w:rFonts w:hint="eastAsia"/>
          <w:sz w:val="24"/>
        </w:rPr>
        <w:t xml:space="preserve"> </w:t>
      </w:r>
      <w:r>
        <w:rPr>
          <w:rFonts w:hint="eastAsia"/>
          <w:sz w:val="24"/>
        </w:rPr>
        <w:t>与手足三阳经及阳维脉交会，故能总督一身之阳经，又称“阳脉之海”。二是督脉循行于脊里，上行人脑，并从脊里分出属肾，故与脑、脊髓和肾有密切联系。</w:t>
      </w:r>
    </w:p>
    <w:p w:rsidR="00000000" w:rsidRDefault="00B205E8">
      <w:pPr>
        <w:rPr>
          <w:rFonts w:hint="eastAsia"/>
          <w:sz w:val="24"/>
        </w:rPr>
      </w:pPr>
      <w:r>
        <w:rPr>
          <w:rFonts w:hint="eastAsia"/>
          <w:sz w:val="24"/>
        </w:rPr>
        <w:t xml:space="preserve">　　任脉的基本功能：一是任脉循行于腹部正中线，其脉多次</w:t>
      </w:r>
      <w:r>
        <w:rPr>
          <w:rFonts w:hint="eastAsia"/>
          <w:sz w:val="24"/>
        </w:rPr>
        <w:t xml:space="preserve"> </w:t>
      </w:r>
      <w:r>
        <w:rPr>
          <w:rFonts w:hint="eastAsia"/>
          <w:sz w:val="24"/>
        </w:rPr>
        <w:t>与手足三阴经及阴维脉交会，故能总任一身之阴经，又称“阴脉之海”。二是任脉起于胞中，与女子妊娠有关，故称“任主胞胎”。</w:t>
      </w:r>
    </w:p>
    <w:p w:rsidR="00000000" w:rsidRDefault="00B205E8">
      <w:pPr>
        <w:rPr>
          <w:rFonts w:hint="eastAsia"/>
          <w:sz w:val="24"/>
        </w:rPr>
      </w:pPr>
      <w:r>
        <w:rPr>
          <w:rFonts w:hint="eastAsia"/>
          <w:sz w:val="24"/>
        </w:rPr>
        <w:t xml:space="preserve">　　冲脉的基本功能：一是冲脉上行</w:t>
      </w:r>
      <w:r>
        <w:rPr>
          <w:rFonts w:hint="eastAsia"/>
          <w:sz w:val="24"/>
        </w:rPr>
        <w:t>至头，下行至足，贯穿全身，为气血之要冲，能调节十二经脉气血，</w:t>
      </w:r>
      <w:r>
        <w:rPr>
          <w:rFonts w:hint="eastAsia"/>
          <w:sz w:val="24"/>
        </w:rPr>
        <w:t xml:space="preserve"> </w:t>
      </w:r>
      <w:r>
        <w:rPr>
          <w:rFonts w:hint="eastAsia"/>
          <w:sz w:val="24"/>
        </w:rPr>
        <w:t>故称“十二经脉之海”。二是冲脉又称“血海”，与妇女月经有密切关系。</w:t>
      </w:r>
    </w:p>
    <w:p w:rsidR="00000000" w:rsidRDefault="00B205E8">
      <w:pPr>
        <w:rPr>
          <w:rFonts w:hint="eastAsia"/>
          <w:sz w:val="24"/>
        </w:rPr>
      </w:pPr>
      <w:r>
        <w:rPr>
          <w:rFonts w:hint="eastAsia"/>
          <w:sz w:val="24"/>
        </w:rPr>
        <w:t xml:space="preserve">　　带脉的基本功能：约束纵行诸条经脉。</w:t>
      </w:r>
    </w:p>
    <w:p w:rsidR="00000000" w:rsidRDefault="00B205E8">
      <w:pPr>
        <w:rPr>
          <w:rFonts w:hint="eastAsia"/>
          <w:sz w:val="24"/>
        </w:rPr>
      </w:pPr>
      <w:r>
        <w:rPr>
          <w:rFonts w:hint="eastAsia"/>
          <w:sz w:val="24"/>
        </w:rPr>
        <w:t xml:space="preserve">　　跷脉的基本功能：一是主司下肢运动，可使下肢运动灵活矫捷。二是</w:t>
      </w:r>
      <w:r>
        <w:rPr>
          <w:rFonts w:hint="eastAsia"/>
          <w:sz w:val="24"/>
        </w:rPr>
        <w:t xml:space="preserve"> </w:t>
      </w:r>
      <w:r>
        <w:rPr>
          <w:rFonts w:hint="eastAsia"/>
          <w:sz w:val="24"/>
        </w:rPr>
        <w:t>司眼睑的开合。阴阳跷脉交会于目内眦，并分主一身左右之阴阳，故有司眼睑开合之功能。</w:t>
      </w:r>
    </w:p>
    <w:p w:rsidR="00000000" w:rsidRDefault="00B205E8">
      <w:pPr>
        <w:rPr>
          <w:rFonts w:hint="eastAsia"/>
          <w:sz w:val="24"/>
        </w:rPr>
      </w:pPr>
      <w:r>
        <w:rPr>
          <w:rFonts w:hint="eastAsia"/>
          <w:sz w:val="24"/>
        </w:rPr>
        <w:t xml:space="preserve">　　维脉的基本功能：维系全身经脉。阳维能维系联络全身之阳经；阴维则维系联络全身之阴经。</w:t>
      </w:r>
    </w:p>
    <w:p w:rsidR="00000000" w:rsidRDefault="00B205E8">
      <w:pPr>
        <w:rPr>
          <w:sz w:val="24"/>
        </w:rPr>
      </w:pPr>
    </w:p>
    <w:p w:rsidR="00000000" w:rsidRDefault="00B205E8">
      <w:pPr>
        <w:rPr>
          <w:rFonts w:hint="eastAsia"/>
          <w:sz w:val="24"/>
        </w:rPr>
      </w:pPr>
      <w:r>
        <w:rPr>
          <w:rFonts w:hint="eastAsia"/>
          <w:sz w:val="24"/>
        </w:rPr>
        <w:t xml:space="preserve">　　四、经别、别络、经筋、皮部</w:t>
      </w:r>
    </w:p>
    <w:p w:rsidR="00000000" w:rsidRDefault="00B205E8">
      <w:pPr>
        <w:rPr>
          <w:rFonts w:hint="eastAsia"/>
          <w:sz w:val="24"/>
        </w:rPr>
      </w:pPr>
      <w:r>
        <w:rPr>
          <w:rFonts w:hint="eastAsia"/>
          <w:sz w:val="24"/>
        </w:rPr>
        <w:t xml:space="preserve">　　（一）经别的概念、特点和生理功能</w:t>
      </w:r>
    </w:p>
    <w:p w:rsidR="00000000" w:rsidRDefault="00B205E8">
      <w:pPr>
        <w:rPr>
          <w:rFonts w:hint="eastAsia"/>
          <w:sz w:val="24"/>
        </w:rPr>
      </w:pPr>
      <w:r>
        <w:rPr>
          <w:rFonts w:hint="eastAsia"/>
          <w:sz w:val="24"/>
        </w:rPr>
        <w:t xml:space="preserve">　　</w:t>
      </w:r>
      <w:r>
        <w:rPr>
          <w:rFonts w:hint="eastAsia"/>
          <w:sz w:val="24"/>
        </w:rPr>
        <w:t>1.</w:t>
      </w:r>
      <w:r>
        <w:rPr>
          <w:rFonts w:hint="eastAsia"/>
          <w:sz w:val="24"/>
        </w:rPr>
        <w:t>经别的概念</w:t>
      </w:r>
    </w:p>
    <w:p w:rsidR="00000000" w:rsidRDefault="00B205E8">
      <w:pPr>
        <w:ind w:firstLineChars="200" w:firstLine="480"/>
        <w:rPr>
          <w:rFonts w:hint="eastAsia"/>
          <w:sz w:val="24"/>
        </w:rPr>
      </w:pPr>
      <w:r>
        <w:rPr>
          <w:rFonts w:hint="eastAsia"/>
          <w:sz w:val="24"/>
        </w:rPr>
        <w:t>即别行的正经。</w:t>
      </w:r>
      <w:r>
        <w:rPr>
          <w:rFonts w:hint="eastAsia"/>
          <w:sz w:val="24"/>
        </w:rPr>
        <w:t>十二经别，是从十二正经别行分出，深入躯体内部，循行于胸腹及头部的重要支脉。</w:t>
      </w:r>
    </w:p>
    <w:p w:rsidR="00000000" w:rsidRDefault="00B205E8">
      <w:pPr>
        <w:rPr>
          <w:rFonts w:hint="eastAsia"/>
          <w:sz w:val="24"/>
        </w:rPr>
      </w:pPr>
      <w:r>
        <w:rPr>
          <w:rFonts w:hint="eastAsia"/>
          <w:sz w:val="24"/>
        </w:rPr>
        <w:t xml:space="preserve">　　</w:t>
      </w:r>
      <w:r>
        <w:rPr>
          <w:rFonts w:hint="eastAsia"/>
          <w:sz w:val="24"/>
        </w:rPr>
        <w:t>2.</w:t>
      </w:r>
      <w:r>
        <w:rPr>
          <w:rFonts w:hint="eastAsia"/>
          <w:sz w:val="24"/>
        </w:rPr>
        <w:t>经别的特点</w:t>
      </w:r>
    </w:p>
    <w:p w:rsidR="00000000" w:rsidRDefault="00B205E8">
      <w:pPr>
        <w:ind w:firstLineChars="200" w:firstLine="480"/>
        <w:rPr>
          <w:rFonts w:hint="eastAsia"/>
          <w:sz w:val="24"/>
        </w:rPr>
      </w:pPr>
      <w:r>
        <w:rPr>
          <w:rFonts w:hint="eastAsia"/>
          <w:sz w:val="24"/>
        </w:rPr>
        <w:t>一是多分布于肘膝、脏腑、躯干、颈项及头部。二是其循行特点可用“离、合、出、入”来概括。三是阴经的经别合于相表里的阳经经别，一并注入阳经，成为一“合”，共为“六合”。</w:t>
      </w:r>
    </w:p>
    <w:p w:rsidR="00000000" w:rsidRDefault="00B205E8">
      <w:pPr>
        <w:rPr>
          <w:rFonts w:hint="eastAsia"/>
          <w:sz w:val="24"/>
        </w:rPr>
      </w:pPr>
      <w:r>
        <w:rPr>
          <w:rFonts w:hint="eastAsia"/>
          <w:sz w:val="24"/>
        </w:rPr>
        <w:t xml:space="preserve">　　</w:t>
      </w:r>
      <w:r>
        <w:rPr>
          <w:rFonts w:hint="eastAsia"/>
          <w:sz w:val="24"/>
        </w:rPr>
        <w:t>3.</w:t>
      </w:r>
      <w:r>
        <w:rPr>
          <w:rFonts w:hint="eastAsia"/>
          <w:sz w:val="24"/>
        </w:rPr>
        <w:t>经别的生理功能</w:t>
      </w:r>
    </w:p>
    <w:p w:rsidR="00000000" w:rsidRDefault="00B205E8">
      <w:pPr>
        <w:ind w:firstLineChars="200" w:firstLine="480"/>
        <w:rPr>
          <w:rFonts w:hint="eastAsia"/>
          <w:sz w:val="24"/>
        </w:rPr>
      </w:pPr>
      <w:r>
        <w:rPr>
          <w:rFonts w:hint="eastAsia"/>
          <w:sz w:val="24"/>
        </w:rPr>
        <w:t>主要有五方面：一是加强十二经脉表里两经在体内的联系。二是加强体表与体内、四肢与躯干的向心性联系。三是加强十二经脉和头面部的联系。四是扩大了十二经脉的主治范围。五是加强足三阴、足三阳经脉与心脏的联系。</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 xml:space="preserve">　　（二）别络的概念、特</w:t>
      </w:r>
      <w:r>
        <w:rPr>
          <w:rFonts w:hint="eastAsia"/>
          <w:sz w:val="24"/>
        </w:rPr>
        <w:t>点和生理功能</w:t>
      </w:r>
    </w:p>
    <w:p w:rsidR="00000000" w:rsidRDefault="00B205E8">
      <w:pPr>
        <w:rPr>
          <w:rFonts w:hint="eastAsia"/>
          <w:sz w:val="24"/>
        </w:rPr>
      </w:pPr>
      <w:r>
        <w:rPr>
          <w:rFonts w:hint="eastAsia"/>
          <w:sz w:val="24"/>
        </w:rPr>
        <w:t xml:space="preserve">　　</w:t>
      </w:r>
      <w:r>
        <w:rPr>
          <w:rFonts w:hint="eastAsia"/>
          <w:sz w:val="24"/>
        </w:rPr>
        <w:t>1.</w:t>
      </w:r>
      <w:r>
        <w:rPr>
          <w:rFonts w:hint="eastAsia"/>
          <w:sz w:val="24"/>
        </w:rPr>
        <w:t>别络的概念</w:t>
      </w:r>
    </w:p>
    <w:p w:rsidR="00000000" w:rsidRDefault="00B205E8">
      <w:pPr>
        <w:ind w:firstLineChars="200" w:firstLine="480"/>
        <w:rPr>
          <w:rFonts w:hint="eastAsia"/>
          <w:sz w:val="24"/>
        </w:rPr>
      </w:pPr>
      <w:r>
        <w:rPr>
          <w:rFonts w:hint="eastAsia"/>
          <w:sz w:val="24"/>
        </w:rPr>
        <w:t>别络，亦是从经脉分出的支脉。共有十五条，即十二经别络、任脉别络、督脉别络和脾之大络。若加上胃之大络，亦称十六别络。并分出细小络脉，即为“孙络”与“浮络”。</w:t>
      </w:r>
    </w:p>
    <w:p w:rsidR="00000000" w:rsidRDefault="00B205E8">
      <w:pPr>
        <w:rPr>
          <w:rFonts w:hint="eastAsia"/>
          <w:sz w:val="24"/>
        </w:rPr>
      </w:pPr>
      <w:r>
        <w:rPr>
          <w:rFonts w:hint="eastAsia"/>
          <w:sz w:val="24"/>
        </w:rPr>
        <w:lastRenderedPageBreak/>
        <w:t xml:space="preserve">　　</w:t>
      </w:r>
      <w:r>
        <w:rPr>
          <w:rFonts w:hint="eastAsia"/>
          <w:sz w:val="24"/>
        </w:rPr>
        <w:t>2.</w:t>
      </w:r>
      <w:r>
        <w:rPr>
          <w:rFonts w:hint="eastAsia"/>
          <w:sz w:val="24"/>
        </w:rPr>
        <w:t>别络的特点</w:t>
      </w:r>
    </w:p>
    <w:p w:rsidR="00000000" w:rsidRDefault="00B205E8">
      <w:pPr>
        <w:ind w:firstLineChars="200" w:firstLine="480"/>
        <w:rPr>
          <w:rFonts w:hint="eastAsia"/>
          <w:sz w:val="24"/>
        </w:rPr>
      </w:pPr>
      <w:r>
        <w:rPr>
          <w:rFonts w:hint="eastAsia"/>
          <w:sz w:val="24"/>
        </w:rPr>
        <w:t>一是十二经的别络多从肘、膝以下分出后，多循行于身体浅表部位。二是相表里经脉之别络相通，即阳经别络络于阴经别络，阴经别络络于阳经别络。三是别络与内脏无固定属络关系。</w:t>
      </w:r>
    </w:p>
    <w:p w:rsidR="00000000" w:rsidRDefault="00B205E8">
      <w:pPr>
        <w:rPr>
          <w:rFonts w:hint="eastAsia"/>
          <w:sz w:val="24"/>
        </w:rPr>
      </w:pPr>
      <w:r>
        <w:rPr>
          <w:rFonts w:hint="eastAsia"/>
          <w:sz w:val="24"/>
        </w:rPr>
        <w:t xml:space="preserve">　　</w:t>
      </w:r>
      <w:r>
        <w:rPr>
          <w:rFonts w:hint="eastAsia"/>
          <w:sz w:val="24"/>
        </w:rPr>
        <w:t>3.</w:t>
      </w:r>
      <w:r>
        <w:rPr>
          <w:rFonts w:hint="eastAsia"/>
          <w:sz w:val="24"/>
        </w:rPr>
        <w:t>别络的生理功能</w:t>
      </w:r>
    </w:p>
    <w:p w:rsidR="00000000" w:rsidRDefault="00B205E8">
      <w:pPr>
        <w:ind w:firstLineChars="200" w:firstLine="480"/>
        <w:rPr>
          <w:rFonts w:hint="eastAsia"/>
          <w:sz w:val="24"/>
        </w:rPr>
      </w:pPr>
      <w:r>
        <w:rPr>
          <w:rFonts w:hint="eastAsia"/>
          <w:sz w:val="24"/>
        </w:rPr>
        <w:t>主要有三方面：一是加强十二经脉表里两经在体表的联系。二是加强人体前后及侧面的统一联系，具有统率其他络脉功能。三是渗</w:t>
      </w:r>
      <w:r>
        <w:rPr>
          <w:rFonts w:hint="eastAsia"/>
          <w:sz w:val="24"/>
        </w:rPr>
        <w:t>灌气血以濡养全身。</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 xml:space="preserve">　　（三）经筋的概念、特点和生理功能</w:t>
      </w:r>
    </w:p>
    <w:p w:rsidR="00000000" w:rsidRDefault="00B205E8">
      <w:pPr>
        <w:rPr>
          <w:rFonts w:hint="eastAsia"/>
          <w:sz w:val="24"/>
        </w:rPr>
      </w:pPr>
      <w:r>
        <w:rPr>
          <w:rFonts w:hint="eastAsia"/>
          <w:sz w:val="24"/>
        </w:rPr>
        <w:t xml:space="preserve">　　</w:t>
      </w:r>
      <w:r>
        <w:rPr>
          <w:rFonts w:hint="eastAsia"/>
          <w:sz w:val="24"/>
        </w:rPr>
        <w:t>1.</w:t>
      </w:r>
      <w:r>
        <w:rPr>
          <w:rFonts w:hint="eastAsia"/>
          <w:sz w:val="24"/>
        </w:rPr>
        <w:t>经筋的概念</w:t>
      </w:r>
    </w:p>
    <w:p w:rsidR="00000000" w:rsidRDefault="00B205E8">
      <w:pPr>
        <w:ind w:firstLineChars="200" w:firstLine="480"/>
        <w:rPr>
          <w:rFonts w:hint="eastAsia"/>
          <w:sz w:val="24"/>
        </w:rPr>
      </w:pPr>
      <w:r>
        <w:rPr>
          <w:rFonts w:hint="eastAsia"/>
          <w:sz w:val="24"/>
        </w:rPr>
        <w:t>经筋是十二经脉之气结、聚、散、络于筋肉和关节的体系，并受十二经脉气血的濡养和调节。</w:t>
      </w:r>
    </w:p>
    <w:p w:rsidR="00000000" w:rsidRDefault="00B205E8">
      <w:pPr>
        <w:rPr>
          <w:rFonts w:hint="eastAsia"/>
          <w:sz w:val="24"/>
        </w:rPr>
      </w:pPr>
      <w:r>
        <w:rPr>
          <w:rFonts w:hint="eastAsia"/>
          <w:sz w:val="24"/>
        </w:rPr>
        <w:t xml:space="preserve">　　</w:t>
      </w:r>
      <w:r>
        <w:rPr>
          <w:rFonts w:hint="eastAsia"/>
          <w:sz w:val="24"/>
        </w:rPr>
        <w:t>2.</w:t>
      </w:r>
      <w:r>
        <w:rPr>
          <w:rFonts w:hint="eastAsia"/>
          <w:sz w:val="24"/>
        </w:rPr>
        <w:t>经筋的特点</w:t>
      </w:r>
    </w:p>
    <w:p w:rsidR="00000000" w:rsidRDefault="00B205E8">
      <w:pPr>
        <w:ind w:firstLineChars="200" w:firstLine="480"/>
        <w:rPr>
          <w:rFonts w:hint="eastAsia"/>
          <w:sz w:val="24"/>
        </w:rPr>
      </w:pPr>
      <w:r>
        <w:rPr>
          <w:rFonts w:hint="eastAsia"/>
          <w:sz w:val="24"/>
        </w:rPr>
        <w:t>即其循行起于四肢末端，</w:t>
      </w:r>
      <w:r>
        <w:rPr>
          <w:rFonts w:hint="eastAsia"/>
          <w:sz w:val="24"/>
        </w:rPr>
        <w:t xml:space="preserve"> </w:t>
      </w:r>
      <w:r>
        <w:rPr>
          <w:rFonts w:hint="eastAsia"/>
          <w:sz w:val="24"/>
        </w:rPr>
        <w:t>结聚于关节，布散于胸背而终于头身。多呈向心性循行。</w:t>
      </w:r>
    </w:p>
    <w:p w:rsidR="00000000" w:rsidRDefault="00B205E8">
      <w:pPr>
        <w:rPr>
          <w:rFonts w:hint="eastAsia"/>
          <w:sz w:val="24"/>
        </w:rPr>
      </w:pPr>
      <w:r>
        <w:rPr>
          <w:rFonts w:hint="eastAsia"/>
          <w:sz w:val="24"/>
        </w:rPr>
        <w:t xml:space="preserve">　　</w:t>
      </w:r>
      <w:r>
        <w:rPr>
          <w:rFonts w:hint="eastAsia"/>
          <w:sz w:val="24"/>
        </w:rPr>
        <w:t>3.</w:t>
      </w:r>
      <w:r>
        <w:rPr>
          <w:rFonts w:hint="eastAsia"/>
          <w:sz w:val="24"/>
        </w:rPr>
        <w:t>经筋的生理功能</w:t>
      </w:r>
    </w:p>
    <w:p w:rsidR="00000000" w:rsidRDefault="00B205E8">
      <w:pPr>
        <w:ind w:firstLineChars="200" w:firstLine="480"/>
        <w:rPr>
          <w:rFonts w:hint="eastAsia"/>
          <w:sz w:val="24"/>
        </w:rPr>
      </w:pPr>
      <w:r>
        <w:rPr>
          <w:rFonts w:hint="eastAsia"/>
          <w:sz w:val="24"/>
        </w:rPr>
        <w:t>经筋多附着于骨骼和关节，具有约束骨骼、主司关节运动的功能，并对周身各部分的脏器组织起到一定的保护作用。</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 xml:space="preserve">　　（四）皮部的概念和应用</w:t>
      </w:r>
    </w:p>
    <w:p w:rsidR="00000000" w:rsidRDefault="00B205E8">
      <w:pPr>
        <w:rPr>
          <w:rFonts w:hint="eastAsia"/>
          <w:sz w:val="24"/>
        </w:rPr>
      </w:pPr>
      <w:r>
        <w:rPr>
          <w:rFonts w:hint="eastAsia"/>
          <w:sz w:val="24"/>
        </w:rPr>
        <w:t xml:space="preserve">　　</w:t>
      </w:r>
      <w:r>
        <w:rPr>
          <w:rFonts w:hint="eastAsia"/>
          <w:sz w:val="24"/>
        </w:rPr>
        <w:t>1.</w:t>
      </w:r>
      <w:r>
        <w:rPr>
          <w:rFonts w:hint="eastAsia"/>
          <w:sz w:val="24"/>
        </w:rPr>
        <w:t>皮部的概念</w:t>
      </w:r>
    </w:p>
    <w:p w:rsidR="00000000" w:rsidRDefault="00B205E8">
      <w:pPr>
        <w:ind w:firstLineChars="200" w:firstLine="480"/>
        <w:rPr>
          <w:rFonts w:hint="eastAsia"/>
          <w:sz w:val="24"/>
        </w:rPr>
      </w:pPr>
      <w:r>
        <w:rPr>
          <w:rFonts w:hint="eastAsia"/>
          <w:sz w:val="24"/>
        </w:rPr>
        <w:t>皮部，是十二经脉之气在体表皮肤一定部位的反映区。十二皮部，即是十二经脉及其</w:t>
      </w:r>
      <w:r>
        <w:rPr>
          <w:rFonts w:hint="eastAsia"/>
          <w:sz w:val="24"/>
        </w:rPr>
        <w:t>所属络脉在体表的分区。</w:t>
      </w:r>
    </w:p>
    <w:p w:rsidR="00000000" w:rsidRDefault="00B205E8">
      <w:pPr>
        <w:rPr>
          <w:rFonts w:hint="eastAsia"/>
          <w:sz w:val="24"/>
        </w:rPr>
      </w:pPr>
      <w:r>
        <w:rPr>
          <w:rFonts w:hint="eastAsia"/>
          <w:sz w:val="24"/>
        </w:rPr>
        <w:t xml:space="preserve">　　</w:t>
      </w:r>
      <w:r>
        <w:rPr>
          <w:rFonts w:hint="eastAsia"/>
          <w:sz w:val="24"/>
        </w:rPr>
        <w:t>2.</w:t>
      </w:r>
      <w:r>
        <w:rPr>
          <w:rFonts w:hint="eastAsia"/>
          <w:sz w:val="24"/>
        </w:rPr>
        <w:t>皮部的应用</w:t>
      </w:r>
    </w:p>
    <w:p w:rsidR="00000000" w:rsidRDefault="00B205E8">
      <w:pPr>
        <w:rPr>
          <w:rFonts w:hint="eastAsia"/>
          <w:sz w:val="24"/>
        </w:rPr>
      </w:pPr>
      <w:r>
        <w:rPr>
          <w:rFonts w:hint="eastAsia"/>
          <w:sz w:val="24"/>
        </w:rPr>
        <w:t xml:space="preserve">　　一是皮部位于人体最浅表部位，与外界直接接触，对外界的刺激具有调节作用。二是皮部依赖布散于体表的卫气，发挥其抗御外邪的作用。其应用主要是在诊断和治疗方面：一是观察不同部位皮肤的色泽和形态变化，可以诊断某些脏腑、经络的病变。二是在皮肤的一定部位进行贴敷、艾灸、热熨、梅花针等治疗，可治疗某些内在脏腑的病变。</w:t>
      </w:r>
    </w:p>
    <w:p w:rsidR="00000000" w:rsidRDefault="00B205E8">
      <w:pPr>
        <w:rPr>
          <w:sz w:val="24"/>
        </w:rPr>
      </w:pPr>
    </w:p>
    <w:p w:rsidR="00000000" w:rsidRDefault="00B205E8">
      <w:pPr>
        <w:rPr>
          <w:rFonts w:hint="eastAsia"/>
          <w:sz w:val="24"/>
        </w:rPr>
      </w:pPr>
      <w:r>
        <w:rPr>
          <w:rFonts w:hint="eastAsia"/>
          <w:sz w:val="24"/>
        </w:rPr>
        <w:t xml:space="preserve">　　五、经络的生理功能和经络学说的应用</w:t>
      </w:r>
    </w:p>
    <w:p w:rsidR="00000000" w:rsidRDefault="00B205E8">
      <w:pPr>
        <w:rPr>
          <w:rFonts w:hint="eastAsia"/>
          <w:sz w:val="24"/>
        </w:rPr>
      </w:pPr>
      <w:r>
        <w:rPr>
          <w:rFonts w:hint="eastAsia"/>
          <w:sz w:val="24"/>
        </w:rPr>
        <w:t xml:space="preserve">　　（一）经络的生理功能</w:t>
      </w:r>
    </w:p>
    <w:p w:rsidR="00000000" w:rsidRDefault="00B205E8">
      <w:pPr>
        <w:rPr>
          <w:rFonts w:hint="eastAsia"/>
          <w:sz w:val="24"/>
        </w:rPr>
      </w:pPr>
      <w:r>
        <w:rPr>
          <w:rFonts w:hint="eastAsia"/>
          <w:sz w:val="24"/>
        </w:rPr>
        <w:t xml:space="preserve">　　经络的生理功能主要表现在沟通联系、感应传导及运输、调节等四方面。</w:t>
      </w:r>
    </w:p>
    <w:p w:rsidR="00000000" w:rsidRDefault="00B205E8">
      <w:pPr>
        <w:rPr>
          <w:rFonts w:hint="eastAsia"/>
          <w:sz w:val="24"/>
        </w:rPr>
      </w:pPr>
      <w:r>
        <w:rPr>
          <w:rFonts w:hint="eastAsia"/>
          <w:sz w:val="24"/>
        </w:rPr>
        <w:t xml:space="preserve">　　</w:t>
      </w:r>
      <w:r>
        <w:rPr>
          <w:rFonts w:hint="eastAsia"/>
          <w:sz w:val="24"/>
        </w:rPr>
        <w:t>1.</w:t>
      </w:r>
      <w:r>
        <w:rPr>
          <w:rFonts w:hint="eastAsia"/>
          <w:sz w:val="24"/>
        </w:rPr>
        <w:t>沟通联系作用</w:t>
      </w:r>
    </w:p>
    <w:p w:rsidR="00000000" w:rsidRDefault="00B205E8">
      <w:pPr>
        <w:rPr>
          <w:rFonts w:hint="eastAsia"/>
          <w:sz w:val="24"/>
        </w:rPr>
      </w:pPr>
      <w:r>
        <w:rPr>
          <w:rFonts w:hint="eastAsia"/>
          <w:sz w:val="24"/>
        </w:rPr>
        <w:t xml:space="preserve">　　经络可联络沟通全身脏腑组织，</w:t>
      </w:r>
    </w:p>
    <w:p w:rsidR="00000000" w:rsidRDefault="00B205E8">
      <w:pPr>
        <w:ind w:firstLineChars="200" w:firstLine="480"/>
        <w:rPr>
          <w:rFonts w:hint="eastAsia"/>
          <w:sz w:val="24"/>
        </w:rPr>
      </w:pPr>
      <w:r>
        <w:rPr>
          <w:rFonts w:hint="eastAsia"/>
          <w:sz w:val="24"/>
        </w:rPr>
        <w:t>经脉与经脉之间的联系。其主要体现有三：即十二正经阴阳表里相接，有一定的衔接和流注次序；其次是十二正经与奇经八脉之间纵横交错；再次则是奇经八脉之间亦彼此相互联系，从而构成了经脉之间的多种联系。</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 xml:space="preserve">　　</w:t>
      </w:r>
      <w:r>
        <w:rPr>
          <w:rFonts w:hint="eastAsia"/>
          <w:sz w:val="24"/>
        </w:rPr>
        <w:t>2.</w:t>
      </w:r>
      <w:r>
        <w:rPr>
          <w:rFonts w:hint="eastAsia"/>
          <w:sz w:val="24"/>
        </w:rPr>
        <w:t>运输渗灌作用</w:t>
      </w:r>
    </w:p>
    <w:p w:rsidR="00000000" w:rsidRDefault="00B205E8">
      <w:pPr>
        <w:ind w:firstLineChars="200" w:firstLine="480"/>
        <w:rPr>
          <w:rFonts w:hint="eastAsia"/>
          <w:sz w:val="24"/>
        </w:rPr>
      </w:pPr>
      <w:r>
        <w:rPr>
          <w:rFonts w:hint="eastAsia"/>
          <w:sz w:val="24"/>
        </w:rPr>
        <w:t>经络通行气血，可濡养脏腑组织。气血之所以能输达周身，发挥其营养脏腑组织、抗御外邪、保卫机体作用，必须依赖于经络的传注和渗灌。</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 xml:space="preserve">　　</w:t>
      </w:r>
      <w:r>
        <w:rPr>
          <w:rFonts w:hint="eastAsia"/>
          <w:sz w:val="24"/>
        </w:rPr>
        <w:t>3.</w:t>
      </w:r>
      <w:r>
        <w:rPr>
          <w:rFonts w:hint="eastAsia"/>
          <w:sz w:val="24"/>
        </w:rPr>
        <w:t>感应传导作用</w:t>
      </w:r>
    </w:p>
    <w:p w:rsidR="00000000" w:rsidRDefault="00B205E8">
      <w:pPr>
        <w:ind w:firstLineChars="200" w:firstLine="480"/>
        <w:rPr>
          <w:rFonts w:hint="eastAsia"/>
          <w:sz w:val="24"/>
        </w:rPr>
      </w:pPr>
      <w:r>
        <w:rPr>
          <w:rFonts w:hint="eastAsia"/>
          <w:sz w:val="24"/>
        </w:rPr>
        <w:lastRenderedPageBreak/>
        <w:t>即经络系统对于针刺或其他刺激的感觉传递和通导作用。如针刺的“得气”、“行气”现象即是经络感传的体现。</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 xml:space="preserve">　　</w:t>
      </w:r>
      <w:r>
        <w:rPr>
          <w:rFonts w:hint="eastAsia"/>
          <w:sz w:val="24"/>
        </w:rPr>
        <w:t>4.</w:t>
      </w:r>
      <w:r>
        <w:rPr>
          <w:rFonts w:hint="eastAsia"/>
          <w:sz w:val="24"/>
        </w:rPr>
        <w:t>调节机能平衡</w:t>
      </w:r>
    </w:p>
    <w:p w:rsidR="00000000" w:rsidRDefault="00B205E8">
      <w:pPr>
        <w:ind w:firstLineChars="200" w:firstLine="480"/>
        <w:rPr>
          <w:rFonts w:hint="eastAsia"/>
          <w:sz w:val="24"/>
        </w:rPr>
      </w:pPr>
      <w:r>
        <w:rPr>
          <w:rFonts w:hint="eastAsia"/>
          <w:sz w:val="24"/>
        </w:rPr>
        <w:t>当人体发生疾病时，出现气血不和及阴阳偏盛偏衰，即可运用针灸等治法来激发经络的调节作用，以“泻其有余，补其不足，阴阳平复”。</w:t>
      </w:r>
    </w:p>
    <w:p w:rsidR="00000000" w:rsidRDefault="00B205E8">
      <w:pPr>
        <w:ind w:firstLineChars="200" w:firstLine="480"/>
        <w:rPr>
          <w:rFonts w:hint="eastAsia"/>
          <w:sz w:val="24"/>
        </w:rPr>
      </w:pPr>
    </w:p>
    <w:p w:rsidR="00000000" w:rsidRDefault="00B205E8">
      <w:pPr>
        <w:rPr>
          <w:rFonts w:hint="eastAsia"/>
          <w:sz w:val="24"/>
        </w:rPr>
      </w:pPr>
      <w:r>
        <w:rPr>
          <w:rFonts w:hint="eastAsia"/>
          <w:sz w:val="24"/>
        </w:rPr>
        <w:t xml:space="preserve">　　（二）经络学说的应用</w:t>
      </w:r>
    </w:p>
    <w:p w:rsidR="00000000" w:rsidRDefault="00B205E8">
      <w:pPr>
        <w:rPr>
          <w:rFonts w:hint="eastAsia"/>
          <w:sz w:val="24"/>
        </w:rPr>
      </w:pPr>
      <w:r>
        <w:rPr>
          <w:rFonts w:hint="eastAsia"/>
          <w:sz w:val="24"/>
        </w:rPr>
        <w:t xml:space="preserve">　　</w:t>
      </w:r>
      <w:r>
        <w:rPr>
          <w:rFonts w:hint="eastAsia"/>
          <w:sz w:val="24"/>
        </w:rPr>
        <w:t>1.</w:t>
      </w:r>
      <w:r>
        <w:rPr>
          <w:rFonts w:hint="eastAsia"/>
          <w:sz w:val="24"/>
        </w:rPr>
        <w:t>阐释病理变化</w:t>
      </w:r>
    </w:p>
    <w:p w:rsidR="00000000" w:rsidRDefault="00B205E8">
      <w:pPr>
        <w:rPr>
          <w:rFonts w:hint="eastAsia"/>
          <w:sz w:val="24"/>
        </w:rPr>
      </w:pPr>
      <w:r>
        <w:rPr>
          <w:rFonts w:hint="eastAsia"/>
          <w:sz w:val="24"/>
        </w:rPr>
        <w:t xml:space="preserve">　　</w:t>
      </w:r>
      <w:r>
        <w:rPr>
          <w:rFonts w:hint="eastAsia"/>
          <w:sz w:val="24"/>
        </w:rPr>
        <w:t>2.</w:t>
      </w:r>
      <w:r>
        <w:rPr>
          <w:rFonts w:hint="eastAsia"/>
          <w:sz w:val="24"/>
        </w:rPr>
        <w:t>指导疾病诊断</w:t>
      </w:r>
    </w:p>
    <w:p w:rsidR="00000000" w:rsidRDefault="00B205E8">
      <w:pPr>
        <w:rPr>
          <w:rFonts w:hint="eastAsia"/>
          <w:sz w:val="24"/>
        </w:rPr>
      </w:pPr>
      <w:r>
        <w:rPr>
          <w:rFonts w:hint="eastAsia"/>
          <w:sz w:val="24"/>
        </w:rPr>
        <w:t xml:space="preserve">　　</w:t>
      </w:r>
      <w:r>
        <w:rPr>
          <w:rFonts w:hint="eastAsia"/>
          <w:sz w:val="24"/>
        </w:rPr>
        <w:t>3.</w:t>
      </w:r>
      <w:r>
        <w:rPr>
          <w:rFonts w:hint="eastAsia"/>
          <w:sz w:val="24"/>
        </w:rPr>
        <w:t>指导疾病治疗</w:t>
      </w:r>
    </w:p>
    <w:p w:rsidR="00000000" w:rsidRDefault="00B205E8" w:rsidP="00A1738E">
      <w:pPr>
        <w:pStyle w:val="Heading1"/>
        <w:rPr>
          <w:rFonts w:hint="eastAsia"/>
        </w:rPr>
      </w:pPr>
      <w:r>
        <w:rPr>
          <w:rFonts w:hint="eastAsia"/>
        </w:rPr>
        <w:t>病因</w:t>
      </w:r>
    </w:p>
    <w:p w:rsidR="00000000" w:rsidRDefault="00B205E8">
      <w:pPr>
        <w:rPr>
          <w:rFonts w:hint="eastAsia"/>
          <w:b/>
          <w:sz w:val="36"/>
        </w:rPr>
      </w:pPr>
    </w:p>
    <w:p w:rsidR="00000000" w:rsidRDefault="00B205E8">
      <w:pPr>
        <w:rPr>
          <w:rFonts w:hint="eastAsia"/>
          <w:sz w:val="24"/>
        </w:rPr>
      </w:pPr>
      <w:r>
        <w:rPr>
          <w:rFonts w:hint="eastAsia"/>
          <w:sz w:val="24"/>
        </w:rPr>
        <w:t xml:space="preserve">    </w:t>
      </w:r>
      <w:r>
        <w:rPr>
          <w:rFonts w:hint="eastAsia"/>
          <w:sz w:val="24"/>
        </w:rPr>
        <w:t>病因：指破坏人体相对平衡导致疾病发生的原因。</w:t>
      </w:r>
    </w:p>
    <w:p w:rsidR="00000000" w:rsidRDefault="00B205E8">
      <w:pPr>
        <w:rPr>
          <w:rFonts w:hint="eastAsia"/>
          <w:sz w:val="24"/>
        </w:rPr>
      </w:pPr>
      <w:r>
        <w:rPr>
          <w:rFonts w:hint="eastAsia"/>
          <w:sz w:val="24"/>
        </w:rPr>
        <w:t xml:space="preserve">    </w:t>
      </w:r>
      <w:r>
        <w:rPr>
          <w:rFonts w:hint="eastAsia"/>
          <w:sz w:val="24"/>
        </w:rPr>
        <w:t>病因学说，是研究各种致病因素的概念、形成、性质、致病特点及其病症临床表现的理论。</w:t>
      </w:r>
    </w:p>
    <w:p w:rsidR="00000000" w:rsidRDefault="00B205E8">
      <w:pPr>
        <w:rPr>
          <w:rFonts w:hint="eastAsia"/>
          <w:sz w:val="24"/>
        </w:rPr>
      </w:pPr>
      <w:r>
        <w:rPr>
          <w:rFonts w:hint="eastAsia"/>
          <w:sz w:val="24"/>
        </w:rPr>
        <w:t xml:space="preserve">    </w:t>
      </w:r>
      <w:r>
        <w:rPr>
          <w:rFonts w:hint="eastAsia"/>
          <w:sz w:val="24"/>
        </w:rPr>
        <w:t>导致疾病发生的原因主要有</w:t>
      </w:r>
      <w:r>
        <w:rPr>
          <w:sz w:val="24"/>
        </w:rPr>
        <w:t>六淫</w:t>
      </w:r>
      <w:r>
        <w:rPr>
          <w:rFonts w:hint="eastAsia"/>
          <w:sz w:val="24"/>
        </w:rPr>
        <w:t>、七情、</w:t>
      </w:r>
      <w:r>
        <w:rPr>
          <w:sz w:val="24"/>
        </w:rPr>
        <w:t>疠气</w:t>
      </w:r>
      <w:r>
        <w:rPr>
          <w:rFonts w:hint="eastAsia"/>
          <w:sz w:val="24"/>
        </w:rPr>
        <w:t>、饮食、劳逸、痰饮、淤血及外伤、虫兽伤等等。</w:t>
      </w:r>
    </w:p>
    <w:p w:rsidR="00000000" w:rsidRDefault="00B205E8">
      <w:pPr>
        <w:ind w:firstLineChars="200" w:firstLine="480"/>
        <w:rPr>
          <w:rFonts w:hint="eastAsia"/>
          <w:sz w:val="24"/>
        </w:rPr>
      </w:pPr>
    </w:p>
    <w:p w:rsidR="00000000" w:rsidRDefault="00B205E8" w:rsidP="00B205E8">
      <w:pPr>
        <w:numPr>
          <w:ilvl w:val="0"/>
          <w:numId w:val="76"/>
        </w:numPr>
        <w:tabs>
          <w:tab w:val="left" w:pos="425"/>
        </w:tabs>
        <w:rPr>
          <w:rFonts w:hint="eastAsia"/>
          <w:sz w:val="24"/>
        </w:rPr>
      </w:pPr>
      <w:r>
        <w:rPr>
          <w:rFonts w:hint="eastAsia"/>
          <w:sz w:val="24"/>
        </w:rPr>
        <w:t>六淫</w:t>
      </w:r>
    </w:p>
    <w:p w:rsidR="00000000" w:rsidRDefault="00B205E8" w:rsidP="00B205E8">
      <w:pPr>
        <w:numPr>
          <w:ilvl w:val="0"/>
          <w:numId w:val="77"/>
        </w:numPr>
        <w:rPr>
          <w:rFonts w:hint="eastAsia"/>
          <w:sz w:val="24"/>
        </w:rPr>
      </w:pPr>
      <w:r>
        <w:rPr>
          <w:sz w:val="24"/>
        </w:rPr>
        <w:t>六淫</w:t>
      </w:r>
      <w:r>
        <w:rPr>
          <w:rFonts w:hint="eastAsia"/>
          <w:sz w:val="24"/>
        </w:rPr>
        <w:t>，即</w:t>
      </w:r>
      <w:r>
        <w:rPr>
          <w:sz w:val="24"/>
        </w:rPr>
        <w:t>风、寒、暑、湿、</w:t>
      </w:r>
      <w:r>
        <w:rPr>
          <w:sz w:val="24"/>
        </w:rPr>
        <w:t>燥、火</w:t>
      </w:r>
      <w:r>
        <w:rPr>
          <w:rFonts w:hint="eastAsia"/>
          <w:sz w:val="24"/>
        </w:rPr>
        <w:t>六种外感病邪的统称。</w:t>
      </w:r>
    </w:p>
    <w:p w:rsidR="00000000" w:rsidRDefault="00B205E8" w:rsidP="00B205E8">
      <w:pPr>
        <w:numPr>
          <w:ilvl w:val="0"/>
          <w:numId w:val="77"/>
        </w:numPr>
        <w:rPr>
          <w:rFonts w:hint="eastAsia"/>
          <w:sz w:val="24"/>
        </w:rPr>
      </w:pPr>
      <w:r>
        <w:rPr>
          <w:rFonts w:hint="eastAsia"/>
          <w:sz w:val="24"/>
        </w:rPr>
        <w:t>六淫的共同致病特点</w:t>
      </w:r>
    </w:p>
    <w:p w:rsidR="00000000" w:rsidRDefault="00B205E8">
      <w:pPr>
        <w:rPr>
          <w:rFonts w:hint="eastAsia"/>
          <w:sz w:val="24"/>
        </w:rPr>
      </w:pPr>
      <w:r>
        <w:rPr>
          <w:rFonts w:hint="eastAsia"/>
          <w:sz w:val="24"/>
        </w:rPr>
        <w:t xml:space="preserve">    </w:t>
      </w:r>
      <w:r>
        <w:rPr>
          <w:rFonts w:hint="eastAsia"/>
          <w:sz w:val="24"/>
        </w:rPr>
        <w:t>主要表现为外感性、季节性、地域性、相兼性和某种性质的转化。</w:t>
      </w:r>
    </w:p>
    <w:p w:rsidR="00000000" w:rsidRDefault="00B205E8" w:rsidP="00B205E8">
      <w:pPr>
        <w:numPr>
          <w:ilvl w:val="0"/>
          <w:numId w:val="78"/>
        </w:numPr>
        <w:tabs>
          <w:tab w:val="left" w:pos="425"/>
        </w:tabs>
        <w:rPr>
          <w:rFonts w:hint="eastAsia"/>
          <w:sz w:val="24"/>
        </w:rPr>
      </w:pPr>
      <w:r>
        <w:rPr>
          <w:rFonts w:hint="eastAsia"/>
          <w:sz w:val="24"/>
        </w:rPr>
        <w:t>六淫为病，其发病途径多侵犯肌表，或从口鼻而入，或两者同时受邪。</w:t>
      </w:r>
    </w:p>
    <w:p w:rsidR="00000000" w:rsidRDefault="00B205E8" w:rsidP="00B205E8">
      <w:pPr>
        <w:numPr>
          <w:ilvl w:val="0"/>
          <w:numId w:val="78"/>
        </w:numPr>
        <w:tabs>
          <w:tab w:val="left" w:pos="425"/>
        </w:tabs>
        <w:rPr>
          <w:rFonts w:hint="eastAsia"/>
          <w:sz w:val="24"/>
        </w:rPr>
      </w:pPr>
      <w:r>
        <w:rPr>
          <w:rFonts w:hint="eastAsia"/>
          <w:sz w:val="24"/>
        </w:rPr>
        <w:t>多与季节气候、地区方域、居处环境有关。</w:t>
      </w:r>
    </w:p>
    <w:p w:rsidR="00000000" w:rsidRDefault="00B205E8" w:rsidP="00B205E8">
      <w:pPr>
        <w:numPr>
          <w:ilvl w:val="0"/>
          <w:numId w:val="78"/>
        </w:numPr>
        <w:tabs>
          <w:tab w:val="left" w:pos="425"/>
        </w:tabs>
        <w:rPr>
          <w:rFonts w:hint="eastAsia"/>
          <w:sz w:val="24"/>
        </w:rPr>
      </w:pPr>
      <w:r>
        <w:rPr>
          <w:rFonts w:hint="eastAsia"/>
          <w:sz w:val="24"/>
        </w:rPr>
        <w:t>六淫邪气即可单独侵袭人体，亦可两种以上兼邪侵袭。</w:t>
      </w:r>
    </w:p>
    <w:p w:rsidR="00000000" w:rsidRDefault="00B205E8" w:rsidP="00B205E8">
      <w:pPr>
        <w:numPr>
          <w:ilvl w:val="0"/>
          <w:numId w:val="78"/>
        </w:numPr>
        <w:tabs>
          <w:tab w:val="left" w:pos="425"/>
        </w:tabs>
        <w:rPr>
          <w:rFonts w:hint="eastAsia"/>
          <w:sz w:val="24"/>
        </w:rPr>
      </w:pPr>
      <w:r>
        <w:rPr>
          <w:rFonts w:hint="eastAsia"/>
          <w:sz w:val="24"/>
        </w:rPr>
        <w:t>六淫在发病过程中，不仅可以互相影响，又可在一定条件下相互转化。</w:t>
      </w:r>
    </w:p>
    <w:p w:rsidR="00000000" w:rsidRDefault="00B205E8">
      <w:pPr>
        <w:rPr>
          <w:rFonts w:hint="eastAsia"/>
          <w:sz w:val="24"/>
        </w:rPr>
      </w:pPr>
    </w:p>
    <w:p w:rsidR="00000000" w:rsidRDefault="00B205E8" w:rsidP="00B205E8">
      <w:pPr>
        <w:numPr>
          <w:ilvl w:val="0"/>
          <w:numId w:val="77"/>
        </w:numPr>
        <w:rPr>
          <w:rFonts w:hint="eastAsia"/>
          <w:sz w:val="24"/>
        </w:rPr>
      </w:pPr>
      <w:r>
        <w:rPr>
          <w:rFonts w:hint="eastAsia"/>
          <w:sz w:val="24"/>
        </w:rPr>
        <w:t>风</w:t>
      </w:r>
    </w:p>
    <w:p w:rsidR="00000000" w:rsidRDefault="00B205E8">
      <w:pPr>
        <w:rPr>
          <w:rFonts w:hint="eastAsia"/>
          <w:sz w:val="24"/>
        </w:rPr>
      </w:pPr>
      <w:r>
        <w:rPr>
          <w:rFonts w:hint="eastAsia"/>
          <w:sz w:val="24"/>
        </w:rPr>
        <w:t xml:space="preserve">    </w:t>
      </w:r>
      <w:r>
        <w:rPr>
          <w:rFonts w:hint="eastAsia"/>
          <w:sz w:val="24"/>
        </w:rPr>
        <w:t>风邪，是指其致病具有善动而</w:t>
      </w:r>
      <w:r>
        <w:rPr>
          <w:sz w:val="24"/>
        </w:rPr>
        <w:t>不居</w:t>
      </w:r>
      <w:r>
        <w:rPr>
          <w:rFonts w:hint="eastAsia"/>
          <w:sz w:val="24"/>
        </w:rPr>
        <w:t>，</w:t>
      </w:r>
      <w:r>
        <w:rPr>
          <w:sz w:val="24"/>
        </w:rPr>
        <w:t>轻扬开泄</w:t>
      </w:r>
      <w:r>
        <w:rPr>
          <w:rFonts w:hint="eastAsia"/>
          <w:sz w:val="24"/>
        </w:rPr>
        <w:t>等特点的外邪，四季常有，以春季为多见。</w:t>
      </w:r>
    </w:p>
    <w:p w:rsidR="00000000" w:rsidRDefault="00B205E8" w:rsidP="00B205E8">
      <w:pPr>
        <w:numPr>
          <w:ilvl w:val="0"/>
          <w:numId w:val="79"/>
        </w:numPr>
        <w:tabs>
          <w:tab w:val="left" w:pos="0"/>
        </w:tabs>
        <w:rPr>
          <w:rFonts w:hint="eastAsia"/>
          <w:sz w:val="24"/>
        </w:rPr>
      </w:pPr>
      <w:r>
        <w:rPr>
          <w:rFonts w:hint="eastAsia"/>
          <w:sz w:val="24"/>
        </w:rPr>
        <w:t>风为阳邪，其性开泄，易袭阳经。</w:t>
      </w:r>
    </w:p>
    <w:p w:rsidR="00000000" w:rsidRDefault="00B205E8" w:rsidP="00B205E8">
      <w:pPr>
        <w:numPr>
          <w:ilvl w:val="0"/>
          <w:numId w:val="79"/>
        </w:numPr>
        <w:tabs>
          <w:tab w:val="left" w:pos="0"/>
        </w:tabs>
        <w:rPr>
          <w:rFonts w:hint="eastAsia"/>
          <w:sz w:val="24"/>
        </w:rPr>
      </w:pPr>
      <w:r>
        <w:rPr>
          <w:rFonts w:hint="eastAsia"/>
          <w:sz w:val="24"/>
        </w:rPr>
        <w:t>风性善行而数变。</w:t>
      </w:r>
    </w:p>
    <w:p w:rsidR="00000000" w:rsidRDefault="00B205E8" w:rsidP="00B205E8">
      <w:pPr>
        <w:numPr>
          <w:ilvl w:val="0"/>
          <w:numId w:val="79"/>
        </w:numPr>
        <w:tabs>
          <w:tab w:val="left" w:pos="0"/>
        </w:tabs>
        <w:rPr>
          <w:rFonts w:hint="eastAsia"/>
          <w:sz w:val="24"/>
        </w:rPr>
      </w:pPr>
      <w:r>
        <w:rPr>
          <w:rFonts w:hint="eastAsia"/>
          <w:sz w:val="24"/>
        </w:rPr>
        <w:t>风性主动。</w:t>
      </w:r>
    </w:p>
    <w:p w:rsidR="00000000" w:rsidRDefault="00B205E8" w:rsidP="00B205E8">
      <w:pPr>
        <w:numPr>
          <w:ilvl w:val="0"/>
          <w:numId w:val="79"/>
        </w:numPr>
        <w:tabs>
          <w:tab w:val="left" w:pos="0"/>
        </w:tabs>
        <w:rPr>
          <w:rFonts w:hint="eastAsia"/>
          <w:sz w:val="24"/>
        </w:rPr>
      </w:pPr>
      <w:r>
        <w:rPr>
          <w:rFonts w:hint="eastAsia"/>
          <w:sz w:val="24"/>
        </w:rPr>
        <w:t>风为百病之长。</w:t>
      </w:r>
    </w:p>
    <w:p w:rsidR="00000000" w:rsidRDefault="00B205E8">
      <w:pPr>
        <w:rPr>
          <w:rFonts w:hint="eastAsia"/>
          <w:sz w:val="24"/>
        </w:rPr>
      </w:pPr>
    </w:p>
    <w:p w:rsidR="00000000" w:rsidRDefault="00B205E8" w:rsidP="00B205E8">
      <w:pPr>
        <w:numPr>
          <w:ilvl w:val="0"/>
          <w:numId w:val="77"/>
        </w:numPr>
        <w:rPr>
          <w:rFonts w:hint="eastAsia"/>
          <w:sz w:val="24"/>
        </w:rPr>
      </w:pPr>
      <w:r>
        <w:rPr>
          <w:rFonts w:hint="eastAsia"/>
          <w:sz w:val="24"/>
        </w:rPr>
        <w:t>寒</w:t>
      </w:r>
    </w:p>
    <w:p w:rsidR="00000000" w:rsidRDefault="00B205E8">
      <w:pPr>
        <w:rPr>
          <w:rFonts w:hint="eastAsia"/>
          <w:sz w:val="24"/>
        </w:rPr>
      </w:pPr>
      <w:r>
        <w:rPr>
          <w:rFonts w:hint="eastAsia"/>
          <w:sz w:val="24"/>
        </w:rPr>
        <w:t xml:space="preserve">    </w:t>
      </w:r>
      <w:r>
        <w:rPr>
          <w:rFonts w:hint="eastAsia"/>
          <w:sz w:val="24"/>
        </w:rPr>
        <w:t>寒邪，是指其致病具有寒冷、凝结、收</w:t>
      </w:r>
      <w:r>
        <w:rPr>
          <w:rFonts w:hint="eastAsia"/>
          <w:sz w:val="24"/>
        </w:rPr>
        <w:t>引</w:t>
      </w:r>
      <w:r>
        <w:rPr>
          <w:rFonts w:hint="eastAsia"/>
          <w:sz w:val="24"/>
        </w:rPr>
        <w:t>等特性的外邪，寒邪为病，多发于冬天，亦可见其他季节。</w:t>
      </w:r>
    </w:p>
    <w:p w:rsidR="00000000" w:rsidRDefault="00B205E8" w:rsidP="00B205E8">
      <w:pPr>
        <w:numPr>
          <w:ilvl w:val="0"/>
          <w:numId w:val="80"/>
        </w:numPr>
        <w:rPr>
          <w:rFonts w:hint="eastAsia"/>
        </w:rPr>
      </w:pPr>
      <w:r>
        <w:rPr>
          <w:rFonts w:hint="eastAsia"/>
          <w:sz w:val="24"/>
        </w:rPr>
        <w:t>寒为阴邪，易伤阳气。</w:t>
      </w:r>
    </w:p>
    <w:p w:rsidR="00000000" w:rsidRDefault="00B205E8" w:rsidP="00B205E8">
      <w:pPr>
        <w:numPr>
          <w:ilvl w:val="0"/>
          <w:numId w:val="80"/>
        </w:numPr>
        <w:rPr>
          <w:rFonts w:hint="eastAsia"/>
        </w:rPr>
      </w:pPr>
      <w:r>
        <w:rPr>
          <w:rFonts w:hint="eastAsia"/>
          <w:sz w:val="24"/>
        </w:rPr>
        <w:lastRenderedPageBreak/>
        <w:t>寒性凝滞。</w:t>
      </w:r>
    </w:p>
    <w:p w:rsidR="00000000" w:rsidRDefault="00B205E8" w:rsidP="00B205E8">
      <w:pPr>
        <w:numPr>
          <w:ilvl w:val="0"/>
          <w:numId w:val="80"/>
        </w:numPr>
        <w:rPr>
          <w:rFonts w:hint="eastAsia"/>
          <w:sz w:val="24"/>
        </w:rPr>
      </w:pPr>
      <w:r>
        <w:rPr>
          <w:rFonts w:hint="eastAsia"/>
          <w:sz w:val="24"/>
        </w:rPr>
        <w:t>寒性收引。</w:t>
      </w:r>
    </w:p>
    <w:p w:rsidR="00000000" w:rsidRDefault="00B205E8">
      <w:pPr>
        <w:rPr>
          <w:rFonts w:hint="eastAsia"/>
          <w:sz w:val="24"/>
        </w:rPr>
      </w:pPr>
    </w:p>
    <w:p w:rsidR="00000000" w:rsidRDefault="00B205E8" w:rsidP="00B205E8">
      <w:pPr>
        <w:numPr>
          <w:ilvl w:val="0"/>
          <w:numId w:val="77"/>
        </w:numPr>
        <w:rPr>
          <w:rFonts w:hint="eastAsia"/>
          <w:sz w:val="24"/>
        </w:rPr>
      </w:pPr>
      <w:r>
        <w:rPr>
          <w:rFonts w:hint="eastAsia"/>
          <w:sz w:val="24"/>
        </w:rPr>
        <w:t>暑</w:t>
      </w:r>
    </w:p>
    <w:p w:rsidR="00000000" w:rsidRDefault="00B205E8">
      <w:pPr>
        <w:rPr>
          <w:rFonts w:hint="eastAsia"/>
        </w:rPr>
      </w:pPr>
      <w:r>
        <w:rPr>
          <w:rFonts w:hint="eastAsia"/>
          <w:sz w:val="24"/>
        </w:rPr>
        <w:t xml:space="preserve">    </w:t>
      </w:r>
      <w:r>
        <w:rPr>
          <w:rFonts w:hint="eastAsia"/>
          <w:sz w:val="24"/>
        </w:rPr>
        <w:t>暑邪，是指夏至之后，立秋之前，其致病特点，具有炎热、升散、并兼有湿邪特点的外邪。具有明显的季节性</w:t>
      </w:r>
      <w:r>
        <w:rPr>
          <w:rFonts w:hint="eastAsia"/>
        </w:rPr>
        <w:t>。</w:t>
      </w:r>
    </w:p>
    <w:p w:rsidR="00000000" w:rsidRDefault="00B205E8" w:rsidP="00B205E8">
      <w:pPr>
        <w:numPr>
          <w:ilvl w:val="2"/>
          <w:numId w:val="80"/>
        </w:numPr>
        <w:rPr>
          <w:rFonts w:hint="eastAsia"/>
          <w:sz w:val="24"/>
        </w:rPr>
      </w:pPr>
      <w:r>
        <w:rPr>
          <w:rFonts w:hint="eastAsia"/>
          <w:sz w:val="24"/>
        </w:rPr>
        <w:t>暑为阳邪，其性炎热。</w:t>
      </w:r>
    </w:p>
    <w:p w:rsidR="00000000" w:rsidRDefault="00B205E8" w:rsidP="00B205E8">
      <w:pPr>
        <w:numPr>
          <w:ilvl w:val="2"/>
          <w:numId w:val="80"/>
        </w:numPr>
        <w:rPr>
          <w:rFonts w:hint="eastAsia"/>
          <w:sz w:val="24"/>
        </w:rPr>
      </w:pPr>
      <w:r>
        <w:rPr>
          <w:rFonts w:hint="eastAsia"/>
          <w:sz w:val="24"/>
        </w:rPr>
        <w:t>暑多升散，耗气伤津扰神。</w:t>
      </w:r>
    </w:p>
    <w:p w:rsidR="00000000" w:rsidRDefault="00B205E8" w:rsidP="00B205E8">
      <w:pPr>
        <w:numPr>
          <w:ilvl w:val="2"/>
          <w:numId w:val="80"/>
        </w:numPr>
        <w:rPr>
          <w:rFonts w:hint="eastAsia"/>
          <w:sz w:val="24"/>
        </w:rPr>
      </w:pPr>
      <w:r>
        <w:rPr>
          <w:rFonts w:hint="eastAsia"/>
          <w:sz w:val="24"/>
        </w:rPr>
        <w:t>暑多</w:t>
      </w:r>
      <w:r>
        <w:rPr>
          <w:sz w:val="24"/>
        </w:rPr>
        <w:t>挟</w:t>
      </w:r>
      <w:r>
        <w:rPr>
          <w:rFonts w:hint="eastAsia"/>
          <w:sz w:val="24"/>
        </w:rPr>
        <w:t>湿。</w:t>
      </w:r>
    </w:p>
    <w:p w:rsidR="00000000" w:rsidRDefault="00B205E8">
      <w:pPr>
        <w:rPr>
          <w:rFonts w:hint="eastAsia"/>
          <w:sz w:val="24"/>
        </w:rPr>
      </w:pPr>
    </w:p>
    <w:p w:rsidR="00000000" w:rsidRDefault="00B205E8" w:rsidP="00B205E8">
      <w:pPr>
        <w:numPr>
          <w:ilvl w:val="0"/>
          <w:numId w:val="77"/>
        </w:numPr>
        <w:rPr>
          <w:rFonts w:hint="eastAsia"/>
          <w:sz w:val="24"/>
        </w:rPr>
      </w:pPr>
      <w:r>
        <w:rPr>
          <w:rFonts w:hint="eastAsia"/>
          <w:sz w:val="24"/>
        </w:rPr>
        <w:t>湿</w:t>
      </w:r>
    </w:p>
    <w:p w:rsidR="00000000" w:rsidRDefault="00B205E8">
      <w:pPr>
        <w:rPr>
          <w:rFonts w:hint="eastAsia"/>
          <w:sz w:val="24"/>
        </w:rPr>
      </w:pPr>
      <w:r>
        <w:rPr>
          <w:rFonts w:hint="eastAsia"/>
          <w:sz w:val="24"/>
        </w:rPr>
        <w:t xml:space="preserve">    </w:t>
      </w:r>
      <w:r>
        <w:rPr>
          <w:rFonts w:hint="eastAsia"/>
          <w:sz w:val="24"/>
        </w:rPr>
        <w:t>湿邪，是指其致病具有重浊，粘滞、趋下等特性的外邪，多发病与长夏季节。</w:t>
      </w:r>
    </w:p>
    <w:p w:rsidR="00000000" w:rsidRDefault="00B205E8" w:rsidP="00B205E8">
      <w:pPr>
        <w:numPr>
          <w:ilvl w:val="0"/>
          <w:numId w:val="81"/>
        </w:numPr>
        <w:tabs>
          <w:tab w:val="left" w:pos="0"/>
        </w:tabs>
        <w:rPr>
          <w:rFonts w:hint="eastAsia"/>
          <w:sz w:val="24"/>
        </w:rPr>
      </w:pPr>
      <w:r>
        <w:rPr>
          <w:rFonts w:hint="eastAsia"/>
          <w:sz w:val="24"/>
        </w:rPr>
        <w:t>湿</w:t>
      </w:r>
      <w:r>
        <w:rPr>
          <w:rFonts w:hint="eastAsia"/>
          <w:sz w:val="24"/>
        </w:rPr>
        <w:t>邪重浊</w:t>
      </w:r>
      <w:r>
        <w:rPr>
          <w:rFonts w:hint="eastAsia"/>
          <w:sz w:val="24"/>
        </w:rPr>
        <w:t>。</w:t>
      </w:r>
    </w:p>
    <w:p w:rsidR="00000000" w:rsidRDefault="00B205E8" w:rsidP="00B205E8">
      <w:pPr>
        <w:numPr>
          <w:ilvl w:val="0"/>
          <w:numId w:val="81"/>
        </w:numPr>
        <w:tabs>
          <w:tab w:val="left" w:pos="0"/>
        </w:tabs>
        <w:rPr>
          <w:rFonts w:hint="eastAsia"/>
          <w:sz w:val="24"/>
        </w:rPr>
      </w:pPr>
      <w:r>
        <w:rPr>
          <w:rFonts w:hint="eastAsia"/>
          <w:sz w:val="24"/>
        </w:rPr>
        <w:t>湿为阴邪，易阻遏气机损伤阳气。</w:t>
      </w:r>
    </w:p>
    <w:p w:rsidR="00000000" w:rsidRDefault="00B205E8" w:rsidP="00B205E8">
      <w:pPr>
        <w:numPr>
          <w:ilvl w:val="0"/>
          <w:numId w:val="81"/>
        </w:numPr>
        <w:tabs>
          <w:tab w:val="left" w:pos="0"/>
        </w:tabs>
        <w:rPr>
          <w:rFonts w:hint="eastAsia"/>
          <w:sz w:val="24"/>
        </w:rPr>
      </w:pPr>
      <w:r>
        <w:rPr>
          <w:rFonts w:hint="eastAsia"/>
          <w:sz w:val="24"/>
        </w:rPr>
        <w:t>湿行趋下，易袭阴位。</w:t>
      </w:r>
    </w:p>
    <w:p w:rsidR="00000000" w:rsidRDefault="00B205E8">
      <w:pPr>
        <w:rPr>
          <w:rFonts w:hint="eastAsia"/>
          <w:sz w:val="24"/>
        </w:rPr>
      </w:pPr>
    </w:p>
    <w:p w:rsidR="00000000" w:rsidRDefault="00B205E8" w:rsidP="00B205E8">
      <w:pPr>
        <w:numPr>
          <w:ilvl w:val="0"/>
          <w:numId w:val="77"/>
        </w:numPr>
        <w:rPr>
          <w:rFonts w:hint="eastAsia"/>
          <w:sz w:val="24"/>
        </w:rPr>
      </w:pPr>
      <w:r>
        <w:rPr>
          <w:rFonts w:hint="eastAsia"/>
          <w:sz w:val="24"/>
        </w:rPr>
        <w:t>燥</w:t>
      </w:r>
    </w:p>
    <w:p w:rsidR="00000000" w:rsidRDefault="00B205E8">
      <w:pPr>
        <w:rPr>
          <w:rFonts w:hint="eastAsia"/>
          <w:sz w:val="24"/>
        </w:rPr>
      </w:pPr>
      <w:r>
        <w:rPr>
          <w:rFonts w:hint="eastAsia"/>
          <w:sz w:val="24"/>
        </w:rPr>
        <w:t xml:space="preserve">    </w:t>
      </w:r>
      <w:r>
        <w:rPr>
          <w:rFonts w:hint="eastAsia"/>
          <w:sz w:val="24"/>
        </w:rPr>
        <w:t>燥邪，是指其致病具有干燥、收敛</w:t>
      </w:r>
      <w:r>
        <w:rPr>
          <w:rFonts w:hint="eastAsia"/>
          <w:sz w:val="24"/>
        </w:rPr>
        <w:t>等特性的外邪。初秋多发为温燥，深秋则多发为凉燥。</w:t>
      </w:r>
    </w:p>
    <w:p w:rsidR="00000000" w:rsidRDefault="00B205E8" w:rsidP="00B205E8">
      <w:pPr>
        <w:numPr>
          <w:ilvl w:val="0"/>
          <w:numId w:val="82"/>
        </w:numPr>
        <w:tabs>
          <w:tab w:val="left" w:pos="0"/>
        </w:tabs>
        <w:rPr>
          <w:rFonts w:hint="eastAsia"/>
          <w:sz w:val="24"/>
        </w:rPr>
      </w:pPr>
      <w:r>
        <w:rPr>
          <w:rFonts w:hint="eastAsia"/>
          <w:sz w:val="24"/>
        </w:rPr>
        <w:t>燥性干燥，易伤津液。</w:t>
      </w:r>
    </w:p>
    <w:p w:rsidR="00000000" w:rsidRDefault="00B205E8" w:rsidP="00B205E8">
      <w:pPr>
        <w:numPr>
          <w:ilvl w:val="0"/>
          <w:numId w:val="82"/>
        </w:numPr>
        <w:tabs>
          <w:tab w:val="left" w:pos="0"/>
        </w:tabs>
        <w:rPr>
          <w:rFonts w:hint="eastAsia"/>
          <w:sz w:val="24"/>
        </w:rPr>
      </w:pPr>
      <w:r>
        <w:rPr>
          <w:rFonts w:hint="eastAsia"/>
          <w:sz w:val="24"/>
        </w:rPr>
        <w:t>燥易伤肺。</w:t>
      </w:r>
    </w:p>
    <w:p w:rsidR="00000000" w:rsidRDefault="00B205E8">
      <w:pPr>
        <w:rPr>
          <w:rFonts w:hint="eastAsia"/>
          <w:sz w:val="24"/>
        </w:rPr>
      </w:pPr>
    </w:p>
    <w:p w:rsidR="00000000" w:rsidRDefault="00B205E8" w:rsidP="00B205E8">
      <w:pPr>
        <w:numPr>
          <w:ilvl w:val="0"/>
          <w:numId w:val="77"/>
        </w:numPr>
        <w:rPr>
          <w:rFonts w:hint="eastAsia"/>
          <w:sz w:val="24"/>
        </w:rPr>
      </w:pPr>
      <w:r>
        <w:rPr>
          <w:rFonts w:hint="eastAsia"/>
          <w:sz w:val="24"/>
        </w:rPr>
        <w:t>火</w:t>
      </w:r>
    </w:p>
    <w:p w:rsidR="00000000" w:rsidRDefault="00B205E8">
      <w:pPr>
        <w:rPr>
          <w:rFonts w:hint="eastAsia"/>
          <w:sz w:val="24"/>
        </w:rPr>
      </w:pPr>
      <w:r>
        <w:rPr>
          <w:rFonts w:hint="eastAsia"/>
          <w:sz w:val="24"/>
        </w:rPr>
        <w:t xml:space="preserve">    </w:t>
      </w:r>
      <w:r>
        <w:rPr>
          <w:rFonts w:hint="eastAsia"/>
          <w:sz w:val="24"/>
        </w:rPr>
        <w:t>大热之邪，是指其致病具有炎热、升腾等特性的外邪，四季皆可发病。</w:t>
      </w:r>
    </w:p>
    <w:p w:rsidR="00000000" w:rsidRDefault="00B205E8" w:rsidP="00B205E8">
      <w:pPr>
        <w:numPr>
          <w:ilvl w:val="0"/>
          <w:numId w:val="83"/>
        </w:numPr>
        <w:tabs>
          <w:tab w:val="left" w:pos="0"/>
        </w:tabs>
        <w:rPr>
          <w:rFonts w:hint="eastAsia"/>
          <w:sz w:val="24"/>
        </w:rPr>
      </w:pPr>
      <w:r>
        <w:rPr>
          <w:rFonts w:hint="eastAsia"/>
          <w:sz w:val="24"/>
        </w:rPr>
        <w:t>火为阳邪，其性炎上。</w:t>
      </w:r>
    </w:p>
    <w:p w:rsidR="00000000" w:rsidRDefault="00B205E8" w:rsidP="00B205E8">
      <w:pPr>
        <w:numPr>
          <w:ilvl w:val="0"/>
          <w:numId w:val="83"/>
        </w:numPr>
        <w:tabs>
          <w:tab w:val="left" w:pos="0"/>
        </w:tabs>
        <w:rPr>
          <w:rFonts w:hint="eastAsia"/>
          <w:sz w:val="24"/>
        </w:rPr>
      </w:pPr>
      <w:r>
        <w:rPr>
          <w:rFonts w:hint="eastAsia"/>
          <w:sz w:val="24"/>
        </w:rPr>
        <w:t>火易耗气伤津。</w:t>
      </w:r>
    </w:p>
    <w:p w:rsidR="00000000" w:rsidRDefault="00B205E8" w:rsidP="00B205E8">
      <w:pPr>
        <w:numPr>
          <w:ilvl w:val="0"/>
          <w:numId w:val="83"/>
        </w:numPr>
        <w:tabs>
          <w:tab w:val="left" w:pos="0"/>
        </w:tabs>
        <w:rPr>
          <w:rFonts w:hint="eastAsia"/>
          <w:sz w:val="24"/>
        </w:rPr>
      </w:pPr>
      <w:r>
        <w:rPr>
          <w:rFonts w:hint="eastAsia"/>
          <w:sz w:val="24"/>
        </w:rPr>
        <w:t>火易生风动血。</w:t>
      </w:r>
    </w:p>
    <w:p w:rsidR="00000000" w:rsidRDefault="00B205E8" w:rsidP="00B205E8">
      <w:pPr>
        <w:numPr>
          <w:ilvl w:val="0"/>
          <w:numId w:val="83"/>
        </w:numPr>
        <w:tabs>
          <w:tab w:val="left" w:pos="0"/>
        </w:tabs>
        <w:rPr>
          <w:rFonts w:hint="eastAsia"/>
          <w:sz w:val="24"/>
        </w:rPr>
      </w:pPr>
      <w:r>
        <w:rPr>
          <w:rFonts w:hint="eastAsia"/>
          <w:sz w:val="24"/>
        </w:rPr>
        <w:t>火易致</w:t>
      </w:r>
      <w:r>
        <w:rPr>
          <w:sz w:val="24"/>
        </w:rPr>
        <w:t>肿疡</w:t>
      </w:r>
      <w:r>
        <w:rPr>
          <w:rFonts w:hint="eastAsia"/>
          <w:sz w:val="24"/>
        </w:rPr>
        <w:t>。</w:t>
      </w:r>
    </w:p>
    <w:p w:rsidR="00000000" w:rsidRDefault="00B205E8">
      <w:pPr>
        <w:rPr>
          <w:rFonts w:hint="eastAsia"/>
          <w:sz w:val="24"/>
        </w:rPr>
      </w:pPr>
    </w:p>
    <w:p w:rsidR="00000000" w:rsidRDefault="00B205E8" w:rsidP="00B205E8">
      <w:pPr>
        <w:numPr>
          <w:ilvl w:val="0"/>
          <w:numId w:val="76"/>
        </w:numPr>
        <w:tabs>
          <w:tab w:val="left" w:pos="425"/>
        </w:tabs>
        <w:rPr>
          <w:rFonts w:hint="eastAsia"/>
          <w:sz w:val="24"/>
        </w:rPr>
      </w:pPr>
      <w:r>
        <w:rPr>
          <w:rFonts w:hint="eastAsia"/>
          <w:sz w:val="24"/>
        </w:rPr>
        <w:t>疠气</w:t>
      </w:r>
    </w:p>
    <w:p w:rsidR="00000000" w:rsidRDefault="00B205E8" w:rsidP="00B205E8">
      <w:pPr>
        <w:numPr>
          <w:ilvl w:val="0"/>
          <w:numId w:val="84"/>
        </w:numPr>
        <w:rPr>
          <w:rFonts w:hint="eastAsia"/>
          <w:sz w:val="24"/>
        </w:rPr>
      </w:pPr>
      <w:r>
        <w:rPr>
          <w:sz w:val="24"/>
        </w:rPr>
        <w:t>疠气</w:t>
      </w:r>
      <w:r>
        <w:rPr>
          <w:rFonts w:hint="eastAsia"/>
          <w:sz w:val="24"/>
        </w:rPr>
        <w:t>的基本概念：</w:t>
      </w:r>
    </w:p>
    <w:p w:rsidR="00000000" w:rsidRDefault="00B205E8">
      <w:pPr>
        <w:rPr>
          <w:rFonts w:hint="eastAsia"/>
          <w:sz w:val="24"/>
        </w:rPr>
      </w:pPr>
      <w:r>
        <w:rPr>
          <w:rFonts w:hint="eastAsia"/>
          <w:sz w:val="24"/>
        </w:rPr>
        <w:t xml:space="preserve">    </w:t>
      </w:r>
      <w:r>
        <w:rPr>
          <w:sz w:val="24"/>
        </w:rPr>
        <w:t>疠气</w:t>
      </w:r>
      <w:r>
        <w:rPr>
          <w:rFonts w:hint="eastAsia"/>
          <w:sz w:val="24"/>
        </w:rPr>
        <w:t>，指一类具有强烈致病性和传染性的外感病邪。</w:t>
      </w:r>
    </w:p>
    <w:p w:rsidR="00000000" w:rsidRDefault="00B205E8">
      <w:pPr>
        <w:rPr>
          <w:rFonts w:hint="eastAsia"/>
          <w:sz w:val="24"/>
        </w:rPr>
      </w:pPr>
      <w:r>
        <w:rPr>
          <w:rFonts w:hint="eastAsia"/>
          <w:sz w:val="24"/>
        </w:rPr>
        <w:t xml:space="preserve">    </w:t>
      </w:r>
      <w:r>
        <w:rPr>
          <w:sz w:val="24"/>
        </w:rPr>
        <w:t>疠气</w:t>
      </w:r>
      <w:r>
        <w:rPr>
          <w:rFonts w:hint="eastAsia"/>
          <w:sz w:val="24"/>
        </w:rPr>
        <w:t>可通过空气传染，经口鼻侵入而致病，亦可随饮食、蚊虫叮咬、虫兽咬伤、皮肤接触等途径传染而发病。</w:t>
      </w:r>
    </w:p>
    <w:p w:rsidR="00000000" w:rsidRDefault="00B205E8">
      <w:pPr>
        <w:ind w:firstLineChars="200" w:firstLine="480"/>
        <w:rPr>
          <w:rFonts w:hint="eastAsia"/>
          <w:sz w:val="24"/>
        </w:rPr>
      </w:pPr>
      <w:r>
        <w:rPr>
          <w:sz w:val="24"/>
        </w:rPr>
        <w:t>疠气</w:t>
      </w:r>
      <w:r>
        <w:rPr>
          <w:rFonts w:hint="eastAsia"/>
          <w:sz w:val="24"/>
        </w:rPr>
        <w:t>侵袭，可导致多种疫</w:t>
      </w:r>
      <w:r>
        <w:rPr>
          <w:sz w:val="24"/>
        </w:rPr>
        <w:t>疠</w:t>
      </w:r>
      <w:r>
        <w:rPr>
          <w:rFonts w:hint="eastAsia"/>
          <w:sz w:val="24"/>
        </w:rPr>
        <w:t>病证发生。</w:t>
      </w:r>
    </w:p>
    <w:p w:rsidR="00000000" w:rsidRDefault="00B205E8">
      <w:pPr>
        <w:ind w:firstLineChars="200" w:firstLine="480"/>
        <w:rPr>
          <w:rFonts w:hint="eastAsia"/>
          <w:sz w:val="24"/>
        </w:rPr>
      </w:pPr>
    </w:p>
    <w:p w:rsidR="00000000" w:rsidRDefault="00B205E8" w:rsidP="00B205E8">
      <w:pPr>
        <w:numPr>
          <w:ilvl w:val="0"/>
          <w:numId w:val="84"/>
        </w:numPr>
        <w:rPr>
          <w:rFonts w:hint="eastAsia"/>
          <w:sz w:val="24"/>
        </w:rPr>
      </w:pPr>
      <w:r>
        <w:rPr>
          <w:sz w:val="24"/>
        </w:rPr>
        <w:t>疠</w:t>
      </w:r>
      <w:r>
        <w:rPr>
          <w:rFonts w:hint="eastAsia"/>
          <w:sz w:val="24"/>
        </w:rPr>
        <w:t>气的致病特点：</w:t>
      </w:r>
    </w:p>
    <w:p w:rsidR="00000000" w:rsidRDefault="00B205E8">
      <w:pPr>
        <w:rPr>
          <w:rFonts w:hint="eastAsia"/>
          <w:sz w:val="24"/>
        </w:rPr>
      </w:pPr>
      <w:r>
        <w:rPr>
          <w:rFonts w:hint="eastAsia"/>
          <w:sz w:val="24"/>
        </w:rPr>
        <w:t xml:space="preserve">    </w:t>
      </w:r>
      <w:r>
        <w:rPr>
          <w:rFonts w:hint="eastAsia"/>
          <w:sz w:val="24"/>
        </w:rPr>
        <w:t>发病急骤，</w:t>
      </w:r>
      <w:r>
        <w:rPr>
          <w:sz w:val="24"/>
        </w:rPr>
        <w:t>病情危笃</w:t>
      </w:r>
      <w:r>
        <w:rPr>
          <w:rFonts w:hint="eastAsia"/>
          <w:sz w:val="24"/>
        </w:rPr>
        <w:t>；</w:t>
      </w:r>
      <w:r>
        <w:rPr>
          <w:sz w:val="24"/>
        </w:rPr>
        <w:t>传染性强，</w:t>
      </w:r>
      <w:r>
        <w:rPr>
          <w:sz w:val="24"/>
        </w:rPr>
        <w:t>易于流行</w:t>
      </w:r>
      <w:r>
        <w:rPr>
          <w:rFonts w:hint="eastAsia"/>
          <w:sz w:val="24"/>
        </w:rPr>
        <w:t>；一气一病，症状相似。</w:t>
      </w:r>
    </w:p>
    <w:p w:rsidR="00000000" w:rsidRDefault="00B205E8">
      <w:pPr>
        <w:rPr>
          <w:rFonts w:hint="eastAsia"/>
          <w:sz w:val="24"/>
        </w:rPr>
      </w:pPr>
    </w:p>
    <w:p w:rsidR="00000000" w:rsidRDefault="00B205E8" w:rsidP="00B205E8">
      <w:pPr>
        <w:numPr>
          <w:ilvl w:val="0"/>
          <w:numId w:val="84"/>
        </w:numPr>
        <w:rPr>
          <w:rFonts w:hint="eastAsia"/>
          <w:sz w:val="24"/>
        </w:rPr>
      </w:pPr>
      <w:r>
        <w:rPr>
          <w:rFonts w:hint="eastAsia"/>
          <w:sz w:val="24"/>
        </w:rPr>
        <w:t>影响</w:t>
      </w:r>
      <w:r>
        <w:rPr>
          <w:sz w:val="24"/>
        </w:rPr>
        <w:t>疠</w:t>
      </w:r>
      <w:r>
        <w:rPr>
          <w:rFonts w:hint="eastAsia"/>
          <w:sz w:val="24"/>
        </w:rPr>
        <w:t>气产生的因素：</w:t>
      </w:r>
    </w:p>
    <w:p w:rsidR="00000000" w:rsidRDefault="00B205E8" w:rsidP="00B205E8">
      <w:pPr>
        <w:numPr>
          <w:ilvl w:val="0"/>
          <w:numId w:val="85"/>
        </w:numPr>
        <w:tabs>
          <w:tab w:val="left" w:pos="0"/>
          <w:tab w:val="left" w:pos="425"/>
        </w:tabs>
        <w:rPr>
          <w:rFonts w:hint="eastAsia"/>
          <w:sz w:val="24"/>
        </w:rPr>
      </w:pPr>
      <w:r>
        <w:rPr>
          <w:rFonts w:hint="eastAsia"/>
          <w:sz w:val="24"/>
        </w:rPr>
        <w:t>气候因素。</w:t>
      </w:r>
    </w:p>
    <w:p w:rsidR="00000000" w:rsidRDefault="00B205E8" w:rsidP="00B205E8">
      <w:pPr>
        <w:numPr>
          <w:ilvl w:val="0"/>
          <w:numId w:val="85"/>
        </w:numPr>
        <w:tabs>
          <w:tab w:val="left" w:pos="0"/>
          <w:tab w:val="left" w:pos="425"/>
        </w:tabs>
        <w:rPr>
          <w:rFonts w:hint="eastAsia"/>
          <w:sz w:val="24"/>
        </w:rPr>
      </w:pPr>
      <w:r>
        <w:rPr>
          <w:rFonts w:hint="eastAsia"/>
          <w:sz w:val="24"/>
        </w:rPr>
        <w:t>环境因素。</w:t>
      </w:r>
    </w:p>
    <w:p w:rsidR="00000000" w:rsidRDefault="00B205E8" w:rsidP="00B205E8">
      <w:pPr>
        <w:numPr>
          <w:ilvl w:val="0"/>
          <w:numId w:val="85"/>
        </w:numPr>
        <w:tabs>
          <w:tab w:val="left" w:pos="0"/>
          <w:tab w:val="left" w:pos="425"/>
        </w:tabs>
        <w:rPr>
          <w:rFonts w:hint="eastAsia"/>
          <w:sz w:val="24"/>
        </w:rPr>
      </w:pPr>
      <w:r>
        <w:rPr>
          <w:rFonts w:hint="eastAsia"/>
          <w:sz w:val="24"/>
        </w:rPr>
        <w:t>预防措施不当。</w:t>
      </w:r>
    </w:p>
    <w:p w:rsidR="00000000" w:rsidRDefault="00B205E8" w:rsidP="00B205E8">
      <w:pPr>
        <w:numPr>
          <w:ilvl w:val="0"/>
          <w:numId w:val="85"/>
        </w:numPr>
        <w:tabs>
          <w:tab w:val="left" w:pos="0"/>
          <w:tab w:val="left" w:pos="425"/>
        </w:tabs>
        <w:rPr>
          <w:rFonts w:hint="eastAsia"/>
          <w:sz w:val="24"/>
        </w:rPr>
      </w:pPr>
      <w:r>
        <w:rPr>
          <w:rFonts w:hint="eastAsia"/>
          <w:sz w:val="24"/>
        </w:rPr>
        <w:t>社会因素。</w:t>
      </w:r>
    </w:p>
    <w:p w:rsidR="00000000" w:rsidRDefault="00B205E8">
      <w:pPr>
        <w:tabs>
          <w:tab w:val="left" w:pos="425"/>
        </w:tabs>
        <w:rPr>
          <w:rFonts w:hint="eastAsia"/>
          <w:sz w:val="24"/>
        </w:rPr>
      </w:pPr>
    </w:p>
    <w:p w:rsidR="00000000" w:rsidRDefault="00B205E8" w:rsidP="00B205E8">
      <w:pPr>
        <w:numPr>
          <w:ilvl w:val="0"/>
          <w:numId w:val="76"/>
        </w:numPr>
        <w:tabs>
          <w:tab w:val="left" w:pos="425"/>
        </w:tabs>
        <w:rPr>
          <w:rFonts w:hint="eastAsia"/>
          <w:sz w:val="24"/>
        </w:rPr>
      </w:pPr>
      <w:r>
        <w:rPr>
          <w:rFonts w:hint="eastAsia"/>
          <w:sz w:val="24"/>
        </w:rPr>
        <w:t>七情内伤</w:t>
      </w:r>
    </w:p>
    <w:p w:rsidR="00000000" w:rsidRDefault="00B205E8" w:rsidP="00B205E8">
      <w:pPr>
        <w:numPr>
          <w:ilvl w:val="0"/>
          <w:numId w:val="86"/>
        </w:numPr>
        <w:rPr>
          <w:rFonts w:hint="eastAsia"/>
          <w:sz w:val="24"/>
        </w:rPr>
      </w:pPr>
      <w:r>
        <w:rPr>
          <w:sz w:val="24"/>
        </w:rPr>
        <w:t>七情是指喜、怒、忧、思、悲、恐、惊等七种的情志</w:t>
      </w:r>
      <w:r>
        <w:rPr>
          <w:rFonts w:hint="eastAsia"/>
          <w:sz w:val="24"/>
        </w:rPr>
        <w:t>变化。</w:t>
      </w:r>
    </w:p>
    <w:p w:rsidR="00000000" w:rsidRDefault="00B205E8">
      <w:pPr>
        <w:rPr>
          <w:rFonts w:hint="eastAsia"/>
          <w:sz w:val="24"/>
        </w:rPr>
      </w:pPr>
    </w:p>
    <w:p w:rsidR="00000000" w:rsidRDefault="00B205E8" w:rsidP="00B205E8">
      <w:pPr>
        <w:numPr>
          <w:ilvl w:val="0"/>
          <w:numId w:val="86"/>
        </w:numPr>
        <w:rPr>
          <w:rFonts w:hint="eastAsia"/>
          <w:sz w:val="24"/>
        </w:rPr>
      </w:pPr>
      <w:r>
        <w:rPr>
          <w:rFonts w:hint="eastAsia"/>
          <w:sz w:val="24"/>
        </w:rPr>
        <w:t>七情与内脏的关系</w:t>
      </w:r>
    </w:p>
    <w:p w:rsidR="00000000" w:rsidRDefault="00B205E8" w:rsidP="00B205E8">
      <w:pPr>
        <w:numPr>
          <w:ilvl w:val="0"/>
          <w:numId w:val="87"/>
        </w:numPr>
        <w:tabs>
          <w:tab w:val="left" w:pos="0"/>
          <w:tab w:val="left" w:pos="425"/>
        </w:tabs>
        <w:rPr>
          <w:rFonts w:hint="eastAsia"/>
          <w:sz w:val="24"/>
        </w:rPr>
      </w:pPr>
      <w:r>
        <w:rPr>
          <w:rFonts w:hint="eastAsia"/>
          <w:sz w:val="24"/>
        </w:rPr>
        <w:t>情志活动以五脏精气为物质基础。心“在志为喜”，肝“在志为怒”，脾“在志为思”，肺“在志为忧”，肾“在志为恐”，</w:t>
      </w:r>
      <w:r>
        <w:rPr>
          <w:sz w:val="24"/>
        </w:rPr>
        <w:t>喜、怒、思、悲、恐</w:t>
      </w:r>
      <w:r>
        <w:rPr>
          <w:rFonts w:hint="eastAsia"/>
          <w:sz w:val="24"/>
        </w:rPr>
        <w:t>，称为“</w:t>
      </w:r>
      <w:r>
        <w:rPr>
          <w:sz w:val="24"/>
        </w:rPr>
        <w:t>五志</w:t>
      </w:r>
      <w:r>
        <w:rPr>
          <w:rFonts w:hint="eastAsia"/>
          <w:sz w:val="24"/>
        </w:rPr>
        <w:t>”。</w:t>
      </w:r>
    </w:p>
    <w:p w:rsidR="00000000" w:rsidRDefault="00B205E8" w:rsidP="00B205E8">
      <w:pPr>
        <w:numPr>
          <w:ilvl w:val="0"/>
          <w:numId w:val="87"/>
        </w:numPr>
        <w:tabs>
          <w:tab w:val="left" w:pos="0"/>
          <w:tab w:val="left" w:pos="425"/>
        </w:tabs>
        <w:rPr>
          <w:rFonts w:hint="eastAsia"/>
          <w:sz w:val="24"/>
        </w:rPr>
      </w:pPr>
      <w:r>
        <w:rPr>
          <w:rFonts w:hint="eastAsia"/>
          <w:sz w:val="24"/>
        </w:rPr>
        <w:t>脏腑气血变化，影响情志变化。</w:t>
      </w:r>
    </w:p>
    <w:p w:rsidR="00000000" w:rsidRDefault="00B205E8">
      <w:pPr>
        <w:rPr>
          <w:rFonts w:hint="eastAsia"/>
          <w:sz w:val="24"/>
        </w:rPr>
      </w:pPr>
    </w:p>
    <w:p w:rsidR="00000000" w:rsidRDefault="00B205E8" w:rsidP="00B205E8">
      <w:pPr>
        <w:numPr>
          <w:ilvl w:val="0"/>
          <w:numId w:val="86"/>
        </w:numPr>
        <w:rPr>
          <w:rFonts w:hint="eastAsia"/>
          <w:sz w:val="24"/>
        </w:rPr>
      </w:pPr>
      <w:r>
        <w:rPr>
          <w:rFonts w:hint="eastAsia"/>
          <w:sz w:val="24"/>
        </w:rPr>
        <w:t>七情内伤的致病特点</w:t>
      </w:r>
    </w:p>
    <w:p w:rsidR="00000000" w:rsidRDefault="00B205E8" w:rsidP="00B205E8">
      <w:pPr>
        <w:numPr>
          <w:ilvl w:val="0"/>
          <w:numId w:val="88"/>
        </w:numPr>
        <w:tabs>
          <w:tab w:val="left" w:pos="425"/>
        </w:tabs>
        <w:rPr>
          <w:rFonts w:hint="eastAsia"/>
          <w:sz w:val="24"/>
        </w:rPr>
      </w:pPr>
      <w:r>
        <w:rPr>
          <w:rFonts w:hint="eastAsia"/>
          <w:sz w:val="24"/>
        </w:rPr>
        <w:t>直接伤及内脏</w:t>
      </w:r>
    </w:p>
    <w:p w:rsidR="00000000" w:rsidRDefault="00B205E8" w:rsidP="00B205E8">
      <w:pPr>
        <w:numPr>
          <w:ilvl w:val="0"/>
          <w:numId w:val="89"/>
        </w:numPr>
        <w:tabs>
          <w:tab w:val="left" w:pos="0"/>
        </w:tabs>
        <w:rPr>
          <w:rFonts w:hint="eastAsia"/>
          <w:sz w:val="24"/>
        </w:rPr>
      </w:pPr>
      <w:r>
        <w:rPr>
          <w:rFonts w:hint="eastAsia"/>
          <w:sz w:val="24"/>
        </w:rPr>
        <w:t>不同情志刺激对各脏有不同的影响：如喜伤心……</w:t>
      </w:r>
    </w:p>
    <w:p w:rsidR="00000000" w:rsidRDefault="00B205E8" w:rsidP="00B205E8">
      <w:pPr>
        <w:numPr>
          <w:ilvl w:val="0"/>
          <w:numId w:val="89"/>
        </w:numPr>
        <w:tabs>
          <w:tab w:val="left" w:pos="0"/>
        </w:tabs>
        <w:rPr>
          <w:rFonts w:hint="eastAsia"/>
          <w:sz w:val="24"/>
        </w:rPr>
      </w:pPr>
      <w:r>
        <w:rPr>
          <w:rFonts w:hint="eastAsia"/>
          <w:sz w:val="24"/>
        </w:rPr>
        <w:t>心为五脏六腑之大主，各种情志刺激都与心脏有关。</w:t>
      </w:r>
    </w:p>
    <w:p w:rsidR="00000000" w:rsidRDefault="00B205E8" w:rsidP="00B205E8">
      <w:pPr>
        <w:numPr>
          <w:ilvl w:val="0"/>
          <w:numId w:val="89"/>
        </w:numPr>
        <w:tabs>
          <w:tab w:val="left" w:pos="0"/>
        </w:tabs>
        <w:rPr>
          <w:rFonts w:hint="eastAsia"/>
          <w:sz w:val="24"/>
        </w:rPr>
      </w:pPr>
      <w:r>
        <w:rPr>
          <w:rFonts w:hint="eastAsia"/>
          <w:sz w:val="24"/>
        </w:rPr>
        <w:t>情志所伤，可</w:t>
      </w:r>
      <w:r>
        <w:rPr>
          <w:rFonts w:hint="eastAsia"/>
          <w:sz w:val="24"/>
        </w:rPr>
        <w:t>以影响脏腑关系。</w:t>
      </w:r>
    </w:p>
    <w:p w:rsidR="00000000" w:rsidRDefault="00B205E8" w:rsidP="00B205E8">
      <w:pPr>
        <w:numPr>
          <w:ilvl w:val="0"/>
          <w:numId w:val="89"/>
        </w:numPr>
        <w:tabs>
          <w:tab w:val="left" w:pos="0"/>
        </w:tabs>
        <w:rPr>
          <w:rFonts w:hint="eastAsia"/>
          <w:sz w:val="24"/>
        </w:rPr>
      </w:pPr>
      <w:r>
        <w:rPr>
          <w:rFonts w:hint="eastAsia"/>
          <w:sz w:val="24"/>
        </w:rPr>
        <w:t>情志所伤，以心、肝、脾三藏和气血失调为多见。</w:t>
      </w:r>
    </w:p>
    <w:p w:rsidR="00000000" w:rsidRDefault="00B205E8">
      <w:pPr>
        <w:rPr>
          <w:rFonts w:hint="eastAsia"/>
          <w:sz w:val="24"/>
        </w:rPr>
      </w:pPr>
    </w:p>
    <w:p w:rsidR="00000000" w:rsidRDefault="00B205E8" w:rsidP="00B205E8">
      <w:pPr>
        <w:numPr>
          <w:ilvl w:val="0"/>
          <w:numId w:val="90"/>
        </w:numPr>
        <w:tabs>
          <w:tab w:val="left" w:pos="425"/>
        </w:tabs>
        <w:rPr>
          <w:rFonts w:hint="eastAsia"/>
          <w:sz w:val="24"/>
        </w:rPr>
      </w:pPr>
      <w:r>
        <w:rPr>
          <w:rFonts w:hint="eastAsia"/>
          <w:sz w:val="24"/>
        </w:rPr>
        <w:t>影响脏腑气机</w:t>
      </w:r>
    </w:p>
    <w:p w:rsidR="00000000" w:rsidRDefault="00B205E8" w:rsidP="00B205E8">
      <w:pPr>
        <w:numPr>
          <w:ilvl w:val="0"/>
          <w:numId w:val="91"/>
        </w:numPr>
        <w:tabs>
          <w:tab w:val="left" w:pos="0"/>
        </w:tabs>
        <w:rPr>
          <w:rFonts w:hint="eastAsia"/>
          <w:sz w:val="24"/>
        </w:rPr>
      </w:pPr>
      <w:r>
        <w:rPr>
          <w:rFonts w:hint="eastAsia"/>
          <w:sz w:val="24"/>
        </w:rPr>
        <w:t>怒则气上。</w:t>
      </w:r>
    </w:p>
    <w:p w:rsidR="00000000" w:rsidRDefault="00B205E8" w:rsidP="00B205E8">
      <w:pPr>
        <w:numPr>
          <w:ilvl w:val="0"/>
          <w:numId w:val="91"/>
        </w:numPr>
        <w:tabs>
          <w:tab w:val="left" w:pos="0"/>
        </w:tabs>
        <w:rPr>
          <w:rFonts w:hint="eastAsia"/>
          <w:sz w:val="24"/>
        </w:rPr>
      </w:pPr>
      <w:r>
        <w:rPr>
          <w:sz w:val="24"/>
        </w:rPr>
        <w:t>喜则气缓</w:t>
      </w:r>
      <w:r>
        <w:rPr>
          <w:rFonts w:hint="eastAsia"/>
          <w:sz w:val="24"/>
        </w:rPr>
        <w:t>。</w:t>
      </w:r>
    </w:p>
    <w:p w:rsidR="00000000" w:rsidRDefault="00B205E8" w:rsidP="00B205E8">
      <w:pPr>
        <w:numPr>
          <w:ilvl w:val="0"/>
          <w:numId w:val="91"/>
        </w:numPr>
        <w:tabs>
          <w:tab w:val="left" w:pos="0"/>
        </w:tabs>
        <w:rPr>
          <w:rFonts w:hint="eastAsia"/>
          <w:sz w:val="24"/>
        </w:rPr>
      </w:pPr>
      <w:r>
        <w:rPr>
          <w:rFonts w:hint="eastAsia"/>
          <w:sz w:val="24"/>
        </w:rPr>
        <w:t>悲则气消。</w:t>
      </w:r>
    </w:p>
    <w:p w:rsidR="00000000" w:rsidRDefault="00B205E8" w:rsidP="00B205E8">
      <w:pPr>
        <w:numPr>
          <w:ilvl w:val="0"/>
          <w:numId w:val="91"/>
        </w:numPr>
        <w:tabs>
          <w:tab w:val="left" w:pos="0"/>
        </w:tabs>
        <w:rPr>
          <w:rFonts w:hint="eastAsia"/>
          <w:sz w:val="24"/>
        </w:rPr>
      </w:pPr>
      <w:r>
        <w:rPr>
          <w:sz w:val="24"/>
        </w:rPr>
        <w:t>恐则气下</w:t>
      </w:r>
      <w:r>
        <w:rPr>
          <w:rFonts w:hint="eastAsia"/>
          <w:sz w:val="24"/>
        </w:rPr>
        <w:t>。</w:t>
      </w:r>
    </w:p>
    <w:p w:rsidR="00000000" w:rsidRDefault="00B205E8" w:rsidP="00B205E8">
      <w:pPr>
        <w:numPr>
          <w:ilvl w:val="0"/>
          <w:numId w:val="91"/>
        </w:numPr>
        <w:tabs>
          <w:tab w:val="left" w:pos="0"/>
        </w:tabs>
        <w:rPr>
          <w:rFonts w:hint="eastAsia"/>
          <w:sz w:val="24"/>
        </w:rPr>
      </w:pPr>
      <w:r>
        <w:rPr>
          <w:rFonts w:hint="eastAsia"/>
          <w:sz w:val="24"/>
        </w:rPr>
        <w:t>惊则气乱。</w:t>
      </w:r>
    </w:p>
    <w:p w:rsidR="00000000" w:rsidRDefault="00B205E8" w:rsidP="00B205E8">
      <w:pPr>
        <w:numPr>
          <w:ilvl w:val="0"/>
          <w:numId w:val="91"/>
        </w:numPr>
        <w:tabs>
          <w:tab w:val="left" w:pos="0"/>
        </w:tabs>
        <w:rPr>
          <w:rFonts w:hint="eastAsia"/>
          <w:sz w:val="24"/>
        </w:rPr>
      </w:pPr>
      <w:r>
        <w:rPr>
          <w:rFonts w:hint="eastAsia"/>
          <w:sz w:val="24"/>
        </w:rPr>
        <w:t>思则气结。</w:t>
      </w:r>
    </w:p>
    <w:p w:rsidR="00000000" w:rsidRDefault="00B205E8">
      <w:pPr>
        <w:rPr>
          <w:rFonts w:hint="eastAsia"/>
          <w:sz w:val="24"/>
        </w:rPr>
      </w:pPr>
    </w:p>
    <w:p w:rsidR="00000000" w:rsidRDefault="00B205E8" w:rsidP="00B205E8">
      <w:pPr>
        <w:numPr>
          <w:ilvl w:val="0"/>
          <w:numId w:val="92"/>
        </w:numPr>
        <w:tabs>
          <w:tab w:val="left" w:pos="425"/>
        </w:tabs>
        <w:rPr>
          <w:rFonts w:hint="eastAsia"/>
          <w:sz w:val="24"/>
        </w:rPr>
      </w:pPr>
      <w:r>
        <w:rPr>
          <w:rFonts w:hint="eastAsia"/>
          <w:sz w:val="24"/>
        </w:rPr>
        <w:t>情志病证</w:t>
      </w:r>
    </w:p>
    <w:p w:rsidR="00000000" w:rsidRDefault="00B205E8">
      <w:pPr>
        <w:ind w:firstLineChars="200" w:firstLine="480"/>
        <w:rPr>
          <w:rFonts w:hint="eastAsia"/>
          <w:sz w:val="24"/>
        </w:rPr>
      </w:pPr>
      <w:r>
        <w:rPr>
          <w:rFonts w:hint="eastAsia"/>
          <w:sz w:val="24"/>
        </w:rPr>
        <w:t>情志病，系指其发病与情志刺激有关，并具有情志异常表现的病证，如郁证、癫、狂等。</w:t>
      </w:r>
    </w:p>
    <w:p w:rsidR="00000000" w:rsidRDefault="00B205E8">
      <w:pPr>
        <w:ind w:firstLineChars="200" w:firstLine="480"/>
        <w:rPr>
          <w:rFonts w:hint="eastAsia"/>
          <w:sz w:val="24"/>
        </w:rPr>
      </w:pPr>
    </w:p>
    <w:p w:rsidR="00000000" w:rsidRDefault="00B205E8" w:rsidP="00B205E8">
      <w:pPr>
        <w:numPr>
          <w:ilvl w:val="0"/>
          <w:numId w:val="92"/>
        </w:numPr>
        <w:tabs>
          <w:tab w:val="left" w:pos="425"/>
        </w:tabs>
        <w:rPr>
          <w:rFonts w:hint="eastAsia"/>
          <w:sz w:val="24"/>
        </w:rPr>
      </w:pPr>
      <w:r>
        <w:rPr>
          <w:rFonts w:hint="eastAsia"/>
          <w:sz w:val="24"/>
        </w:rPr>
        <w:t>七情变化影响病情：</w:t>
      </w:r>
    </w:p>
    <w:p w:rsidR="00000000" w:rsidRDefault="00B205E8">
      <w:pPr>
        <w:ind w:firstLineChars="200" w:firstLine="480"/>
        <w:rPr>
          <w:rFonts w:hint="eastAsia"/>
          <w:sz w:val="24"/>
        </w:rPr>
      </w:pPr>
      <w:r>
        <w:rPr>
          <w:rFonts w:hint="eastAsia"/>
          <w:sz w:val="24"/>
        </w:rPr>
        <w:t>一、是有利于疾病的康复。二、是可能加重病情。</w:t>
      </w:r>
    </w:p>
    <w:p w:rsidR="00000000" w:rsidRDefault="00B205E8">
      <w:pPr>
        <w:ind w:firstLineChars="200" w:firstLine="480"/>
        <w:rPr>
          <w:rFonts w:hint="eastAsia"/>
          <w:sz w:val="24"/>
        </w:rPr>
      </w:pPr>
    </w:p>
    <w:p w:rsidR="00000000" w:rsidRDefault="00B205E8" w:rsidP="00B205E8">
      <w:pPr>
        <w:numPr>
          <w:ilvl w:val="0"/>
          <w:numId w:val="76"/>
        </w:numPr>
        <w:tabs>
          <w:tab w:val="left" w:pos="425"/>
        </w:tabs>
        <w:rPr>
          <w:rFonts w:hint="eastAsia"/>
          <w:sz w:val="24"/>
        </w:rPr>
      </w:pPr>
      <w:r>
        <w:rPr>
          <w:rFonts w:hint="eastAsia"/>
          <w:sz w:val="24"/>
        </w:rPr>
        <w:t>饮食失宜</w:t>
      </w:r>
    </w:p>
    <w:p w:rsidR="00000000" w:rsidRDefault="00B205E8">
      <w:pPr>
        <w:rPr>
          <w:rFonts w:hint="eastAsia"/>
          <w:sz w:val="24"/>
        </w:rPr>
      </w:pPr>
      <w:r>
        <w:rPr>
          <w:rFonts w:hint="eastAsia"/>
          <w:sz w:val="24"/>
        </w:rPr>
        <w:t xml:space="preserve">    </w:t>
      </w:r>
      <w:r>
        <w:rPr>
          <w:rFonts w:hint="eastAsia"/>
          <w:sz w:val="24"/>
        </w:rPr>
        <w:t>饮食失宜或不洁或偏嗜，会导致脾胃升降失常，又可聚湿、生痰、化热或变生它病。</w:t>
      </w:r>
    </w:p>
    <w:p w:rsidR="00000000" w:rsidRDefault="00B205E8" w:rsidP="00B205E8">
      <w:pPr>
        <w:numPr>
          <w:ilvl w:val="0"/>
          <w:numId w:val="93"/>
        </w:numPr>
        <w:rPr>
          <w:rFonts w:hint="eastAsia"/>
          <w:sz w:val="24"/>
        </w:rPr>
      </w:pPr>
      <w:r>
        <w:rPr>
          <w:rFonts w:hint="eastAsia"/>
          <w:sz w:val="24"/>
        </w:rPr>
        <w:t>饮食不节</w:t>
      </w:r>
    </w:p>
    <w:p w:rsidR="00000000" w:rsidRDefault="00B205E8" w:rsidP="00B205E8">
      <w:pPr>
        <w:numPr>
          <w:ilvl w:val="0"/>
          <w:numId w:val="94"/>
        </w:numPr>
        <w:tabs>
          <w:tab w:val="left" w:pos="0"/>
        </w:tabs>
        <w:rPr>
          <w:rFonts w:hint="eastAsia"/>
          <w:sz w:val="24"/>
        </w:rPr>
      </w:pPr>
      <w:r>
        <w:rPr>
          <w:sz w:val="24"/>
        </w:rPr>
        <w:t>过饥</w:t>
      </w:r>
      <w:r>
        <w:rPr>
          <w:rFonts w:hint="eastAsia"/>
          <w:sz w:val="24"/>
        </w:rPr>
        <w:t>。</w:t>
      </w:r>
    </w:p>
    <w:p w:rsidR="00000000" w:rsidRDefault="00B205E8" w:rsidP="00B205E8">
      <w:pPr>
        <w:numPr>
          <w:ilvl w:val="0"/>
          <w:numId w:val="94"/>
        </w:numPr>
        <w:tabs>
          <w:tab w:val="left" w:pos="0"/>
        </w:tabs>
        <w:rPr>
          <w:rFonts w:hint="eastAsia"/>
          <w:sz w:val="24"/>
        </w:rPr>
      </w:pPr>
      <w:r>
        <w:rPr>
          <w:rFonts w:hint="eastAsia"/>
          <w:sz w:val="24"/>
        </w:rPr>
        <w:t>过饱。</w:t>
      </w:r>
    </w:p>
    <w:p w:rsidR="00000000" w:rsidRDefault="00B205E8">
      <w:pPr>
        <w:rPr>
          <w:rFonts w:hint="eastAsia"/>
          <w:sz w:val="24"/>
        </w:rPr>
      </w:pPr>
    </w:p>
    <w:p w:rsidR="00000000" w:rsidRDefault="00B205E8" w:rsidP="00B205E8">
      <w:pPr>
        <w:numPr>
          <w:ilvl w:val="0"/>
          <w:numId w:val="93"/>
        </w:numPr>
        <w:rPr>
          <w:rFonts w:hint="eastAsia"/>
          <w:sz w:val="24"/>
        </w:rPr>
      </w:pPr>
      <w:r>
        <w:rPr>
          <w:rFonts w:hint="eastAsia"/>
          <w:sz w:val="24"/>
        </w:rPr>
        <w:t>饮食不洁</w:t>
      </w:r>
    </w:p>
    <w:p w:rsidR="00000000" w:rsidRDefault="00B205E8">
      <w:pPr>
        <w:rPr>
          <w:rFonts w:hint="eastAsia"/>
          <w:sz w:val="24"/>
        </w:rPr>
      </w:pPr>
    </w:p>
    <w:p w:rsidR="00000000" w:rsidRDefault="00B205E8" w:rsidP="00B205E8">
      <w:pPr>
        <w:numPr>
          <w:ilvl w:val="0"/>
          <w:numId w:val="93"/>
        </w:numPr>
        <w:rPr>
          <w:rFonts w:hint="eastAsia"/>
          <w:sz w:val="24"/>
        </w:rPr>
      </w:pPr>
      <w:r>
        <w:rPr>
          <w:rFonts w:hint="eastAsia"/>
          <w:sz w:val="24"/>
        </w:rPr>
        <w:t>饮食偏嗜</w:t>
      </w:r>
    </w:p>
    <w:p w:rsidR="00000000" w:rsidRDefault="00B205E8" w:rsidP="00B205E8">
      <w:pPr>
        <w:numPr>
          <w:ilvl w:val="0"/>
          <w:numId w:val="95"/>
        </w:numPr>
        <w:tabs>
          <w:tab w:val="left" w:pos="425"/>
        </w:tabs>
        <w:rPr>
          <w:rFonts w:hint="eastAsia"/>
          <w:sz w:val="24"/>
        </w:rPr>
      </w:pPr>
      <w:r>
        <w:rPr>
          <w:rFonts w:hint="eastAsia"/>
          <w:sz w:val="24"/>
        </w:rPr>
        <w:t>饮食偏寒偏热</w:t>
      </w:r>
    </w:p>
    <w:p w:rsidR="00000000" w:rsidRDefault="00B205E8" w:rsidP="00B205E8">
      <w:pPr>
        <w:numPr>
          <w:ilvl w:val="0"/>
          <w:numId w:val="96"/>
        </w:numPr>
        <w:tabs>
          <w:tab w:val="left" w:pos="425"/>
        </w:tabs>
        <w:rPr>
          <w:rFonts w:hint="eastAsia"/>
          <w:sz w:val="24"/>
        </w:rPr>
      </w:pPr>
      <w:r>
        <w:rPr>
          <w:rFonts w:hint="eastAsia"/>
          <w:sz w:val="24"/>
        </w:rPr>
        <w:t>过食生冷寒凉。</w:t>
      </w:r>
    </w:p>
    <w:p w:rsidR="00000000" w:rsidRDefault="00B205E8" w:rsidP="00B205E8">
      <w:pPr>
        <w:numPr>
          <w:ilvl w:val="0"/>
          <w:numId w:val="96"/>
        </w:numPr>
        <w:tabs>
          <w:tab w:val="left" w:pos="425"/>
        </w:tabs>
        <w:rPr>
          <w:rFonts w:hint="eastAsia"/>
          <w:sz w:val="24"/>
        </w:rPr>
      </w:pPr>
      <w:r>
        <w:rPr>
          <w:rFonts w:hint="eastAsia"/>
          <w:sz w:val="24"/>
        </w:rPr>
        <w:t>偏食辛温燥热。</w:t>
      </w:r>
    </w:p>
    <w:p w:rsidR="00000000" w:rsidRDefault="00B205E8" w:rsidP="00B205E8">
      <w:pPr>
        <w:numPr>
          <w:ilvl w:val="0"/>
          <w:numId w:val="97"/>
        </w:numPr>
        <w:tabs>
          <w:tab w:val="left" w:pos="425"/>
        </w:tabs>
        <w:rPr>
          <w:rFonts w:hint="eastAsia"/>
          <w:sz w:val="24"/>
        </w:rPr>
      </w:pPr>
      <w:r>
        <w:rPr>
          <w:rFonts w:hint="eastAsia"/>
          <w:sz w:val="24"/>
        </w:rPr>
        <w:lastRenderedPageBreak/>
        <w:t>饮食五味</w:t>
      </w:r>
      <w:r>
        <w:rPr>
          <w:rFonts w:hint="eastAsia"/>
          <w:sz w:val="24"/>
        </w:rPr>
        <w:t>偏嗜</w:t>
      </w:r>
    </w:p>
    <w:p w:rsidR="00000000" w:rsidRDefault="00B205E8" w:rsidP="00B205E8">
      <w:pPr>
        <w:numPr>
          <w:ilvl w:val="0"/>
          <w:numId w:val="98"/>
        </w:numPr>
        <w:tabs>
          <w:tab w:val="left" w:pos="425"/>
        </w:tabs>
        <w:rPr>
          <w:rFonts w:hint="eastAsia"/>
          <w:sz w:val="24"/>
        </w:rPr>
      </w:pPr>
      <w:r>
        <w:rPr>
          <w:rFonts w:hint="eastAsia"/>
          <w:sz w:val="24"/>
        </w:rPr>
        <w:t>味过于酸</w:t>
      </w:r>
      <w:r>
        <w:rPr>
          <w:rFonts w:hint="eastAsia"/>
          <w:sz w:val="24"/>
        </w:rPr>
        <w:t>。</w:t>
      </w:r>
    </w:p>
    <w:p w:rsidR="00000000" w:rsidRDefault="00B205E8" w:rsidP="00B205E8">
      <w:pPr>
        <w:numPr>
          <w:ilvl w:val="0"/>
          <w:numId w:val="98"/>
        </w:numPr>
        <w:tabs>
          <w:tab w:val="left" w:pos="425"/>
        </w:tabs>
        <w:rPr>
          <w:rFonts w:hint="eastAsia"/>
          <w:sz w:val="24"/>
        </w:rPr>
      </w:pPr>
      <w:r>
        <w:rPr>
          <w:rFonts w:hint="eastAsia"/>
          <w:sz w:val="24"/>
        </w:rPr>
        <w:t>味过于咸。</w:t>
      </w:r>
    </w:p>
    <w:p w:rsidR="00000000" w:rsidRDefault="00B205E8" w:rsidP="00B205E8">
      <w:pPr>
        <w:numPr>
          <w:ilvl w:val="0"/>
          <w:numId w:val="98"/>
        </w:numPr>
        <w:tabs>
          <w:tab w:val="left" w:pos="425"/>
        </w:tabs>
        <w:rPr>
          <w:rFonts w:hint="eastAsia"/>
          <w:sz w:val="24"/>
        </w:rPr>
      </w:pPr>
      <w:r>
        <w:rPr>
          <w:rFonts w:hint="eastAsia"/>
          <w:sz w:val="24"/>
        </w:rPr>
        <w:t>味过于甘。</w:t>
      </w:r>
    </w:p>
    <w:p w:rsidR="00000000" w:rsidRDefault="00B205E8" w:rsidP="00B205E8">
      <w:pPr>
        <w:numPr>
          <w:ilvl w:val="0"/>
          <w:numId w:val="98"/>
        </w:numPr>
        <w:tabs>
          <w:tab w:val="left" w:pos="425"/>
        </w:tabs>
        <w:rPr>
          <w:rFonts w:hint="eastAsia"/>
          <w:sz w:val="24"/>
        </w:rPr>
      </w:pPr>
      <w:r>
        <w:rPr>
          <w:rFonts w:hint="eastAsia"/>
          <w:sz w:val="24"/>
        </w:rPr>
        <w:t>味过于苦。</w:t>
      </w:r>
    </w:p>
    <w:p w:rsidR="00000000" w:rsidRDefault="00B205E8" w:rsidP="00B205E8">
      <w:pPr>
        <w:numPr>
          <w:ilvl w:val="0"/>
          <w:numId w:val="98"/>
        </w:numPr>
        <w:tabs>
          <w:tab w:val="left" w:pos="425"/>
        </w:tabs>
        <w:rPr>
          <w:rFonts w:hint="eastAsia"/>
          <w:sz w:val="24"/>
        </w:rPr>
      </w:pPr>
      <w:r>
        <w:rPr>
          <w:rFonts w:hint="eastAsia"/>
          <w:sz w:val="24"/>
        </w:rPr>
        <w:t>味过于辛。</w:t>
      </w:r>
    </w:p>
    <w:p w:rsidR="00000000" w:rsidRDefault="00B205E8">
      <w:pPr>
        <w:ind w:firstLineChars="200" w:firstLine="480"/>
        <w:rPr>
          <w:rFonts w:hint="eastAsia"/>
          <w:sz w:val="24"/>
        </w:rPr>
      </w:pPr>
      <w:r>
        <w:rPr>
          <w:rFonts w:hint="eastAsia"/>
          <w:sz w:val="24"/>
        </w:rPr>
        <w:t>从临床实际看偏嗜肥甘厚味者多见，致内生痰热，阻滞气机，而出现胸痹、肥胖、痈肿、疮疡等。</w:t>
      </w:r>
    </w:p>
    <w:p w:rsidR="00000000" w:rsidRDefault="00B205E8" w:rsidP="00B205E8">
      <w:pPr>
        <w:numPr>
          <w:ilvl w:val="0"/>
          <w:numId w:val="99"/>
        </w:numPr>
        <w:tabs>
          <w:tab w:val="left" w:pos="425"/>
        </w:tabs>
        <w:rPr>
          <w:rFonts w:hint="eastAsia"/>
          <w:sz w:val="24"/>
        </w:rPr>
      </w:pPr>
      <w:r>
        <w:rPr>
          <w:rFonts w:hint="eastAsia"/>
          <w:sz w:val="24"/>
        </w:rPr>
        <w:t>偏嗜饮酒</w:t>
      </w:r>
    </w:p>
    <w:p w:rsidR="00000000" w:rsidRDefault="00B205E8">
      <w:pPr>
        <w:ind w:firstLineChars="200" w:firstLine="480"/>
        <w:rPr>
          <w:rFonts w:hint="eastAsia"/>
          <w:sz w:val="24"/>
        </w:rPr>
      </w:pPr>
    </w:p>
    <w:p w:rsidR="00000000" w:rsidRDefault="00B205E8" w:rsidP="00B205E8">
      <w:pPr>
        <w:numPr>
          <w:ilvl w:val="0"/>
          <w:numId w:val="76"/>
        </w:numPr>
        <w:tabs>
          <w:tab w:val="left" w:pos="425"/>
        </w:tabs>
        <w:rPr>
          <w:rFonts w:hint="eastAsia"/>
          <w:sz w:val="24"/>
        </w:rPr>
      </w:pPr>
      <w:r>
        <w:rPr>
          <w:rFonts w:hint="eastAsia"/>
          <w:sz w:val="24"/>
        </w:rPr>
        <w:t>劳逸失度</w:t>
      </w:r>
    </w:p>
    <w:p w:rsidR="00000000" w:rsidRDefault="00B205E8" w:rsidP="00B205E8">
      <w:pPr>
        <w:numPr>
          <w:ilvl w:val="0"/>
          <w:numId w:val="100"/>
        </w:numPr>
        <w:rPr>
          <w:rFonts w:hint="eastAsia"/>
          <w:sz w:val="24"/>
        </w:rPr>
      </w:pPr>
      <w:r>
        <w:rPr>
          <w:rFonts w:hint="eastAsia"/>
          <w:sz w:val="24"/>
        </w:rPr>
        <w:t>过度劳累</w:t>
      </w:r>
    </w:p>
    <w:p w:rsidR="00000000" w:rsidRDefault="00B205E8" w:rsidP="00B205E8">
      <w:pPr>
        <w:numPr>
          <w:ilvl w:val="0"/>
          <w:numId w:val="101"/>
        </w:numPr>
        <w:tabs>
          <w:tab w:val="left" w:pos="0"/>
          <w:tab w:val="left" w:pos="425"/>
        </w:tabs>
        <w:rPr>
          <w:rFonts w:hint="eastAsia"/>
          <w:sz w:val="24"/>
        </w:rPr>
      </w:pPr>
      <w:r>
        <w:rPr>
          <w:rFonts w:hint="eastAsia"/>
          <w:sz w:val="24"/>
        </w:rPr>
        <w:t>劳力过度</w:t>
      </w:r>
      <w:r>
        <w:rPr>
          <w:rFonts w:hint="eastAsia"/>
          <w:sz w:val="24"/>
        </w:rPr>
        <w:t>。</w:t>
      </w:r>
    </w:p>
    <w:p w:rsidR="00000000" w:rsidRDefault="00B205E8" w:rsidP="00B205E8">
      <w:pPr>
        <w:numPr>
          <w:ilvl w:val="0"/>
          <w:numId w:val="101"/>
        </w:numPr>
        <w:tabs>
          <w:tab w:val="left" w:pos="0"/>
          <w:tab w:val="left" w:pos="425"/>
        </w:tabs>
        <w:rPr>
          <w:rFonts w:hint="eastAsia"/>
          <w:sz w:val="24"/>
        </w:rPr>
      </w:pPr>
      <w:r>
        <w:rPr>
          <w:sz w:val="24"/>
        </w:rPr>
        <w:t>劳神过度</w:t>
      </w:r>
      <w:r>
        <w:rPr>
          <w:rFonts w:hint="eastAsia"/>
          <w:sz w:val="24"/>
        </w:rPr>
        <w:t>。</w:t>
      </w:r>
    </w:p>
    <w:p w:rsidR="00000000" w:rsidRDefault="00B205E8" w:rsidP="00B205E8">
      <w:pPr>
        <w:numPr>
          <w:ilvl w:val="0"/>
          <w:numId w:val="101"/>
        </w:numPr>
        <w:tabs>
          <w:tab w:val="left" w:pos="0"/>
          <w:tab w:val="left" w:pos="425"/>
        </w:tabs>
        <w:rPr>
          <w:rFonts w:hint="eastAsia"/>
          <w:sz w:val="24"/>
        </w:rPr>
      </w:pPr>
      <w:r>
        <w:rPr>
          <w:sz w:val="24"/>
        </w:rPr>
        <w:t>房劳过度</w:t>
      </w:r>
      <w:r>
        <w:rPr>
          <w:rFonts w:hint="eastAsia"/>
          <w:sz w:val="24"/>
        </w:rPr>
        <w:t>。</w:t>
      </w:r>
    </w:p>
    <w:p w:rsidR="00000000" w:rsidRDefault="00B205E8" w:rsidP="00B205E8">
      <w:pPr>
        <w:numPr>
          <w:ilvl w:val="0"/>
          <w:numId w:val="100"/>
        </w:numPr>
        <w:rPr>
          <w:rFonts w:hint="eastAsia"/>
          <w:sz w:val="24"/>
        </w:rPr>
      </w:pPr>
      <w:r>
        <w:rPr>
          <w:rFonts w:hint="eastAsia"/>
          <w:sz w:val="24"/>
        </w:rPr>
        <w:t>过度安逸</w:t>
      </w:r>
    </w:p>
    <w:p w:rsidR="00000000" w:rsidRDefault="00B205E8">
      <w:pPr>
        <w:ind w:firstLineChars="200" w:firstLine="480"/>
        <w:rPr>
          <w:rFonts w:hint="eastAsia"/>
          <w:sz w:val="24"/>
        </w:rPr>
      </w:pPr>
    </w:p>
    <w:p w:rsidR="00000000" w:rsidRDefault="00B205E8" w:rsidP="00B205E8">
      <w:pPr>
        <w:numPr>
          <w:ilvl w:val="0"/>
          <w:numId w:val="76"/>
        </w:numPr>
        <w:tabs>
          <w:tab w:val="left" w:pos="425"/>
        </w:tabs>
        <w:rPr>
          <w:rFonts w:hint="eastAsia"/>
          <w:sz w:val="24"/>
        </w:rPr>
      </w:pPr>
      <w:r>
        <w:rPr>
          <w:rFonts w:hint="eastAsia"/>
          <w:sz w:val="24"/>
        </w:rPr>
        <w:t>痰饮</w:t>
      </w:r>
    </w:p>
    <w:p w:rsidR="00000000" w:rsidRDefault="00B205E8" w:rsidP="00B205E8">
      <w:pPr>
        <w:numPr>
          <w:ilvl w:val="0"/>
          <w:numId w:val="102"/>
        </w:numPr>
        <w:rPr>
          <w:rFonts w:hint="eastAsia"/>
          <w:sz w:val="24"/>
        </w:rPr>
      </w:pPr>
      <w:r>
        <w:rPr>
          <w:rFonts w:hint="eastAsia"/>
          <w:sz w:val="24"/>
        </w:rPr>
        <w:t>痰饮的概念</w:t>
      </w:r>
    </w:p>
    <w:p w:rsidR="00000000" w:rsidRDefault="00B205E8">
      <w:pPr>
        <w:rPr>
          <w:rFonts w:hint="eastAsia"/>
          <w:sz w:val="24"/>
        </w:rPr>
      </w:pPr>
      <w:r>
        <w:rPr>
          <w:rFonts w:hint="eastAsia"/>
          <w:sz w:val="24"/>
        </w:rPr>
        <w:t xml:space="preserve">    </w:t>
      </w:r>
      <w:r>
        <w:rPr>
          <w:rFonts w:hint="eastAsia"/>
          <w:sz w:val="24"/>
        </w:rPr>
        <w:t>痰和饮食都是津液代谢障碍形成的病理产物，其较稠浊者为痰、清稀者为饮。</w:t>
      </w:r>
    </w:p>
    <w:p w:rsidR="00000000" w:rsidRDefault="00B205E8">
      <w:pPr>
        <w:ind w:firstLineChars="200" w:firstLine="480"/>
        <w:rPr>
          <w:rFonts w:hint="eastAsia"/>
          <w:sz w:val="24"/>
        </w:rPr>
      </w:pPr>
    </w:p>
    <w:p w:rsidR="00000000" w:rsidRDefault="00B205E8" w:rsidP="00B205E8">
      <w:pPr>
        <w:numPr>
          <w:ilvl w:val="0"/>
          <w:numId w:val="102"/>
        </w:numPr>
        <w:rPr>
          <w:rFonts w:hint="eastAsia"/>
          <w:sz w:val="24"/>
        </w:rPr>
      </w:pPr>
      <w:r>
        <w:rPr>
          <w:rFonts w:hint="eastAsia"/>
          <w:sz w:val="24"/>
        </w:rPr>
        <w:t>痰饮的形成</w:t>
      </w:r>
    </w:p>
    <w:p w:rsidR="00000000" w:rsidRDefault="00B205E8">
      <w:pPr>
        <w:rPr>
          <w:rFonts w:hint="eastAsia"/>
          <w:sz w:val="24"/>
        </w:rPr>
      </w:pPr>
      <w:r>
        <w:rPr>
          <w:rFonts w:hint="eastAsia"/>
          <w:sz w:val="24"/>
        </w:rPr>
        <w:t xml:space="preserve">    </w:t>
      </w:r>
      <w:r>
        <w:rPr>
          <w:rFonts w:hint="eastAsia"/>
          <w:sz w:val="24"/>
        </w:rPr>
        <w:t>多因外感六淫，或饮食所伤，或七情内伤，致使肺、脾、肾、及三焦等气化功能失常，津液代谢障碍，以致水液停滞而成。</w:t>
      </w:r>
    </w:p>
    <w:p w:rsidR="00000000" w:rsidRDefault="00B205E8">
      <w:pPr>
        <w:ind w:firstLineChars="200" w:firstLine="480"/>
        <w:rPr>
          <w:rFonts w:hint="eastAsia"/>
          <w:sz w:val="24"/>
        </w:rPr>
      </w:pPr>
    </w:p>
    <w:p w:rsidR="00000000" w:rsidRDefault="00B205E8" w:rsidP="00B205E8">
      <w:pPr>
        <w:numPr>
          <w:ilvl w:val="0"/>
          <w:numId w:val="102"/>
        </w:numPr>
        <w:rPr>
          <w:rFonts w:hint="eastAsia"/>
          <w:sz w:val="24"/>
        </w:rPr>
      </w:pPr>
      <w:r>
        <w:rPr>
          <w:rFonts w:hint="eastAsia"/>
          <w:sz w:val="24"/>
        </w:rPr>
        <w:t>痰饮的致病特点</w:t>
      </w:r>
    </w:p>
    <w:p w:rsidR="00000000" w:rsidRDefault="00B205E8" w:rsidP="00B205E8">
      <w:pPr>
        <w:numPr>
          <w:ilvl w:val="0"/>
          <w:numId w:val="103"/>
        </w:numPr>
        <w:tabs>
          <w:tab w:val="left" w:pos="0"/>
        </w:tabs>
        <w:rPr>
          <w:rFonts w:hint="eastAsia"/>
          <w:sz w:val="24"/>
        </w:rPr>
      </w:pPr>
      <w:r>
        <w:rPr>
          <w:rFonts w:hint="eastAsia"/>
          <w:sz w:val="24"/>
        </w:rPr>
        <w:t>阻滞气血运行。</w:t>
      </w:r>
    </w:p>
    <w:p w:rsidR="00000000" w:rsidRDefault="00B205E8" w:rsidP="00B205E8">
      <w:pPr>
        <w:numPr>
          <w:ilvl w:val="0"/>
          <w:numId w:val="103"/>
        </w:numPr>
        <w:tabs>
          <w:tab w:val="left" w:pos="0"/>
        </w:tabs>
        <w:rPr>
          <w:rFonts w:hint="eastAsia"/>
          <w:sz w:val="24"/>
        </w:rPr>
      </w:pPr>
      <w:r>
        <w:rPr>
          <w:rFonts w:hint="eastAsia"/>
          <w:sz w:val="24"/>
        </w:rPr>
        <w:t>影响水液代谢。</w:t>
      </w:r>
    </w:p>
    <w:p w:rsidR="00000000" w:rsidRDefault="00B205E8" w:rsidP="00B205E8">
      <w:pPr>
        <w:numPr>
          <w:ilvl w:val="0"/>
          <w:numId w:val="103"/>
        </w:numPr>
        <w:tabs>
          <w:tab w:val="left" w:pos="0"/>
        </w:tabs>
        <w:rPr>
          <w:rFonts w:hint="eastAsia"/>
          <w:sz w:val="24"/>
        </w:rPr>
      </w:pPr>
      <w:r>
        <w:rPr>
          <w:rFonts w:hint="eastAsia"/>
          <w:sz w:val="24"/>
        </w:rPr>
        <w:t>易于蒙蔽心神。</w:t>
      </w:r>
    </w:p>
    <w:p w:rsidR="00000000" w:rsidRDefault="00B205E8" w:rsidP="00B205E8">
      <w:pPr>
        <w:numPr>
          <w:ilvl w:val="0"/>
          <w:numId w:val="103"/>
        </w:numPr>
        <w:tabs>
          <w:tab w:val="left" w:pos="0"/>
        </w:tabs>
        <w:rPr>
          <w:rFonts w:hint="eastAsia"/>
          <w:sz w:val="24"/>
        </w:rPr>
      </w:pPr>
      <w:r>
        <w:rPr>
          <w:rFonts w:hint="eastAsia"/>
          <w:sz w:val="24"/>
        </w:rPr>
        <w:t>致病广泛，变幻多端。</w:t>
      </w:r>
    </w:p>
    <w:p w:rsidR="00000000" w:rsidRDefault="00B205E8">
      <w:pPr>
        <w:rPr>
          <w:rFonts w:hint="eastAsia"/>
          <w:sz w:val="24"/>
        </w:rPr>
      </w:pPr>
    </w:p>
    <w:p w:rsidR="00000000" w:rsidRDefault="00B205E8" w:rsidP="00B205E8">
      <w:pPr>
        <w:numPr>
          <w:ilvl w:val="0"/>
          <w:numId w:val="76"/>
        </w:numPr>
        <w:tabs>
          <w:tab w:val="left" w:pos="425"/>
        </w:tabs>
        <w:rPr>
          <w:rFonts w:hint="eastAsia"/>
          <w:sz w:val="24"/>
        </w:rPr>
      </w:pPr>
      <w:r>
        <w:rPr>
          <w:rFonts w:hint="eastAsia"/>
          <w:sz w:val="24"/>
        </w:rPr>
        <w:t>瘀血</w:t>
      </w:r>
    </w:p>
    <w:p w:rsidR="00000000" w:rsidRDefault="00B205E8" w:rsidP="00B205E8">
      <w:pPr>
        <w:numPr>
          <w:ilvl w:val="0"/>
          <w:numId w:val="104"/>
        </w:numPr>
        <w:rPr>
          <w:rFonts w:hint="eastAsia"/>
          <w:sz w:val="24"/>
        </w:rPr>
      </w:pPr>
      <w:r>
        <w:rPr>
          <w:rFonts w:hint="eastAsia"/>
          <w:sz w:val="24"/>
        </w:rPr>
        <w:t>瘀血的概念</w:t>
      </w:r>
    </w:p>
    <w:p w:rsidR="00000000" w:rsidRDefault="00B205E8">
      <w:pPr>
        <w:ind w:firstLineChars="200" w:firstLine="480"/>
        <w:rPr>
          <w:rFonts w:hint="eastAsia"/>
          <w:sz w:val="24"/>
        </w:rPr>
      </w:pPr>
      <w:r>
        <w:rPr>
          <w:rFonts w:hint="eastAsia"/>
          <w:sz w:val="24"/>
        </w:rPr>
        <w:t>瘀血，指体内血液停滞，包括离经之血积存于体内，或血行不畅阻滞于经脉及脏腑的血液，均称为瘀血。瘀血是疾病过程中形成的病理产物，又是某些疾病的致病因素。</w:t>
      </w:r>
    </w:p>
    <w:p w:rsidR="00000000" w:rsidRDefault="00B205E8">
      <w:pPr>
        <w:ind w:firstLineChars="200" w:firstLine="480"/>
        <w:rPr>
          <w:rFonts w:hint="eastAsia"/>
          <w:sz w:val="24"/>
        </w:rPr>
      </w:pPr>
    </w:p>
    <w:p w:rsidR="00000000" w:rsidRDefault="00B205E8" w:rsidP="00B205E8">
      <w:pPr>
        <w:numPr>
          <w:ilvl w:val="0"/>
          <w:numId w:val="104"/>
        </w:numPr>
        <w:rPr>
          <w:rFonts w:hint="eastAsia"/>
          <w:sz w:val="24"/>
        </w:rPr>
      </w:pPr>
      <w:r>
        <w:rPr>
          <w:rFonts w:hint="eastAsia"/>
          <w:sz w:val="24"/>
        </w:rPr>
        <w:t>瘀血的形成</w:t>
      </w:r>
    </w:p>
    <w:p w:rsidR="00000000" w:rsidRDefault="00B205E8">
      <w:pPr>
        <w:ind w:firstLineChars="200" w:firstLine="480"/>
        <w:rPr>
          <w:rFonts w:hint="eastAsia"/>
          <w:sz w:val="24"/>
        </w:rPr>
      </w:pPr>
      <w:r>
        <w:rPr>
          <w:rFonts w:hint="eastAsia"/>
          <w:sz w:val="24"/>
        </w:rPr>
        <w:t>多由于血出致瘀、气滞致瘀、因虚致瘀（即气虚或津亏致病），</w:t>
      </w:r>
      <w:r>
        <w:rPr>
          <w:sz w:val="24"/>
        </w:rPr>
        <w:t>血寒</w:t>
      </w:r>
      <w:r>
        <w:rPr>
          <w:rFonts w:hint="eastAsia"/>
          <w:sz w:val="24"/>
        </w:rPr>
        <w:t>致瘀，以及血热致瘀等因素，导致瘀血停积。</w:t>
      </w:r>
    </w:p>
    <w:p w:rsidR="00000000" w:rsidRDefault="00B205E8">
      <w:pPr>
        <w:ind w:firstLineChars="200" w:firstLine="480"/>
        <w:rPr>
          <w:rFonts w:hint="eastAsia"/>
          <w:sz w:val="24"/>
        </w:rPr>
      </w:pPr>
    </w:p>
    <w:p w:rsidR="00000000" w:rsidRDefault="00B205E8" w:rsidP="00B205E8">
      <w:pPr>
        <w:numPr>
          <w:ilvl w:val="0"/>
          <w:numId w:val="104"/>
        </w:numPr>
        <w:rPr>
          <w:rFonts w:hint="eastAsia"/>
          <w:sz w:val="24"/>
        </w:rPr>
      </w:pPr>
      <w:r>
        <w:rPr>
          <w:rFonts w:hint="eastAsia"/>
          <w:sz w:val="24"/>
        </w:rPr>
        <w:t>瘀血的致病特点</w:t>
      </w:r>
    </w:p>
    <w:p w:rsidR="00000000" w:rsidRDefault="00B205E8" w:rsidP="00B205E8">
      <w:pPr>
        <w:numPr>
          <w:ilvl w:val="0"/>
          <w:numId w:val="105"/>
        </w:numPr>
        <w:tabs>
          <w:tab w:val="left" w:pos="425"/>
        </w:tabs>
        <w:rPr>
          <w:rFonts w:hint="eastAsia"/>
          <w:sz w:val="24"/>
        </w:rPr>
      </w:pPr>
      <w:r>
        <w:rPr>
          <w:rFonts w:hint="eastAsia"/>
          <w:sz w:val="24"/>
        </w:rPr>
        <w:t>易于阻滞气机。</w:t>
      </w:r>
    </w:p>
    <w:p w:rsidR="00000000" w:rsidRDefault="00B205E8" w:rsidP="00B205E8">
      <w:pPr>
        <w:numPr>
          <w:ilvl w:val="0"/>
          <w:numId w:val="105"/>
        </w:numPr>
        <w:tabs>
          <w:tab w:val="left" w:pos="425"/>
        </w:tabs>
        <w:rPr>
          <w:rFonts w:hint="eastAsia"/>
          <w:sz w:val="24"/>
        </w:rPr>
      </w:pPr>
      <w:r>
        <w:rPr>
          <w:rFonts w:hint="eastAsia"/>
          <w:sz w:val="24"/>
        </w:rPr>
        <w:t>影响血脉循行。</w:t>
      </w:r>
    </w:p>
    <w:p w:rsidR="00000000" w:rsidRDefault="00B205E8" w:rsidP="00B205E8">
      <w:pPr>
        <w:numPr>
          <w:ilvl w:val="0"/>
          <w:numId w:val="105"/>
        </w:numPr>
        <w:tabs>
          <w:tab w:val="left" w:pos="425"/>
        </w:tabs>
        <w:rPr>
          <w:rFonts w:hint="eastAsia"/>
          <w:sz w:val="24"/>
        </w:rPr>
      </w:pPr>
      <w:r>
        <w:rPr>
          <w:rFonts w:hint="eastAsia"/>
          <w:sz w:val="24"/>
        </w:rPr>
        <w:lastRenderedPageBreak/>
        <w:t>影响新血生成。</w:t>
      </w:r>
    </w:p>
    <w:p w:rsidR="00000000" w:rsidRDefault="00B205E8" w:rsidP="00B205E8">
      <w:pPr>
        <w:numPr>
          <w:ilvl w:val="0"/>
          <w:numId w:val="105"/>
        </w:numPr>
        <w:tabs>
          <w:tab w:val="left" w:pos="425"/>
        </w:tabs>
        <w:rPr>
          <w:rFonts w:hint="eastAsia"/>
          <w:sz w:val="24"/>
        </w:rPr>
      </w:pPr>
      <w:r>
        <w:rPr>
          <w:rFonts w:hint="eastAsia"/>
          <w:sz w:val="24"/>
        </w:rPr>
        <w:t>病位固定，病证繁多。</w:t>
      </w:r>
    </w:p>
    <w:p w:rsidR="00000000" w:rsidRDefault="00B205E8">
      <w:pPr>
        <w:rPr>
          <w:rFonts w:hint="eastAsia"/>
          <w:sz w:val="24"/>
        </w:rPr>
      </w:pPr>
    </w:p>
    <w:p w:rsidR="00000000" w:rsidRDefault="00B205E8" w:rsidP="00B205E8">
      <w:pPr>
        <w:numPr>
          <w:ilvl w:val="0"/>
          <w:numId w:val="104"/>
        </w:numPr>
        <w:rPr>
          <w:rFonts w:hint="eastAsia"/>
          <w:sz w:val="24"/>
        </w:rPr>
      </w:pPr>
      <w:r>
        <w:rPr>
          <w:rFonts w:hint="eastAsia"/>
          <w:sz w:val="24"/>
        </w:rPr>
        <w:t>瘀血致病的病症特点</w:t>
      </w:r>
    </w:p>
    <w:p w:rsidR="00000000" w:rsidRDefault="00B205E8" w:rsidP="00B205E8">
      <w:pPr>
        <w:numPr>
          <w:ilvl w:val="0"/>
          <w:numId w:val="106"/>
        </w:numPr>
        <w:tabs>
          <w:tab w:val="left" w:pos="0"/>
        </w:tabs>
        <w:rPr>
          <w:rFonts w:hint="eastAsia"/>
          <w:sz w:val="24"/>
        </w:rPr>
      </w:pPr>
      <w:r>
        <w:rPr>
          <w:sz w:val="24"/>
        </w:rPr>
        <w:t>疼痛</w:t>
      </w:r>
    </w:p>
    <w:p w:rsidR="00000000" w:rsidRDefault="00B205E8" w:rsidP="00B205E8">
      <w:pPr>
        <w:numPr>
          <w:ilvl w:val="0"/>
          <w:numId w:val="106"/>
        </w:numPr>
        <w:tabs>
          <w:tab w:val="left" w:pos="0"/>
        </w:tabs>
        <w:rPr>
          <w:rFonts w:hint="eastAsia"/>
          <w:sz w:val="24"/>
        </w:rPr>
      </w:pPr>
      <w:r>
        <w:rPr>
          <w:rFonts w:hint="eastAsia"/>
          <w:sz w:val="24"/>
        </w:rPr>
        <w:t>肿块</w:t>
      </w:r>
    </w:p>
    <w:p w:rsidR="00000000" w:rsidRDefault="00B205E8" w:rsidP="00B205E8">
      <w:pPr>
        <w:numPr>
          <w:ilvl w:val="0"/>
          <w:numId w:val="106"/>
        </w:numPr>
        <w:tabs>
          <w:tab w:val="left" w:pos="0"/>
        </w:tabs>
        <w:rPr>
          <w:rFonts w:hint="eastAsia"/>
          <w:sz w:val="24"/>
        </w:rPr>
      </w:pPr>
      <w:r>
        <w:rPr>
          <w:rFonts w:hint="eastAsia"/>
          <w:sz w:val="24"/>
        </w:rPr>
        <w:t>出血</w:t>
      </w:r>
    </w:p>
    <w:p w:rsidR="00000000" w:rsidRDefault="00B205E8" w:rsidP="00B205E8">
      <w:pPr>
        <w:numPr>
          <w:ilvl w:val="0"/>
          <w:numId w:val="106"/>
        </w:numPr>
        <w:tabs>
          <w:tab w:val="left" w:pos="0"/>
        </w:tabs>
        <w:rPr>
          <w:rFonts w:hint="eastAsia"/>
          <w:sz w:val="24"/>
        </w:rPr>
      </w:pPr>
      <w:r>
        <w:rPr>
          <w:rFonts w:hint="eastAsia"/>
          <w:sz w:val="24"/>
        </w:rPr>
        <w:t>色紫暗</w:t>
      </w:r>
    </w:p>
    <w:p w:rsidR="00000000" w:rsidRDefault="00B205E8" w:rsidP="00B205E8">
      <w:pPr>
        <w:numPr>
          <w:ilvl w:val="0"/>
          <w:numId w:val="106"/>
        </w:numPr>
        <w:tabs>
          <w:tab w:val="left" w:pos="0"/>
        </w:tabs>
        <w:rPr>
          <w:rFonts w:hint="eastAsia"/>
          <w:sz w:val="24"/>
        </w:rPr>
      </w:pPr>
      <w:r>
        <w:rPr>
          <w:rFonts w:hint="eastAsia"/>
          <w:sz w:val="24"/>
        </w:rPr>
        <w:t>肌肤甲错或脉象多见细涩、沉弦或结代。</w:t>
      </w: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rsidP="00A1738E">
      <w:pPr>
        <w:pStyle w:val="Heading1"/>
        <w:rPr>
          <w:rFonts w:hint="eastAsia"/>
        </w:rPr>
      </w:pPr>
      <w:r>
        <w:rPr>
          <w:rFonts w:hint="eastAsia"/>
        </w:rPr>
        <w:t>发病</w:t>
      </w:r>
    </w:p>
    <w:p w:rsidR="00000000" w:rsidRDefault="00B205E8">
      <w:pPr>
        <w:rPr>
          <w:rFonts w:hint="eastAsia"/>
          <w:b/>
          <w:sz w:val="36"/>
        </w:rPr>
      </w:pPr>
    </w:p>
    <w:p w:rsidR="00000000" w:rsidRDefault="00B205E8" w:rsidP="00B205E8">
      <w:pPr>
        <w:numPr>
          <w:ilvl w:val="0"/>
          <w:numId w:val="107"/>
        </w:numPr>
        <w:tabs>
          <w:tab w:val="left" w:pos="425"/>
        </w:tabs>
        <w:rPr>
          <w:rFonts w:hint="eastAsia"/>
          <w:sz w:val="24"/>
        </w:rPr>
      </w:pPr>
      <w:r>
        <w:rPr>
          <w:rFonts w:hint="eastAsia"/>
          <w:sz w:val="24"/>
        </w:rPr>
        <w:t>发病的基本原理</w:t>
      </w:r>
    </w:p>
    <w:p w:rsidR="00000000" w:rsidRDefault="00B205E8" w:rsidP="00B205E8">
      <w:pPr>
        <w:numPr>
          <w:ilvl w:val="0"/>
          <w:numId w:val="108"/>
        </w:numPr>
        <w:rPr>
          <w:rFonts w:hint="eastAsia"/>
          <w:sz w:val="24"/>
        </w:rPr>
      </w:pPr>
      <w:r>
        <w:rPr>
          <w:rFonts w:hint="eastAsia"/>
          <w:sz w:val="24"/>
        </w:rPr>
        <w:t>正气与邪气的概念</w:t>
      </w:r>
    </w:p>
    <w:p w:rsidR="00000000" w:rsidRDefault="00B205E8" w:rsidP="00B205E8">
      <w:pPr>
        <w:numPr>
          <w:ilvl w:val="0"/>
          <w:numId w:val="109"/>
        </w:numPr>
        <w:tabs>
          <w:tab w:val="left" w:pos="0"/>
        </w:tabs>
        <w:rPr>
          <w:rFonts w:hint="eastAsia"/>
          <w:sz w:val="24"/>
        </w:rPr>
      </w:pPr>
      <w:r>
        <w:rPr>
          <w:rFonts w:hint="eastAsia"/>
          <w:sz w:val="24"/>
        </w:rPr>
        <w:t>正气的基本概念</w:t>
      </w:r>
    </w:p>
    <w:p w:rsidR="00000000" w:rsidRDefault="00B205E8" w:rsidP="00B205E8">
      <w:pPr>
        <w:numPr>
          <w:ilvl w:val="0"/>
          <w:numId w:val="109"/>
        </w:numPr>
        <w:tabs>
          <w:tab w:val="left" w:pos="0"/>
        </w:tabs>
        <w:rPr>
          <w:rFonts w:hint="eastAsia"/>
          <w:sz w:val="24"/>
        </w:rPr>
      </w:pPr>
      <w:r>
        <w:rPr>
          <w:rFonts w:hint="eastAsia"/>
          <w:sz w:val="24"/>
        </w:rPr>
        <w:t>邪气的基本概念</w:t>
      </w:r>
    </w:p>
    <w:p w:rsidR="00000000" w:rsidRDefault="00B205E8" w:rsidP="00B205E8">
      <w:pPr>
        <w:numPr>
          <w:ilvl w:val="0"/>
          <w:numId w:val="108"/>
        </w:numPr>
        <w:rPr>
          <w:rFonts w:hint="eastAsia"/>
          <w:sz w:val="24"/>
        </w:rPr>
      </w:pPr>
      <w:r>
        <w:rPr>
          <w:rFonts w:hint="eastAsia"/>
          <w:sz w:val="24"/>
        </w:rPr>
        <w:t>正气不足是疾病发生的内在因素</w:t>
      </w:r>
    </w:p>
    <w:p w:rsidR="00000000" w:rsidRDefault="00B205E8" w:rsidP="00B205E8">
      <w:pPr>
        <w:numPr>
          <w:ilvl w:val="0"/>
          <w:numId w:val="108"/>
        </w:numPr>
        <w:rPr>
          <w:rFonts w:hint="eastAsia"/>
          <w:sz w:val="24"/>
        </w:rPr>
      </w:pPr>
      <w:r>
        <w:rPr>
          <w:rFonts w:hint="eastAsia"/>
          <w:sz w:val="24"/>
        </w:rPr>
        <w:t>邪气是发病的重要条件</w:t>
      </w:r>
    </w:p>
    <w:p w:rsidR="00000000" w:rsidRDefault="00B205E8" w:rsidP="00B205E8">
      <w:pPr>
        <w:numPr>
          <w:ilvl w:val="0"/>
          <w:numId w:val="108"/>
        </w:numPr>
        <w:rPr>
          <w:rFonts w:hint="eastAsia"/>
          <w:sz w:val="24"/>
        </w:rPr>
      </w:pPr>
      <w:r>
        <w:rPr>
          <w:rFonts w:hint="eastAsia"/>
          <w:sz w:val="24"/>
        </w:rPr>
        <w:t>邪正相搏的胜负，决定发病与不发病</w:t>
      </w:r>
    </w:p>
    <w:p w:rsidR="00000000" w:rsidRDefault="00B205E8" w:rsidP="00B205E8">
      <w:pPr>
        <w:numPr>
          <w:ilvl w:val="0"/>
          <w:numId w:val="110"/>
        </w:numPr>
        <w:tabs>
          <w:tab w:val="left" w:pos="425"/>
        </w:tabs>
        <w:rPr>
          <w:rFonts w:hint="eastAsia"/>
          <w:sz w:val="24"/>
        </w:rPr>
      </w:pPr>
      <w:r>
        <w:rPr>
          <w:rFonts w:hint="eastAsia"/>
          <w:sz w:val="24"/>
        </w:rPr>
        <w:t>正能胜邪则不发病</w:t>
      </w:r>
    </w:p>
    <w:p w:rsidR="00000000" w:rsidRDefault="00B205E8" w:rsidP="00B205E8">
      <w:pPr>
        <w:numPr>
          <w:ilvl w:val="0"/>
          <w:numId w:val="110"/>
        </w:numPr>
        <w:tabs>
          <w:tab w:val="left" w:pos="425"/>
        </w:tabs>
        <w:rPr>
          <w:rFonts w:hint="eastAsia"/>
          <w:sz w:val="24"/>
        </w:rPr>
      </w:pPr>
      <w:r>
        <w:rPr>
          <w:rFonts w:hint="eastAsia"/>
          <w:sz w:val="24"/>
        </w:rPr>
        <w:t>邪胜正负则发病</w:t>
      </w:r>
    </w:p>
    <w:p w:rsidR="00000000" w:rsidRDefault="00B205E8" w:rsidP="00B205E8">
      <w:pPr>
        <w:numPr>
          <w:ilvl w:val="0"/>
          <w:numId w:val="111"/>
        </w:numPr>
        <w:tabs>
          <w:tab w:val="left" w:pos="425"/>
        </w:tabs>
        <w:rPr>
          <w:rFonts w:hint="eastAsia"/>
          <w:sz w:val="24"/>
        </w:rPr>
      </w:pPr>
      <w:r>
        <w:rPr>
          <w:rFonts w:hint="eastAsia"/>
          <w:sz w:val="24"/>
        </w:rPr>
        <w:t>疾病与正气的强弱的关系</w:t>
      </w:r>
    </w:p>
    <w:p w:rsidR="00000000" w:rsidRDefault="00B205E8" w:rsidP="00B205E8">
      <w:pPr>
        <w:numPr>
          <w:ilvl w:val="0"/>
          <w:numId w:val="111"/>
        </w:numPr>
        <w:tabs>
          <w:tab w:val="left" w:pos="425"/>
        </w:tabs>
        <w:rPr>
          <w:rFonts w:hint="eastAsia"/>
          <w:sz w:val="24"/>
        </w:rPr>
      </w:pPr>
      <w:r>
        <w:rPr>
          <w:rFonts w:hint="eastAsia"/>
          <w:sz w:val="24"/>
        </w:rPr>
        <w:t>疾病与</w:t>
      </w:r>
      <w:r>
        <w:rPr>
          <w:rFonts w:hint="eastAsia"/>
          <w:sz w:val="24"/>
        </w:rPr>
        <w:t>感</w:t>
      </w:r>
      <w:r>
        <w:rPr>
          <w:rFonts w:hint="eastAsia"/>
          <w:sz w:val="24"/>
        </w:rPr>
        <w:t>邪性质的关系</w:t>
      </w:r>
    </w:p>
    <w:p w:rsidR="00000000" w:rsidRDefault="00B205E8" w:rsidP="00B205E8">
      <w:pPr>
        <w:numPr>
          <w:ilvl w:val="0"/>
          <w:numId w:val="111"/>
        </w:numPr>
        <w:tabs>
          <w:tab w:val="left" w:pos="425"/>
        </w:tabs>
        <w:rPr>
          <w:rFonts w:hint="eastAsia"/>
          <w:sz w:val="24"/>
        </w:rPr>
      </w:pPr>
      <w:r>
        <w:rPr>
          <w:rFonts w:hint="eastAsia"/>
          <w:sz w:val="24"/>
        </w:rPr>
        <w:t>疾病与感邪的</w:t>
      </w:r>
      <w:r>
        <w:rPr>
          <w:rFonts w:hint="eastAsia"/>
          <w:sz w:val="24"/>
        </w:rPr>
        <w:t>轻重</w:t>
      </w:r>
      <w:r>
        <w:rPr>
          <w:rFonts w:hint="eastAsia"/>
          <w:sz w:val="24"/>
        </w:rPr>
        <w:t>关系</w:t>
      </w:r>
    </w:p>
    <w:p w:rsidR="00000000" w:rsidRDefault="00B205E8" w:rsidP="00B205E8">
      <w:pPr>
        <w:numPr>
          <w:ilvl w:val="0"/>
          <w:numId w:val="111"/>
        </w:numPr>
        <w:tabs>
          <w:tab w:val="left" w:pos="425"/>
        </w:tabs>
        <w:rPr>
          <w:rFonts w:hint="eastAsia"/>
          <w:sz w:val="24"/>
        </w:rPr>
      </w:pPr>
      <w:r>
        <w:rPr>
          <w:rFonts w:hint="eastAsia"/>
          <w:sz w:val="24"/>
        </w:rPr>
        <w:t>疾病与病邪所中部位的关系</w:t>
      </w:r>
    </w:p>
    <w:p w:rsidR="00000000" w:rsidRDefault="00B205E8">
      <w:pPr>
        <w:rPr>
          <w:rFonts w:hint="eastAsia"/>
          <w:sz w:val="24"/>
        </w:rPr>
      </w:pPr>
    </w:p>
    <w:p w:rsidR="00000000" w:rsidRDefault="00B205E8" w:rsidP="00B205E8">
      <w:pPr>
        <w:numPr>
          <w:ilvl w:val="0"/>
          <w:numId w:val="107"/>
        </w:numPr>
        <w:tabs>
          <w:tab w:val="left" w:pos="425"/>
        </w:tabs>
        <w:rPr>
          <w:rFonts w:hint="eastAsia"/>
          <w:sz w:val="24"/>
        </w:rPr>
      </w:pPr>
      <w:r>
        <w:rPr>
          <w:rFonts w:hint="eastAsia"/>
          <w:sz w:val="24"/>
        </w:rPr>
        <w:t>影响发病的主要因素</w:t>
      </w:r>
    </w:p>
    <w:p w:rsidR="00000000" w:rsidRDefault="00B205E8" w:rsidP="00B205E8">
      <w:pPr>
        <w:numPr>
          <w:ilvl w:val="0"/>
          <w:numId w:val="112"/>
        </w:numPr>
        <w:rPr>
          <w:rFonts w:hint="eastAsia"/>
          <w:sz w:val="24"/>
        </w:rPr>
      </w:pPr>
      <w:r>
        <w:rPr>
          <w:rFonts w:hint="eastAsia"/>
          <w:sz w:val="24"/>
        </w:rPr>
        <w:t>环境与发病的主要因素</w:t>
      </w:r>
    </w:p>
    <w:p w:rsidR="00000000" w:rsidRDefault="00B205E8" w:rsidP="00B205E8">
      <w:pPr>
        <w:numPr>
          <w:ilvl w:val="0"/>
          <w:numId w:val="113"/>
        </w:numPr>
        <w:tabs>
          <w:tab w:val="left" w:pos="425"/>
        </w:tabs>
        <w:rPr>
          <w:rFonts w:hint="eastAsia"/>
          <w:sz w:val="24"/>
        </w:rPr>
      </w:pPr>
      <w:r>
        <w:rPr>
          <w:rFonts w:hint="eastAsia"/>
          <w:sz w:val="24"/>
        </w:rPr>
        <w:t>气候因素</w:t>
      </w:r>
    </w:p>
    <w:p w:rsidR="00000000" w:rsidRDefault="00B205E8" w:rsidP="00B205E8">
      <w:pPr>
        <w:numPr>
          <w:ilvl w:val="0"/>
          <w:numId w:val="113"/>
        </w:numPr>
        <w:tabs>
          <w:tab w:val="left" w:pos="425"/>
        </w:tabs>
        <w:rPr>
          <w:rFonts w:hint="eastAsia"/>
          <w:sz w:val="24"/>
        </w:rPr>
      </w:pPr>
      <w:r>
        <w:rPr>
          <w:rFonts w:hint="eastAsia"/>
          <w:sz w:val="24"/>
        </w:rPr>
        <w:t>地域因素</w:t>
      </w:r>
    </w:p>
    <w:p w:rsidR="00000000" w:rsidRDefault="00B205E8" w:rsidP="00B205E8">
      <w:pPr>
        <w:numPr>
          <w:ilvl w:val="0"/>
          <w:numId w:val="113"/>
        </w:numPr>
        <w:tabs>
          <w:tab w:val="left" w:pos="425"/>
        </w:tabs>
        <w:rPr>
          <w:rFonts w:hint="eastAsia"/>
          <w:sz w:val="24"/>
        </w:rPr>
      </w:pPr>
      <w:r>
        <w:rPr>
          <w:rFonts w:hint="eastAsia"/>
          <w:sz w:val="24"/>
        </w:rPr>
        <w:t>生活、工作环境因素</w:t>
      </w:r>
    </w:p>
    <w:p w:rsidR="00000000" w:rsidRDefault="00B205E8" w:rsidP="00B205E8">
      <w:pPr>
        <w:numPr>
          <w:ilvl w:val="0"/>
          <w:numId w:val="112"/>
        </w:numPr>
        <w:rPr>
          <w:rFonts w:hint="eastAsia"/>
          <w:sz w:val="24"/>
        </w:rPr>
      </w:pPr>
      <w:r>
        <w:rPr>
          <w:rFonts w:hint="eastAsia"/>
          <w:sz w:val="24"/>
        </w:rPr>
        <w:t>体质与疾病</w:t>
      </w:r>
    </w:p>
    <w:p w:rsidR="00000000" w:rsidRDefault="00B205E8" w:rsidP="00B205E8">
      <w:pPr>
        <w:numPr>
          <w:ilvl w:val="0"/>
          <w:numId w:val="114"/>
        </w:numPr>
        <w:tabs>
          <w:tab w:val="left" w:pos="425"/>
        </w:tabs>
        <w:rPr>
          <w:rFonts w:hint="eastAsia"/>
          <w:sz w:val="24"/>
        </w:rPr>
      </w:pPr>
      <w:r>
        <w:rPr>
          <w:rFonts w:hint="eastAsia"/>
          <w:sz w:val="24"/>
        </w:rPr>
        <w:t>瘦人易阴虚及肝郁体质</w:t>
      </w:r>
    </w:p>
    <w:p w:rsidR="00000000" w:rsidRDefault="00B205E8" w:rsidP="00B205E8">
      <w:pPr>
        <w:numPr>
          <w:ilvl w:val="0"/>
          <w:numId w:val="114"/>
        </w:numPr>
        <w:tabs>
          <w:tab w:val="left" w:pos="425"/>
        </w:tabs>
        <w:rPr>
          <w:rFonts w:hint="eastAsia"/>
          <w:sz w:val="24"/>
        </w:rPr>
      </w:pPr>
      <w:r>
        <w:rPr>
          <w:rFonts w:hint="eastAsia"/>
          <w:sz w:val="24"/>
        </w:rPr>
        <w:t>肥人易生痰湿</w:t>
      </w:r>
    </w:p>
    <w:p w:rsidR="00000000" w:rsidRDefault="00B205E8" w:rsidP="00B205E8">
      <w:pPr>
        <w:numPr>
          <w:ilvl w:val="0"/>
          <w:numId w:val="112"/>
        </w:numPr>
        <w:rPr>
          <w:rFonts w:hint="eastAsia"/>
          <w:sz w:val="24"/>
        </w:rPr>
      </w:pPr>
      <w:r>
        <w:rPr>
          <w:rFonts w:hint="eastAsia"/>
          <w:sz w:val="24"/>
        </w:rPr>
        <w:t>精神状态与发病</w:t>
      </w:r>
    </w:p>
    <w:p w:rsidR="00000000" w:rsidRDefault="00B205E8" w:rsidP="00B205E8">
      <w:pPr>
        <w:numPr>
          <w:ilvl w:val="0"/>
          <w:numId w:val="115"/>
        </w:numPr>
        <w:tabs>
          <w:tab w:val="left" w:pos="425"/>
        </w:tabs>
        <w:rPr>
          <w:rFonts w:hint="eastAsia"/>
          <w:sz w:val="24"/>
        </w:rPr>
      </w:pPr>
      <w:r>
        <w:rPr>
          <w:rFonts w:hint="eastAsia"/>
          <w:sz w:val="24"/>
        </w:rPr>
        <w:t>情志过激与发病</w:t>
      </w:r>
    </w:p>
    <w:p w:rsidR="00000000" w:rsidRDefault="00B205E8" w:rsidP="00B205E8">
      <w:pPr>
        <w:numPr>
          <w:ilvl w:val="0"/>
          <w:numId w:val="115"/>
        </w:numPr>
        <w:tabs>
          <w:tab w:val="left" w:pos="425"/>
        </w:tabs>
        <w:rPr>
          <w:rFonts w:hint="eastAsia"/>
          <w:sz w:val="24"/>
        </w:rPr>
      </w:pPr>
      <w:r>
        <w:rPr>
          <w:rFonts w:hint="eastAsia"/>
          <w:sz w:val="24"/>
        </w:rPr>
        <w:t>导致情志变异的因素</w:t>
      </w:r>
    </w:p>
    <w:p w:rsidR="00000000" w:rsidRDefault="00B205E8" w:rsidP="00B205E8">
      <w:pPr>
        <w:numPr>
          <w:ilvl w:val="0"/>
          <w:numId w:val="116"/>
        </w:numPr>
        <w:tabs>
          <w:tab w:val="left" w:pos="425"/>
        </w:tabs>
        <w:rPr>
          <w:rFonts w:hint="eastAsia"/>
          <w:sz w:val="24"/>
        </w:rPr>
      </w:pPr>
      <w:r>
        <w:rPr>
          <w:rFonts w:hint="eastAsia"/>
          <w:sz w:val="24"/>
        </w:rPr>
        <w:lastRenderedPageBreak/>
        <w:t>社会及自然环境因素产生的情志刺激。</w:t>
      </w:r>
    </w:p>
    <w:p w:rsidR="00000000" w:rsidRDefault="00B205E8" w:rsidP="00B205E8">
      <w:pPr>
        <w:numPr>
          <w:ilvl w:val="0"/>
          <w:numId w:val="116"/>
        </w:numPr>
        <w:tabs>
          <w:tab w:val="left" w:pos="425"/>
        </w:tabs>
        <w:rPr>
          <w:rFonts w:hint="eastAsia"/>
          <w:sz w:val="24"/>
        </w:rPr>
      </w:pPr>
      <w:r>
        <w:rPr>
          <w:rFonts w:hint="eastAsia"/>
          <w:sz w:val="24"/>
        </w:rPr>
        <w:t>疾病过程</w:t>
      </w:r>
      <w:r>
        <w:rPr>
          <w:rFonts w:hint="eastAsia"/>
          <w:sz w:val="24"/>
        </w:rPr>
        <w:t>中病理变化的影响，常是造成情志变异的内源性因素。</w:t>
      </w:r>
    </w:p>
    <w:p w:rsidR="00000000" w:rsidRDefault="00B205E8" w:rsidP="00B205E8">
      <w:pPr>
        <w:numPr>
          <w:ilvl w:val="0"/>
          <w:numId w:val="116"/>
        </w:numPr>
        <w:tabs>
          <w:tab w:val="left" w:pos="425"/>
        </w:tabs>
        <w:rPr>
          <w:rFonts w:hint="eastAsia"/>
          <w:sz w:val="24"/>
        </w:rPr>
      </w:pPr>
      <w:r>
        <w:rPr>
          <w:rFonts w:hint="eastAsia"/>
          <w:sz w:val="24"/>
        </w:rPr>
        <w:t>人群中个体的气质不同，亦常可导致情志的差异。</w:t>
      </w:r>
    </w:p>
    <w:p w:rsidR="00000000" w:rsidRDefault="00B205E8">
      <w:pPr>
        <w:rPr>
          <w:rFonts w:hint="eastAsia"/>
          <w:sz w:val="24"/>
        </w:rPr>
      </w:pPr>
    </w:p>
    <w:p w:rsidR="00000000" w:rsidRDefault="00B205E8" w:rsidP="00B205E8">
      <w:pPr>
        <w:numPr>
          <w:ilvl w:val="0"/>
          <w:numId w:val="107"/>
        </w:numPr>
        <w:tabs>
          <w:tab w:val="left" w:pos="425"/>
        </w:tabs>
        <w:rPr>
          <w:rFonts w:hint="eastAsia"/>
          <w:sz w:val="24"/>
        </w:rPr>
      </w:pPr>
      <w:r>
        <w:rPr>
          <w:rFonts w:hint="eastAsia"/>
          <w:sz w:val="24"/>
        </w:rPr>
        <w:t>发病类型</w:t>
      </w:r>
    </w:p>
    <w:p w:rsidR="00000000" w:rsidRDefault="00B205E8" w:rsidP="00B205E8">
      <w:pPr>
        <w:numPr>
          <w:ilvl w:val="0"/>
          <w:numId w:val="117"/>
        </w:numPr>
        <w:rPr>
          <w:rFonts w:hint="eastAsia"/>
          <w:sz w:val="24"/>
        </w:rPr>
      </w:pPr>
      <w:r>
        <w:rPr>
          <w:rFonts w:hint="eastAsia"/>
          <w:sz w:val="24"/>
        </w:rPr>
        <w:t>感受即发</w:t>
      </w:r>
    </w:p>
    <w:p w:rsidR="00000000" w:rsidRDefault="00B205E8" w:rsidP="00B205E8">
      <w:pPr>
        <w:numPr>
          <w:ilvl w:val="0"/>
          <w:numId w:val="117"/>
        </w:numPr>
        <w:rPr>
          <w:rFonts w:hint="eastAsia"/>
          <w:sz w:val="24"/>
        </w:rPr>
      </w:pPr>
      <w:r>
        <w:rPr>
          <w:rFonts w:hint="eastAsia"/>
          <w:sz w:val="24"/>
        </w:rPr>
        <w:t>徐发</w:t>
      </w:r>
    </w:p>
    <w:p w:rsidR="00000000" w:rsidRDefault="00B205E8" w:rsidP="00B205E8">
      <w:pPr>
        <w:numPr>
          <w:ilvl w:val="0"/>
          <w:numId w:val="117"/>
        </w:numPr>
        <w:rPr>
          <w:rFonts w:hint="eastAsia"/>
          <w:sz w:val="24"/>
        </w:rPr>
      </w:pPr>
      <w:r>
        <w:rPr>
          <w:rFonts w:hint="eastAsia"/>
          <w:sz w:val="24"/>
        </w:rPr>
        <w:t>伏而后发</w:t>
      </w:r>
    </w:p>
    <w:p w:rsidR="00000000" w:rsidRDefault="00B205E8" w:rsidP="00B205E8">
      <w:pPr>
        <w:numPr>
          <w:ilvl w:val="0"/>
          <w:numId w:val="117"/>
        </w:numPr>
        <w:rPr>
          <w:rFonts w:hint="eastAsia"/>
          <w:sz w:val="24"/>
        </w:rPr>
      </w:pPr>
      <w:r>
        <w:rPr>
          <w:rFonts w:hint="eastAsia"/>
          <w:sz w:val="24"/>
        </w:rPr>
        <w:t>继发</w:t>
      </w:r>
    </w:p>
    <w:p w:rsidR="00000000" w:rsidRDefault="00B205E8" w:rsidP="00B205E8">
      <w:pPr>
        <w:numPr>
          <w:ilvl w:val="0"/>
          <w:numId w:val="117"/>
        </w:numPr>
        <w:rPr>
          <w:rFonts w:hint="eastAsia"/>
          <w:sz w:val="24"/>
        </w:rPr>
      </w:pPr>
      <w:r>
        <w:rPr>
          <w:rFonts w:hint="eastAsia"/>
          <w:sz w:val="24"/>
        </w:rPr>
        <w:t>合病与并病</w:t>
      </w:r>
    </w:p>
    <w:p w:rsidR="00000000" w:rsidRDefault="00B205E8" w:rsidP="00B205E8">
      <w:pPr>
        <w:numPr>
          <w:ilvl w:val="0"/>
          <w:numId w:val="117"/>
        </w:numPr>
        <w:rPr>
          <w:rFonts w:hint="eastAsia"/>
          <w:sz w:val="24"/>
        </w:rPr>
      </w:pPr>
      <w:r>
        <w:rPr>
          <w:rFonts w:hint="eastAsia"/>
          <w:sz w:val="24"/>
        </w:rPr>
        <w:t>复发：余邪未尽，正气未复，同时加上诱因的作用。</w:t>
      </w:r>
    </w:p>
    <w:p w:rsidR="00000000" w:rsidRDefault="00B205E8" w:rsidP="00B205E8">
      <w:pPr>
        <w:numPr>
          <w:ilvl w:val="0"/>
          <w:numId w:val="118"/>
        </w:numPr>
        <w:tabs>
          <w:tab w:val="left" w:pos="425"/>
        </w:tabs>
        <w:rPr>
          <w:rFonts w:hint="eastAsia"/>
          <w:sz w:val="24"/>
        </w:rPr>
      </w:pPr>
      <w:r>
        <w:rPr>
          <w:rFonts w:hint="eastAsia"/>
          <w:sz w:val="24"/>
        </w:rPr>
        <w:t>复发的条件</w:t>
      </w:r>
    </w:p>
    <w:p w:rsidR="00000000" w:rsidRDefault="00B205E8" w:rsidP="00B205E8">
      <w:pPr>
        <w:numPr>
          <w:ilvl w:val="0"/>
          <w:numId w:val="119"/>
        </w:numPr>
        <w:tabs>
          <w:tab w:val="left" w:pos="0"/>
        </w:tabs>
        <w:rPr>
          <w:rFonts w:hint="eastAsia"/>
          <w:sz w:val="24"/>
        </w:rPr>
      </w:pPr>
      <w:r>
        <w:rPr>
          <w:rFonts w:hint="eastAsia"/>
          <w:sz w:val="24"/>
        </w:rPr>
        <w:t>邪未尽除。</w:t>
      </w:r>
    </w:p>
    <w:p w:rsidR="00000000" w:rsidRDefault="00B205E8" w:rsidP="00B205E8">
      <w:pPr>
        <w:numPr>
          <w:ilvl w:val="0"/>
          <w:numId w:val="119"/>
        </w:numPr>
        <w:tabs>
          <w:tab w:val="left" w:pos="0"/>
        </w:tabs>
        <w:rPr>
          <w:rFonts w:hint="eastAsia"/>
          <w:sz w:val="24"/>
        </w:rPr>
      </w:pPr>
      <w:r>
        <w:rPr>
          <w:rFonts w:hint="eastAsia"/>
          <w:sz w:val="24"/>
        </w:rPr>
        <w:t>正虚未复。</w:t>
      </w:r>
    </w:p>
    <w:p w:rsidR="00000000" w:rsidRDefault="00B205E8" w:rsidP="00B205E8">
      <w:pPr>
        <w:numPr>
          <w:ilvl w:val="0"/>
          <w:numId w:val="119"/>
        </w:numPr>
        <w:tabs>
          <w:tab w:val="left" w:pos="0"/>
        </w:tabs>
        <w:rPr>
          <w:rFonts w:hint="eastAsia"/>
          <w:sz w:val="24"/>
        </w:rPr>
      </w:pPr>
      <w:r>
        <w:rPr>
          <w:rFonts w:hint="eastAsia"/>
          <w:sz w:val="24"/>
        </w:rPr>
        <w:t>诱因。</w:t>
      </w:r>
    </w:p>
    <w:p w:rsidR="00000000" w:rsidRDefault="00B205E8" w:rsidP="00B205E8">
      <w:pPr>
        <w:numPr>
          <w:ilvl w:val="0"/>
          <w:numId w:val="120"/>
        </w:numPr>
        <w:tabs>
          <w:tab w:val="left" w:pos="425"/>
        </w:tabs>
        <w:rPr>
          <w:rFonts w:hint="eastAsia"/>
          <w:sz w:val="24"/>
        </w:rPr>
      </w:pPr>
      <w:r>
        <w:rPr>
          <w:rFonts w:hint="eastAsia"/>
          <w:sz w:val="24"/>
        </w:rPr>
        <w:t>复发的诱因</w:t>
      </w:r>
    </w:p>
    <w:p w:rsidR="00000000" w:rsidRDefault="00B205E8" w:rsidP="00B205E8">
      <w:pPr>
        <w:numPr>
          <w:ilvl w:val="0"/>
          <w:numId w:val="121"/>
        </w:numPr>
        <w:tabs>
          <w:tab w:val="left" w:pos="425"/>
        </w:tabs>
        <w:rPr>
          <w:rFonts w:hint="eastAsia"/>
          <w:sz w:val="24"/>
        </w:rPr>
      </w:pPr>
      <w:r>
        <w:rPr>
          <w:rFonts w:hint="eastAsia"/>
          <w:sz w:val="24"/>
        </w:rPr>
        <w:t>复感新邪。</w:t>
      </w:r>
    </w:p>
    <w:p w:rsidR="00000000" w:rsidRDefault="00B205E8" w:rsidP="00B205E8">
      <w:pPr>
        <w:numPr>
          <w:ilvl w:val="0"/>
          <w:numId w:val="121"/>
        </w:numPr>
        <w:tabs>
          <w:tab w:val="left" w:pos="425"/>
        </w:tabs>
        <w:rPr>
          <w:rFonts w:hint="eastAsia"/>
          <w:sz w:val="24"/>
        </w:rPr>
      </w:pPr>
      <w:r>
        <w:rPr>
          <w:rFonts w:hint="eastAsia"/>
          <w:sz w:val="24"/>
        </w:rPr>
        <w:t>食复。</w:t>
      </w:r>
    </w:p>
    <w:p w:rsidR="00000000" w:rsidRDefault="00B205E8" w:rsidP="00B205E8">
      <w:pPr>
        <w:numPr>
          <w:ilvl w:val="0"/>
          <w:numId w:val="121"/>
        </w:numPr>
        <w:tabs>
          <w:tab w:val="left" w:pos="425"/>
        </w:tabs>
        <w:rPr>
          <w:rFonts w:hint="eastAsia"/>
          <w:sz w:val="24"/>
        </w:rPr>
      </w:pPr>
      <w:r>
        <w:rPr>
          <w:rFonts w:hint="eastAsia"/>
          <w:sz w:val="24"/>
        </w:rPr>
        <w:t>劳复。</w:t>
      </w:r>
    </w:p>
    <w:p w:rsidR="00000000" w:rsidRDefault="00B205E8" w:rsidP="00B205E8">
      <w:pPr>
        <w:numPr>
          <w:ilvl w:val="0"/>
          <w:numId w:val="121"/>
        </w:numPr>
        <w:tabs>
          <w:tab w:val="left" w:pos="425"/>
        </w:tabs>
        <w:rPr>
          <w:rFonts w:hint="eastAsia"/>
          <w:sz w:val="24"/>
        </w:rPr>
      </w:pPr>
      <w:r>
        <w:rPr>
          <w:rFonts w:hint="eastAsia"/>
          <w:sz w:val="24"/>
        </w:rPr>
        <w:t>药复</w:t>
      </w:r>
      <w:r>
        <w:rPr>
          <w:rFonts w:hint="eastAsia"/>
          <w:sz w:val="24"/>
        </w:rPr>
        <w:t>。</w:t>
      </w: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rsidP="00A1738E">
      <w:pPr>
        <w:pStyle w:val="Heading1"/>
        <w:rPr>
          <w:rFonts w:hint="eastAsia"/>
        </w:rPr>
      </w:pPr>
      <w:r>
        <w:rPr>
          <w:rFonts w:hint="eastAsia"/>
        </w:rPr>
        <w:t>病机</w:t>
      </w:r>
    </w:p>
    <w:p w:rsidR="00000000" w:rsidRDefault="00B205E8">
      <w:pPr>
        <w:rPr>
          <w:rFonts w:hint="eastAsia"/>
          <w:sz w:val="24"/>
        </w:rPr>
      </w:pPr>
    </w:p>
    <w:p w:rsidR="00000000" w:rsidRDefault="00B205E8">
      <w:pPr>
        <w:rPr>
          <w:rFonts w:hint="eastAsia"/>
          <w:sz w:val="24"/>
        </w:rPr>
      </w:pPr>
      <w:r>
        <w:rPr>
          <w:rFonts w:hint="eastAsia"/>
          <w:sz w:val="24"/>
        </w:rPr>
        <w:t xml:space="preserve">    </w:t>
      </w:r>
      <w:r>
        <w:rPr>
          <w:rFonts w:hint="eastAsia"/>
          <w:sz w:val="24"/>
        </w:rPr>
        <w:t>病机，即疾病发生，发展和变化的机理。</w:t>
      </w:r>
    </w:p>
    <w:p w:rsidR="00000000" w:rsidRDefault="00B205E8">
      <w:pPr>
        <w:rPr>
          <w:rFonts w:hint="eastAsia"/>
          <w:sz w:val="24"/>
        </w:rPr>
      </w:pPr>
      <w:r>
        <w:rPr>
          <w:rFonts w:hint="eastAsia"/>
          <w:sz w:val="24"/>
        </w:rPr>
        <w:t xml:space="preserve">    </w:t>
      </w:r>
      <w:r>
        <w:rPr>
          <w:rFonts w:hint="eastAsia"/>
          <w:sz w:val="24"/>
        </w:rPr>
        <w:t>病机，是疾病的临床表现、发展转归和诊断治疗的内在根据。</w:t>
      </w:r>
    </w:p>
    <w:p w:rsidR="00000000" w:rsidRDefault="00B205E8">
      <w:pPr>
        <w:rPr>
          <w:rFonts w:hint="eastAsia"/>
          <w:sz w:val="24"/>
        </w:rPr>
      </w:pPr>
      <w:r>
        <w:rPr>
          <w:rFonts w:hint="eastAsia"/>
          <w:sz w:val="24"/>
        </w:rPr>
        <w:t xml:space="preserve">    </w:t>
      </w:r>
      <w:r>
        <w:rPr>
          <w:rFonts w:hint="eastAsia"/>
          <w:sz w:val="24"/>
        </w:rPr>
        <w:t>病机学说，是研</w:t>
      </w:r>
      <w:r>
        <w:rPr>
          <w:rFonts w:hint="eastAsia"/>
          <w:sz w:val="24"/>
        </w:rPr>
        <w:t>究和探讨病机变化规律的学说。</w:t>
      </w:r>
    </w:p>
    <w:p w:rsidR="00000000" w:rsidRDefault="00B205E8">
      <w:pPr>
        <w:rPr>
          <w:rFonts w:hint="eastAsia"/>
          <w:sz w:val="24"/>
        </w:rPr>
      </w:pPr>
      <w:r>
        <w:rPr>
          <w:rFonts w:hint="eastAsia"/>
          <w:sz w:val="24"/>
        </w:rPr>
        <w:t xml:space="preserve">    </w:t>
      </w:r>
      <w:r>
        <w:rPr>
          <w:rFonts w:hint="eastAsia"/>
          <w:sz w:val="24"/>
        </w:rPr>
        <w:t>中医病机学说的特点，主要表现于根据五脏为中心的藏象理论，一般多是把内部病理变化同机体全身状况联系起来，通过脏腑组织经络之间的相互联系和相互制约的关系来探讨疾病的发展传变规律，从而形成了注重整体联系的病理观。</w:t>
      </w:r>
    </w:p>
    <w:p w:rsidR="00000000" w:rsidRDefault="00B205E8">
      <w:pPr>
        <w:rPr>
          <w:rFonts w:hint="eastAsia"/>
          <w:sz w:val="24"/>
        </w:rPr>
      </w:pPr>
      <w:r>
        <w:rPr>
          <w:rFonts w:hint="eastAsia"/>
          <w:sz w:val="24"/>
        </w:rPr>
        <w:t>中医病机学说包括，基本病机，包括邪正盛衰，阴阳失调，气血失常以及津液代谢失常等；系统病机，包括外感热病病机（如六经病机，卫气营血及三焦病机）。经络病机、脏腑病机、形体病机、官窍病机等；症状发生机理包括全身症状和各系统病变常见症状的发生机理；以及疾病传变等部分。</w:t>
      </w:r>
    </w:p>
    <w:p w:rsidR="00000000" w:rsidRDefault="00B205E8">
      <w:pPr>
        <w:ind w:firstLineChars="200" w:firstLine="480"/>
        <w:rPr>
          <w:rFonts w:hint="eastAsia"/>
          <w:sz w:val="24"/>
        </w:rPr>
      </w:pPr>
      <w:r>
        <w:rPr>
          <w:rFonts w:hint="eastAsia"/>
          <w:sz w:val="24"/>
        </w:rPr>
        <w:t>下面</w:t>
      </w:r>
      <w:r>
        <w:rPr>
          <w:rFonts w:hint="eastAsia"/>
          <w:sz w:val="24"/>
        </w:rPr>
        <w:t>简单介绍一些基本病机的疾病的传变。</w:t>
      </w:r>
    </w:p>
    <w:p w:rsidR="00000000" w:rsidRDefault="00B205E8">
      <w:pPr>
        <w:ind w:firstLineChars="200" w:firstLine="480"/>
        <w:rPr>
          <w:rFonts w:hint="eastAsia"/>
          <w:sz w:val="24"/>
        </w:rPr>
      </w:pPr>
    </w:p>
    <w:p w:rsidR="00000000" w:rsidRDefault="00B205E8">
      <w:pPr>
        <w:ind w:firstLineChars="200" w:firstLine="480"/>
        <w:rPr>
          <w:rFonts w:hint="eastAsia"/>
          <w:sz w:val="24"/>
        </w:rPr>
      </w:pPr>
    </w:p>
    <w:p w:rsidR="00000000" w:rsidRDefault="00B205E8" w:rsidP="00B205E8">
      <w:pPr>
        <w:numPr>
          <w:ilvl w:val="0"/>
          <w:numId w:val="122"/>
        </w:numPr>
        <w:tabs>
          <w:tab w:val="left" w:pos="0"/>
          <w:tab w:val="left" w:pos="425"/>
        </w:tabs>
        <w:rPr>
          <w:rFonts w:hint="eastAsia"/>
          <w:sz w:val="24"/>
        </w:rPr>
      </w:pPr>
      <w:r>
        <w:rPr>
          <w:rFonts w:hint="eastAsia"/>
          <w:sz w:val="24"/>
        </w:rPr>
        <w:t>基本病机</w:t>
      </w:r>
    </w:p>
    <w:p w:rsidR="00000000" w:rsidRDefault="00B205E8" w:rsidP="00B205E8">
      <w:pPr>
        <w:numPr>
          <w:ilvl w:val="0"/>
          <w:numId w:val="123"/>
        </w:numPr>
        <w:rPr>
          <w:rFonts w:hint="eastAsia"/>
          <w:sz w:val="24"/>
        </w:rPr>
      </w:pPr>
      <w:r>
        <w:rPr>
          <w:rFonts w:hint="eastAsia"/>
          <w:sz w:val="24"/>
        </w:rPr>
        <w:t>邪正盛衰</w:t>
      </w:r>
    </w:p>
    <w:p w:rsidR="00000000" w:rsidRDefault="00B205E8">
      <w:pPr>
        <w:rPr>
          <w:rFonts w:hint="eastAsia"/>
          <w:sz w:val="24"/>
        </w:rPr>
      </w:pPr>
      <w:r>
        <w:rPr>
          <w:rFonts w:hint="eastAsia"/>
          <w:sz w:val="24"/>
        </w:rPr>
        <w:t xml:space="preserve">    </w:t>
      </w:r>
      <w:r>
        <w:rPr>
          <w:rFonts w:hint="eastAsia"/>
          <w:sz w:val="24"/>
        </w:rPr>
        <w:t>邪气盛则实，精气夺则虚。</w:t>
      </w:r>
    </w:p>
    <w:p w:rsidR="00000000" w:rsidRDefault="00B205E8" w:rsidP="00B205E8">
      <w:pPr>
        <w:numPr>
          <w:ilvl w:val="0"/>
          <w:numId w:val="124"/>
        </w:numPr>
        <w:tabs>
          <w:tab w:val="left" w:pos="425"/>
        </w:tabs>
        <w:rPr>
          <w:rFonts w:hint="eastAsia"/>
          <w:sz w:val="24"/>
        </w:rPr>
      </w:pPr>
      <w:r>
        <w:rPr>
          <w:rFonts w:hint="eastAsia"/>
          <w:sz w:val="24"/>
        </w:rPr>
        <w:t>实的病机</w:t>
      </w:r>
    </w:p>
    <w:p w:rsidR="00000000" w:rsidRDefault="00B205E8" w:rsidP="00B205E8">
      <w:pPr>
        <w:numPr>
          <w:ilvl w:val="0"/>
          <w:numId w:val="125"/>
        </w:numPr>
        <w:tabs>
          <w:tab w:val="left" w:pos="0"/>
        </w:tabs>
        <w:rPr>
          <w:rFonts w:hint="eastAsia"/>
          <w:sz w:val="24"/>
        </w:rPr>
      </w:pPr>
      <w:r>
        <w:rPr>
          <w:rFonts w:hint="eastAsia"/>
          <w:sz w:val="24"/>
        </w:rPr>
        <w:t>所谓实，指邪气亢盛，是以邪盛为矛盾的主要方面的一种病理反应。</w:t>
      </w:r>
    </w:p>
    <w:p w:rsidR="00000000" w:rsidRDefault="00B205E8" w:rsidP="00B205E8">
      <w:pPr>
        <w:numPr>
          <w:ilvl w:val="0"/>
          <w:numId w:val="125"/>
        </w:numPr>
        <w:tabs>
          <w:tab w:val="left" w:pos="0"/>
        </w:tabs>
        <w:rPr>
          <w:rFonts w:hint="eastAsia"/>
          <w:sz w:val="24"/>
        </w:rPr>
      </w:pPr>
      <w:r>
        <w:rPr>
          <w:rFonts w:hint="eastAsia"/>
          <w:sz w:val="24"/>
        </w:rPr>
        <w:t>表现：如体质壮实，精神亢盛，壮热狂躁，烦躁不宁，疼痛拒按，声高气粗，二便不通，脉实有力等。</w:t>
      </w:r>
    </w:p>
    <w:p w:rsidR="00000000" w:rsidRDefault="00B205E8" w:rsidP="00B205E8">
      <w:pPr>
        <w:numPr>
          <w:ilvl w:val="0"/>
          <w:numId w:val="126"/>
        </w:numPr>
        <w:tabs>
          <w:tab w:val="left" w:pos="425"/>
        </w:tabs>
        <w:rPr>
          <w:rFonts w:hint="eastAsia"/>
          <w:sz w:val="24"/>
        </w:rPr>
      </w:pPr>
      <w:r>
        <w:rPr>
          <w:rFonts w:hint="eastAsia"/>
          <w:sz w:val="24"/>
        </w:rPr>
        <w:t>虚的病机</w:t>
      </w:r>
    </w:p>
    <w:p w:rsidR="00000000" w:rsidRDefault="00B205E8" w:rsidP="00B205E8">
      <w:pPr>
        <w:numPr>
          <w:ilvl w:val="0"/>
          <w:numId w:val="127"/>
        </w:numPr>
        <w:tabs>
          <w:tab w:val="left" w:pos="0"/>
        </w:tabs>
        <w:rPr>
          <w:rFonts w:hint="eastAsia"/>
          <w:sz w:val="24"/>
        </w:rPr>
      </w:pPr>
      <w:r>
        <w:rPr>
          <w:rFonts w:hint="eastAsia"/>
          <w:sz w:val="24"/>
        </w:rPr>
        <w:t>概念：所谓虚，是指正气不足，是以正气虚损为矛盾的主要方面的一种病理反应。</w:t>
      </w:r>
    </w:p>
    <w:p w:rsidR="00000000" w:rsidRDefault="00B205E8" w:rsidP="00B205E8">
      <w:pPr>
        <w:numPr>
          <w:ilvl w:val="0"/>
          <w:numId w:val="127"/>
        </w:numPr>
        <w:tabs>
          <w:tab w:val="left" w:pos="0"/>
        </w:tabs>
        <w:rPr>
          <w:rFonts w:hint="eastAsia"/>
          <w:sz w:val="24"/>
        </w:rPr>
      </w:pPr>
      <w:r>
        <w:rPr>
          <w:rFonts w:hint="eastAsia"/>
          <w:sz w:val="24"/>
        </w:rPr>
        <w:t>表现：如身体瘦弱，神疲体倦，面色无华，声低气微，气短，自汗，五心烦</w:t>
      </w:r>
      <w:r>
        <w:rPr>
          <w:rFonts w:hint="eastAsia"/>
          <w:sz w:val="24"/>
        </w:rPr>
        <w:lastRenderedPageBreak/>
        <w:t>热，畏寒肢冷，脉虚无力等等。</w:t>
      </w:r>
    </w:p>
    <w:p w:rsidR="00000000" w:rsidRDefault="00B205E8" w:rsidP="00B205E8">
      <w:pPr>
        <w:numPr>
          <w:ilvl w:val="0"/>
          <w:numId w:val="128"/>
        </w:numPr>
        <w:tabs>
          <w:tab w:val="left" w:pos="425"/>
        </w:tabs>
        <w:rPr>
          <w:rFonts w:hint="eastAsia"/>
          <w:sz w:val="24"/>
        </w:rPr>
      </w:pPr>
      <w:r>
        <w:rPr>
          <w:rFonts w:hint="eastAsia"/>
          <w:sz w:val="24"/>
        </w:rPr>
        <w:t>虚中夹实：即以正虚为主，有兼实邪。</w:t>
      </w:r>
    </w:p>
    <w:p w:rsidR="00000000" w:rsidRDefault="00B205E8" w:rsidP="00B205E8">
      <w:pPr>
        <w:numPr>
          <w:ilvl w:val="0"/>
          <w:numId w:val="128"/>
        </w:numPr>
        <w:tabs>
          <w:tab w:val="left" w:pos="425"/>
        </w:tabs>
        <w:rPr>
          <w:rFonts w:hint="eastAsia"/>
          <w:sz w:val="24"/>
        </w:rPr>
      </w:pPr>
      <w:r>
        <w:rPr>
          <w:rFonts w:hint="eastAsia"/>
          <w:sz w:val="24"/>
        </w:rPr>
        <w:t>实中夹虚：以邪实为主，又兼正气不足。</w:t>
      </w:r>
    </w:p>
    <w:p w:rsidR="00000000" w:rsidRDefault="00B205E8" w:rsidP="00B205E8">
      <w:pPr>
        <w:numPr>
          <w:ilvl w:val="0"/>
          <w:numId w:val="128"/>
        </w:numPr>
        <w:tabs>
          <w:tab w:val="left" w:pos="425"/>
        </w:tabs>
        <w:rPr>
          <w:rFonts w:hint="eastAsia"/>
          <w:sz w:val="24"/>
        </w:rPr>
      </w:pPr>
      <w:r>
        <w:rPr>
          <w:rFonts w:hint="eastAsia"/>
          <w:sz w:val="24"/>
        </w:rPr>
        <w:t>真虚假实：病的本质是“虚”，而表现一些“实”的症状。</w:t>
      </w:r>
    </w:p>
    <w:p w:rsidR="00000000" w:rsidRDefault="00B205E8" w:rsidP="00B205E8">
      <w:pPr>
        <w:numPr>
          <w:ilvl w:val="0"/>
          <w:numId w:val="128"/>
        </w:numPr>
        <w:tabs>
          <w:tab w:val="left" w:pos="425"/>
        </w:tabs>
        <w:rPr>
          <w:rFonts w:hint="eastAsia"/>
          <w:sz w:val="24"/>
        </w:rPr>
      </w:pPr>
      <w:r>
        <w:rPr>
          <w:rFonts w:hint="eastAsia"/>
          <w:sz w:val="24"/>
        </w:rPr>
        <w:t>真实假虚：病的本质是“实”，而表现一些“虚”的症状。</w:t>
      </w:r>
    </w:p>
    <w:p w:rsidR="00000000" w:rsidRDefault="00B205E8" w:rsidP="00B205E8">
      <w:pPr>
        <w:numPr>
          <w:ilvl w:val="0"/>
          <w:numId w:val="128"/>
        </w:numPr>
        <w:tabs>
          <w:tab w:val="left" w:pos="425"/>
        </w:tabs>
        <w:rPr>
          <w:rFonts w:hint="eastAsia"/>
          <w:sz w:val="24"/>
        </w:rPr>
      </w:pPr>
      <w:r>
        <w:rPr>
          <w:rFonts w:hint="eastAsia"/>
          <w:sz w:val="24"/>
        </w:rPr>
        <w:t>邪正盛衰与疾病的转归</w:t>
      </w:r>
    </w:p>
    <w:p w:rsidR="00000000" w:rsidRDefault="00B205E8" w:rsidP="00B205E8">
      <w:pPr>
        <w:numPr>
          <w:ilvl w:val="0"/>
          <w:numId w:val="129"/>
        </w:numPr>
        <w:tabs>
          <w:tab w:val="left" w:pos="425"/>
        </w:tabs>
        <w:rPr>
          <w:rFonts w:hint="eastAsia"/>
          <w:sz w:val="24"/>
        </w:rPr>
      </w:pPr>
      <w:r>
        <w:rPr>
          <w:rFonts w:hint="eastAsia"/>
          <w:sz w:val="24"/>
        </w:rPr>
        <w:t>正胜邪退</w:t>
      </w:r>
    </w:p>
    <w:p w:rsidR="00000000" w:rsidRDefault="00B205E8" w:rsidP="00B205E8">
      <w:pPr>
        <w:numPr>
          <w:ilvl w:val="0"/>
          <w:numId w:val="129"/>
        </w:numPr>
        <w:tabs>
          <w:tab w:val="left" w:pos="425"/>
        </w:tabs>
        <w:rPr>
          <w:rFonts w:hint="eastAsia"/>
          <w:sz w:val="24"/>
        </w:rPr>
      </w:pPr>
      <w:r>
        <w:rPr>
          <w:rFonts w:hint="eastAsia"/>
          <w:sz w:val="24"/>
        </w:rPr>
        <w:t>邪胜正衰</w:t>
      </w:r>
    </w:p>
    <w:p w:rsidR="00000000" w:rsidRDefault="00B205E8" w:rsidP="00B205E8">
      <w:pPr>
        <w:numPr>
          <w:ilvl w:val="0"/>
          <w:numId w:val="129"/>
        </w:numPr>
        <w:tabs>
          <w:tab w:val="left" w:pos="425"/>
        </w:tabs>
        <w:rPr>
          <w:rFonts w:hint="eastAsia"/>
          <w:sz w:val="24"/>
        </w:rPr>
      </w:pPr>
      <w:r>
        <w:rPr>
          <w:rFonts w:hint="eastAsia"/>
          <w:sz w:val="24"/>
        </w:rPr>
        <w:t>邪正相持</w:t>
      </w:r>
    </w:p>
    <w:p w:rsidR="00000000" w:rsidRDefault="00B205E8" w:rsidP="00B205E8">
      <w:pPr>
        <w:numPr>
          <w:ilvl w:val="0"/>
          <w:numId w:val="129"/>
        </w:numPr>
        <w:tabs>
          <w:tab w:val="left" w:pos="425"/>
        </w:tabs>
        <w:rPr>
          <w:rFonts w:hint="eastAsia"/>
          <w:sz w:val="24"/>
        </w:rPr>
      </w:pPr>
      <w:r>
        <w:rPr>
          <w:rFonts w:hint="eastAsia"/>
          <w:sz w:val="24"/>
        </w:rPr>
        <w:t>正虚邪恋</w:t>
      </w:r>
    </w:p>
    <w:p w:rsidR="00000000" w:rsidRDefault="00B205E8" w:rsidP="00B205E8">
      <w:pPr>
        <w:numPr>
          <w:ilvl w:val="0"/>
          <w:numId w:val="129"/>
        </w:numPr>
        <w:tabs>
          <w:tab w:val="left" w:pos="425"/>
        </w:tabs>
        <w:rPr>
          <w:rFonts w:hint="eastAsia"/>
          <w:sz w:val="24"/>
        </w:rPr>
      </w:pPr>
      <w:r>
        <w:rPr>
          <w:rFonts w:hint="eastAsia"/>
          <w:sz w:val="24"/>
        </w:rPr>
        <w:t>邪去正虚</w:t>
      </w:r>
    </w:p>
    <w:p w:rsidR="00000000" w:rsidRDefault="00B205E8">
      <w:pPr>
        <w:rPr>
          <w:rFonts w:hint="eastAsia"/>
          <w:sz w:val="24"/>
        </w:rPr>
      </w:pPr>
    </w:p>
    <w:p w:rsidR="00000000" w:rsidRDefault="00B205E8" w:rsidP="00B205E8">
      <w:pPr>
        <w:numPr>
          <w:ilvl w:val="0"/>
          <w:numId w:val="123"/>
        </w:numPr>
        <w:rPr>
          <w:rFonts w:hint="eastAsia"/>
          <w:sz w:val="24"/>
        </w:rPr>
      </w:pPr>
      <w:r>
        <w:rPr>
          <w:rFonts w:hint="eastAsia"/>
          <w:sz w:val="24"/>
        </w:rPr>
        <w:t>阴阳失调</w:t>
      </w:r>
    </w:p>
    <w:p w:rsidR="00000000" w:rsidRDefault="00B205E8" w:rsidP="00B205E8">
      <w:pPr>
        <w:numPr>
          <w:ilvl w:val="0"/>
          <w:numId w:val="130"/>
        </w:numPr>
        <w:tabs>
          <w:tab w:val="left" w:pos="0"/>
        </w:tabs>
        <w:rPr>
          <w:rFonts w:hint="eastAsia"/>
          <w:sz w:val="24"/>
        </w:rPr>
      </w:pPr>
      <w:r>
        <w:rPr>
          <w:rFonts w:hint="eastAsia"/>
          <w:sz w:val="24"/>
        </w:rPr>
        <w:t>阳偏胜</w:t>
      </w:r>
    </w:p>
    <w:p w:rsidR="00000000" w:rsidRDefault="00B205E8" w:rsidP="00B205E8">
      <w:pPr>
        <w:numPr>
          <w:ilvl w:val="0"/>
          <w:numId w:val="130"/>
        </w:numPr>
        <w:tabs>
          <w:tab w:val="left" w:pos="0"/>
        </w:tabs>
        <w:rPr>
          <w:rFonts w:hint="eastAsia"/>
          <w:sz w:val="24"/>
        </w:rPr>
      </w:pPr>
      <w:r>
        <w:rPr>
          <w:rFonts w:hint="eastAsia"/>
          <w:sz w:val="24"/>
        </w:rPr>
        <w:t>阴偏胜</w:t>
      </w:r>
    </w:p>
    <w:p w:rsidR="00000000" w:rsidRDefault="00B205E8" w:rsidP="00B205E8">
      <w:pPr>
        <w:numPr>
          <w:ilvl w:val="0"/>
          <w:numId w:val="130"/>
        </w:numPr>
        <w:tabs>
          <w:tab w:val="left" w:pos="0"/>
        </w:tabs>
        <w:rPr>
          <w:rFonts w:hint="eastAsia"/>
          <w:sz w:val="24"/>
        </w:rPr>
      </w:pPr>
      <w:r>
        <w:rPr>
          <w:rFonts w:hint="eastAsia"/>
          <w:sz w:val="24"/>
        </w:rPr>
        <w:t>阳偏衰</w:t>
      </w:r>
    </w:p>
    <w:p w:rsidR="00000000" w:rsidRDefault="00B205E8" w:rsidP="00B205E8">
      <w:pPr>
        <w:numPr>
          <w:ilvl w:val="0"/>
          <w:numId w:val="130"/>
        </w:numPr>
        <w:tabs>
          <w:tab w:val="left" w:pos="0"/>
        </w:tabs>
        <w:rPr>
          <w:rFonts w:hint="eastAsia"/>
          <w:sz w:val="24"/>
        </w:rPr>
      </w:pPr>
      <w:r>
        <w:rPr>
          <w:rFonts w:hint="eastAsia"/>
          <w:sz w:val="24"/>
        </w:rPr>
        <w:t>阴偏衰</w:t>
      </w:r>
    </w:p>
    <w:p w:rsidR="00000000" w:rsidRDefault="00B205E8" w:rsidP="00B205E8">
      <w:pPr>
        <w:numPr>
          <w:ilvl w:val="0"/>
          <w:numId w:val="130"/>
        </w:numPr>
        <w:tabs>
          <w:tab w:val="left" w:pos="0"/>
        </w:tabs>
        <w:rPr>
          <w:rFonts w:hint="eastAsia"/>
          <w:sz w:val="24"/>
        </w:rPr>
      </w:pPr>
      <w:r>
        <w:rPr>
          <w:rFonts w:hint="eastAsia"/>
          <w:sz w:val="24"/>
        </w:rPr>
        <w:t>阴损及阳</w:t>
      </w:r>
    </w:p>
    <w:p w:rsidR="00000000" w:rsidRDefault="00B205E8" w:rsidP="00B205E8">
      <w:pPr>
        <w:numPr>
          <w:ilvl w:val="0"/>
          <w:numId w:val="130"/>
        </w:numPr>
        <w:tabs>
          <w:tab w:val="left" w:pos="0"/>
        </w:tabs>
        <w:rPr>
          <w:rFonts w:hint="eastAsia"/>
          <w:sz w:val="24"/>
        </w:rPr>
      </w:pPr>
      <w:r>
        <w:rPr>
          <w:rFonts w:hint="eastAsia"/>
          <w:sz w:val="24"/>
        </w:rPr>
        <w:t>阳损及阴</w:t>
      </w:r>
    </w:p>
    <w:p w:rsidR="00000000" w:rsidRDefault="00B205E8" w:rsidP="00B205E8">
      <w:pPr>
        <w:numPr>
          <w:ilvl w:val="0"/>
          <w:numId w:val="130"/>
        </w:numPr>
        <w:tabs>
          <w:tab w:val="left" w:pos="0"/>
        </w:tabs>
        <w:rPr>
          <w:rFonts w:hint="eastAsia"/>
          <w:sz w:val="24"/>
        </w:rPr>
      </w:pPr>
      <w:r>
        <w:rPr>
          <w:rFonts w:hint="eastAsia"/>
          <w:sz w:val="24"/>
        </w:rPr>
        <w:t>阴盛格阳</w:t>
      </w:r>
    </w:p>
    <w:p w:rsidR="00000000" w:rsidRDefault="00B205E8" w:rsidP="00B205E8">
      <w:pPr>
        <w:numPr>
          <w:ilvl w:val="0"/>
          <w:numId w:val="130"/>
        </w:numPr>
        <w:tabs>
          <w:tab w:val="left" w:pos="0"/>
        </w:tabs>
        <w:rPr>
          <w:rFonts w:hint="eastAsia"/>
          <w:sz w:val="24"/>
        </w:rPr>
      </w:pPr>
      <w:r>
        <w:rPr>
          <w:rFonts w:hint="eastAsia"/>
          <w:sz w:val="24"/>
        </w:rPr>
        <w:t>阳盛格阴</w:t>
      </w:r>
    </w:p>
    <w:p w:rsidR="00000000" w:rsidRDefault="00B205E8" w:rsidP="00B205E8">
      <w:pPr>
        <w:numPr>
          <w:ilvl w:val="0"/>
          <w:numId w:val="130"/>
        </w:numPr>
        <w:tabs>
          <w:tab w:val="left" w:pos="0"/>
        </w:tabs>
        <w:rPr>
          <w:rFonts w:hint="eastAsia"/>
          <w:sz w:val="24"/>
        </w:rPr>
      </w:pPr>
      <w:r>
        <w:rPr>
          <w:rFonts w:hint="eastAsia"/>
          <w:sz w:val="24"/>
        </w:rPr>
        <w:t>亡阳</w:t>
      </w:r>
    </w:p>
    <w:p w:rsidR="00000000" w:rsidRDefault="00B205E8" w:rsidP="00B205E8">
      <w:pPr>
        <w:numPr>
          <w:ilvl w:val="0"/>
          <w:numId w:val="130"/>
        </w:numPr>
        <w:tabs>
          <w:tab w:val="left" w:pos="0"/>
        </w:tabs>
        <w:rPr>
          <w:rFonts w:hint="eastAsia"/>
          <w:sz w:val="24"/>
        </w:rPr>
      </w:pPr>
      <w:r>
        <w:rPr>
          <w:rFonts w:hint="eastAsia"/>
          <w:sz w:val="24"/>
        </w:rPr>
        <w:t>亡阴</w:t>
      </w:r>
    </w:p>
    <w:p w:rsidR="00000000" w:rsidRDefault="00B205E8">
      <w:pPr>
        <w:rPr>
          <w:rFonts w:hint="eastAsia"/>
          <w:sz w:val="24"/>
        </w:rPr>
      </w:pPr>
    </w:p>
    <w:p w:rsidR="00000000" w:rsidRDefault="00B205E8" w:rsidP="00B205E8">
      <w:pPr>
        <w:numPr>
          <w:ilvl w:val="0"/>
          <w:numId w:val="123"/>
        </w:numPr>
        <w:rPr>
          <w:rFonts w:hint="eastAsia"/>
          <w:sz w:val="24"/>
        </w:rPr>
      </w:pPr>
      <w:r>
        <w:rPr>
          <w:rFonts w:hint="eastAsia"/>
          <w:sz w:val="24"/>
        </w:rPr>
        <w:t>精、气、血、失常</w:t>
      </w:r>
    </w:p>
    <w:p w:rsidR="00000000" w:rsidRDefault="00B205E8" w:rsidP="00B205E8">
      <w:pPr>
        <w:numPr>
          <w:ilvl w:val="0"/>
          <w:numId w:val="131"/>
        </w:numPr>
        <w:tabs>
          <w:tab w:val="left" w:pos="425"/>
        </w:tabs>
        <w:rPr>
          <w:rFonts w:hint="eastAsia"/>
          <w:sz w:val="24"/>
        </w:rPr>
      </w:pPr>
      <w:r>
        <w:rPr>
          <w:rFonts w:hint="eastAsia"/>
          <w:sz w:val="24"/>
        </w:rPr>
        <w:t>精的失常</w:t>
      </w:r>
    </w:p>
    <w:p w:rsidR="00000000" w:rsidRDefault="00B205E8" w:rsidP="00B205E8">
      <w:pPr>
        <w:numPr>
          <w:ilvl w:val="0"/>
          <w:numId w:val="132"/>
        </w:numPr>
        <w:tabs>
          <w:tab w:val="left" w:pos="0"/>
        </w:tabs>
        <w:rPr>
          <w:rFonts w:hint="eastAsia"/>
          <w:sz w:val="24"/>
        </w:rPr>
      </w:pPr>
      <w:r>
        <w:rPr>
          <w:rFonts w:hint="eastAsia"/>
          <w:sz w:val="24"/>
        </w:rPr>
        <w:t>精虚</w:t>
      </w:r>
    </w:p>
    <w:p w:rsidR="00000000" w:rsidRDefault="00B205E8" w:rsidP="00B205E8">
      <w:pPr>
        <w:numPr>
          <w:ilvl w:val="0"/>
          <w:numId w:val="132"/>
        </w:numPr>
        <w:tabs>
          <w:tab w:val="left" w:pos="0"/>
        </w:tabs>
        <w:rPr>
          <w:rFonts w:hint="eastAsia"/>
          <w:sz w:val="24"/>
        </w:rPr>
      </w:pPr>
      <w:r>
        <w:rPr>
          <w:rFonts w:hint="eastAsia"/>
          <w:sz w:val="24"/>
        </w:rPr>
        <w:t>精瘀</w:t>
      </w:r>
    </w:p>
    <w:p w:rsidR="00000000" w:rsidRDefault="00B205E8">
      <w:pPr>
        <w:rPr>
          <w:rFonts w:hint="eastAsia"/>
          <w:sz w:val="24"/>
        </w:rPr>
      </w:pPr>
    </w:p>
    <w:p w:rsidR="00000000" w:rsidRDefault="00B205E8" w:rsidP="00B205E8">
      <w:pPr>
        <w:numPr>
          <w:ilvl w:val="0"/>
          <w:numId w:val="131"/>
        </w:numPr>
        <w:tabs>
          <w:tab w:val="left" w:pos="425"/>
        </w:tabs>
        <w:rPr>
          <w:rFonts w:hint="eastAsia"/>
          <w:sz w:val="24"/>
        </w:rPr>
      </w:pPr>
      <w:r>
        <w:rPr>
          <w:rFonts w:hint="eastAsia"/>
          <w:sz w:val="24"/>
        </w:rPr>
        <w:t>气的失常</w:t>
      </w:r>
    </w:p>
    <w:p w:rsidR="00000000" w:rsidRDefault="00B205E8" w:rsidP="00B205E8">
      <w:pPr>
        <w:numPr>
          <w:ilvl w:val="0"/>
          <w:numId w:val="133"/>
        </w:numPr>
        <w:tabs>
          <w:tab w:val="left" w:pos="0"/>
        </w:tabs>
        <w:rPr>
          <w:rFonts w:hint="eastAsia"/>
          <w:sz w:val="24"/>
        </w:rPr>
      </w:pPr>
      <w:r>
        <w:rPr>
          <w:rFonts w:hint="eastAsia"/>
          <w:sz w:val="24"/>
        </w:rPr>
        <w:t>气虚</w:t>
      </w:r>
    </w:p>
    <w:p w:rsidR="00000000" w:rsidRDefault="00B205E8" w:rsidP="00B205E8">
      <w:pPr>
        <w:numPr>
          <w:ilvl w:val="0"/>
          <w:numId w:val="133"/>
        </w:numPr>
        <w:tabs>
          <w:tab w:val="left" w:pos="0"/>
        </w:tabs>
        <w:rPr>
          <w:rFonts w:hint="eastAsia"/>
          <w:sz w:val="24"/>
        </w:rPr>
      </w:pPr>
      <w:r>
        <w:rPr>
          <w:rFonts w:hint="eastAsia"/>
          <w:sz w:val="24"/>
        </w:rPr>
        <w:t>气滞</w:t>
      </w:r>
    </w:p>
    <w:p w:rsidR="00000000" w:rsidRDefault="00B205E8" w:rsidP="00B205E8">
      <w:pPr>
        <w:numPr>
          <w:ilvl w:val="0"/>
          <w:numId w:val="133"/>
        </w:numPr>
        <w:tabs>
          <w:tab w:val="left" w:pos="0"/>
        </w:tabs>
        <w:rPr>
          <w:rFonts w:hint="eastAsia"/>
          <w:sz w:val="24"/>
        </w:rPr>
      </w:pPr>
      <w:r>
        <w:rPr>
          <w:rFonts w:hint="eastAsia"/>
          <w:sz w:val="24"/>
        </w:rPr>
        <w:t>气逆</w:t>
      </w:r>
    </w:p>
    <w:p w:rsidR="00000000" w:rsidRDefault="00B205E8" w:rsidP="00B205E8">
      <w:pPr>
        <w:numPr>
          <w:ilvl w:val="0"/>
          <w:numId w:val="133"/>
        </w:numPr>
        <w:tabs>
          <w:tab w:val="left" w:pos="0"/>
        </w:tabs>
        <w:rPr>
          <w:rFonts w:hint="eastAsia"/>
          <w:sz w:val="24"/>
        </w:rPr>
      </w:pPr>
      <w:r>
        <w:rPr>
          <w:rFonts w:hint="eastAsia"/>
          <w:sz w:val="24"/>
        </w:rPr>
        <w:t>气陷</w:t>
      </w:r>
    </w:p>
    <w:p w:rsidR="00000000" w:rsidRDefault="00B205E8" w:rsidP="00B205E8">
      <w:pPr>
        <w:numPr>
          <w:ilvl w:val="0"/>
          <w:numId w:val="133"/>
        </w:numPr>
        <w:tabs>
          <w:tab w:val="left" w:pos="0"/>
        </w:tabs>
        <w:rPr>
          <w:rFonts w:hint="eastAsia"/>
          <w:sz w:val="24"/>
        </w:rPr>
      </w:pPr>
      <w:r>
        <w:rPr>
          <w:rFonts w:hint="eastAsia"/>
          <w:sz w:val="24"/>
        </w:rPr>
        <w:t>气闭</w:t>
      </w:r>
    </w:p>
    <w:p w:rsidR="00000000" w:rsidRDefault="00B205E8" w:rsidP="00B205E8">
      <w:pPr>
        <w:numPr>
          <w:ilvl w:val="0"/>
          <w:numId w:val="133"/>
        </w:numPr>
        <w:tabs>
          <w:tab w:val="left" w:pos="0"/>
        </w:tabs>
        <w:rPr>
          <w:rFonts w:hint="eastAsia"/>
          <w:sz w:val="24"/>
        </w:rPr>
      </w:pPr>
      <w:r>
        <w:rPr>
          <w:rFonts w:hint="eastAsia"/>
          <w:sz w:val="24"/>
        </w:rPr>
        <w:t>气脱</w:t>
      </w:r>
    </w:p>
    <w:p w:rsidR="00000000" w:rsidRDefault="00B205E8">
      <w:pPr>
        <w:rPr>
          <w:rFonts w:hint="eastAsia"/>
          <w:sz w:val="24"/>
        </w:rPr>
      </w:pPr>
    </w:p>
    <w:p w:rsidR="00000000" w:rsidRDefault="00B205E8" w:rsidP="00B205E8">
      <w:pPr>
        <w:numPr>
          <w:ilvl w:val="0"/>
          <w:numId w:val="131"/>
        </w:numPr>
        <w:tabs>
          <w:tab w:val="left" w:pos="425"/>
        </w:tabs>
        <w:rPr>
          <w:rFonts w:hint="eastAsia"/>
          <w:sz w:val="24"/>
        </w:rPr>
      </w:pPr>
      <w:r>
        <w:rPr>
          <w:rFonts w:hint="eastAsia"/>
          <w:sz w:val="24"/>
        </w:rPr>
        <w:t>血的失常</w:t>
      </w:r>
    </w:p>
    <w:p w:rsidR="00000000" w:rsidRDefault="00B205E8" w:rsidP="00B205E8">
      <w:pPr>
        <w:numPr>
          <w:ilvl w:val="0"/>
          <w:numId w:val="134"/>
        </w:numPr>
        <w:tabs>
          <w:tab w:val="left" w:pos="0"/>
        </w:tabs>
        <w:rPr>
          <w:rFonts w:hint="eastAsia"/>
          <w:sz w:val="24"/>
        </w:rPr>
      </w:pPr>
      <w:r>
        <w:rPr>
          <w:rFonts w:hint="eastAsia"/>
          <w:sz w:val="24"/>
        </w:rPr>
        <w:t>血虚</w:t>
      </w:r>
    </w:p>
    <w:p w:rsidR="00000000" w:rsidRDefault="00B205E8" w:rsidP="00B205E8">
      <w:pPr>
        <w:numPr>
          <w:ilvl w:val="0"/>
          <w:numId w:val="134"/>
        </w:numPr>
        <w:tabs>
          <w:tab w:val="left" w:pos="0"/>
        </w:tabs>
        <w:rPr>
          <w:rFonts w:hint="eastAsia"/>
          <w:sz w:val="24"/>
        </w:rPr>
      </w:pPr>
      <w:r>
        <w:rPr>
          <w:rFonts w:hint="eastAsia"/>
          <w:sz w:val="24"/>
        </w:rPr>
        <w:t>血瘀</w:t>
      </w:r>
    </w:p>
    <w:p w:rsidR="00000000" w:rsidRDefault="00B205E8" w:rsidP="00B205E8">
      <w:pPr>
        <w:numPr>
          <w:ilvl w:val="0"/>
          <w:numId w:val="134"/>
        </w:numPr>
        <w:tabs>
          <w:tab w:val="left" w:pos="0"/>
        </w:tabs>
        <w:rPr>
          <w:rFonts w:hint="eastAsia"/>
          <w:sz w:val="24"/>
        </w:rPr>
      </w:pPr>
      <w:r>
        <w:rPr>
          <w:rFonts w:hint="eastAsia"/>
          <w:sz w:val="24"/>
        </w:rPr>
        <w:t>血热</w:t>
      </w:r>
    </w:p>
    <w:p w:rsidR="00000000" w:rsidRDefault="00B205E8" w:rsidP="00B205E8">
      <w:pPr>
        <w:numPr>
          <w:ilvl w:val="0"/>
          <w:numId w:val="134"/>
        </w:numPr>
        <w:tabs>
          <w:tab w:val="left" w:pos="0"/>
        </w:tabs>
        <w:rPr>
          <w:rFonts w:hint="eastAsia"/>
          <w:sz w:val="24"/>
        </w:rPr>
      </w:pPr>
      <w:r>
        <w:rPr>
          <w:rFonts w:hint="eastAsia"/>
          <w:sz w:val="24"/>
        </w:rPr>
        <w:t>出血</w:t>
      </w:r>
    </w:p>
    <w:p w:rsidR="00000000" w:rsidRDefault="00B205E8">
      <w:pPr>
        <w:rPr>
          <w:rFonts w:hint="eastAsia"/>
          <w:sz w:val="24"/>
        </w:rPr>
      </w:pPr>
    </w:p>
    <w:p w:rsidR="00000000" w:rsidRDefault="00B205E8" w:rsidP="00B205E8">
      <w:pPr>
        <w:numPr>
          <w:ilvl w:val="0"/>
          <w:numId w:val="131"/>
        </w:numPr>
        <w:tabs>
          <w:tab w:val="left" w:pos="425"/>
        </w:tabs>
        <w:rPr>
          <w:rFonts w:hint="eastAsia"/>
          <w:sz w:val="24"/>
        </w:rPr>
      </w:pPr>
      <w:r>
        <w:rPr>
          <w:rFonts w:hint="eastAsia"/>
          <w:sz w:val="24"/>
        </w:rPr>
        <w:t>津液代谢失常</w:t>
      </w:r>
    </w:p>
    <w:p w:rsidR="00000000" w:rsidRDefault="00B205E8" w:rsidP="00B205E8">
      <w:pPr>
        <w:numPr>
          <w:ilvl w:val="0"/>
          <w:numId w:val="135"/>
        </w:numPr>
        <w:tabs>
          <w:tab w:val="left" w:pos="0"/>
        </w:tabs>
        <w:rPr>
          <w:rFonts w:hint="eastAsia"/>
          <w:sz w:val="24"/>
        </w:rPr>
      </w:pPr>
      <w:r>
        <w:rPr>
          <w:rFonts w:hint="eastAsia"/>
          <w:sz w:val="24"/>
        </w:rPr>
        <w:lastRenderedPageBreak/>
        <w:t>津液不足</w:t>
      </w:r>
    </w:p>
    <w:p w:rsidR="00000000" w:rsidRDefault="00B205E8" w:rsidP="00B205E8">
      <w:pPr>
        <w:numPr>
          <w:ilvl w:val="0"/>
          <w:numId w:val="135"/>
        </w:numPr>
        <w:tabs>
          <w:tab w:val="left" w:pos="0"/>
        </w:tabs>
        <w:rPr>
          <w:rFonts w:hint="eastAsia"/>
          <w:sz w:val="24"/>
        </w:rPr>
      </w:pPr>
      <w:r>
        <w:rPr>
          <w:rFonts w:hint="eastAsia"/>
          <w:sz w:val="24"/>
        </w:rPr>
        <w:t>津液输布，排泄障碍</w:t>
      </w:r>
    </w:p>
    <w:p w:rsidR="00000000" w:rsidRDefault="00B205E8">
      <w:pPr>
        <w:rPr>
          <w:rFonts w:hint="eastAsia"/>
          <w:sz w:val="24"/>
        </w:rPr>
      </w:pPr>
    </w:p>
    <w:p w:rsidR="00000000" w:rsidRDefault="00B205E8" w:rsidP="00B205E8">
      <w:pPr>
        <w:numPr>
          <w:ilvl w:val="0"/>
          <w:numId w:val="131"/>
        </w:numPr>
        <w:tabs>
          <w:tab w:val="left" w:pos="425"/>
        </w:tabs>
        <w:rPr>
          <w:rFonts w:hint="eastAsia"/>
          <w:sz w:val="24"/>
        </w:rPr>
      </w:pPr>
      <w:r>
        <w:rPr>
          <w:rFonts w:hint="eastAsia"/>
          <w:sz w:val="24"/>
        </w:rPr>
        <w:t>内生</w:t>
      </w:r>
      <w:r>
        <w:rPr>
          <w:rFonts w:hint="eastAsia"/>
          <w:sz w:val="24"/>
        </w:rPr>
        <w:t>“</w:t>
      </w:r>
      <w:r>
        <w:rPr>
          <w:rFonts w:hint="eastAsia"/>
          <w:sz w:val="24"/>
        </w:rPr>
        <w:t>五邪</w:t>
      </w:r>
      <w:r>
        <w:rPr>
          <w:rFonts w:hint="eastAsia"/>
          <w:sz w:val="24"/>
        </w:rPr>
        <w:t>”</w:t>
      </w:r>
    </w:p>
    <w:p w:rsidR="00000000" w:rsidRDefault="00B205E8" w:rsidP="00B205E8">
      <w:pPr>
        <w:numPr>
          <w:ilvl w:val="0"/>
          <w:numId w:val="136"/>
        </w:numPr>
        <w:tabs>
          <w:tab w:val="left" w:pos="0"/>
        </w:tabs>
        <w:rPr>
          <w:rFonts w:hint="eastAsia"/>
          <w:sz w:val="24"/>
        </w:rPr>
      </w:pPr>
      <w:r>
        <w:rPr>
          <w:sz w:val="24"/>
        </w:rPr>
        <w:t>风气内动</w:t>
      </w:r>
      <w:r>
        <w:rPr>
          <w:rFonts w:hint="eastAsia"/>
          <w:sz w:val="24"/>
        </w:rPr>
        <w:t>：又称内风，即肝风内动。</w:t>
      </w:r>
    </w:p>
    <w:p w:rsidR="00000000" w:rsidRDefault="00B205E8" w:rsidP="00B205E8">
      <w:pPr>
        <w:numPr>
          <w:ilvl w:val="0"/>
          <w:numId w:val="137"/>
        </w:numPr>
        <w:tabs>
          <w:tab w:val="left" w:pos="0"/>
        </w:tabs>
        <w:rPr>
          <w:rFonts w:hint="eastAsia"/>
          <w:sz w:val="24"/>
        </w:rPr>
      </w:pPr>
      <w:r>
        <w:rPr>
          <w:rFonts w:hint="eastAsia"/>
          <w:sz w:val="24"/>
        </w:rPr>
        <w:t>肝阳化风</w:t>
      </w:r>
    </w:p>
    <w:p w:rsidR="00000000" w:rsidRDefault="00B205E8" w:rsidP="00B205E8">
      <w:pPr>
        <w:numPr>
          <w:ilvl w:val="0"/>
          <w:numId w:val="137"/>
        </w:numPr>
        <w:tabs>
          <w:tab w:val="left" w:pos="0"/>
        </w:tabs>
        <w:rPr>
          <w:rFonts w:hint="eastAsia"/>
          <w:sz w:val="24"/>
        </w:rPr>
      </w:pPr>
      <w:r>
        <w:rPr>
          <w:rFonts w:hint="eastAsia"/>
          <w:sz w:val="24"/>
        </w:rPr>
        <w:t>热极</w:t>
      </w:r>
      <w:r>
        <w:rPr>
          <w:rFonts w:hint="eastAsia"/>
          <w:sz w:val="24"/>
        </w:rPr>
        <w:t>生风</w:t>
      </w:r>
    </w:p>
    <w:p w:rsidR="00000000" w:rsidRDefault="00B205E8" w:rsidP="00B205E8">
      <w:pPr>
        <w:numPr>
          <w:ilvl w:val="0"/>
          <w:numId w:val="137"/>
        </w:numPr>
        <w:tabs>
          <w:tab w:val="left" w:pos="0"/>
        </w:tabs>
        <w:rPr>
          <w:rFonts w:hint="eastAsia"/>
          <w:sz w:val="24"/>
        </w:rPr>
      </w:pPr>
      <w:r>
        <w:rPr>
          <w:sz w:val="24"/>
        </w:rPr>
        <w:t>阴虚风动</w:t>
      </w:r>
    </w:p>
    <w:p w:rsidR="00000000" w:rsidRDefault="00B205E8" w:rsidP="00B205E8">
      <w:pPr>
        <w:numPr>
          <w:ilvl w:val="0"/>
          <w:numId w:val="137"/>
        </w:numPr>
        <w:tabs>
          <w:tab w:val="left" w:pos="0"/>
        </w:tabs>
        <w:rPr>
          <w:rFonts w:hint="eastAsia"/>
          <w:sz w:val="24"/>
        </w:rPr>
      </w:pPr>
      <w:r>
        <w:rPr>
          <w:rFonts w:hint="eastAsia"/>
          <w:sz w:val="24"/>
        </w:rPr>
        <w:t>血虚生风</w:t>
      </w:r>
    </w:p>
    <w:p w:rsidR="00000000" w:rsidRDefault="00B205E8" w:rsidP="00B205E8">
      <w:pPr>
        <w:numPr>
          <w:ilvl w:val="0"/>
          <w:numId w:val="137"/>
        </w:numPr>
        <w:tabs>
          <w:tab w:val="left" w:pos="0"/>
        </w:tabs>
        <w:rPr>
          <w:rFonts w:hint="eastAsia"/>
          <w:sz w:val="24"/>
        </w:rPr>
      </w:pPr>
      <w:r>
        <w:rPr>
          <w:rFonts w:hint="eastAsia"/>
          <w:sz w:val="24"/>
        </w:rPr>
        <w:t>血燥生风</w:t>
      </w:r>
    </w:p>
    <w:p w:rsidR="00000000" w:rsidRDefault="00B205E8" w:rsidP="00B205E8">
      <w:pPr>
        <w:numPr>
          <w:ilvl w:val="0"/>
          <w:numId w:val="136"/>
        </w:numPr>
        <w:tabs>
          <w:tab w:val="left" w:pos="0"/>
        </w:tabs>
        <w:rPr>
          <w:rFonts w:hint="eastAsia"/>
          <w:sz w:val="24"/>
        </w:rPr>
      </w:pPr>
      <w:r>
        <w:rPr>
          <w:rFonts w:hint="eastAsia"/>
          <w:sz w:val="24"/>
        </w:rPr>
        <w:t>寒从中生</w:t>
      </w:r>
    </w:p>
    <w:p w:rsidR="00000000" w:rsidRDefault="00B205E8" w:rsidP="00B205E8">
      <w:pPr>
        <w:numPr>
          <w:ilvl w:val="0"/>
          <w:numId w:val="136"/>
        </w:numPr>
        <w:tabs>
          <w:tab w:val="left" w:pos="0"/>
        </w:tabs>
        <w:rPr>
          <w:rFonts w:hint="eastAsia"/>
          <w:sz w:val="24"/>
        </w:rPr>
      </w:pPr>
      <w:r>
        <w:rPr>
          <w:rFonts w:hint="eastAsia"/>
          <w:sz w:val="24"/>
        </w:rPr>
        <w:t>湿浊内生</w:t>
      </w:r>
    </w:p>
    <w:p w:rsidR="00000000" w:rsidRDefault="00B205E8" w:rsidP="00B205E8">
      <w:pPr>
        <w:numPr>
          <w:ilvl w:val="0"/>
          <w:numId w:val="136"/>
        </w:numPr>
        <w:tabs>
          <w:tab w:val="left" w:pos="0"/>
        </w:tabs>
        <w:rPr>
          <w:rFonts w:hint="eastAsia"/>
          <w:sz w:val="24"/>
        </w:rPr>
      </w:pPr>
      <w:r>
        <w:rPr>
          <w:rFonts w:hint="eastAsia"/>
          <w:sz w:val="24"/>
        </w:rPr>
        <w:t>津伤化燥</w:t>
      </w:r>
    </w:p>
    <w:p w:rsidR="00000000" w:rsidRDefault="00B205E8" w:rsidP="00B205E8">
      <w:pPr>
        <w:numPr>
          <w:ilvl w:val="0"/>
          <w:numId w:val="136"/>
        </w:numPr>
        <w:tabs>
          <w:tab w:val="left" w:pos="0"/>
        </w:tabs>
        <w:rPr>
          <w:rFonts w:hint="eastAsia"/>
          <w:sz w:val="24"/>
        </w:rPr>
      </w:pPr>
      <w:r>
        <w:rPr>
          <w:rFonts w:hint="eastAsia"/>
          <w:sz w:val="24"/>
        </w:rPr>
        <w:t>火热内生</w:t>
      </w:r>
    </w:p>
    <w:p w:rsidR="00000000" w:rsidRDefault="00B205E8">
      <w:pPr>
        <w:ind w:firstLineChars="200" w:firstLine="480"/>
        <w:rPr>
          <w:rFonts w:hint="eastAsia"/>
          <w:sz w:val="24"/>
        </w:rPr>
      </w:pPr>
    </w:p>
    <w:p w:rsidR="00000000" w:rsidRDefault="00B205E8" w:rsidP="00B205E8">
      <w:pPr>
        <w:numPr>
          <w:ilvl w:val="0"/>
          <w:numId w:val="122"/>
        </w:numPr>
        <w:tabs>
          <w:tab w:val="left" w:pos="0"/>
          <w:tab w:val="left" w:pos="425"/>
        </w:tabs>
        <w:rPr>
          <w:rFonts w:hint="eastAsia"/>
          <w:sz w:val="24"/>
        </w:rPr>
      </w:pPr>
      <w:r>
        <w:rPr>
          <w:rFonts w:hint="eastAsia"/>
          <w:sz w:val="24"/>
        </w:rPr>
        <w:t>疾病传变的形式</w:t>
      </w:r>
    </w:p>
    <w:p w:rsidR="00000000" w:rsidRDefault="00B205E8" w:rsidP="00B205E8">
      <w:pPr>
        <w:numPr>
          <w:ilvl w:val="0"/>
          <w:numId w:val="138"/>
        </w:numPr>
        <w:rPr>
          <w:rFonts w:hint="eastAsia"/>
          <w:sz w:val="24"/>
        </w:rPr>
      </w:pPr>
      <w:r>
        <w:rPr>
          <w:rFonts w:hint="eastAsia"/>
          <w:sz w:val="24"/>
        </w:rPr>
        <w:t>病位传变</w:t>
      </w:r>
    </w:p>
    <w:p w:rsidR="00000000" w:rsidRDefault="00B205E8" w:rsidP="00B205E8">
      <w:pPr>
        <w:numPr>
          <w:ilvl w:val="0"/>
          <w:numId w:val="139"/>
        </w:numPr>
        <w:tabs>
          <w:tab w:val="left" w:pos="0"/>
        </w:tabs>
        <w:rPr>
          <w:rFonts w:hint="eastAsia"/>
          <w:sz w:val="24"/>
        </w:rPr>
      </w:pPr>
      <w:r>
        <w:rPr>
          <w:sz w:val="24"/>
        </w:rPr>
        <w:t>表里出入</w:t>
      </w:r>
    </w:p>
    <w:p w:rsidR="00000000" w:rsidRDefault="00B205E8" w:rsidP="00B205E8">
      <w:pPr>
        <w:numPr>
          <w:ilvl w:val="0"/>
          <w:numId w:val="139"/>
        </w:numPr>
        <w:tabs>
          <w:tab w:val="left" w:pos="0"/>
        </w:tabs>
        <w:rPr>
          <w:rFonts w:hint="eastAsia"/>
          <w:sz w:val="24"/>
        </w:rPr>
      </w:pPr>
      <w:r>
        <w:rPr>
          <w:rFonts w:hint="eastAsia"/>
          <w:sz w:val="24"/>
        </w:rPr>
        <w:t>外感部传变</w:t>
      </w:r>
    </w:p>
    <w:p w:rsidR="00000000" w:rsidRDefault="00B205E8" w:rsidP="00B205E8">
      <w:pPr>
        <w:numPr>
          <w:ilvl w:val="0"/>
          <w:numId w:val="139"/>
        </w:numPr>
        <w:tabs>
          <w:tab w:val="left" w:pos="0"/>
        </w:tabs>
        <w:rPr>
          <w:rFonts w:hint="eastAsia"/>
          <w:sz w:val="24"/>
        </w:rPr>
      </w:pPr>
      <w:r>
        <w:rPr>
          <w:rFonts w:hint="eastAsia"/>
          <w:sz w:val="24"/>
        </w:rPr>
        <w:t>内伤病传变</w:t>
      </w:r>
    </w:p>
    <w:p w:rsidR="00000000" w:rsidRDefault="00B205E8" w:rsidP="00B205E8">
      <w:pPr>
        <w:numPr>
          <w:ilvl w:val="0"/>
          <w:numId w:val="138"/>
        </w:numPr>
        <w:rPr>
          <w:rFonts w:hint="eastAsia"/>
          <w:sz w:val="24"/>
        </w:rPr>
      </w:pPr>
      <w:r>
        <w:rPr>
          <w:rFonts w:hint="eastAsia"/>
          <w:sz w:val="24"/>
        </w:rPr>
        <w:t>病性转化</w:t>
      </w:r>
    </w:p>
    <w:p w:rsidR="00000000" w:rsidRDefault="00B205E8" w:rsidP="00B205E8">
      <w:pPr>
        <w:numPr>
          <w:ilvl w:val="0"/>
          <w:numId w:val="140"/>
        </w:numPr>
        <w:tabs>
          <w:tab w:val="left" w:pos="0"/>
        </w:tabs>
        <w:rPr>
          <w:rFonts w:hint="eastAsia"/>
          <w:sz w:val="24"/>
        </w:rPr>
      </w:pPr>
      <w:r>
        <w:rPr>
          <w:sz w:val="24"/>
        </w:rPr>
        <w:t>寒热转化</w:t>
      </w:r>
    </w:p>
    <w:p w:rsidR="00000000" w:rsidRDefault="00B205E8" w:rsidP="00B205E8">
      <w:pPr>
        <w:numPr>
          <w:ilvl w:val="0"/>
          <w:numId w:val="140"/>
        </w:numPr>
        <w:tabs>
          <w:tab w:val="left" w:pos="0"/>
        </w:tabs>
        <w:rPr>
          <w:rFonts w:hint="eastAsia"/>
          <w:sz w:val="24"/>
        </w:rPr>
      </w:pPr>
      <w:r>
        <w:rPr>
          <w:rFonts w:hint="eastAsia"/>
          <w:sz w:val="24"/>
        </w:rPr>
        <w:t>虚实转化</w:t>
      </w:r>
    </w:p>
    <w:p w:rsidR="00000000" w:rsidRDefault="00B205E8">
      <w:pPr>
        <w:rPr>
          <w:rFonts w:hint="eastAsia"/>
          <w:sz w:val="24"/>
        </w:rPr>
      </w:pPr>
    </w:p>
    <w:p w:rsidR="00000000" w:rsidRDefault="00B205E8" w:rsidP="00B205E8">
      <w:pPr>
        <w:numPr>
          <w:ilvl w:val="0"/>
          <w:numId w:val="138"/>
        </w:numPr>
        <w:rPr>
          <w:rFonts w:hint="eastAsia"/>
          <w:sz w:val="24"/>
        </w:rPr>
      </w:pPr>
      <w:r>
        <w:rPr>
          <w:rFonts w:hint="eastAsia"/>
          <w:sz w:val="24"/>
        </w:rPr>
        <w:t>影响疾病传变的因素</w:t>
      </w:r>
    </w:p>
    <w:p w:rsidR="00000000" w:rsidRDefault="00B205E8" w:rsidP="00B205E8">
      <w:pPr>
        <w:numPr>
          <w:ilvl w:val="0"/>
          <w:numId w:val="141"/>
        </w:numPr>
        <w:tabs>
          <w:tab w:val="left" w:pos="425"/>
        </w:tabs>
        <w:rPr>
          <w:rFonts w:hint="eastAsia"/>
          <w:sz w:val="24"/>
        </w:rPr>
      </w:pPr>
      <w:r>
        <w:rPr>
          <w:rFonts w:hint="eastAsia"/>
          <w:sz w:val="24"/>
        </w:rPr>
        <w:t>体质因素</w:t>
      </w:r>
    </w:p>
    <w:p w:rsidR="00000000" w:rsidRDefault="00B205E8" w:rsidP="00B205E8">
      <w:pPr>
        <w:numPr>
          <w:ilvl w:val="0"/>
          <w:numId w:val="142"/>
        </w:numPr>
        <w:tabs>
          <w:tab w:val="left" w:pos="0"/>
        </w:tabs>
        <w:rPr>
          <w:rFonts w:hint="eastAsia"/>
          <w:sz w:val="24"/>
        </w:rPr>
      </w:pPr>
      <w:r>
        <w:rPr>
          <w:rFonts w:hint="eastAsia"/>
          <w:sz w:val="24"/>
        </w:rPr>
        <w:t>正气的强弱，影响发病与传变。</w:t>
      </w:r>
    </w:p>
    <w:p w:rsidR="00000000" w:rsidRDefault="00B205E8" w:rsidP="00B205E8">
      <w:pPr>
        <w:numPr>
          <w:ilvl w:val="0"/>
          <w:numId w:val="142"/>
        </w:numPr>
        <w:tabs>
          <w:tab w:val="left" w:pos="0"/>
        </w:tabs>
        <w:rPr>
          <w:rFonts w:hint="eastAsia"/>
          <w:sz w:val="24"/>
        </w:rPr>
      </w:pPr>
      <w:r>
        <w:rPr>
          <w:rFonts w:hint="eastAsia"/>
          <w:sz w:val="24"/>
        </w:rPr>
        <w:t>病邪的“从化”具有重要的作用。</w:t>
      </w:r>
    </w:p>
    <w:p w:rsidR="00000000" w:rsidRDefault="00B205E8" w:rsidP="00B205E8">
      <w:pPr>
        <w:numPr>
          <w:ilvl w:val="0"/>
          <w:numId w:val="143"/>
        </w:numPr>
        <w:tabs>
          <w:tab w:val="left" w:pos="425"/>
        </w:tabs>
        <w:rPr>
          <w:rFonts w:hint="eastAsia"/>
          <w:sz w:val="24"/>
        </w:rPr>
      </w:pPr>
      <w:r>
        <w:rPr>
          <w:rFonts w:hint="eastAsia"/>
          <w:sz w:val="24"/>
        </w:rPr>
        <w:t>病邪因素</w:t>
      </w:r>
    </w:p>
    <w:p w:rsidR="00000000" w:rsidRDefault="00B205E8" w:rsidP="00B205E8">
      <w:pPr>
        <w:numPr>
          <w:ilvl w:val="0"/>
          <w:numId w:val="144"/>
        </w:numPr>
        <w:tabs>
          <w:tab w:val="left" w:pos="0"/>
        </w:tabs>
        <w:rPr>
          <w:rFonts w:hint="eastAsia"/>
          <w:sz w:val="24"/>
        </w:rPr>
      </w:pPr>
      <w:r>
        <w:rPr>
          <w:rFonts w:hint="eastAsia"/>
          <w:sz w:val="24"/>
        </w:rPr>
        <w:t>疾病传变的迟速与邪气的性质直接相关。</w:t>
      </w:r>
    </w:p>
    <w:p w:rsidR="00000000" w:rsidRDefault="00B205E8" w:rsidP="00B205E8">
      <w:pPr>
        <w:numPr>
          <w:ilvl w:val="0"/>
          <w:numId w:val="144"/>
        </w:numPr>
        <w:tabs>
          <w:tab w:val="left" w:pos="0"/>
        </w:tabs>
        <w:rPr>
          <w:rFonts w:hint="eastAsia"/>
          <w:sz w:val="24"/>
        </w:rPr>
      </w:pPr>
      <w:r>
        <w:rPr>
          <w:rFonts w:hint="eastAsia"/>
          <w:sz w:val="24"/>
        </w:rPr>
        <w:t>不同的病邪，伤人途径不同，病位传变途径有较大的差异。</w:t>
      </w:r>
    </w:p>
    <w:p w:rsidR="00000000" w:rsidRDefault="00B205E8" w:rsidP="00B205E8">
      <w:pPr>
        <w:numPr>
          <w:ilvl w:val="0"/>
          <w:numId w:val="144"/>
        </w:numPr>
        <w:tabs>
          <w:tab w:val="left" w:pos="0"/>
        </w:tabs>
        <w:rPr>
          <w:rFonts w:hint="eastAsia"/>
          <w:sz w:val="24"/>
        </w:rPr>
      </w:pPr>
      <w:r>
        <w:rPr>
          <w:rFonts w:hint="eastAsia"/>
          <w:sz w:val="24"/>
        </w:rPr>
        <w:t>病性变化与病邪属性有关。</w:t>
      </w:r>
    </w:p>
    <w:p w:rsidR="00000000" w:rsidRDefault="00B205E8" w:rsidP="00B205E8">
      <w:pPr>
        <w:numPr>
          <w:ilvl w:val="0"/>
          <w:numId w:val="145"/>
        </w:numPr>
        <w:tabs>
          <w:tab w:val="left" w:pos="425"/>
        </w:tabs>
        <w:rPr>
          <w:rFonts w:hint="eastAsia"/>
          <w:sz w:val="24"/>
        </w:rPr>
      </w:pPr>
      <w:r>
        <w:rPr>
          <w:rFonts w:hint="eastAsia"/>
          <w:sz w:val="24"/>
        </w:rPr>
        <w:t>地域因素和气候因素</w:t>
      </w:r>
    </w:p>
    <w:p w:rsidR="00000000" w:rsidRDefault="00B205E8" w:rsidP="00B205E8">
      <w:pPr>
        <w:numPr>
          <w:ilvl w:val="0"/>
          <w:numId w:val="146"/>
        </w:numPr>
        <w:tabs>
          <w:tab w:val="left" w:pos="425"/>
        </w:tabs>
        <w:rPr>
          <w:rFonts w:hint="eastAsia"/>
          <w:sz w:val="24"/>
        </w:rPr>
      </w:pPr>
      <w:r>
        <w:rPr>
          <w:rFonts w:hint="eastAsia"/>
          <w:sz w:val="24"/>
        </w:rPr>
        <w:t>地域因素形成不同人群的体质特征和疾病谱差异，从而影响疾病的传变。</w:t>
      </w:r>
    </w:p>
    <w:p w:rsidR="00000000" w:rsidRDefault="00B205E8" w:rsidP="00B205E8">
      <w:pPr>
        <w:numPr>
          <w:ilvl w:val="0"/>
          <w:numId w:val="146"/>
        </w:numPr>
        <w:tabs>
          <w:tab w:val="left" w:pos="425"/>
        </w:tabs>
        <w:rPr>
          <w:rFonts w:hint="eastAsia"/>
          <w:sz w:val="24"/>
        </w:rPr>
      </w:pPr>
      <w:r>
        <w:rPr>
          <w:rFonts w:hint="eastAsia"/>
          <w:sz w:val="24"/>
        </w:rPr>
        <w:t>时令气候对疾病传变亦有密切关系。</w:t>
      </w:r>
    </w:p>
    <w:p w:rsidR="00000000" w:rsidRDefault="00B205E8" w:rsidP="00B205E8">
      <w:pPr>
        <w:numPr>
          <w:ilvl w:val="0"/>
          <w:numId w:val="147"/>
        </w:numPr>
        <w:tabs>
          <w:tab w:val="left" w:pos="0"/>
        </w:tabs>
        <w:rPr>
          <w:rFonts w:hint="eastAsia"/>
          <w:sz w:val="24"/>
        </w:rPr>
      </w:pPr>
      <w:r>
        <w:rPr>
          <w:rFonts w:hint="eastAsia"/>
          <w:sz w:val="24"/>
        </w:rPr>
        <w:t>生</w:t>
      </w:r>
      <w:r>
        <w:rPr>
          <w:rFonts w:hint="eastAsia"/>
          <w:sz w:val="24"/>
        </w:rPr>
        <w:t>活因素：</w:t>
      </w:r>
      <w:r>
        <w:rPr>
          <w:sz w:val="24"/>
        </w:rPr>
        <w:t>包括情志、饮食、劳</w:t>
      </w:r>
      <w:r>
        <w:rPr>
          <w:rFonts w:hint="eastAsia"/>
          <w:sz w:val="24"/>
        </w:rPr>
        <w:t>倦等，主要通过对正气发生作用而影响疾病的传变进程。</w:t>
      </w: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pPr>
        <w:rPr>
          <w:rFonts w:hint="eastAsia"/>
          <w:sz w:val="24"/>
        </w:rPr>
      </w:pPr>
    </w:p>
    <w:p w:rsidR="00000000" w:rsidRDefault="00B205E8" w:rsidP="00A1738E">
      <w:pPr>
        <w:pStyle w:val="Heading1"/>
        <w:rPr>
          <w:rFonts w:hint="eastAsia"/>
        </w:rPr>
      </w:pPr>
      <w:r>
        <w:rPr>
          <w:rFonts w:hint="eastAsia"/>
        </w:rPr>
        <w:t>诊断</w:t>
      </w:r>
    </w:p>
    <w:p w:rsidR="00000000" w:rsidRDefault="00B205E8">
      <w:pPr>
        <w:rPr>
          <w:rFonts w:hint="eastAsia"/>
          <w:sz w:val="24"/>
        </w:rPr>
      </w:pPr>
    </w:p>
    <w:p w:rsidR="00000000" w:rsidRDefault="00B205E8">
      <w:pPr>
        <w:rPr>
          <w:rFonts w:hint="eastAsia"/>
          <w:sz w:val="24"/>
        </w:rPr>
      </w:pPr>
      <w:r>
        <w:rPr>
          <w:rFonts w:hint="eastAsia"/>
          <w:sz w:val="24"/>
        </w:rPr>
        <w:t xml:space="preserve">    1</w:t>
      </w:r>
      <w:r>
        <w:rPr>
          <w:rFonts w:hint="eastAsia"/>
          <w:sz w:val="24"/>
        </w:rPr>
        <w:t>、</w:t>
      </w:r>
      <w:r>
        <w:rPr>
          <w:rFonts w:hint="eastAsia"/>
          <w:sz w:val="24"/>
        </w:rPr>
        <w:t>问诊</w:t>
      </w:r>
    </w:p>
    <w:p w:rsidR="00000000" w:rsidRDefault="00B205E8" w:rsidP="00B205E8">
      <w:pPr>
        <w:numPr>
          <w:ilvl w:val="0"/>
          <w:numId w:val="148"/>
        </w:numPr>
        <w:rPr>
          <w:rFonts w:hint="eastAsia"/>
          <w:sz w:val="24"/>
        </w:rPr>
      </w:pPr>
      <w:r>
        <w:rPr>
          <w:rFonts w:hint="eastAsia"/>
          <w:sz w:val="24"/>
        </w:rPr>
        <w:t>问寒热</w:t>
      </w:r>
    </w:p>
    <w:p w:rsidR="00000000" w:rsidRDefault="00B205E8">
      <w:pPr>
        <w:rPr>
          <w:rFonts w:hint="eastAsia"/>
          <w:sz w:val="24"/>
        </w:rPr>
      </w:pPr>
      <w:r>
        <w:rPr>
          <w:rFonts w:hint="eastAsia"/>
          <w:sz w:val="24"/>
        </w:rPr>
        <w:t xml:space="preserve">    1</w:t>
      </w:r>
      <w:r>
        <w:rPr>
          <w:rFonts w:hint="eastAsia"/>
          <w:sz w:val="24"/>
        </w:rPr>
        <w:t>）</w:t>
      </w:r>
      <w:r>
        <w:rPr>
          <w:rFonts w:hint="eastAsia"/>
          <w:sz w:val="24"/>
        </w:rPr>
        <w:t>恶寒发热</w:t>
      </w:r>
    </w:p>
    <w:p w:rsidR="00000000" w:rsidRDefault="00B205E8">
      <w:pPr>
        <w:rPr>
          <w:rFonts w:hint="eastAsia"/>
          <w:sz w:val="24"/>
        </w:rPr>
      </w:pPr>
      <w:r>
        <w:rPr>
          <w:rFonts w:hint="eastAsia"/>
          <w:sz w:val="24"/>
        </w:rPr>
        <w:t xml:space="preserve">    a</w:t>
      </w:r>
      <w:r>
        <w:rPr>
          <w:rFonts w:hint="eastAsia"/>
          <w:sz w:val="24"/>
        </w:rPr>
        <w:t>恶寒重发热轻——风寒表证。</w:t>
      </w:r>
    </w:p>
    <w:p w:rsidR="00000000" w:rsidRDefault="00B205E8">
      <w:pPr>
        <w:rPr>
          <w:rFonts w:hint="eastAsia"/>
          <w:sz w:val="24"/>
        </w:rPr>
      </w:pPr>
      <w:r>
        <w:rPr>
          <w:rFonts w:hint="eastAsia"/>
          <w:sz w:val="24"/>
        </w:rPr>
        <w:t xml:space="preserve">    b</w:t>
      </w:r>
      <w:r>
        <w:rPr>
          <w:rFonts w:hint="eastAsia"/>
          <w:sz w:val="24"/>
        </w:rPr>
        <w:t>发热轻而恶风——伤风表证。</w:t>
      </w:r>
    </w:p>
    <w:p w:rsidR="00000000" w:rsidRDefault="00B205E8">
      <w:pPr>
        <w:rPr>
          <w:rFonts w:hint="eastAsia"/>
          <w:sz w:val="24"/>
        </w:rPr>
      </w:pPr>
      <w:r>
        <w:rPr>
          <w:rFonts w:hint="eastAsia"/>
          <w:sz w:val="24"/>
        </w:rPr>
        <w:t xml:space="preserve">    c</w:t>
      </w:r>
      <w:r>
        <w:rPr>
          <w:rFonts w:hint="eastAsia"/>
          <w:sz w:val="24"/>
        </w:rPr>
        <w:t>发热重恶寒轻——风热表证。</w:t>
      </w:r>
    </w:p>
    <w:p w:rsidR="00000000" w:rsidRDefault="00B205E8">
      <w:pPr>
        <w:rPr>
          <w:rFonts w:hint="eastAsia"/>
          <w:sz w:val="24"/>
        </w:rPr>
      </w:pPr>
    </w:p>
    <w:p w:rsidR="00000000" w:rsidRDefault="00B205E8">
      <w:pPr>
        <w:rPr>
          <w:rFonts w:hint="eastAsia"/>
          <w:sz w:val="24"/>
        </w:rPr>
      </w:pPr>
      <w:r>
        <w:rPr>
          <w:rFonts w:hint="eastAsia"/>
          <w:sz w:val="24"/>
        </w:rPr>
        <w:t xml:space="preserve">    2</w:t>
      </w:r>
      <w:r>
        <w:rPr>
          <w:rFonts w:hint="eastAsia"/>
          <w:sz w:val="24"/>
        </w:rPr>
        <w:t>）</w:t>
      </w:r>
      <w:r>
        <w:rPr>
          <w:rFonts w:hint="eastAsia"/>
          <w:sz w:val="24"/>
        </w:rPr>
        <w:t>但寒不热</w:t>
      </w:r>
    </w:p>
    <w:p w:rsidR="00000000" w:rsidRDefault="00B205E8">
      <w:pPr>
        <w:rPr>
          <w:rFonts w:hint="eastAsia"/>
          <w:sz w:val="24"/>
        </w:rPr>
      </w:pPr>
      <w:r>
        <w:rPr>
          <w:rFonts w:hint="eastAsia"/>
          <w:sz w:val="24"/>
        </w:rPr>
        <w:t xml:space="preserve">    a</w:t>
      </w:r>
      <w:r>
        <w:rPr>
          <w:rFonts w:hint="eastAsia"/>
          <w:sz w:val="24"/>
        </w:rPr>
        <w:t>新病恶寒——里实寒证。</w:t>
      </w:r>
    </w:p>
    <w:p w:rsidR="00000000" w:rsidRDefault="00B205E8">
      <w:pPr>
        <w:rPr>
          <w:rFonts w:ascii="SimSun" w:hAnsi="SimSun" w:hint="eastAsia"/>
          <w:sz w:val="24"/>
        </w:rPr>
      </w:pPr>
      <w:r>
        <w:rPr>
          <w:rFonts w:hint="eastAsia"/>
          <w:sz w:val="24"/>
        </w:rPr>
        <w:t xml:space="preserve">    b</w:t>
      </w:r>
      <w:r>
        <w:rPr>
          <w:rFonts w:hint="eastAsia"/>
          <w:sz w:val="24"/>
        </w:rPr>
        <w:t>久病畏寒——里虚寒证</w:t>
      </w:r>
      <w:r>
        <w:rPr>
          <w:rFonts w:ascii="SimSun" w:hAnsi="SimSun" w:hint="eastAsia"/>
          <w:sz w:val="24"/>
        </w:rPr>
        <w:t>。</w:t>
      </w:r>
    </w:p>
    <w:p w:rsidR="00000000" w:rsidRDefault="00B205E8">
      <w:pPr>
        <w:rPr>
          <w:rFonts w:ascii="SimSun" w:hAnsi="SimSun" w:hint="eastAsia"/>
          <w:sz w:val="24"/>
        </w:rPr>
      </w:pPr>
    </w:p>
    <w:p w:rsidR="00000000" w:rsidRDefault="00B205E8">
      <w:pPr>
        <w:rPr>
          <w:rFonts w:hint="eastAsia"/>
          <w:sz w:val="24"/>
        </w:rPr>
      </w:pPr>
      <w:r>
        <w:rPr>
          <w:rFonts w:hint="eastAsia"/>
          <w:sz w:val="24"/>
        </w:rPr>
        <w:t xml:space="preserve">    </w:t>
      </w:r>
      <w:r>
        <w:rPr>
          <w:rFonts w:hint="eastAsia"/>
          <w:sz w:val="24"/>
        </w:rPr>
        <w:t>3</w:t>
      </w:r>
      <w:r>
        <w:rPr>
          <w:rFonts w:hint="eastAsia"/>
          <w:sz w:val="24"/>
        </w:rPr>
        <w:t>）但热不寒</w:t>
      </w:r>
    </w:p>
    <w:p w:rsidR="00000000" w:rsidRDefault="00B205E8">
      <w:pPr>
        <w:ind w:leftChars="200" w:left="420"/>
        <w:jc w:val="left"/>
        <w:rPr>
          <w:rFonts w:ascii="SimSun" w:hAnsi="SimSun" w:hint="eastAsia"/>
          <w:sz w:val="24"/>
        </w:rPr>
      </w:pPr>
      <w:r>
        <w:rPr>
          <w:rFonts w:ascii="SimSun" w:hAnsi="SimSun" w:hint="eastAsia"/>
          <w:sz w:val="24"/>
        </w:rPr>
        <w:t xml:space="preserve">a </w:t>
      </w:r>
      <w:r>
        <w:rPr>
          <w:rFonts w:ascii="SimSun" w:hAnsi="SimSun" w:hint="eastAsia"/>
          <w:sz w:val="24"/>
        </w:rPr>
        <w:t>壮热：不恶寒只恶热——里实热证。</w:t>
      </w:r>
    </w:p>
    <w:p w:rsidR="00000000" w:rsidRDefault="00B205E8">
      <w:pPr>
        <w:ind w:leftChars="200" w:left="420"/>
        <w:jc w:val="left"/>
        <w:rPr>
          <w:rFonts w:ascii="SimSun" w:hAnsi="SimSun" w:hint="eastAsia"/>
          <w:sz w:val="24"/>
        </w:rPr>
      </w:pPr>
      <w:r>
        <w:rPr>
          <w:rFonts w:ascii="SimSun" w:hAnsi="SimSun" w:hint="eastAsia"/>
          <w:sz w:val="24"/>
        </w:rPr>
        <w:t xml:space="preserve">b </w:t>
      </w:r>
      <w:r>
        <w:rPr>
          <w:rFonts w:ascii="SimSun" w:hAnsi="SimSun" w:hint="eastAsia"/>
          <w:sz w:val="24"/>
        </w:rPr>
        <w:t>潮热</w:t>
      </w:r>
    </w:p>
    <w:p w:rsidR="00000000" w:rsidRDefault="00A262CC">
      <w:pPr>
        <w:ind w:leftChars="200" w:left="420"/>
        <w:jc w:val="left"/>
        <w:rPr>
          <w:rFonts w:ascii="SimSun" w:hAnsi="SimSun" w:hint="eastAsia"/>
          <w:sz w:val="24"/>
        </w:rPr>
      </w:pPr>
      <w:r>
        <w:rPr>
          <w:noProof/>
          <w:lang w:val="fr-FR"/>
        </w:rPr>
        <mc:AlternateContent>
          <mc:Choice Requires="wps">
            <w:drawing>
              <wp:anchor distT="0" distB="0" distL="114300" distR="114300" simplePos="0" relativeHeight="251643904" behindDoc="0" locked="0" layoutInCell="1" allowOverlap="1" wp14:anchorId="14808C38" wp14:editId="228FFD6A">
                <wp:simplePos x="0" y="0"/>
                <wp:positionH relativeFrom="column">
                  <wp:posOffset>379730</wp:posOffset>
                </wp:positionH>
                <wp:positionV relativeFrom="paragraph">
                  <wp:posOffset>81915</wp:posOffset>
                </wp:positionV>
                <wp:extent cx="75565" cy="209550"/>
                <wp:effectExtent l="8255" t="5715" r="11430" b="13335"/>
                <wp:wrapNone/>
                <wp:docPr id="2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09550"/>
                        </a:xfrm>
                        <a:prstGeom prst="leftBrace">
                          <a:avLst>
                            <a:gd name="adj1" fmla="val 23109"/>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 o:spid="_x0000_s1026" type="#_x0000_t87" style="position:absolute;margin-left:29.9pt;margin-top:6.45pt;width:5.95pt;height:16.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"/>
            </w:pict>
          </mc:Fallback>
        </mc:AlternateContent>
      </w:r>
      <w:r w:rsidR="00B205E8">
        <w:rPr>
          <w:rFonts w:ascii="SimSun" w:hAnsi="SimSun" w:hint="eastAsia"/>
          <w:sz w:val="24"/>
        </w:rPr>
        <w:t xml:space="preserve">   </w:t>
      </w:r>
      <w:r w:rsidR="00B205E8">
        <w:rPr>
          <w:rFonts w:ascii="SimSun" w:hAnsi="SimSun" w:hint="eastAsia"/>
          <w:sz w:val="24"/>
        </w:rPr>
        <w:t>日晡潮热——阳明实证；</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午后或夜间</w:t>
      </w:r>
      <w:r>
        <w:rPr>
          <w:rFonts w:ascii="SimSun" w:hAnsi="SimSun" w:hint="eastAsia"/>
          <w:sz w:val="24"/>
        </w:rPr>
        <w:t>潮热——阴虚火旺。</w:t>
      </w:r>
    </w:p>
    <w:p w:rsidR="00000000" w:rsidRDefault="00B205E8">
      <w:pPr>
        <w:ind w:leftChars="200" w:left="420"/>
        <w:jc w:val="left"/>
        <w:rPr>
          <w:rFonts w:ascii="SimSun" w:hAnsi="SimSun" w:hint="eastAsia"/>
          <w:sz w:val="24"/>
        </w:rPr>
      </w:pPr>
      <w:r>
        <w:rPr>
          <w:rFonts w:ascii="SimSun" w:hAnsi="SimSun" w:hint="eastAsia"/>
          <w:sz w:val="24"/>
        </w:rPr>
        <w:t xml:space="preserve">c </w:t>
      </w:r>
      <w:r>
        <w:rPr>
          <w:rFonts w:ascii="SimSun" w:hAnsi="SimSun" w:hint="eastAsia"/>
          <w:sz w:val="24"/>
        </w:rPr>
        <w:t>微热</w:t>
      </w:r>
    </w:p>
    <w:p w:rsidR="00000000" w:rsidRDefault="00A262CC">
      <w:pPr>
        <w:ind w:leftChars="200" w:left="420"/>
        <w:jc w:val="left"/>
        <w:rPr>
          <w:rFonts w:ascii="SimSun" w:hAnsi="SimSun" w:hint="eastAsia"/>
          <w:sz w:val="24"/>
        </w:rPr>
      </w:pPr>
      <w:r>
        <w:rPr>
          <w:noProof/>
          <w:lang w:val="fr-FR"/>
        </w:rPr>
        <mc:AlternateContent>
          <mc:Choice Requires="wps">
            <w:drawing>
              <wp:anchor distT="0" distB="0" distL="114300" distR="114300" simplePos="0" relativeHeight="251644928" behindDoc="0" locked="0" layoutInCell="1" allowOverlap="1" wp14:anchorId="08F98069" wp14:editId="66BFF8C2">
                <wp:simplePos x="0" y="0"/>
                <wp:positionH relativeFrom="column">
                  <wp:posOffset>389255</wp:posOffset>
                </wp:positionH>
                <wp:positionV relativeFrom="paragraph">
                  <wp:posOffset>55245</wp:posOffset>
                </wp:positionV>
                <wp:extent cx="75565" cy="809625"/>
                <wp:effectExtent l="8255" t="7620" r="11430" b="11430"/>
                <wp:wrapNone/>
                <wp:docPr id="2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809625"/>
                        </a:xfrm>
                        <a:prstGeom prst="leftBrace">
                          <a:avLst>
                            <a:gd name="adj1" fmla="val 89286"/>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 o:spid="_x0000_s1026" type="#_x0000_t87" style="position:absolute;margin-left:30.65pt;margin-top:4.35pt;width:5.95pt;height:63.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"/>
            </w:pict>
          </mc:Fallback>
        </mc:AlternateContent>
      </w:r>
      <w:r w:rsidR="00B205E8">
        <w:rPr>
          <w:rFonts w:hint="eastAsia"/>
        </w:rPr>
        <w:t xml:space="preserve">   </w:t>
      </w:r>
      <w:r w:rsidR="00B205E8">
        <w:rPr>
          <w:rFonts w:ascii="SimSun" w:hAnsi="SimSun" w:hint="eastAsia"/>
          <w:sz w:val="24"/>
        </w:rPr>
        <w:t>长期微热，劳累则甚——气虚发热；</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时有低热，面白、舌淡、脉细——血虚发热；</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长期低热，颧红、五心烦热——阴虚发热；</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情志不畅时低热——气郁发热；</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小儿夏季微热，至秋凉自愈——气阴两虚。</w:t>
      </w:r>
    </w:p>
    <w:p w:rsidR="00000000" w:rsidRDefault="00B205E8">
      <w:pPr>
        <w:ind w:leftChars="200" w:left="420"/>
        <w:jc w:val="left"/>
        <w:rPr>
          <w:rFonts w:ascii="SimSun" w:hAnsi="SimSun" w:hint="eastAsia"/>
          <w:sz w:val="24"/>
        </w:rPr>
      </w:pPr>
    </w:p>
    <w:p w:rsidR="00000000" w:rsidRDefault="00B205E8">
      <w:pPr>
        <w:ind w:leftChars="200" w:left="420"/>
        <w:jc w:val="left"/>
        <w:rPr>
          <w:rFonts w:ascii="SimSun" w:hAnsi="SimSun" w:hint="eastAsia"/>
          <w:sz w:val="24"/>
        </w:rPr>
      </w:pPr>
      <w:r>
        <w:rPr>
          <w:rFonts w:ascii="SimSun" w:hAnsi="SimSun" w:hint="eastAsia"/>
          <w:sz w:val="24"/>
        </w:rPr>
        <w:t>4</w:t>
      </w:r>
      <w:r>
        <w:rPr>
          <w:rFonts w:ascii="SimSun" w:hAnsi="SimSun" w:hint="eastAsia"/>
          <w:sz w:val="24"/>
        </w:rPr>
        <w:t>）寒热往来</w:t>
      </w:r>
    </w:p>
    <w:p w:rsidR="00000000" w:rsidRDefault="00B205E8">
      <w:pPr>
        <w:ind w:leftChars="200" w:left="420"/>
        <w:jc w:val="left"/>
        <w:rPr>
          <w:rFonts w:ascii="SimSun" w:hAnsi="SimSun" w:hint="eastAsia"/>
          <w:sz w:val="24"/>
        </w:rPr>
      </w:pPr>
      <w:r>
        <w:rPr>
          <w:rFonts w:ascii="SimSun" w:hAnsi="SimSun" w:hint="eastAsia"/>
          <w:sz w:val="24"/>
        </w:rPr>
        <w:t>寒热往来无定时——少阳症；</w:t>
      </w:r>
    </w:p>
    <w:p w:rsidR="00000000" w:rsidRDefault="00B205E8">
      <w:pPr>
        <w:ind w:leftChars="200" w:left="420"/>
        <w:jc w:val="left"/>
        <w:rPr>
          <w:rFonts w:ascii="SimSun" w:hAnsi="SimSun" w:hint="eastAsia"/>
          <w:sz w:val="24"/>
        </w:rPr>
      </w:pPr>
      <w:r>
        <w:rPr>
          <w:rFonts w:ascii="SimSun" w:hAnsi="SimSun" w:hint="eastAsia"/>
          <w:sz w:val="24"/>
        </w:rPr>
        <w:t>寒热往来有定时，或恶寒战栗与高热交替——疟疾。</w:t>
      </w:r>
    </w:p>
    <w:p w:rsidR="00000000" w:rsidRDefault="00B205E8">
      <w:pPr>
        <w:ind w:leftChars="200" w:left="420"/>
        <w:jc w:val="left"/>
        <w:rPr>
          <w:rFonts w:ascii="SimSun" w:hAnsi="SimSun" w:hint="eastAsia"/>
          <w:sz w:val="24"/>
        </w:rPr>
      </w:pPr>
    </w:p>
    <w:p w:rsidR="00000000" w:rsidRDefault="00B205E8">
      <w:pPr>
        <w:ind w:leftChars="200" w:left="420"/>
        <w:jc w:val="left"/>
        <w:rPr>
          <w:rFonts w:ascii="SimSun" w:hAnsi="SimSun" w:hint="eastAsia"/>
          <w:sz w:val="24"/>
        </w:rPr>
      </w:pPr>
      <w:r>
        <w:rPr>
          <w:rFonts w:ascii="SimSun" w:hAnsi="SimSun" w:hint="eastAsia"/>
          <w:sz w:val="24"/>
        </w:rPr>
        <w:t>②</w:t>
      </w:r>
      <w:r>
        <w:rPr>
          <w:rFonts w:ascii="SimSun" w:hAnsi="SimSun" w:hint="eastAsia"/>
          <w:sz w:val="24"/>
        </w:rPr>
        <w:t xml:space="preserve"> </w:t>
      </w:r>
      <w:r>
        <w:rPr>
          <w:rFonts w:ascii="SimSun" w:hAnsi="SimSun" w:hint="eastAsia"/>
          <w:sz w:val="24"/>
        </w:rPr>
        <w:t>问汗</w:t>
      </w:r>
    </w:p>
    <w:p w:rsidR="00000000" w:rsidRDefault="00B205E8">
      <w:pPr>
        <w:ind w:leftChars="200" w:left="420"/>
        <w:jc w:val="left"/>
        <w:rPr>
          <w:rFonts w:ascii="SimSun" w:hAnsi="SimSun" w:hint="eastAsia"/>
          <w:sz w:val="24"/>
        </w:rPr>
      </w:pPr>
      <w:r>
        <w:rPr>
          <w:rFonts w:ascii="SimSun" w:hAnsi="SimSun" w:hint="eastAsia"/>
          <w:sz w:val="24"/>
        </w:rPr>
        <w:t>1)</w:t>
      </w:r>
      <w:r>
        <w:rPr>
          <w:rFonts w:ascii="SimSun" w:hAnsi="SimSun" w:hint="eastAsia"/>
          <w:sz w:val="24"/>
        </w:rPr>
        <w:t>特殊出汗</w:t>
      </w:r>
    </w:p>
    <w:p w:rsidR="00000000" w:rsidRDefault="00B205E8">
      <w:pPr>
        <w:jc w:val="left"/>
        <w:rPr>
          <w:rFonts w:ascii="SimSun" w:hAnsi="SimSun" w:hint="eastAsia"/>
          <w:sz w:val="24"/>
        </w:rPr>
      </w:pPr>
      <w:r>
        <w:rPr>
          <w:rFonts w:ascii="SimSun" w:hAnsi="SimSun" w:hint="eastAsia"/>
          <w:sz w:val="24"/>
        </w:rPr>
        <w:t xml:space="preserve">   a </w:t>
      </w:r>
      <w:r>
        <w:rPr>
          <w:rFonts w:ascii="SimSun" w:hAnsi="SimSun" w:hint="eastAsia"/>
          <w:sz w:val="24"/>
        </w:rPr>
        <w:t>自汗——气虚或阴虚。</w:t>
      </w:r>
    </w:p>
    <w:p w:rsidR="00000000" w:rsidRDefault="00B205E8">
      <w:pPr>
        <w:jc w:val="left"/>
        <w:rPr>
          <w:rFonts w:ascii="SimSun" w:hAnsi="SimSun" w:hint="eastAsia"/>
          <w:sz w:val="24"/>
        </w:rPr>
      </w:pPr>
      <w:r>
        <w:rPr>
          <w:rFonts w:ascii="SimSun" w:hAnsi="SimSun" w:hint="eastAsia"/>
          <w:sz w:val="24"/>
        </w:rPr>
        <w:t xml:space="preserve">   b </w:t>
      </w:r>
      <w:r>
        <w:rPr>
          <w:rFonts w:ascii="SimSun" w:hAnsi="SimSun" w:hint="eastAsia"/>
          <w:sz w:val="24"/>
        </w:rPr>
        <w:t>盗汗——阴虚。</w:t>
      </w:r>
    </w:p>
    <w:p w:rsidR="00000000" w:rsidRDefault="00B205E8">
      <w:pPr>
        <w:jc w:val="left"/>
        <w:rPr>
          <w:rFonts w:ascii="SimSun" w:hAnsi="SimSun" w:hint="eastAsia"/>
          <w:sz w:val="24"/>
        </w:rPr>
      </w:pPr>
      <w:r>
        <w:rPr>
          <w:rFonts w:ascii="SimSun" w:hAnsi="SimSun" w:hint="eastAsia"/>
          <w:sz w:val="24"/>
        </w:rPr>
        <w:t xml:space="preserve">   c </w:t>
      </w:r>
      <w:r>
        <w:rPr>
          <w:rFonts w:ascii="SimSun" w:hAnsi="SimSun" w:hint="eastAsia"/>
          <w:sz w:val="24"/>
        </w:rPr>
        <w:t>绝汗——亡阴或亡阳危证。</w:t>
      </w:r>
    </w:p>
    <w:p w:rsidR="00000000" w:rsidRDefault="00B205E8">
      <w:pPr>
        <w:jc w:val="left"/>
        <w:rPr>
          <w:rFonts w:ascii="SimSun" w:hAnsi="SimSun" w:hint="eastAsia"/>
          <w:sz w:val="24"/>
        </w:rPr>
      </w:pPr>
      <w:r>
        <w:rPr>
          <w:rFonts w:ascii="SimSun" w:hAnsi="SimSun" w:hint="eastAsia"/>
          <w:sz w:val="24"/>
        </w:rPr>
        <w:t xml:space="preserve">   d </w:t>
      </w:r>
      <w:r>
        <w:rPr>
          <w:rFonts w:ascii="SimSun" w:hAnsi="SimSun" w:hint="eastAsia"/>
          <w:sz w:val="24"/>
        </w:rPr>
        <w:t>战汗——邪正斗争阶段，是病变发展的转折点。</w:t>
      </w:r>
    </w:p>
    <w:p w:rsidR="00000000" w:rsidRDefault="00A262CC">
      <w:pPr>
        <w:ind w:leftChars="200" w:left="420" w:firstLineChars="104" w:firstLine="218"/>
        <w:jc w:val="left"/>
        <w:rPr>
          <w:rFonts w:ascii="SimSun" w:hAnsi="SimSun" w:hint="eastAsia"/>
          <w:sz w:val="24"/>
        </w:rPr>
      </w:pPr>
      <w:r>
        <w:rPr>
          <w:noProof/>
          <w:lang w:val="fr-FR"/>
        </w:rPr>
        <mc:AlternateContent>
          <mc:Choice Requires="wps">
            <w:drawing>
              <wp:anchor distT="0" distB="0" distL="114300" distR="114300" simplePos="0" relativeHeight="251655168" behindDoc="0" locked="0" layoutInCell="1" allowOverlap="1" wp14:anchorId="6DB728A7" wp14:editId="269F8A60">
                <wp:simplePos x="0" y="0"/>
                <wp:positionH relativeFrom="column">
                  <wp:posOffset>398780</wp:posOffset>
                </wp:positionH>
                <wp:positionV relativeFrom="paragraph">
                  <wp:posOffset>64770</wp:posOffset>
                </wp:positionV>
                <wp:extent cx="75565" cy="228600"/>
                <wp:effectExtent l="8255" t="7620" r="11430" b="11430"/>
                <wp:wrapNone/>
                <wp:docPr id="27"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28600"/>
                        </a:xfrm>
                        <a:prstGeom prst="leftBrace">
                          <a:avLst>
                            <a:gd name="adj1" fmla="val 25210"/>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 o:spid="_x0000_s1026" type="#_x0000_t87" style="position:absolute;margin-left:31.4pt;margin-top:5.1pt;width:5.95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"/>
            </w:pict>
          </mc:Fallback>
        </mc:AlternateContent>
      </w:r>
      <w:r w:rsidR="00B205E8">
        <w:rPr>
          <w:rFonts w:ascii="SimSun" w:hAnsi="SimSun" w:hint="eastAsia"/>
          <w:sz w:val="24"/>
        </w:rPr>
        <w:t xml:space="preserve">  </w:t>
      </w:r>
      <w:r w:rsidR="00B205E8">
        <w:rPr>
          <w:rFonts w:ascii="SimSun" w:hAnsi="SimSun" w:hint="eastAsia"/>
          <w:sz w:val="24"/>
        </w:rPr>
        <w:t>汗出热退，脉静身凉——邪去正安；</w:t>
      </w:r>
    </w:p>
    <w:p w:rsidR="00000000" w:rsidRDefault="00B205E8">
      <w:pPr>
        <w:ind w:leftChars="200" w:left="420" w:firstLineChars="200" w:firstLine="480"/>
        <w:jc w:val="left"/>
        <w:rPr>
          <w:rFonts w:ascii="SimSun" w:hAnsi="SimSun" w:hint="eastAsia"/>
          <w:sz w:val="24"/>
        </w:rPr>
      </w:pPr>
      <w:r>
        <w:rPr>
          <w:rFonts w:ascii="SimSun" w:hAnsi="SimSun" w:hint="eastAsia"/>
          <w:sz w:val="24"/>
        </w:rPr>
        <w:t>汗出热不退，烦躁不安，脉来急疾——邪盛正衰，病情恶化。</w:t>
      </w:r>
    </w:p>
    <w:p w:rsidR="00000000" w:rsidRDefault="00B205E8">
      <w:pPr>
        <w:ind w:leftChars="200" w:left="420" w:firstLineChars="200" w:firstLine="480"/>
        <w:jc w:val="left"/>
        <w:rPr>
          <w:rFonts w:ascii="SimSun" w:hAnsi="SimSun" w:hint="eastAsia"/>
          <w:sz w:val="24"/>
        </w:rPr>
      </w:pPr>
    </w:p>
    <w:p w:rsidR="00000000" w:rsidRDefault="00B205E8" w:rsidP="00B205E8">
      <w:pPr>
        <w:numPr>
          <w:ilvl w:val="0"/>
          <w:numId w:val="149"/>
        </w:numPr>
        <w:ind w:leftChars="200" w:left="420"/>
        <w:jc w:val="left"/>
        <w:rPr>
          <w:rFonts w:ascii="SimSun" w:hAnsi="SimSun" w:hint="eastAsia"/>
          <w:sz w:val="24"/>
        </w:rPr>
      </w:pPr>
      <w:r>
        <w:rPr>
          <w:rFonts w:ascii="SimSun" w:hAnsi="SimSun" w:hint="eastAsia"/>
          <w:sz w:val="24"/>
        </w:rPr>
        <w:t>局部出汗</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头汗</w:t>
      </w:r>
    </w:p>
    <w:p w:rsidR="00000000" w:rsidRDefault="00A262CC">
      <w:pPr>
        <w:ind w:firstLineChars="200" w:firstLine="420"/>
        <w:jc w:val="left"/>
        <w:rPr>
          <w:rFonts w:ascii="SimSun" w:hAnsi="SimSun" w:hint="eastAsia"/>
          <w:sz w:val="24"/>
        </w:rPr>
      </w:pPr>
      <w:r>
        <w:rPr>
          <w:noProof/>
          <w:lang w:val="fr-FR"/>
        </w:rPr>
        <mc:AlternateContent>
          <mc:Choice Requires="wps">
            <w:drawing>
              <wp:anchor distT="0" distB="0" distL="114300" distR="114300" simplePos="0" relativeHeight="251645952" behindDoc="0" locked="0" layoutInCell="1" allowOverlap="1" wp14:anchorId="518C5A84" wp14:editId="10796B66">
                <wp:simplePos x="0" y="0"/>
                <wp:positionH relativeFrom="column">
                  <wp:posOffset>408305</wp:posOffset>
                </wp:positionH>
                <wp:positionV relativeFrom="paragraph">
                  <wp:posOffset>81915</wp:posOffset>
                </wp:positionV>
                <wp:extent cx="75565" cy="590550"/>
                <wp:effectExtent l="8255" t="5715" r="11430" b="13335"/>
                <wp:wrapNone/>
                <wp:docPr id="2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590550"/>
                        </a:xfrm>
                        <a:prstGeom prst="leftBrace">
                          <a:avLst>
                            <a:gd name="adj1" fmla="val 65126"/>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 o:spid="_x0000_s1026" type="#_x0000_t87" style="position:absolute;margin-left:32.15pt;margin-top:6.45pt;width:5.95pt;height:46.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"/>
            </w:pict>
          </mc:Fallback>
        </mc:AlternateContent>
      </w:r>
      <w:r w:rsidR="00B205E8">
        <w:rPr>
          <w:rFonts w:ascii="SimSun" w:hAnsi="SimSun" w:hint="eastAsia"/>
          <w:sz w:val="24"/>
        </w:rPr>
        <w:t xml:space="preserve">   </w:t>
      </w:r>
      <w:r w:rsidR="00B205E8">
        <w:rPr>
          <w:rFonts w:ascii="SimSun" w:hAnsi="SimSun" w:hint="eastAsia"/>
          <w:sz w:val="24"/>
        </w:rPr>
        <w:t>上焦热盛；</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中焦湿热蕴结；</w:t>
      </w:r>
    </w:p>
    <w:p w:rsidR="00000000" w:rsidRDefault="00B205E8">
      <w:pPr>
        <w:ind w:firstLineChars="350" w:firstLine="840"/>
        <w:jc w:val="left"/>
        <w:rPr>
          <w:rFonts w:ascii="SimSun" w:hAnsi="SimSun" w:hint="eastAsia"/>
          <w:sz w:val="24"/>
        </w:rPr>
      </w:pPr>
      <w:r>
        <w:rPr>
          <w:rFonts w:ascii="SimSun" w:hAnsi="SimSun" w:hint="eastAsia"/>
          <w:sz w:val="24"/>
        </w:rPr>
        <w:t>元气将脱，虚阳上越；</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进食辛辣、热汤、饮酒。</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 xml:space="preserve"> </w:t>
      </w:r>
      <w:r>
        <w:rPr>
          <w:rFonts w:ascii="SimSun" w:hAnsi="SimSun" w:hint="eastAsia"/>
          <w:sz w:val="24"/>
        </w:rPr>
        <w:t xml:space="preserve">b </w:t>
      </w:r>
      <w:r>
        <w:rPr>
          <w:rFonts w:ascii="SimSun" w:hAnsi="SimSun" w:hint="eastAsia"/>
          <w:sz w:val="24"/>
        </w:rPr>
        <w:t>半身汗：仅一侧身体出汗，汗出常见于健侧，无汗的半身常是病变的部位，多见于痿症、中风及截瘫病人。</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 xml:space="preserve"> </w:t>
      </w:r>
      <w:r>
        <w:rPr>
          <w:rFonts w:ascii="SimSun" w:hAnsi="SimSun" w:hint="eastAsia"/>
          <w:sz w:val="24"/>
        </w:rPr>
        <w:t xml:space="preserve">c </w:t>
      </w:r>
      <w:r>
        <w:rPr>
          <w:rFonts w:ascii="SimSun" w:hAnsi="SimSun" w:hint="eastAsia"/>
          <w:sz w:val="24"/>
        </w:rPr>
        <w:t>手足心汗</w:t>
      </w:r>
      <w:r>
        <w:rPr>
          <w:rFonts w:ascii="SimSun" w:hAnsi="SimSun" w:hint="eastAsia"/>
          <w:sz w:val="24"/>
        </w:rPr>
        <w:t xml:space="preserve"> </w:t>
      </w:r>
    </w:p>
    <w:p w:rsidR="00000000" w:rsidRDefault="00A262CC">
      <w:pPr>
        <w:jc w:val="left"/>
        <w:rPr>
          <w:rFonts w:ascii="SimSun" w:hAnsi="SimSun" w:hint="eastAsia"/>
          <w:sz w:val="24"/>
        </w:rPr>
      </w:pPr>
      <w:r>
        <w:rPr>
          <w:noProof/>
          <w:lang w:val="fr-FR"/>
        </w:rPr>
        <mc:AlternateContent>
          <mc:Choice Requires="wps">
            <w:drawing>
              <wp:anchor distT="0" distB="0" distL="114300" distR="114300" simplePos="0" relativeHeight="251646976" behindDoc="0" locked="0" layoutInCell="1" allowOverlap="1" wp14:anchorId="1D19DBAF" wp14:editId="040D81D3">
                <wp:simplePos x="0" y="0"/>
                <wp:positionH relativeFrom="column">
                  <wp:posOffset>389255</wp:posOffset>
                </wp:positionH>
                <wp:positionV relativeFrom="paragraph">
                  <wp:posOffset>99695</wp:posOffset>
                </wp:positionV>
                <wp:extent cx="75565" cy="381000"/>
                <wp:effectExtent l="8255" t="13970" r="11430" b="5080"/>
                <wp:wrapNone/>
                <wp:docPr id="2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381000"/>
                        </a:xfrm>
                        <a:prstGeom prst="leftBrace">
                          <a:avLst>
                            <a:gd name="adj1" fmla="val 42017"/>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6" o:spid="_x0000_s1026" type="#_x0000_t87" style="position:absolute;margin-left:30.65pt;margin-top:7.85pt;width:5.95pt;height:3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"/>
            </w:pict>
          </mc:Fallback>
        </mc:AlternateContent>
      </w:r>
      <w:r w:rsidR="00B205E8">
        <w:rPr>
          <w:rFonts w:ascii="SimSun" w:hAnsi="SimSun" w:hint="eastAsia"/>
          <w:sz w:val="24"/>
        </w:rPr>
        <w:t xml:space="preserve">       </w:t>
      </w:r>
      <w:r w:rsidR="00B205E8">
        <w:rPr>
          <w:rFonts w:ascii="SimSun" w:hAnsi="SimSun" w:hint="eastAsia"/>
          <w:sz w:val="24"/>
        </w:rPr>
        <w:t>阴经郁热熏蒸；</w:t>
      </w:r>
      <w:r w:rsidR="00B205E8">
        <w:rPr>
          <w:rFonts w:ascii="SimSun" w:hAnsi="SimSun" w:hint="eastAsia"/>
          <w:sz w:val="24"/>
        </w:rPr>
        <w:t xml:space="preserve">        </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阳明燥热内结，热蒸迫津外泄；</w:t>
      </w:r>
    </w:p>
    <w:p w:rsidR="00000000" w:rsidRDefault="00B205E8">
      <w:pPr>
        <w:ind w:left="638" w:hangingChars="266" w:hanging="638"/>
        <w:jc w:val="left"/>
        <w:rPr>
          <w:rFonts w:ascii="SimSun" w:hAnsi="SimSun" w:hint="eastAsia"/>
          <w:sz w:val="24"/>
        </w:rPr>
      </w:pPr>
      <w:r>
        <w:rPr>
          <w:rFonts w:ascii="SimSun" w:hAnsi="SimSun" w:hint="eastAsia"/>
          <w:sz w:val="24"/>
        </w:rPr>
        <w:t xml:space="preserve">       </w:t>
      </w:r>
      <w:r>
        <w:rPr>
          <w:rFonts w:ascii="SimSun" w:hAnsi="SimSun" w:hint="eastAsia"/>
          <w:sz w:val="24"/>
        </w:rPr>
        <w:t>脾虚运化失常，津液旁达四肢而引起。</w:t>
      </w:r>
    </w:p>
    <w:p w:rsidR="00000000" w:rsidRDefault="00B205E8">
      <w:pPr>
        <w:ind w:left="420" w:hangingChars="175" w:hanging="420"/>
        <w:jc w:val="left"/>
        <w:rPr>
          <w:rFonts w:ascii="SimSun" w:hAnsi="SimSun" w:hint="eastAsia"/>
          <w:sz w:val="24"/>
        </w:rPr>
      </w:pPr>
    </w:p>
    <w:p w:rsidR="00000000" w:rsidRDefault="00B205E8">
      <w:pPr>
        <w:ind w:left="420" w:hangingChars="175" w:hanging="420"/>
        <w:jc w:val="left"/>
        <w:rPr>
          <w:rFonts w:ascii="SimSun" w:hAnsi="SimSun" w:hint="eastAsia"/>
          <w:sz w:val="24"/>
        </w:rPr>
      </w:pPr>
      <w:r>
        <w:rPr>
          <w:rFonts w:ascii="SimSun" w:hAnsi="SimSun" w:hint="eastAsia"/>
          <w:sz w:val="24"/>
        </w:rPr>
        <w:t xml:space="preserve">   </w:t>
      </w:r>
      <w:r>
        <w:rPr>
          <w:rFonts w:ascii="SimSun" w:hAnsi="SimSun" w:hint="eastAsia"/>
          <w:sz w:val="24"/>
        </w:rPr>
        <w:t xml:space="preserve"> </w:t>
      </w:r>
      <w:r>
        <w:rPr>
          <w:rFonts w:ascii="SimSun" w:hAnsi="SimSun" w:hint="eastAsia"/>
          <w:sz w:val="24"/>
        </w:rPr>
        <w:t>③</w:t>
      </w:r>
      <w:r>
        <w:rPr>
          <w:rFonts w:ascii="SimSun" w:hAnsi="SimSun" w:hint="eastAsia"/>
          <w:sz w:val="24"/>
        </w:rPr>
        <w:t xml:space="preserve"> </w:t>
      </w:r>
      <w:r>
        <w:rPr>
          <w:rFonts w:ascii="SimSun" w:hAnsi="SimSun" w:hint="eastAsia"/>
          <w:sz w:val="24"/>
        </w:rPr>
        <w:t>问疼痛</w:t>
      </w:r>
    </w:p>
    <w:p w:rsidR="00000000" w:rsidRDefault="00B205E8">
      <w:pPr>
        <w:ind w:left="420" w:hangingChars="175" w:hanging="420"/>
        <w:jc w:val="left"/>
        <w:rPr>
          <w:rFonts w:ascii="SimSun" w:hAnsi="SimSun" w:hint="eastAsia"/>
          <w:sz w:val="24"/>
        </w:rPr>
      </w:pPr>
      <w:r>
        <w:rPr>
          <w:rFonts w:ascii="SimSun" w:hAnsi="SimSun" w:hint="eastAsia"/>
          <w:sz w:val="24"/>
        </w:rPr>
        <w:t xml:space="preserve">    1</w:t>
      </w:r>
      <w:r>
        <w:rPr>
          <w:rFonts w:ascii="SimSun" w:hAnsi="SimSun" w:hint="eastAsia"/>
          <w:sz w:val="24"/>
        </w:rPr>
        <w:t>）问疼痛的性质</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胀痛：疼痛兼有胀感的症状，是气滞作痛的特点。但如果是头目胀痛，则多因肝火上炎或肝阳上亢所致。</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刺痛：疼痛如针刺状——血瘀所致。</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冷痛：疼痛有冷感而喜暖。</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sidR="00A262CC">
        <w:rPr>
          <w:noProof/>
          <w:lang w:val="fr-FR"/>
        </w:rPr>
        <mc:AlternateContent>
          <mc:Choice Requires="wps">
            <w:drawing>
              <wp:anchor distT="0" distB="0" distL="114300" distR="114300" simplePos="0" relativeHeight="251656192" behindDoc="0" locked="0" layoutInCell="1" allowOverlap="1" wp14:anchorId="153A2670" wp14:editId="72E165A9">
                <wp:simplePos x="0" y="0"/>
                <wp:positionH relativeFrom="column">
                  <wp:posOffset>398780</wp:posOffset>
                </wp:positionH>
                <wp:positionV relativeFrom="paragraph">
                  <wp:posOffset>64770</wp:posOffset>
                </wp:positionV>
                <wp:extent cx="75565" cy="228600"/>
                <wp:effectExtent l="8255" t="7620" r="11430" b="11430"/>
                <wp:wrapNone/>
                <wp:docPr id="24"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28600"/>
                        </a:xfrm>
                        <a:prstGeom prst="leftBrace">
                          <a:avLst>
                            <a:gd name="adj1" fmla="val 25210"/>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7" o:spid="_x0000_s1026" type="#_x0000_t87" style="position:absolute;margin-left:31.4pt;margin-top:5.1pt;width:5.95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"/>
            </w:pict>
          </mc:Fallback>
        </mc:AlternateContent>
      </w:r>
      <w:r>
        <w:rPr>
          <w:rFonts w:ascii="SimSun" w:hAnsi="SimSun" w:hint="eastAsia"/>
          <w:sz w:val="24"/>
        </w:rPr>
        <w:t>寒邪阻滞经络——实证；</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阳气亏虚，脏腑经络失于温煦——虚证。</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灼痛：疼痛有灼热感而喜凉。</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sidR="00A262CC">
        <w:rPr>
          <w:noProof/>
          <w:lang w:val="fr-FR"/>
        </w:rPr>
        <mc:AlternateContent>
          <mc:Choice Requires="wps">
            <w:drawing>
              <wp:anchor distT="0" distB="0" distL="114300" distR="114300" simplePos="0" relativeHeight="251657216" behindDoc="0" locked="0" layoutInCell="1" allowOverlap="1" wp14:anchorId="4C05EF77" wp14:editId="1AC097CD">
                <wp:simplePos x="0" y="0"/>
                <wp:positionH relativeFrom="column">
                  <wp:posOffset>398780</wp:posOffset>
                </wp:positionH>
                <wp:positionV relativeFrom="paragraph">
                  <wp:posOffset>64770</wp:posOffset>
                </wp:positionV>
                <wp:extent cx="75565" cy="228600"/>
                <wp:effectExtent l="8255" t="7620" r="11430" b="11430"/>
                <wp:wrapNone/>
                <wp:docPr id="23"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28600"/>
                        </a:xfrm>
                        <a:prstGeom prst="leftBrace">
                          <a:avLst>
                            <a:gd name="adj1" fmla="val 25210"/>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 o:spid="_x0000_s1026" type="#_x0000_t87" style="position:absolute;margin-left:31.4pt;margin-top:5.1pt;width:5.95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"/>
            </w:pict>
          </mc:Fallback>
        </mc:AlternateContent>
      </w:r>
      <w:r>
        <w:rPr>
          <w:rFonts w:ascii="SimSun" w:hAnsi="SimSun" w:hint="eastAsia"/>
          <w:sz w:val="24"/>
        </w:rPr>
        <w:t xml:space="preserve"> </w:t>
      </w:r>
      <w:r>
        <w:rPr>
          <w:rFonts w:ascii="SimSun" w:hAnsi="SimSun" w:hint="eastAsia"/>
          <w:sz w:val="24"/>
        </w:rPr>
        <w:t>火邪窜络——实证；</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阴虚火旺——虚证。</w:t>
      </w:r>
    </w:p>
    <w:p w:rsidR="00000000" w:rsidRDefault="00B205E8">
      <w:pPr>
        <w:ind w:firstLineChars="200" w:firstLine="480"/>
        <w:jc w:val="left"/>
        <w:rPr>
          <w:rFonts w:ascii="SimSun" w:hAnsi="SimSun" w:hint="eastAsia"/>
          <w:sz w:val="24"/>
        </w:rPr>
      </w:pPr>
      <w:r>
        <w:rPr>
          <w:rFonts w:ascii="SimSun" w:hAnsi="SimSun" w:hint="eastAsia"/>
          <w:sz w:val="24"/>
        </w:rPr>
        <w:t xml:space="preserve">e </w:t>
      </w:r>
      <w:r>
        <w:rPr>
          <w:rFonts w:ascii="SimSun" w:hAnsi="SimSun" w:hint="eastAsia"/>
          <w:sz w:val="24"/>
        </w:rPr>
        <w:t>重痛：疼痛带有沉重感——湿邪困阻气机。</w:t>
      </w:r>
    </w:p>
    <w:p w:rsidR="00000000" w:rsidRDefault="00B205E8">
      <w:pPr>
        <w:ind w:firstLineChars="200" w:firstLine="480"/>
        <w:jc w:val="left"/>
        <w:rPr>
          <w:rFonts w:ascii="SimSun" w:hAnsi="SimSun" w:hint="eastAsia"/>
          <w:sz w:val="24"/>
        </w:rPr>
      </w:pPr>
      <w:r>
        <w:rPr>
          <w:rFonts w:ascii="SimSun" w:hAnsi="SimSun" w:hint="eastAsia"/>
          <w:sz w:val="24"/>
        </w:rPr>
        <w:t xml:space="preserve">f </w:t>
      </w:r>
      <w:r>
        <w:rPr>
          <w:rFonts w:ascii="SimSun" w:hAnsi="SimSun" w:hint="eastAsia"/>
          <w:sz w:val="24"/>
        </w:rPr>
        <w:t>酸痛：疼痛带有酸软感。</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sidR="00A262CC">
        <w:rPr>
          <w:noProof/>
          <w:lang w:val="fr-FR"/>
        </w:rPr>
        <mc:AlternateContent>
          <mc:Choice Requires="wps">
            <w:drawing>
              <wp:anchor distT="0" distB="0" distL="114300" distR="114300" simplePos="0" relativeHeight="251658240" behindDoc="0" locked="0" layoutInCell="1" allowOverlap="1" wp14:anchorId="698C58B4" wp14:editId="4833EB4C">
                <wp:simplePos x="0" y="0"/>
                <wp:positionH relativeFrom="column">
                  <wp:posOffset>398780</wp:posOffset>
                </wp:positionH>
                <wp:positionV relativeFrom="paragraph">
                  <wp:posOffset>64770</wp:posOffset>
                </wp:positionV>
                <wp:extent cx="75565" cy="228600"/>
                <wp:effectExtent l="8255" t="7620" r="11430" b="11430"/>
                <wp:wrapNone/>
                <wp:docPr id="22"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28600"/>
                        </a:xfrm>
                        <a:prstGeom prst="leftBrace">
                          <a:avLst>
                            <a:gd name="adj1" fmla="val 25210"/>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 o:spid="_x0000_s1026" type="#_x0000_t87" style="position:absolute;margin-left:31.4pt;margin-top:5.1pt;width:5.95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"/>
            </w:pict>
          </mc:Fallback>
        </mc:AlternateContent>
      </w:r>
      <w:r>
        <w:rPr>
          <w:rFonts w:ascii="SimSun" w:hAnsi="SimSun" w:hint="eastAsia"/>
          <w:sz w:val="24"/>
        </w:rPr>
        <w:t xml:space="preserve">  </w:t>
      </w:r>
      <w:r>
        <w:rPr>
          <w:rFonts w:ascii="SimSun" w:hAnsi="SimSun" w:hint="eastAsia"/>
          <w:sz w:val="24"/>
        </w:rPr>
        <w:t>湿邪侵袭肌肉关节，气血运行不畅；</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肾虚骨髓失养。</w:t>
      </w:r>
    </w:p>
    <w:p w:rsidR="00000000" w:rsidRDefault="00B205E8">
      <w:pPr>
        <w:ind w:firstLineChars="200" w:firstLine="480"/>
        <w:jc w:val="left"/>
        <w:rPr>
          <w:rFonts w:ascii="SimSun" w:hAnsi="SimSun" w:hint="eastAsia"/>
          <w:sz w:val="24"/>
        </w:rPr>
      </w:pPr>
      <w:r>
        <w:rPr>
          <w:rFonts w:ascii="SimSun" w:hAnsi="SimSun" w:hint="eastAsia"/>
          <w:sz w:val="24"/>
        </w:rPr>
        <w:t xml:space="preserve">g </w:t>
      </w:r>
      <w:r>
        <w:rPr>
          <w:rFonts w:ascii="SimSun" w:hAnsi="SimSun" w:hint="eastAsia"/>
          <w:sz w:val="24"/>
        </w:rPr>
        <w:t>绞痛</w:t>
      </w:r>
      <w:r>
        <w:rPr>
          <w:rFonts w:ascii="SimSun" w:hAnsi="SimSun" w:hint="eastAsia"/>
          <w:sz w:val="24"/>
        </w:rPr>
        <w:t>：痛势剧烈，如刀绞割。</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sidR="00A262CC">
        <w:rPr>
          <w:noProof/>
          <w:lang w:val="fr-FR"/>
        </w:rPr>
        <mc:AlternateContent>
          <mc:Choice Requires="wps">
            <w:drawing>
              <wp:anchor distT="0" distB="0" distL="114300" distR="114300" simplePos="0" relativeHeight="251659264" behindDoc="0" locked="0" layoutInCell="1" allowOverlap="1" wp14:anchorId="0AD6B0C2" wp14:editId="6947B666">
                <wp:simplePos x="0" y="0"/>
                <wp:positionH relativeFrom="column">
                  <wp:posOffset>398780</wp:posOffset>
                </wp:positionH>
                <wp:positionV relativeFrom="paragraph">
                  <wp:posOffset>64770</wp:posOffset>
                </wp:positionV>
                <wp:extent cx="75565" cy="228600"/>
                <wp:effectExtent l="8255" t="7620" r="11430" b="11430"/>
                <wp:wrapNone/>
                <wp:docPr id="2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28600"/>
                        </a:xfrm>
                        <a:prstGeom prst="leftBrace">
                          <a:avLst>
                            <a:gd name="adj1" fmla="val 25210"/>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 o:spid="_x0000_s1026" type="#_x0000_t87" style="position:absolute;margin-left:31.4pt;margin-top:5.1pt;width:5.9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"/>
            </w:pict>
          </mc:Fallback>
        </mc:AlternateContent>
      </w:r>
      <w:r>
        <w:rPr>
          <w:rFonts w:ascii="SimSun" w:hAnsi="SimSun" w:hint="eastAsia"/>
          <w:sz w:val="24"/>
        </w:rPr>
        <w:t xml:space="preserve"> </w:t>
      </w:r>
      <w:r>
        <w:rPr>
          <w:rFonts w:ascii="SimSun" w:hAnsi="SimSun" w:hint="eastAsia"/>
          <w:sz w:val="24"/>
        </w:rPr>
        <w:t>有形实邪阻闭气机；</w:t>
      </w:r>
    </w:p>
    <w:p w:rsidR="00000000" w:rsidRDefault="00B205E8">
      <w:pPr>
        <w:ind w:firstLineChars="200" w:firstLine="480"/>
        <w:jc w:val="left"/>
        <w:rPr>
          <w:rFonts w:ascii="SimSun" w:hAnsi="SimSun" w:hint="eastAsia"/>
          <w:sz w:val="24"/>
        </w:rPr>
      </w:pPr>
      <w:r>
        <w:rPr>
          <w:rFonts w:ascii="SimSun" w:hAnsi="SimSun" w:hint="eastAsia"/>
          <w:sz w:val="24"/>
        </w:rPr>
        <w:lastRenderedPageBreak/>
        <w:t xml:space="preserve">   </w:t>
      </w:r>
      <w:r>
        <w:rPr>
          <w:rFonts w:ascii="SimSun" w:hAnsi="SimSun" w:hint="eastAsia"/>
          <w:sz w:val="24"/>
        </w:rPr>
        <w:t>寒邪凝滞气机。</w:t>
      </w:r>
    </w:p>
    <w:p w:rsidR="00000000" w:rsidRDefault="00B205E8">
      <w:pPr>
        <w:ind w:firstLineChars="200" w:firstLine="480"/>
        <w:jc w:val="left"/>
        <w:rPr>
          <w:rFonts w:ascii="SimSun" w:hAnsi="SimSun" w:hint="eastAsia"/>
          <w:sz w:val="24"/>
        </w:rPr>
      </w:pPr>
      <w:r>
        <w:rPr>
          <w:rFonts w:ascii="SimSun" w:hAnsi="SimSun" w:hint="eastAsia"/>
          <w:sz w:val="24"/>
        </w:rPr>
        <w:t xml:space="preserve">h </w:t>
      </w:r>
      <w:r>
        <w:rPr>
          <w:rFonts w:ascii="SimSun" w:hAnsi="SimSun" w:hint="eastAsia"/>
          <w:sz w:val="24"/>
        </w:rPr>
        <w:t>空痛：疼痛兼有空虚感——气血亏虚，阴精不足，脏腑经脉失养。</w:t>
      </w:r>
    </w:p>
    <w:p w:rsidR="00000000" w:rsidRDefault="00B205E8">
      <w:pPr>
        <w:ind w:firstLineChars="200" w:firstLine="480"/>
        <w:jc w:val="left"/>
        <w:rPr>
          <w:rFonts w:ascii="SimSun" w:hAnsi="SimSun" w:hint="eastAsia"/>
          <w:sz w:val="24"/>
        </w:rPr>
      </w:pPr>
      <w:r>
        <w:rPr>
          <w:rFonts w:ascii="SimSun" w:hAnsi="SimSun" w:hint="eastAsia"/>
          <w:sz w:val="24"/>
        </w:rPr>
        <w:t xml:space="preserve">i </w:t>
      </w:r>
      <w:r>
        <w:rPr>
          <w:rFonts w:ascii="SimSun" w:hAnsi="SimSun" w:hint="eastAsia"/>
          <w:sz w:val="24"/>
        </w:rPr>
        <w:t>隐痛：疼痛不剧烈，但绵绵不休——阳气精血亏虚，脏腑经脉失养。</w:t>
      </w:r>
    </w:p>
    <w:p w:rsidR="00000000" w:rsidRDefault="00B205E8">
      <w:pPr>
        <w:ind w:firstLineChars="200" w:firstLine="480"/>
        <w:jc w:val="left"/>
        <w:rPr>
          <w:rFonts w:ascii="SimSun" w:hAnsi="SimSun" w:hint="eastAsia"/>
          <w:sz w:val="24"/>
        </w:rPr>
      </w:pPr>
      <w:r>
        <w:rPr>
          <w:rFonts w:ascii="SimSun" w:hAnsi="SimSun" w:hint="eastAsia"/>
          <w:sz w:val="24"/>
        </w:rPr>
        <w:t xml:space="preserve">j </w:t>
      </w:r>
      <w:r>
        <w:rPr>
          <w:rFonts w:ascii="SimSun" w:hAnsi="SimSun" w:hint="eastAsia"/>
          <w:sz w:val="24"/>
        </w:rPr>
        <w:t>走窜痛</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sidR="00A262CC">
        <w:rPr>
          <w:noProof/>
          <w:lang w:val="fr-FR"/>
        </w:rPr>
        <mc:AlternateContent>
          <mc:Choice Requires="wps">
            <w:drawing>
              <wp:anchor distT="0" distB="0" distL="114300" distR="114300" simplePos="0" relativeHeight="251660288" behindDoc="0" locked="0" layoutInCell="1" allowOverlap="1" wp14:anchorId="7F2D6288" wp14:editId="0B2A08CD">
                <wp:simplePos x="0" y="0"/>
                <wp:positionH relativeFrom="column">
                  <wp:posOffset>398780</wp:posOffset>
                </wp:positionH>
                <wp:positionV relativeFrom="paragraph">
                  <wp:posOffset>64770</wp:posOffset>
                </wp:positionV>
                <wp:extent cx="75565" cy="228600"/>
                <wp:effectExtent l="8255" t="7620" r="11430" b="11430"/>
                <wp:wrapNone/>
                <wp:docPr id="20"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28600"/>
                        </a:xfrm>
                        <a:prstGeom prst="leftBrace">
                          <a:avLst>
                            <a:gd name="adj1" fmla="val 25210"/>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 o:spid="_x0000_s1026" type="#_x0000_t87" style="position:absolute;margin-left:31.4pt;margin-top:5.1pt;width:5.9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"/>
            </w:pict>
          </mc:Fallback>
        </mc:AlternateContent>
      </w:r>
      <w:r>
        <w:rPr>
          <w:rFonts w:ascii="SimSun" w:hAnsi="SimSun" w:hint="eastAsia"/>
          <w:sz w:val="24"/>
        </w:rPr>
        <w:t xml:space="preserve">  </w:t>
      </w:r>
      <w:r>
        <w:rPr>
          <w:rFonts w:ascii="SimSun" w:hAnsi="SimSun" w:hint="eastAsia"/>
          <w:sz w:val="24"/>
        </w:rPr>
        <w:t>胸胁脘腹疼痛而走窜不定——气滞；</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四肢关节疼痛而游走不定——痹病——风邪所胜。</w:t>
      </w:r>
    </w:p>
    <w:p w:rsidR="00000000" w:rsidRDefault="00B205E8">
      <w:pPr>
        <w:ind w:firstLineChars="200" w:firstLine="480"/>
        <w:jc w:val="left"/>
        <w:rPr>
          <w:rFonts w:ascii="SimSun" w:hAnsi="SimSun" w:hint="eastAsia"/>
          <w:sz w:val="24"/>
        </w:rPr>
      </w:pPr>
    </w:p>
    <w:p w:rsidR="00000000" w:rsidRDefault="00B205E8" w:rsidP="00B205E8">
      <w:pPr>
        <w:numPr>
          <w:ilvl w:val="0"/>
          <w:numId w:val="150"/>
        </w:numPr>
        <w:ind w:firstLineChars="200" w:firstLine="480"/>
        <w:jc w:val="left"/>
        <w:rPr>
          <w:rFonts w:ascii="SimSun" w:hAnsi="SimSun" w:hint="eastAsia"/>
          <w:sz w:val="24"/>
        </w:rPr>
      </w:pPr>
      <w:r>
        <w:rPr>
          <w:rFonts w:ascii="SimSun" w:hAnsi="SimSun" w:hint="eastAsia"/>
          <w:sz w:val="24"/>
        </w:rPr>
        <w:t>问疼痛部位</w:t>
      </w:r>
    </w:p>
    <w:p w:rsidR="00000000" w:rsidRDefault="00B205E8">
      <w:pPr>
        <w:ind w:leftChars="200" w:left="420"/>
        <w:jc w:val="left"/>
        <w:rPr>
          <w:rFonts w:ascii="SimSun" w:hAnsi="SimSun" w:hint="eastAsia"/>
          <w:sz w:val="24"/>
        </w:rPr>
      </w:pPr>
      <w:r>
        <w:rPr>
          <w:rFonts w:hint="eastAsia"/>
        </w:rPr>
        <w:t xml:space="preserve">  </w:t>
      </w:r>
      <w:r>
        <w:rPr>
          <w:rFonts w:ascii="SimSun" w:hAnsi="SimSun" w:hint="eastAsia"/>
          <w:sz w:val="24"/>
        </w:rPr>
        <w:t xml:space="preserve">a </w:t>
      </w:r>
      <w:r>
        <w:rPr>
          <w:rFonts w:ascii="SimSun" w:hAnsi="SimSun" w:hint="eastAsia"/>
          <w:sz w:val="24"/>
        </w:rPr>
        <w:t>头痛</w:t>
      </w:r>
    </w:p>
    <w:p w:rsidR="00000000" w:rsidRDefault="00A262CC">
      <w:pPr>
        <w:ind w:leftChars="200" w:left="420"/>
        <w:jc w:val="left"/>
        <w:rPr>
          <w:rFonts w:ascii="SimSun" w:hAnsi="SimSun" w:hint="eastAsia"/>
          <w:sz w:val="24"/>
        </w:rPr>
      </w:pPr>
      <w:r>
        <w:rPr>
          <w:noProof/>
          <w:lang w:val="fr-FR"/>
        </w:rPr>
        <mc:AlternateContent>
          <mc:Choice Requires="wps">
            <w:drawing>
              <wp:anchor distT="0" distB="0" distL="114300" distR="114300" simplePos="0" relativeHeight="251648000" behindDoc="0" locked="0" layoutInCell="1" allowOverlap="1" wp14:anchorId="66A04AA8" wp14:editId="2E5CF2FD">
                <wp:simplePos x="0" y="0"/>
                <wp:positionH relativeFrom="column">
                  <wp:posOffset>417830</wp:posOffset>
                </wp:positionH>
                <wp:positionV relativeFrom="paragraph">
                  <wp:posOffset>101600</wp:posOffset>
                </wp:positionV>
                <wp:extent cx="75565" cy="609600"/>
                <wp:effectExtent l="8255" t="6350" r="11430" b="12700"/>
                <wp:wrapNone/>
                <wp:docPr id="19"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609600"/>
                        </a:xfrm>
                        <a:prstGeom prst="leftBrace">
                          <a:avLst>
                            <a:gd name="adj1" fmla="val 67227"/>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2" o:spid="_x0000_s1026" type="#_x0000_t87" style="position:absolute;margin-left:32.9pt;margin-top:8pt;width:5.95pt;height:4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"/>
            </w:pict>
          </mc:Fallback>
        </mc:AlternateContent>
      </w:r>
      <w:r w:rsidR="00B205E8">
        <w:rPr>
          <w:rFonts w:hint="eastAsia"/>
        </w:rPr>
        <w:t xml:space="preserve">  </w:t>
      </w:r>
      <w:r w:rsidR="00B205E8">
        <w:rPr>
          <w:rFonts w:ascii="SimSun" w:hAnsi="SimSun" w:hint="eastAsia"/>
          <w:sz w:val="24"/>
        </w:rPr>
        <w:t xml:space="preserve">  </w:t>
      </w:r>
      <w:r w:rsidR="00B205E8">
        <w:rPr>
          <w:rFonts w:ascii="SimSun" w:hAnsi="SimSun" w:hint="eastAsia"/>
          <w:sz w:val="24"/>
        </w:rPr>
        <w:t>前额连眉棱骨痛——阳明经；</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头连项部——太阳经；</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头两侧痛——少阳经；</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巅顶痛——厥阴经。</w:t>
      </w:r>
    </w:p>
    <w:p w:rsidR="00000000" w:rsidRDefault="00B205E8">
      <w:pPr>
        <w:ind w:leftChars="200" w:left="420"/>
        <w:jc w:val="left"/>
        <w:rPr>
          <w:rFonts w:ascii="SimSun" w:hAnsi="SimSun" w:hint="eastAsia"/>
          <w:sz w:val="24"/>
        </w:rPr>
      </w:pPr>
      <w:r>
        <w:rPr>
          <w:rFonts w:hint="eastAsia"/>
        </w:rPr>
        <w:t xml:space="preserve">  </w:t>
      </w:r>
      <w:r>
        <w:rPr>
          <w:rFonts w:ascii="SimSun" w:hAnsi="SimSun" w:hint="eastAsia"/>
          <w:sz w:val="24"/>
        </w:rPr>
        <w:t xml:space="preserve">b </w:t>
      </w:r>
      <w:r>
        <w:rPr>
          <w:rFonts w:ascii="SimSun" w:hAnsi="SimSun" w:hint="eastAsia"/>
          <w:sz w:val="24"/>
        </w:rPr>
        <w:t>胸痛</w:t>
      </w:r>
    </w:p>
    <w:p w:rsidR="00000000" w:rsidRDefault="00A262CC">
      <w:pPr>
        <w:ind w:leftChars="200" w:left="420"/>
        <w:jc w:val="left"/>
        <w:rPr>
          <w:rFonts w:ascii="SimSun" w:hAnsi="SimSun" w:hint="eastAsia"/>
          <w:sz w:val="24"/>
        </w:rPr>
      </w:pPr>
      <w:r>
        <w:rPr>
          <w:noProof/>
          <w:lang w:val="fr-FR"/>
        </w:rPr>
        <mc:AlternateContent>
          <mc:Choice Requires="wps">
            <w:drawing>
              <wp:anchor distT="0" distB="0" distL="114300" distR="114300" simplePos="0" relativeHeight="251649024" behindDoc="0" locked="0" layoutInCell="1" allowOverlap="1" wp14:anchorId="3EE2933A" wp14:editId="1536DE35">
                <wp:simplePos x="0" y="0"/>
                <wp:positionH relativeFrom="column">
                  <wp:posOffset>398780</wp:posOffset>
                </wp:positionH>
                <wp:positionV relativeFrom="paragraph">
                  <wp:posOffset>102870</wp:posOffset>
                </wp:positionV>
                <wp:extent cx="75565" cy="800100"/>
                <wp:effectExtent l="8255" t="7620" r="11430" b="11430"/>
                <wp:wrapNone/>
                <wp:docPr id="18"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800100"/>
                        </a:xfrm>
                        <a:prstGeom prst="leftBrace">
                          <a:avLst>
                            <a:gd name="adj1" fmla="val 88235"/>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3" o:spid="_x0000_s1026" type="#_x0000_t87" style="position:absolute;margin-left:31.4pt;margin-top:8.1pt;width:5.95pt;height:6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"/>
            </w:pict>
          </mc:Fallback>
        </mc:AlternateContent>
      </w:r>
      <w:r w:rsidR="00B205E8">
        <w:rPr>
          <w:rFonts w:ascii="SimSun" w:hAnsi="SimSun" w:hint="eastAsia"/>
          <w:sz w:val="24"/>
        </w:rPr>
        <w:t xml:space="preserve"> </w:t>
      </w:r>
      <w:r w:rsidR="00B205E8">
        <w:rPr>
          <w:rFonts w:hint="eastAsia"/>
        </w:rPr>
        <w:t xml:space="preserve">   </w:t>
      </w:r>
      <w:r w:rsidR="00B205E8">
        <w:rPr>
          <w:rFonts w:ascii="SimSun" w:hAnsi="SimSun" w:hint="eastAsia"/>
          <w:sz w:val="24"/>
        </w:rPr>
        <w:t>左胸心前区憋闷痛，时痛时</w:t>
      </w:r>
      <w:r w:rsidR="00B205E8">
        <w:rPr>
          <w:rFonts w:ascii="SimSun" w:hAnsi="SimSun" w:hint="eastAsia"/>
          <w:sz w:val="24"/>
        </w:rPr>
        <w:t>止——痰瘀阻滞心脉——胸痹。</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胸痛剧烈，面色青灰，手足青冷——心脉急闭——真心痛。</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胸痛，颧赤，盗汗，潮热——肺阴虚火灼络——肺痨。</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胸痛，咳喘气粗，壮热面赤——热邪壅肺——肺热。</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胸痛，壮热，咳吐脓血腥臭痰——痰热阻肺——肺痈。</w:t>
      </w:r>
    </w:p>
    <w:p w:rsidR="00000000" w:rsidRDefault="00B205E8">
      <w:pPr>
        <w:jc w:val="left"/>
        <w:rPr>
          <w:rFonts w:ascii="SimSun" w:hAnsi="SimSun" w:hint="eastAsia"/>
          <w:sz w:val="24"/>
        </w:rPr>
      </w:pPr>
      <w:r>
        <w:rPr>
          <w:rFonts w:ascii="SimSun" w:hAnsi="SimSun" w:hint="eastAsia"/>
          <w:sz w:val="24"/>
        </w:rPr>
        <w:t xml:space="preserve">     c </w:t>
      </w:r>
      <w:r>
        <w:rPr>
          <w:rFonts w:ascii="SimSun" w:hAnsi="SimSun" w:hint="eastAsia"/>
          <w:sz w:val="24"/>
        </w:rPr>
        <w:t>胁痛：多与肝胆病变有关。肝郁气滞、肝胆积热、肝胆火盛、肝阴亏虚及饮停胸胁均可引起胁痛。</w:t>
      </w:r>
    </w:p>
    <w:p w:rsidR="00000000" w:rsidRDefault="00B205E8">
      <w:pPr>
        <w:ind w:firstLineChars="200" w:firstLine="480"/>
        <w:jc w:val="left"/>
        <w:rPr>
          <w:rFonts w:ascii="SimSun" w:hAnsi="SimSun" w:hint="eastAsia"/>
          <w:sz w:val="24"/>
        </w:rPr>
      </w:pPr>
      <w:r>
        <w:rPr>
          <w:rFonts w:ascii="SimSun" w:hAnsi="SimSun" w:hint="eastAsia"/>
          <w:sz w:val="24"/>
        </w:rPr>
        <w:t xml:space="preserve"> d </w:t>
      </w:r>
      <w:r>
        <w:rPr>
          <w:rFonts w:ascii="SimSun" w:hAnsi="SimSun" w:hint="eastAsia"/>
          <w:sz w:val="24"/>
        </w:rPr>
        <w:t>胃脘痛</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sidR="00A262CC">
        <w:rPr>
          <w:noProof/>
          <w:lang w:val="fr-FR"/>
        </w:rPr>
        <mc:AlternateContent>
          <mc:Choice Requires="wps">
            <w:drawing>
              <wp:anchor distT="0" distB="0" distL="114300" distR="114300" simplePos="0" relativeHeight="251661312" behindDoc="0" locked="0" layoutInCell="1" allowOverlap="1" wp14:anchorId="74F74B53" wp14:editId="4E11B892">
                <wp:simplePos x="0" y="0"/>
                <wp:positionH relativeFrom="column">
                  <wp:posOffset>398780</wp:posOffset>
                </wp:positionH>
                <wp:positionV relativeFrom="paragraph">
                  <wp:posOffset>64770</wp:posOffset>
                </wp:positionV>
                <wp:extent cx="75565" cy="228600"/>
                <wp:effectExtent l="8255" t="7620" r="11430" b="1143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28600"/>
                        </a:xfrm>
                        <a:prstGeom prst="leftBrace">
                          <a:avLst>
                            <a:gd name="adj1" fmla="val 25210"/>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4" o:spid="_x0000_s1026" type="#_x0000_t87" style="position:absolute;margin-left:31.4pt;margin-top:5.1pt;width:5.9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"/>
            </w:pict>
          </mc:Fallback>
        </mc:AlternateContent>
      </w:r>
      <w:r>
        <w:rPr>
          <w:rFonts w:ascii="SimSun" w:hAnsi="SimSun" w:hint="eastAsia"/>
          <w:sz w:val="24"/>
        </w:rPr>
        <w:t xml:space="preserve">  </w:t>
      </w:r>
      <w:r>
        <w:rPr>
          <w:rFonts w:ascii="SimSun" w:hAnsi="SimSun" w:hint="eastAsia"/>
          <w:sz w:val="24"/>
        </w:rPr>
        <w:t>因寒、热、寒湿、气滞、血瘀、虫积、食积——实证。</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因胃阴虚或胃阳不足，胃失所养——虚证。</w:t>
      </w:r>
    </w:p>
    <w:p w:rsidR="00000000" w:rsidRDefault="00B205E8">
      <w:pPr>
        <w:ind w:firstLineChars="200" w:firstLine="480"/>
        <w:jc w:val="left"/>
        <w:rPr>
          <w:rFonts w:ascii="SimSun" w:hAnsi="SimSun" w:hint="eastAsia"/>
          <w:sz w:val="24"/>
        </w:rPr>
      </w:pPr>
      <w:r>
        <w:rPr>
          <w:rFonts w:ascii="SimSun" w:hAnsi="SimSun" w:hint="eastAsia"/>
          <w:sz w:val="24"/>
        </w:rPr>
        <w:t xml:space="preserve"> e </w:t>
      </w:r>
      <w:r>
        <w:rPr>
          <w:rFonts w:ascii="SimSun" w:hAnsi="SimSun" w:hint="eastAsia"/>
          <w:sz w:val="24"/>
        </w:rPr>
        <w:t>腹痛</w:t>
      </w:r>
      <w:r>
        <w:rPr>
          <w:rFonts w:ascii="SimSun" w:hAnsi="SimSun" w:hint="eastAsia"/>
          <w:sz w:val="24"/>
        </w:rPr>
        <w:t xml:space="preserve"> </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sidR="00A262CC">
        <w:rPr>
          <w:noProof/>
          <w:lang w:val="fr-FR"/>
        </w:rPr>
        <mc:AlternateContent>
          <mc:Choice Requires="wps">
            <w:drawing>
              <wp:anchor distT="0" distB="0" distL="114300" distR="114300" simplePos="0" relativeHeight="251662336" behindDoc="0" locked="0" layoutInCell="1" allowOverlap="1" wp14:anchorId="18E297D3" wp14:editId="47E74AE0">
                <wp:simplePos x="0" y="0"/>
                <wp:positionH relativeFrom="column">
                  <wp:posOffset>398780</wp:posOffset>
                </wp:positionH>
                <wp:positionV relativeFrom="paragraph">
                  <wp:posOffset>64770</wp:posOffset>
                </wp:positionV>
                <wp:extent cx="75565" cy="228600"/>
                <wp:effectExtent l="8255" t="7620" r="11430" b="11430"/>
                <wp:wrapNone/>
                <wp:docPr id="16"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28600"/>
                        </a:xfrm>
                        <a:prstGeom prst="leftBrace">
                          <a:avLst>
                            <a:gd name="adj1" fmla="val 25210"/>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5" o:spid="_x0000_s1026" type="#_x0000_t87" style="position:absolute;margin-left:31.4pt;margin-top:5.1pt;width:5.95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"/>
            </w:pict>
          </mc:Fallback>
        </mc:AlternateContent>
      </w:r>
      <w:r>
        <w:rPr>
          <w:rFonts w:ascii="SimSun" w:hAnsi="SimSun" w:hint="eastAsia"/>
          <w:sz w:val="24"/>
        </w:rPr>
        <w:t>因寒、</w:t>
      </w:r>
      <w:r>
        <w:rPr>
          <w:rFonts w:ascii="SimSun" w:hAnsi="SimSun" w:hint="eastAsia"/>
          <w:sz w:val="24"/>
        </w:rPr>
        <w:t>热、寒湿、气滞、血瘀、虫积、食积——实证。</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因气虚、血虚、阳虚、阴虚——虚证。</w:t>
      </w:r>
    </w:p>
    <w:p w:rsidR="00000000" w:rsidRDefault="00B205E8">
      <w:pPr>
        <w:ind w:firstLineChars="200" w:firstLine="480"/>
        <w:jc w:val="left"/>
        <w:rPr>
          <w:rFonts w:ascii="SimSun" w:hAnsi="SimSun" w:hint="eastAsia"/>
          <w:sz w:val="24"/>
        </w:rPr>
      </w:pPr>
      <w:r>
        <w:rPr>
          <w:rFonts w:ascii="SimSun" w:hAnsi="SimSun" w:hint="eastAsia"/>
          <w:sz w:val="24"/>
        </w:rPr>
        <w:t xml:space="preserve"> f </w:t>
      </w:r>
      <w:r>
        <w:rPr>
          <w:rFonts w:ascii="SimSun" w:hAnsi="SimSun" w:hint="eastAsia"/>
          <w:sz w:val="24"/>
        </w:rPr>
        <w:t>腰痛</w:t>
      </w:r>
    </w:p>
    <w:p w:rsidR="00000000" w:rsidRDefault="00A262CC">
      <w:pPr>
        <w:ind w:firstLineChars="200" w:firstLine="420"/>
        <w:jc w:val="left"/>
        <w:rPr>
          <w:rFonts w:ascii="SimSun" w:hAnsi="SimSun" w:hint="eastAsia"/>
          <w:sz w:val="24"/>
        </w:rPr>
      </w:pPr>
      <w:r>
        <w:rPr>
          <w:noProof/>
          <w:lang w:val="fr-FR"/>
        </w:rPr>
        <mc:AlternateContent>
          <mc:Choice Requires="wps">
            <w:drawing>
              <wp:anchor distT="0" distB="0" distL="114300" distR="114300" simplePos="0" relativeHeight="251663360" behindDoc="0" locked="0" layoutInCell="1" allowOverlap="1" wp14:anchorId="0F304952" wp14:editId="4A798F60">
                <wp:simplePos x="0" y="0"/>
                <wp:positionH relativeFrom="column">
                  <wp:posOffset>370205</wp:posOffset>
                </wp:positionH>
                <wp:positionV relativeFrom="paragraph">
                  <wp:posOffset>86360</wp:posOffset>
                </wp:positionV>
                <wp:extent cx="75565" cy="628650"/>
                <wp:effectExtent l="8255" t="10160" r="11430" b="8890"/>
                <wp:wrapNone/>
                <wp:docPr id="1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628650"/>
                        </a:xfrm>
                        <a:prstGeom prst="leftBrace">
                          <a:avLst>
                            <a:gd name="adj1" fmla="val 69328"/>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6" o:spid="_x0000_s1026" type="#_x0000_t87" style="position:absolute;margin-left:29.15pt;margin-top:6.8pt;width:5.95pt;height:4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"/>
            </w:pict>
          </mc:Fallback>
        </mc:AlternateContent>
      </w:r>
      <w:r w:rsidR="00B205E8">
        <w:rPr>
          <w:rFonts w:ascii="SimSun" w:hAnsi="SimSun" w:hint="eastAsia"/>
          <w:sz w:val="24"/>
        </w:rPr>
        <w:t xml:space="preserve">   </w:t>
      </w:r>
      <w:r w:rsidR="00B205E8">
        <w:rPr>
          <w:rFonts w:ascii="SimSun" w:hAnsi="SimSun" w:hint="eastAsia"/>
          <w:sz w:val="24"/>
        </w:rPr>
        <w:t>腰部经常酸软而痛——肾虚。</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腰部冷痛沉重，阴雨天加重——寒湿</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腰部刺痛或痛连下肢——瘀血阻络。</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腰部突然剧痛，向少腹放射，尿血——结石阻滞。</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④</w:t>
      </w:r>
      <w:r>
        <w:rPr>
          <w:rFonts w:ascii="SimSun" w:hAnsi="SimSun" w:hint="eastAsia"/>
          <w:sz w:val="24"/>
        </w:rPr>
        <w:t xml:space="preserve"> </w:t>
      </w:r>
      <w:r>
        <w:rPr>
          <w:rFonts w:ascii="SimSun" w:hAnsi="SimSun" w:hint="eastAsia"/>
          <w:sz w:val="24"/>
        </w:rPr>
        <w:t>问头心</w:t>
      </w:r>
    </w:p>
    <w:p w:rsidR="00000000" w:rsidRDefault="00B205E8" w:rsidP="00B205E8">
      <w:pPr>
        <w:numPr>
          <w:ilvl w:val="0"/>
          <w:numId w:val="151"/>
        </w:numPr>
        <w:ind w:firstLineChars="200" w:firstLine="480"/>
        <w:jc w:val="left"/>
        <w:rPr>
          <w:rFonts w:ascii="SimSun" w:hAnsi="SimSun" w:hint="eastAsia"/>
          <w:sz w:val="24"/>
        </w:rPr>
      </w:pPr>
      <w:r>
        <w:rPr>
          <w:rFonts w:ascii="SimSun" w:hAnsi="SimSun" w:hint="eastAsia"/>
          <w:sz w:val="24"/>
        </w:rPr>
        <w:t>头晕</w:t>
      </w:r>
      <w:r>
        <w:rPr>
          <w:rFonts w:ascii="SimSun" w:hAnsi="SimSun" w:hint="eastAsia"/>
          <w:sz w:val="24"/>
        </w:rPr>
        <w:t xml:space="preserve">  </w:t>
      </w:r>
    </w:p>
    <w:p w:rsidR="00000000" w:rsidRDefault="00A262CC">
      <w:pPr>
        <w:ind w:leftChars="200" w:left="420"/>
        <w:jc w:val="left"/>
        <w:rPr>
          <w:rFonts w:ascii="SimSun" w:hAnsi="SimSun" w:hint="eastAsia"/>
          <w:sz w:val="24"/>
        </w:rPr>
      </w:pPr>
      <w:r>
        <w:rPr>
          <w:noProof/>
          <w:lang w:val="fr-FR"/>
        </w:rPr>
        <mc:AlternateContent>
          <mc:Choice Requires="wps">
            <w:drawing>
              <wp:anchor distT="0" distB="0" distL="114300" distR="114300" simplePos="0" relativeHeight="251664384" behindDoc="0" locked="0" layoutInCell="1" allowOverlap="1" wp14:anchorId="347E45BE" wp14:editId="6B466B21">
                <wp:simplePos x="0" y="0"/>
                <wp:positionH relativeFrom="column">
                  <wp:posOffset>389890</wp:posOffset>
                </wp:positionH>
                <wp:positionV relativeFrom="paragraph">
                  <wp:posOffset>99060</wp:posOffset>
                </wp:positionV>
                <wp:extent cx="94615" cy="819150"/>
                <wp:effectExtent l="8890" t="13335" r="10795" b="5715"/>
                <wp:wrapNone/>
                <wp:docPr id="1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4615" cy="819150"/>
                        </a:xfrm>
                        <a:prstGeom prst="leftBrace">
                          <a:avLst>
                            <a:gd name="adj1" fmla="val 72148"/>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7" o:spid="_x0000_s1026" type="#_x0000_t87" style="position:absolute;margin-left:30.7pt;margin-top:7.8pt;width:7.45pt;height:6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"/>
            </w:pict>
          </mc:Fallback>
        </mc:AlternateContent>
      </w:r>
      <w:r w:rsidR="00B205E8">
        <w:rPr>
          <w:rFonts w:ascii="SimSun" w:hAnsi="SimSun" w:hint="eastAsia"/>
          <w:sz w:val="24"/>
        </w:rPr>
        <w:t xml:space="preserve">    </w:t>
      </w:r>
      <w:r w:rsidR="00B205E8">
        <w:rPr>
          <w:rFonts w:ascii="SimSun" w:hAnsi="SimSun" w:hint="eastAsia"/>
          <w:sz w:val="24"/>
        </w:rPr>
        <w:t>头晕胀痛，口苦，易怒，脉弦数——肝火上炎、肝阳上亢。</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头晕面白，神疲乏力，舌淡脉弱——气血亏虚。</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头晕而重，痰多苔腻——痰湿内阻，清阳不升。</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头晕目眩，腰酸遗精——肾虚精</w:t>
      </w:r>
      <w:r>
        <w:rPr>
          <w:rFonts w:ascii="SimSun" w:hAnsi="SimSun" w:hint="eastAsia"/>
          <w:sz w:val="24"/>
        </w:rPr>
        <w:t>亏。</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外伤后头晕刺痛——瘀血阻滞脑络。</w:t>
      </w:r>
    </w:p>
    <w:p w:rsidR="00000000" w:rsidRDefault="00B205E8">
      <w:pPr>
        <w:ind w:firstLineChars="200" w:firstLine="480"/>
        <w:jc w:val="left"/>
        <w:rPr>
          <w:rFonts w:ascii="SimSun" w:hAnsi="SimSun" w:hint="eastAsia"/>
          <w:sz w:val="24"/>
        </w:rPr>
      </w:pPr>
      <w:r>
        <w:rPr>
          <w:rFonts w:ascii="SimSun" w:hAnsi="SimSun" w:hint="eastAsia"/>
          <w:sz w:val="24"/>
        </w:rPr>
        <w:t>2</w:t>
      </w:r>
      <w:r>
        <w:rPr>
          <w:rFonts w:ascii="SimSun" w:hAnsi="SimSun" w:hint="eastAsia"/>
          <w:sz w:val="24"/>
        </w:rPr>
        <w:t>）心悸：引起心悸者有心胆气虚、胆郁痰扰、心气心阳亏虚、心阴心血不足、心脉痹阻、水气凌心等，</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⑤</w:t>
      </w:r>
      <w:r>
        <w:rPr>
          <w:rFonts w:ascii="SimSun" w:hAnsi="SimSun" w:hint="eastAsia"/>
          <w:sz w:val="24"/>
        </w:rPr>
        <w:t xml:space="preserve"> </w:t>
      </w:r>
      <w:r>
        <w:rPr>
          <w:rFonts w:ascii="SimSun" w:hAnsi="SimSun" w:hint="eastAsia"/>
          <w:sz w:val="24"/>
        </w:rPr>
        <w:t>问耳目</w:t>
      </w:r>
    </w:p>
    <w:p w:rsidR="00000000" w:rsidRDefault="00B205E8" w:rsidP="00B205E8">
      <w:pPr>
        <w:numPr>
          <w:ilvl w:val="0"/>
          <w:numId w:val="152"/>
        </w:numPr>
        <w:ind w:firstLineChars="200" w:firstLine="480"/>
        <w:jc w:val="left"/>
        <w:rPr>
          <w:rFonts w:ascii="SimSun" w:hAnsi="SimSun" w:hint="eastAsia"/>
          <w:sz w:val="24"/>
        </w:rPr>
      </w:pPr>
      <w:r>
        <w:rPr>
          <w:rFonts w:ascii="SimSun" w:hAnsi="SimSun" w:hint="eastAsia"/>
          <w:sz w:val="24"/>
        </w:rPr>
        <w:lastRenderedPageBreak/>
        <w:t>问耳：耳鸣、耳聋。</w:t>
      </w:r>
    </w:p>
    <w:p w:rsidR="00000000" w:rsidRDefault="00B205E8">
      <w:pPr>
        <w:ind w:firstLineChars="175" w:firstLine="420"/>
        <w:jc w:val="left"/>
        <w:rPr>
          <w:rFonts w:ascii="SimSun" w:hAnsi="SimSun" w:hint="eastAsia"/>
          <w:sz w:val="24"/>
        </w:rPr>
      </w:pPr>
      <w:r>
        <w:rPr>
          <w:rFonts w:ascii="SimSun" w:hAnsi="SimSun" w:hint="eastAsia"/>
          <w:sz w:val="24"/>
        </w:rPr>
        <w:t>突发耳鸣，声大如雷，按之尤甚，或新起暴聋者，多属实证。可因肝胆火扰，肝阳上亢，或痰火壅结，气血瘀阻，风邪上袭，或药毒损伤所致。</w:t>
      </w:r>
    </w:p>
    <w:p w:rsidR="00000000" w:rsidRDefault="00B205E8">
      <w:pPr>
        <w:ind w:firstLineChars="175" w:firstLine="420"/>
        <w:jc w:val="left"/>
        <w:rPr>
          <w:rFonts w:ascii="SimSun" w:hAnsi="SimSun" w:hint="eastAsia"/>
          <w:sz w:val="24"/>
        </w:rPr>
      </w:pPr>
      <w:r>
        <w:rPr>
          <w:rFonts w:ascii="SimSun" w:hAnsi="SimSun" w:hint="eastAsia"/>
          <w:sz w:val="24"/>
        </w:rPr>
        <w:t>渐起耳鸣，声细如蝉，按之可减，多属虚证。多因肾精亏虚，或脾气不足、清阳不升，或肝阴、肝血不足，耳窍失养所致。</w:t>
      </w:r>
    </w:p>
    <w:p w:rsidR="00000000" w:rsidRDefault="00B205E8">
      <w:pPr>
        <w:ind w:firstLineChars="175" w:firstLine="420"/>
        <w:jc w:val="left"/>
        <w:rPr>
          <w:rFonts w:ascii="SimSun" w:hAnsi="SimSun" w:hint="eastAsia"/>
          <w:sz w:val="24"/>
        </w:rPr>
      </w:pPr>
    </w:p>
    <w:p w:rsidR="00000000" w:rsidRDefault="00B205E8" w:rsidP="00B205E8">
      <w:pPr>
        <w:numPr>
          <w:ilvl w:val="0"/>
          <w:numId w:val="152"/>
        </w:numPr>
        <w:ind w:firstLineChars="200" w:firstLine="480"/>
        <w:jc w:val="left"/>
        <w:rPr>
          <w:rFonts w:ascii="SimSun" w:hAnsi="SimSun" w:hint="eastAsia"/>
          <w:sz w:val="24"/>
        </w:rPr>
      </w:pPr>
      <w:r>
        <w:rPr>
          <w:rFonts w:ascii="SimSun" w:hAnsi="SimSun" w:hint="eastAsia"/>
          <w:sz w:val="24"/>
        </w:rPr>
        <w:t>问目</w:t>
      </w:r>
    </w:p>
    <w:p w:rsidR="00000000" w:rsidRDefault="00B205E8">
      <w:pPr>
        <w:ind w:leftChars="200" w:left="420"/>
        <w:jc w:val="left"/>
        <w:rPr>
          <w:rFonts w:ascii="SimSun" w:hAnsi="SimSun" w:hint="eastAsia"/>
          <w:sz w:val="24"/>
        </w:rPr>
      </w:pPr>
      <w:r>
        <w:rPr>
          <w:rFonts w:ascii="SimSun" w:hAnsi="SimSun" w:hint="eastAsia"/>
          <w:sz w:val="24"/>
        </w:rPr>
        <w:t xml:space="preserve">a </w:t>
      </w:r>
      <w:r>
        <w:rPr>
          <w:rFonts w:ascii="SimSun" w:hAnsi="SimSun" w:hint="eastAsia"/>
          <w:sz w:val="24"/>
        </w:rPr>
        <w:t>目眩</w:t>
      </w:r>
    </w:p>
    <w:p w:rsidR="00000000" w:rsidRDefault="00A262CC">
      <w:pPr>
        <w:ind w:leftChars="200" w:left="420"/>
        <w:jc w:val="left"/>
        <w:rPr>
          <w:rFonts w:ascii="SimSun" w:hAnsi="SimSun" w:hint="eastAsia"/>
          <w:sz w:val="24"/>
        </w:rPr>
      </w:pPr>
      <w:r>
        <w:rPr>
          <w:noProof/>
          <w:lang w:val="fr-FR"/>
        </w:rPr>
        <mc:AlternateContent>
          <mc:Choice Requires="wps">
            <w:drawing>
              <wp:anchor distT="0" distB="0" distL="114300" distR="114300" simplePos="0" relativeHeight="251650048" behindDoc="0" locked="0" layoutInCell="1" allowOverlap="1" wp14:anchorId="0788BA6B" wp14:editId="23643DDD">
                <wp:simplePos x="0" y="0"/>
                <wp:positionH relativeFrom="column">
                  <wp:posOffset>303530</wp:posOffset>
                </wp:positionH>
                <wp:positionV relativeFrom="paragraph">
                  <wp:posOffset>113030</wp:posOffset>
                </wp:positionV>
                <wp:extent cx="75565" cy="209550"/>
                <wp:effectExtent l="8255" t="8255" r="11430" b="10795"/>
                <wp:wrapNone/>
                <wp:docPr id="1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09550"/>
                        </a:xfrm>
                        <a:prstGeom prst="leftBrace">
                          <a:avLst>
                            <a:gd name="adj1" fmla="val 23109"/>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8" o:spid="_x0000_s1026" type="#_x0000_t87" style="position:absolute;margin-left:23.9pt;margin-top:8.9pt;width:5.95pt;height:1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"/>
            </w:pict>
          </mc:Fallback>
        </mc:AlternateContent>
      </w:r>
      <w:r w:rsidR="00B205E8">
        <w:rPr>
          <w:rFonts w:ascii="SimSun" w:hAnsi="SimSun" w:hint="eastAsia"/>
          <w:sz w:val="24"/>
        </w:rPr>
        <w:t xml:space="preserve">  </w:t>
      </w:r>
      <w:r w:rsidR="00B205E8">
        <w:rPr>
          <w:rFonts w:ascii="SimSun" w:hAnsi="SimSun" w:hint="eastAsia"/>
          <w:sz w:val="24"/>
        </w:rPr>
        <w:t>由肝阳上亢、肝火上炎、肝阳化风及痰湿上蒙——实证或本虚标实。</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由</w:t>
      </w:r>
      <w:r>
        <w:rPr>
          <w:rFonts w:ascii="SimSun" w:hAnsi="SimSun" w:hint="eastAsia"/>
          <w:sz w:val="24"/>
        </w:rPr>
        <w:t>气虚、血亏、阴精不足，目失所养者——虚证。</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雀盲：肝血不足。</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⑥</w:t>
      </w:r>
      <w:r>
        <w:rPr>
          <w:rFonts w:ascii="SimSun" w:hAnsi="SimSun" w:hint="eastAsia"/>
          <w:sz w:val="24"/>
        </w:rPr>
        <w:t xml:space="preserve"> </w:t>
      </w:r>
      <w:r>
        <w:rPr>
          <w:rFonts w:ascii="SimSun" w:hAnsi="SimSun" w:hint="eastAsia"/>
          <w:sz w:val="24"/>
        </w:rPr>
        <w:t>问睡眠</w:t>
      </w:r>
    </w:p>
    <w:p w:rsidR="00000000" w:rsidRDefault="00B205E8" w:rsidP="00B205E8">
      <w:pPr>
        <w:numPr>
          <w:ilvl w:val="0"/>
          <w:numId w:val="153"/>
        </w:numPr>
        <w:ind w:firstLineChars="200" w:firstLine="480"/>
        <w:jc w:val="left"/>
        <w:rPr>
          <w:rFonts w:ascii="SimSun" w:hAnsi="SimSun" w:hint="eastAsia"/>
          <w:sz w:val="24"/>
        </w:rPr>
      </w:pPr>
      <w:r>
        <w:rPr>
          <w:rFonts w:ascii="SimSun" w:hAnsi="SimSun" w:hint="eastAsia"/>
          <w:sz w:val="24"/>
        </w:rPr>
        <w:t>失眠</w:t>
      </w:r>
      <w:r>
        <w:rPr>
          <w:rFonts w:ascii="SimSun" w:hAnsi="SimSun" w:hint="eastAsia"/>
          <w:sz w:val="24"/>
        </w:rPr>
        <w:t xml:space="preserve"> </w:t>
      </w:r>
    </w:p>
    <w:p w:rsidR="00000000" w:rsidRDefault="00A262CC">
      <w:pPr>
        <w:ind w:leftChars="200" w:left="420"/>
        <w:jc w:val="left"/>
        <w:rPr>
          <w:rFonts w:ascii="SimSun" w:hAnsi="SimSun" w:hint="eastAsia"/>
          <w:sz w:val="24"/>
        </w:rPr>
      </w:pPr>
      <w:r>
        <w:rPr>
          <w:noProof/>
          <w:lang w:val="fr-FR"/>
        </w:rPr>
        <mc:AlternateContent>
          <mc:Choice Requires="wps">
            <w:drawing>
              <wp:anchor distT="0" distB="0" distL="114300" distR="114300" simplePos="0" relativeHeight="251651072" behindDoc="0" locked="0" layoutInCell="1" allowOverlap="1" wp14:anchorId="57A61A74" wp14:editId="1A51C5CF">
                <wp:simplePos x="0" y="0"/>
                <wp:positionH relativeFrom="column">
                  <wp:posOffset>341630</wp:posOffset>
                </wp:positionH>
                <wp:positionV relativeFrom="paragraph">
                  <wp:posOffset>93980</wp:posOffset>
                </wp:positionV>
                <wp:extent cx="75565" cy="209550"/>
                <wp:effectExtent l="8255" t="8255" r="11430" b="10795"/>
                <wp:wrapNone/>
                <wp:docPr id="1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09550"/>
                        </a:xfrm>
                        <a:prstGeom prst="leftBrace">
                          <a:avLst>
                            <a:gd name="adj1" fmla="val 23109"/>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9" o:spid="_x0000_s1026" type="#_x0000_t87" style="position:absolute;margin-left:26.9pt;margin-top:7.4pt;width:5.95pt;height:1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"/>
            </w:pict>
          </mc:Fallback>
        </mc:AlternateContent>
      </w:r>
      <w:r w:rsidR="00B205E8">
        <w:rPr>
          <w:rFonts w:ascii="SimSun" w:hAnsi="SimSun" w:hint="eastAsia"/>
          <w:sz w:val="24"/>
        </w:rPr>
        <w:t xml:space="preserve">   </w:t>
      </w:r>
      <w:r w:rsidR="00B205E8">
        <w:rPr>
          <w:rFonts w:ascii="SimSun" w:hAnsi="SimSun" w:hint="eastAsia"/>
          <w:sz w:val="24"/>
        </w:rPr>
        <w:t>营血亏虚或阴虚火旺，心神失养，或胆气虚——虚证。</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火邪、痰热内扰心神，或食积胃脘——实证。</w:t>
      </w:r>
    </w:p>
    <w:p w:rsidR="00000000" w:rsidRDefault="00B205E8" w:rsidP="00B205E8">
      <w:pPr>
        <w:numPr>
          <w:ilvl w:val="0"/>
          <w:numId w:val="153"/>
        </w:numPr>
        <w:ind w:firstLineChars="200" w:firstLine="480"/>
        <w:jc w:val="left"/>
        <w:rPr>
          <w:rFonts w:ascii="SimSun" w:hAnsi="SimSun" w:hint="eastAsia"/>
          <w:sz w:val="24"/>
        </w:rPr>
      </w:pPr>
      <w:r>
        <w:rPr>
          <w:rFonts w:ascii="SimSun" w:hAnsi="SimSun" w:hint="eastAsia"/>
          <w:sz w:val="24"/>
        </w:rPr>
        <w:t>嗜睡</w:t>
      </w:r>
      <w:r>
        <w:rPr>
          <w:rFonts w:ascii="SimSun" w:hAnsi="SimSun" w:hint="eastAsia"/>
          <w:sz w:val="24"/>
        </w:rPr>
        <w:t xml:space="preserve">  </w:t>
      </w:r>
    </w:p>
    <w:p w:rsidR="00000000" w:rsidRDefault="00A262CC">
      <w:pPr>
        <w:ind w:leftChars="200" w:left="420"/>
        <w:jc w:val="left"/>
        <w:rPr>
          <w:rFonts w:ascii="SimSun" w:hAnsi="SimSun" w:hint="eastAsia"/>
          <w:sz w:val="24"/>
        </w:rPr>
      </w:pPr>
      <w:r>
        <w:rPr>
          <w:noProof/>
          <w:lang w:val="fr-FR"/>
        </w:rPr>
        <mc:AlternateContent>
          <mc:Choice Requires="wps">
            <w:drawing>
              <wp:anchor distT="0" distB="0" distL="114300" distR="114300" simplePos="0" relativeHeight="251652096" behindDoc="0" locked="0" layoutInCell="1" allowOverlap="1" wp14:anchorId="4E1E5EBB" wp14:editId="7E24FF2D">
                <wp:simplePos x="0" y="0"/>
                <wp:positionH relativeFrom="column">
                  <wp:posOffset>322580</wp:posOffset>
                </wp:positionH>
                <wp:positionV relativeFrom="paragraph">
                  <wp:posOffset>55880</wp:posOffset>
                </wp:positionV>
                <wp:extent cx="75565" cy="428625"/>
                <wp:effectExtent l="8255" t="8255" r="11430" b="10795"/>
                <wp:wrapNone/>
                <wp:docPr id="11"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428625"/>
                        </a:xfrm>
                        <a:prstGeom prst="leftBrace">
                          <a:avLst>
                            <a:gd name="adj1" fmla="val 47269"/>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0" o:spid="_x0000_s1026" type="#_x0000_t87" style="position:absolute;margin-left:25.4pt;margin-top:4.4pt;width:5.95pt;height:33.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"/>
            </w:pict>
          </mc:Fallback>
        </mc:AlternateContent>
      </w:r>
      <w:r w:rsidR="00B205E8">
        <w:rPr>
          <w:rFonts w:ascii="SimSun" w:hAnsi="SimSun" w:hint="eastAsia"/>
          <w:sz w:val="24"/>
        </w:rPr>
        <w:t xml:space="preserve">   </w:t>
      </w:r>
      <w:r w:rsidR="00B205E8">
        <w:rPr>
          <w:rFonts w:ascii="SimSun" w:hAnsi="SimSun" w:hint="eastAsia"/>
          <w:sz w:val="24"/>
        </w:rPr>
        <w:t>困倦嗜睡，头目昏沉，胸闷腹痞，肢体困重——痰湿困脾。</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饭后嗜睡，少气懒言——脾失健运、清阳不升。</w:t>
      </w:r>
    </w:p>
    <w:p w:rsidR="00000000" w:rsidRDefault="00B205E8">
      <w:pPr>
        <w:ind w:leftChars="200" w:left="420"/>
        <w:jc w:val="left"/>
        <w:rPr>
          <w:rFonts w:ascii="SimSun" w:hAnsi="SimSun" w:hint="eastAsia"/>
          <w:sz w:val="24"/>
        </w:rPr>
      </w:pPr>
      <w:r>
        <w:rPr>
          <w:rFonts w:ascii="SimSun" w:hAnsi="SimSun" w:hint="eastAsia"/>
          <w:sz w:val="24"/>
        </w:rPr>
        <w:t xml:space="preserve">   </w:t>
      </w:r>
      <w:r>
        <w:rPr>
          <w:rFonts w:ascii="SimSun" w:hAnsi="SimSun" w:hint="eastAsia"/>
          <w:sz w:val="24"/>
        </w:rPr>
        <w:t>精神极度疲惫，神识朦胧，困倦易睡——心肾阳虚，神失温养。</w:t>
      </w:r>
    </w:p>
    <w:p w:rsidR="00000000" w:rsidRDefault="00B205E8">
      <w:pPr>
        <w:ind w:leftChars="200" w:left="420"/>
        <w:jc w:val="left"/>
        <w:rPr>
          <w:rFonts w:ascii="SimSun" w:hAnsi="SimSun" w:hint="eastAsia"/>
          <w:sz w:val="24"/>
        </w:rPr>
      </w:pPr>
    </w:p>
    <w:p w:rsidR="00000000" w:rsidRDefault="00B205E8">
      <w:pPr>
        <w:ind w:leftChars="200" w:left="420"/>
        <w:jc w:val="left"/>
        <w:rPr>
          <w:rFonts w:ascii="SimSun" w:hAnsi="SimSun" w:hint="eastAsia"/>
          <w:sz w:val="24"/>
        </w:rPr>
      </w:pPr>
      <w:r>
        <w:rPr>
          <w:rFonts w:ascii="SimSun" w:hAnsi="SimSun" w:hint="eastAsia"/>
          <w:sz w:val="24"/>
        </w:rPr>
        <w:t>⑦</w:t>
      </w:r>
      <w:r>
        <w:rPr>
          <w:rFonts w:ascii="SimSun" w:hAnsi="SimSun" w:hint="eastAsia"/>
          <w:sz w:val="24"/>
        </w:rPr>
        <w:t xml:space="preserve"> </w:t>
      </w:r>
      <w:r>
        <w:rPr>
          <w:rFonts w:ascii="SimSun" w:hAnsi="SimSun" w:hint="eastAsia"/>
          <w:sz w:val="24"/>
        </w:rPr>
        <w:t>饮食与口味</w:t>
      </w:r>
    </w:p>
    <w:p w:rsidR="00000000" w:rsidRDefault="00B205E8" w:rsidP="00B205E8">
      <w:pPr>
        <w:numPr>
          <w:ilvl w:val="0"/>
          <w:numId w:val="154"/>
        </w:numPr>
        <w:ind w:leftChars="200" w:left="420"/>
        <w:jc w:val="left"/>
        <w:rPr>
          <w:rFonts w:ascii="SimSun" w:hAnsi="SimSun" w:hint="eastAsia"/>
          <w:sz w:val="24"/>
        </w:rPr>
      </w:pPr>
      <w:r>
        <w:rPr>
          <w:rFonts w:ascii="SimSun" w:hAnsi="SimSun" w:hint="eastAsia"/>
          <w:sz w:val="24"/>
        </w:rPr>
        <w:t>口渴与饮水</w:t>
      </w:r>
    </w:p>
    <w:p w:rsidR="00000000" w:rsidRDefault="00A262CC">
      <w:pPr>
        <w:jc w:val="left"/>
        <w:rPr>
          <w:rFonts w:ascii="SimSun" w:hAnsi="SimSun" w:hint="eastAsia"/>
          <w:sz w:val="24"/>
        </w:rPr>
      </w:pPr>
      <w:r>
        <w:rPr>
          <w:noProof/>
          <w:lang w:val="fr-FR"/>
        </w:rPr>
        <mc:AlternateContent>
          <mc:Choice Requires="wps">
            <w:drawing>
              <wp:anchor distT="0" distB="0" distL="114300" distR="114300" simplePos="0" relativeHeight="251670528" behindDoc="0" locked="0" layoutInCell="1" allowOverlap="1" wp14:anchorId="6C5E59FB" wp14:editId="7AAEDCF4">
                <wp:simplePos x="0" y="0"/>
                <wp:positionH relativeFrom="column">
                  <wp:posOffset>455930</wp:posOffset>
                </wp:positionH>
                <wp:positionV relativeFrom="paragraph">
                  <wp:posOffset>86995</wp:posOffset>
                </wp:positionV>
                <wp:extent cx="75565" cy="447675"/>
                <wp:effectExtent l="8255" t="10795" r="11430" b="8255"/>
                <wp:wrapNone/>
                <wp:docPr id="10"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447675"/>
                        </a:xfrm>
                        <a:prstGeom prst="leftBrace">
                          <a:avLst>
                            <a:gd name="adj1" fmla="val 49370"/>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 o:spid="_x0000_s1026" type="#_x0000_t87" style="position:absolute;margin-left:35.9pt;margin-top:6.85pt;width:5.95pt;height:3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"/>
            </w:pict>
          </mc:Fallback>
        </mc:AlternateContent>
      </w:r>
      <w:r w:rsidR="00B205E8">
        <w:rPr>
          <w:rFonts w:ascii="SimSun" w:hAnsi="SimSun" w:hint="eastAsia"/>
          <w:sz w:val="24"/>
        </w:rPr>
        <w:t xml:space="preserve">       </w:t>
      </w:r>
      <w:r w:rsidR="00B205E8">
        <w:rPr>
          <w:rFonts w:ascii="SimSun" w:hAnsi="SimSun" w:hint="eastAsia"/>
          <w:sz w:val="24"/>
        </w:rPr>
        <w:t>口渴咽干，鼻干唇燥——燥邪伤津。</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口干微渴，发热，脉浮数——温热病初期。</w:t>
      </w:r>
    </w:p>
    <w:p w:rsidR="00000000" w:rsidRDefault="00A262CC">
      <w:pPr>
        <w:jc w:val="left"/>
        <w:rPr>
          <w:rFonts w:ascii="SimSun" w:hAnsi="SimSun" w:hint="eastAsia"/>
          <w:sz w:val="24"/>
        </w:rPr>
      </w:pPr>
      <w:r>
        <w:rPr>
          <w:noProof/>
          <w:lang w:val="fr-FR"/>
        </w:rPr>
        <mc:AlternateContent>
          <mc:Choice Requires="wps">
            <w:drawing>
              <wp:anchor distT="0" distB="0" distL="114300" distR="114300" simplePos="0" relativeHeight="251671552" behindDoc="0" locked="0" layoutInCell="1" allowOverlap="1" wp14:anchorId="215F76B3" wp14:editId="665986D1">
                <wp:simplePos x="0" y="0"/>
                <wp:positionH relativeFrom="column">
                  <wp:posOffset>427355</wp:posOffset>
                </wp:positionH>
                <wp:positionV relativeFrom="paragraph">
                  <wp:posOffset>-120650</wp:posOffset>
                </wp:positionV>
                <wp:extent cx="75565" cy="1209675"/>
                <wp:effectExtent l="8255" t="12700" r="11430" b="6350"/>
                <wp:wrapNone/>
                <wp:docPr id="9"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1209675"/>
                        </a:xfrm>
                        <a:prstGeom prst="leftBrace">
                          <a:avLst>
                            <a:gd name="adj1" fmla="val 133403"/>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2" o:spid="_x0000_s1026" type="#_x0000_t87" style="position:absolute;margin-left:33.65pt;margin-top:-9.5pt;width:5.95pt;height:9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"/>
            </w:pict>
          </mc:Fallback>
        </mc:AlternateContent>
      </w:r>
      <w:r w:rsidR="00B205E8">
        <w:rPr>
          <w:rFonts w:ascii="SimSun" w:hAnsi="SimSun" w:hint="eastAsia"/>
          <w:sz w:val="24"/>
        </w:rPr>
        <w:t xml:space="preserve">       </w:t>
      </w:r>
      <w:r w:rsidR="00B205E8">
        <w:rPr>
          <w:rFonts w:ascii="SimSun" w:hAnsi="SimSun" w:hint="eastAsia"/>
          <w:sz w:val="24"/>
        </w:rPr>
        <w:t>大渴，喜冷饮，壮热，大汗出——里热炽盛，津液大伤。</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口渴咽干，夜间尤甚，颧赤盗汗，五心烦热——阴虚津亏。</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口渴饮多，小便量多，形体消瘦——消渴病。</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渴不多饮，兼身热夜甚，心烦不寐，舌红绛——温病营分证。</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渴喜热饮而量不多，或水入即吐——痰饮内停。</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口干，但欲漱水不欲咽，面色黧黑或肌肤甲错——瘀血。</w:t>
      </w:r>
    </w:p>
    <w:p w:rsidR="00000000" w:rsidRDefault="00B205E8">
      <w:pPr>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2</w:t>
      </w:r>
      <w:r>
        <w:rPr>
          <w:rFonts w:ascii="SimSun" w:hAnsi="SimSun" w:hint="eastAsia"/>
          <w:sz w:val="24"/>
        </w:rPr>
        <w:t>）食欲与食量</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食欲减退</w:t>
      </w:r>
      <w:r>
        <w:rPr>
          <w:rFonts w:ascii="SimSun" w:hAnsi="SimSun" w:hint="eastAsia"/>
          <w:sz w:val="24"/>
        </w:rPr>
        <w:t xml:space="preserve">          </w:t>
      </w:r>
    </w:p>
    <w:p w:rsidR="00000000" w:rsidRDefault="00A262CC">
      <w:pPr>
        <w:ind w:firstLineChars="200" w:firstLine="420"/>
        <w:jc w:val="left"/>
        <w:rPr>
          <w:rFonts w:ascii="SimSun" w:hAnsi="SimSun" w:hint="eastAsia"/>
          <w:sz w:val="24"/>
        </w:rPr>
      </w:pPr>
      <w:r>
        <w:rPr>
          <w:noProof/>
          <w:lang w:val="fr-FR"/>
        </w:rPr>
        <mc:AlternateContent>
          <mc:Choice Requires="wps">
            <w:drawing>
              <wp:anchor distT="0" distB="0" distL="114300" distR="114300" simplePos="0" relativeHeight="251653120" behindDoc="0" locked="0" layoutInCell="1" allowOverlap="1" wp14:anchorId="1395FF4F" wp14:editId="7C702514">
                <wp:simplePos x="0" y="0"/>
                <wp:positionH relativeFrom="column">
                  <wp:posOffset>370205</wp:posOffset>
                </wp:positionH>
                <wp:positionV relativeFrom="paragraph">
                  <wp:posOffset>61595</wp:posOffset>
                </wp:positionV>
                <wp:extent cx="75565" cy="666750"/>
                <wp:effectExtent l="8255" t="13970" r="11430" b="5080"/>
                <wp:wrapNone/>
                <wp:docPr id="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666750"/>
                        </a:xfrm>
                        <a:prstGeom prst="leftBrace">
                          <a:avLst>
                            <a:gd name="adj1" fmla="val 73529"/>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 o:spid="_x0000_s1026" type="#_x0000_t87" style="position:absolute;margin-left:29.15pt;margin-top:4.85pt;width:5.95pt;height:5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"/>
            </w:pict>
          </mc:Fallback>
        </mc:AlternateContent>
      </w:r>
      <w:r w:rsidR="00B205E8">
        <w:rPr>
          <w:rFonts w:ascii="SimSun" w:hAnsi="SimSun" w:hint="eastAsia"/>
          <w:sz w:val="24"/>
        </w:rPr>
        <w:t xml:space="preserve">   </w:t>
      </w:r>
      <w:r w:rsidR="00B205E8">
        <w:rPr>
          <w:rFonts w:ascii="SimSun" w:hAnsi="SimSun" w:hint="eastAsia"/>
          <w:sz w:val="24"/>
        </w:rPr>
        <w:t>新病食欲减退——邪气影响脾胃功能的保护性反应。</w:t>
      </w:r>
      <w:r w:rsidR="00B205E8">
        <w:rPr>
          <w:rFonts w:ascii="SimSun" w:hAnsi="SimSun" w:hint="eastAsia"/>
          <w:sz w:val="24"/>
        </w:rPr>
        <w:t xml:space="preserve"> </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久病食欲</w:t>
      </w:r>
      <w:r>
        <w:rPr>
          <w:rFonts w:ascii="SimSun" w:hAnsi="SimSun" w:hint="eastAsia"/>
          <w:sz w:val="24"/>
        </w:rPr>
        <w:t>减退，兼面色萎黄，食后腹胀，疲倦——脾胃虚弱。</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纳呆少食，脘闷腹胀，头身困重，苔腻脉濡——湿邪困脾。</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纳呆少食，脘腹胀闷，嗳腐食臭——食滞胃脘。</w:t>
      </w:r>
    </w:p>
    <w:p w:rsidR="00000000" w:rsidRDefault="00B205E8">
      <w:pPr>
        <w:ind w:firstLineChars="200" w:firstLine="480"/>
        <w:jc w:val="left"/>
      </w:pPr>
      <w:r>
        <w:rPr>
          <w:rFonts w:ascii="SimSun" w:hAnsi="SimSun" w:hint="eastAsia"/>
          <w:sz w:val="24"/>
        </w:rPr>
        <w:t xml:space="preserve">b </w:t>
      </w:r>
      <w:r>
        <w:rPr>
          <w:rFonts w:ascii="SimSun" w:hAnsi="SimSun" w:hint="eastAsia"/>
          <w:sz w:val="24"/>
        </w:rPr>
        <w:t>厌食</w:t>
      </w:r>
    </w:p>
    <w:p w:rsidR="00000000" w:rsidRDefault="00A262CC">
      <w:pPr>
        <w:ind w:firstLineChars="200" w:firstLine="420"/>
        <w:jc w:val="left"/>
        <w:rPr>
          <w:rFonts w:ascii="SimSun" w:hAnsi="SimSun" w:hint="eastAsia"/>
          <w:sz w:val="24"/>
        </w:rPr>
      </w:pPr>
      <w:r>
        <w:rPr>
          <w:noProof/>
          <w:lang w:val="fr-FR"/>
        </w:rPr>
        <mc:AlternateContent>
          <mc:Choice Requires="wps">
            <w:drawing>
              <wp:anchor distT="0" distB="0" distL="114300" distR="114300" simplePos="0" relativeHeight="251654144" behindDoc="0" locked="0" layoutInCell="1" allowOverlap="1" wp14:anchorId="754B76FC" wp14:editId="6B209203">
                <wp:simplePos x="0" y="0"/>
                <wp:positionH relativeFrom="column">
                  <wp:posOffset>389255</wp:posOffset>
                </wp:positionH>
                <wp:positionV relativeFrom="paragraph">
                  <wp:posOffset>86995</wp:posOffset>
                </wp:positionV>
                <wp:extent cx="75565" cy="419100"/>
                <wp:effectExtent l="8255" t="10795" r="11430" b="8255"/>
                <wp:wrapNone/>
                <wp:docPr id="7"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419100"/>
                        </a:xfrm>
                        <a:prstGeom prst="leftBrace">
                          <a:avLst>
                            <a:gd name="adj1" fmla="val 46218"/>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4" o:spid="_x0000_s1026" type="#_x0000_t87" style="position:absolute;margin-left:30.65pt;margin-top:6.85pt;width:5.95pt;height:3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"/>
            </w:pict>
          </mc:Fallback>
        </mc:AlternateContent>
      </w:r>
      <w:r w:rsidR="00B205E8">
        <w:rPr>
          <w:rFonts w:ascii="SimSun" w:hAnsi="SimSun" w:hint="eastAsia"/>
          <w:sz w:val="24"/>
        </w:rPr>
        <w:t xml:space="preserve">   </w:t>
      </w:r>
      <w:r w:rsidR="00B205E8">
        <w:rPr>
          <w:rFonts w:ascii="SimSun" w:hAnsi="SimSun" w:hint="eastAsia"/>
          <w:sz w:val="24"/>
        </w:rPr>
        <w:t>厌食，兼脘腹胀痛，嗳腐食臭，舌苔厚腻——食滞胃脘。</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厌食油腻，脘闷呕恶，便溏不爽，肢体困重——湿热蕴脾。</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厌食油腻，胸胁灼热胀痛，口苦泛恶——肝胆湿热。</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消谷善饥</w:t>
      </w:r>
    </w:p>
    <w:p w:rsidR="00000000" w:rsidRDefault="00A262CC">
      <w:pPr>
        <w:ind w:firstLineChars="200" w:firstLine="420"/>
        <w:jc w:val="left"/>
        <w:rPr>
          <w:rFonts w:ascii="SimSun" w:hAnsi="SimSun" w:hint="eastAsia"/>
          <w:sz w:val="24"/>
        </w:rPr>
      </w:pPr>
      <w:r>
        <w:rPr>
          <w:noProof/>
          <w:lang w:val="fr-FR"/>
        </w:rPr>
        <mc:AlternateContent>
          <mc:Choice Requires="wps">
            <w:drawing>
              <wp:anchor distT="0" distB="0" distL="114300" distR="114300" simplePos="0" relativeHeight="251665408" behindDoc="0" locked="0" layoutInCell="1" allowOverlap="1" wp14:anchorId="5B8E6FA7" wp14:editId="025E4F89">
                <wp:simplePos x="0" y="0"/>
                <wp:positionH relativeFrom="column">
                  <wp:posOffset>379730</wp:posOffset>
                </wp:positionH>
                <wp:positionV relativeFrom="paragraph">
                  <wp:posOffset>101600</wp:posOffset>
                </wp:positionV>
                <wp:extent cx="75565" cy="209550"/>
                <wp:effectExtent l="8255" t="6350" r="11430" b="12700"/>
                <wp:wrapNone/>
                <wp:docPr id="6"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09550"/>
                        </a:xfrm>
                        <a:prstGeom prst="leftBrace">
                          <a:avLst>
                            <a:gd name="adj1" fmla="val 23109"/>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 o:spid="_x0000_s1026" type="#_x0000_t87" style="position:absolute;margin-left:29.9pt;margin-top:8pt;width:5.95pt;height: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"/>
            </w:pict>
          </mc:Fallback>
        </mc:AlternateContent>
      </w:r>
      <w:r w:rsidR="00B205E8">
        <w:rPr>
          <w:rFonts w:ascii="SimSun" w:hAnsi="SimSun" w:hint="eastAsia"/>
          <w:sz w:val="24"/>
        </w:rPr>
        <w:t xml:space="preserve">   </w:t>
      </w:r>
      <w:r w:rsidR="00B205E8">
        <w:rPr>
          <w:rFonts w:ascii="SimSun" w:hAnsi="SimSun" w:hint="eastAsia"/>
          <w:sz w:val="24"/>
        </w:rPr>
        <w:t>消谷善饥，兼多饮多尿，形体消瘦——消渴病。</w:t>
      </w:r>
    </w:p>
    <w:p w:rsidR="00000000" w:rsidRDefault="00B205E8">
      <w:pPr>
        <w:ind w:firstLineChars="200" w:firstLine="480"/>
        <w:jc w:val="left"/>
        <w:rPr>
          <w:rFonts w:ascii="SimSun" w:hAnsi="SimSun" w:hint="eastAsia"/>
          <w:sz w:val="24"/>
        </w:rPr>
      </w:pPr>
      <w:r>
        <w:rPr>
          <w:rFonts w:ascii="SimSun" w:hAnsi="SimSun" w:hint="eastAsia"/>
          <w:sz w:val="24"/>
        </w:rPr>
        <w:lastRenderedPageBreak/>
        <w:t xml:space="preserve">   </w:t>
      </w:r>
      <w:r>
        <w:rPr>
          <w:rFonts w:ascii="SimSun" w:hAnsi="SimSun" w:hint="eastAsia"/>
          <w:sz w:val="24"/>
        </w:rPr>
        <w:t>消谷善饥，兼大便溏泻——胃强脾弱。</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饥不欲食，兼脘痞，干呕呃逆者，多属胃阴虚。</w:t>
      </w:r>
    </w:p>
    <w:p w:rsidR="00000000" w:rsidRDefault="00B205E8">
      <w:pPr>
        <w:ind w:firstLineChars="200" w:firstLine="480"/>
        <w:jc w:val="left"/>
        <w:rPr>
          <w:rFonts w:ascii="SimSun" w:hAnsi="SimSun" w:hint="eastAsia"/>
          <w:sz w:val="24"/>
        </w:rPr>
      </w:pPr>
    </w:p>
    <w:p w:rsidR="00000000" w:rsidRDefault="00B205E8" w:rsidP="00B205E8">
      <w:pPr>
        <w:numPr>
          <w:ilvl w:val="0"/>
          <w:numId w:val="155"/>
        </w:numPr>
        <w:ind w:firstLineChars="200" w:firstLine="480"/>
        <w:jc w:val="left"/>
        <w:rPr>
          <w:rFonts w:ascii="SimSun" w:hAnsi="SimSun" w:hint="eastAsia"/>
          <w:sz w:val="24"/>
        </w:rPr>
      </w:pPr>
      <w:r>
        <w:rPr>
          <w:rFonts w:ascii="SimSun" w:hAnsi="SimSun" w:hint="eastAsia"/>
          <w:sz w:val="24"/>
        </w:rPr>
        <w:t>口味</w:t>
      </w:r>
    </w:p>
    <w:p w:rsidR="00000000" w:rsidRDefault="00B205E8">
      <w:pPr>
        <w:ind w:leftChars="200" w:left="420"/>
        <w:jc w:val="left"/>
        <w:rPr>
          <w:rFonts w:ascii="SimSun" w:hAnsi="SimSun" w:hint="eastAsia"/>
          <w:sz w:val="24"/>
        </w:rPr>
      </w:pPr>
      <w:r>
        <w:rPr>
          <w:rFonts w:ascii="SimSun" w:hAnsi="SimSun" w:hint="eastAsia"/>
          <w:sz w:val="24"/>
        </w:rPr>
        <w:t xml:space="preserve">a </w:t>
      </w:r>
      <w:r>
        <w:rPr>
          <w:rFonts w:ascii="SimSun" w:hAnsi="SimSun" w:hint="eastAsia"/>
          <w:sz w:val="24"/>
        </w:rPr>
        <w:t>口</w:t>
      </w:r>
      <w:r>
        <w:rPr>
          <w:rFonts w:ascii="SimSun" w:hAnsi="SimSun" w:hint="eastAsia"/>
          <w:sz w:val="24"/>
        </w:rPr>
        <w:t>淡：多见于脾胃虚弱、寒湿中阻及寒邪犯胃。</w:t>
      </w:r>
    </w:p>
    <w:p w:rsidR="00000000" w:rsidRDefault="00B205E8">
      <w:pPr>
        <w:ind w:leftChars="200" w:left="420"/>
        <w:jc w:val="left"/>
        <w:rPr>
          <w:rFonts w:ascii="SimSun" w:hAnsi="SimSun" w:hint="eastAsia"/>
          <w:sz w:val="24"/>
        </w:rPr>
      </w:pPr>
      <w:r>
        <w:rPr>
          <w:rFonts w:ascii="SimSun" w:hAnsi="SimSun" w:hint="eastAsia"/>
          <w:sz w:val="24"/>
        </w:rPr>
        <w:t xml:space="preserve">b </w:t>
      </w:r>
      <w:r>
        <w:rPr>
          <w:rFonts w:ascii="SimSun" w:hAnsi="SimSun" w:hint="eastAsia"/>
          <w:sz w:val="24"/>
        </w:rPr>
        <w:t>口甜：湿热蕴结于脾，若口甜而少食、神疲乏力者，多为脾气虚。</w:t>
      </w:r>
    </w:p>
    <w:p w:rsidR="00000000" w:rsidRDefault="00B205E8">
      <w:pPr>
        <w:ind w:leftChars="200" w:left="420"/>
        <w:jc w:val="left"/>
        <w:rPr>
          <w:rFonts w:ascii="SimSun" w:hAnsi="SimSun" w:hint="eastAsia"/>
          <w:sz w:val="24"/>
        </w:rPr>
      </w:pPr>
      <w:r>
        <w:rPr>
          <w:rFonts w:ascii="SimSun" w:hAnsi="SimSun" w:hint="eastAsia"/>
          <w:sz w:val="24"/>
        </w:rPr>
        <w:t xml:space="preserve">c </w:t>
      </w:r>
      <w:r>
        <w:rPr>
          <w:rFonts w:ascii="SimSun" w:hAnsi="SimSun" w:hint="eastAsia"/>
          <w:sz w:val="24"/>
        </w:rPr>
        <w:t>口黏腻：常见于痰热内盛、湿热中阻及寒湿困脾。</w:t>
      </w:r>
    </w:p>
    <w:p w:rsidR="00000000" w:rsidRDefault="00B205E8">
      <w:pPr>
        <w:ind w:leftChars="200" w:left="420"/>
        <w:jc w:val="left"/>
        <w:rPr>
          <w:rFonts w:ascii="SimSun" w:hAnsi="SimSun" w:hint="eastAsia"/>
          <w:sz w:val="24"/>
        </w:rPr>
      </w:pPr>
      <w:r>
        <w:rPr>
          <w:rFonts w:ascii="SimSun" w:hAnsi="SimSun" w:hint="eastAsia"/>
          <w:sz w:val="24"/>
        </w:rPr>
        <w:t xml:space="preserve">d </w:t>
      </w:r>
      <w:r>
        <w:rPr>
          <w:rFonts w:ascii="SimSun" w:hAnsi="SimSun" w:hint="eastAsia"/>
          <w:sz w:val="24"/>
        </w:rPr>
        <w:t>口酸：多见于伤食、肝胃郁热。</w:t>
      </w:r>
    </w:p>
    <w:p w:rsidR="00000000" w:rsidRDefault="00B205E8">
      <w:pPr>
        <w:ind w:leftChars="200" w:left="420"/>
        <w:jc w:val="left"/>
        <w:rPr>
          <w:rFonts w:ascii="SimSun" w:hAnsi="SimSun" w:hint="eastAsia"/>
          <w:sz w:val="24"/>
        </w:rPr>
      </w:pPr>
      <w:r>
        <w:rPr>
          <w:rFonts w:ascii="SimSun" w:hAnsi="SimSun" w:hint="eastAsia"/>
          <w:sz w:val="24"/>
        </w:rPr>
        <w:t xml:space="preserve">e </w:t>
      </w:r>
      <w:r>
        <w:rPr>
          <w:rFonts w:ascii="SimSun" w:hAnsi="SimSun" w:hint="eastAsia"/>
          <w:sz w:val="24"/>
        </w:rPr>
        <w:t>口苦：心火上炎或肝胆郁热。</w:t>
      </w:r>
    </w:p>
    <w:p w:rsidR="00000000" w:rsidRDefault="00B205E8">
      <w:pPr>
        <w:ind w:leftChars="200" w:left="420"/>
        <w:jc w:val="left"/>
        <w:rPr>
          <w:rFonts w:ascii="SimSun" w:hAnsi="SimSun" w:hint="eastAsia"/>
          <w:sz w:val="24"/>
        </w:rPr>
      </w:pPr>
      <w:r>
        <w:rPr>
          <w:rFonts w:ascii="SimSun" w:hAnsi="SimSun" w:hint="eastAsia"/>
          <w:sz w:val="24"/>
        </w:rPr>
        <w:t xml:space="preserve">f </w:t>
      </w:r>
      <w:r>
        <w:rPr>
          <w:rFonts w:ascii="SimSun" w:hAnsi="SimSun" w:hint="eastAsia"/>
          <w:sz w:val="24"/>
        </w:rPr>
        <w:t>口涩：多与舌燥同时出现。为燥热伤津，或脏腑热盛、气火上逆所致。</w:t>
      </w:r>
    </w:p>
    <w:p w:rsidR="00000000" w:rsidRDefault="00B205E8">
      <w:pPr>
        <w:ind w:leftChars="200" w:left="420"/>
        <w:jc w:val="left"/>
        <w:rPr>
          <w:rFonts w:ascii="SimSun" w:hAnsi="SimSun" w:hint="eastAsia"/>
          <w:sz w:val="24"/>
        </w:rPr>
      </w:pPr>
      <w:r>
        <w:rPr>
          <w:rFonts w:ascii="SimSun" w:hAnsi="SimSun" w:hint="eastAsia"/>
          <w:sz w:val="24"/>
        </w:rPr>
        <w:t xml:space="preserve">g </w:t>
      </w:r>
      <w:r>
        <w:rPr>
          <w:rFonts w:ascii="SimSun" w:hAnsi="SimSun" w:hint="eastAsia"/>
          <w:sz w:val="24"/>
        </w:rPr>
        <w:t>口咸：多为肾病及寒水上泛。</w:t>
      </w:r>
    </w:p>
    <w:p w:rsidR="00000000" w:rsidRDefault="00B205E8">
      <w:pPr>
        <w:ind w:leftChars="200" w:left="420"/>
        <w:jc w:val="left"/>
        <w:rPr>
          <w:rFonts w:ascii="SimSun" w:hAnsi="SimSun" w:hint="eastAsia"/>
          <w:sz w:val="24"/>
        </w:rPr>
      </w:pPr>
    </w:p>
    <w:p w:rsidR="00000000" w:rsidRDefault="00B205E8">
      <w:pPr>
        <w:ind w:leftChars="200" w:left="420"/>
        <w:jc w:val="left"/>
        <w:rPr>
          <w:rFonts w:ascii="SimSun" w:hAnsi="SimSun" w:hint="eastAsia"/>
          <w:sz w:val="24"/>
        </w:rPr>
      </w:pPr>
      <w:r>
        <w:rPr>
          <w:rFonts w:ascii="SimSun" w:hAnsi="SimSun" w:hint="eastAsia"/>
          <w:sz w:val="24"/>
        </w:rPr>
        <w:t>⑧</w:t>
      </w:r>
      <w:r>
        <w:rPr>
          <w:rFonts w:ascii="SimSun" w:hAnsi="SimSun" w:hint="eastAsia"/>
          <w:sz w:val="24"/>
        </w:rPr>
        <w:t xml:space="preserve"> </w:t>
      </w:r>
      <w:r>
        <w:rPr>
          <w:rFonts w:ascii="SimSun" w:hAnsi="SimSun" w:hint="eastAsia"/>
          <w:sz w:val="24"/>
        </w:rPr>
        <w:t>问大便</w:t>
      </w:r>
    </w:p>
    <w:p w:rsidR="00000000" w:rsidRDefault="00B205E8">
      <w:pPr>
        <w:ind w:leftChars="200" w:left="420"/>
        <w:jc w:val="left"/>
        <w:rPr>
          <w:rFonts w:ascii="SimSun" w:hAnsi="SimSun" w:hint="eastAsia"/>
          <w:sz w:val="24"/>
        </w:rPr>
      </w:pPr>
      <w:r>
        <w:rPr>
          <w:rFonts w:ascii="SimSun" w:hAnsi="SimSun" w:hint="eastAsia"/>
          <w:sz w:val="24"/>
        </w:rPr>
        <w:t>1</w:t>
      </w:r>
      <w:r>
        <w:rPr>
          <w:rFonts w:ascii="SimSun" w:hAnsi="SimSun" w:hint="eastAsia"/>
          <w:sz w:val="24"/>
        </w:rPr>
        <w:t>）大便</w:t>
      </w:r>
    </w:p>
    <w:p w:rsidR="00000000" w:rsidRDefault="00B205E8">
      <w:pPr>
        <w:ind w:leftChars="200" w:left="420"/>
        <w:jc w:val="left"/>
        <w:rPr>
          <w:rFonts w:ascii="SimSun" w:hAnsi="SimSun" w:hint="eastAsia"/>
          <w:sz w:val="24"/>
        </w:rPr>
      </w:pPr>
      <w:r>
        <w:rPr>
          <w:rFonts w:ascii="SimSun" w:hAnsi="SimSun" w:hint="eastAsia"/>
          <w:sz w:val="24"/>
        </w:rPr>
        <w:t xml:space="preserve">a </w:t>
      </w:r>
      <w:r>
        <w:rPr>
          <w:rFonts w:ascii="SimSun" w:hAnsi="SimSun" w:hint="eastAsia"/>
          <w:sz w:val="24"/>
        </w:rPr>
        <w:t>便次异常</w:t>
      </w:r>
    </w:p>
    <w:p w:rsidR="00000000" w:rsidRDefault="00B205E8">
      <w:pPr>
        <w:ind w:firstLineChars="200" w:firstLine="480"/>
        <w:jc w:val="left"/>
        <w:rPr>
          <w:rFonts w:ascii="SimSun" w:hAnsi="SimSun" w:hint="eastAsia"/>
          <w:sz w:val="24"/>
        </w:rPr>
      </w:pPr>
      <w:r>
        <w:rPr>
          <w:rFonts w:ascii="SimSun" w:hAnsi="SimSun" w:hint="eastAsia"/>
          <w:sz w:val="24"/>
        </w:rPr>
        <w:t>便秘：胃肠积热，或阳虚寒凝，或气血阴津亏损，或腹内癥块阻结等，导致肠道燥化太过，肠失濡润，或推运无力，传导迟缓，气机阻滞而成便秘。</w:t>
      </w:r>
    </w:p>
    <w:p w:rsidR="00000000" w:rsidRDefault="00B205E8">
      <w:pPr>
        <w:ind w:firstLineChars="200" w:firstLine="480"/>
        <w:jc w:val="left"/>
        <w:rPr>
          <w:rFonts w:ascii="SimSun" w:hAnsi="SimSun" w:hint="eastAsia"/>
          <w:sz w:val="24"/>
        </w:rPr>
      </w:pPr>
      <w:r>
        <w:rPr>
          <w:rFonts w:ascii="SimSun" w:hAnsi="SimSun" w:hint="eastAsia"/>
          <w:sz w:val="24"/>
        </w:rPr>
        <w:t>泄泻：外感风寒湿热疫</w:t>
      </w:r>
      <w:r>
        <w:rPr>
          <w:rFonts w:ascii="SimSun" w:hAnsi="SimSun" w:hint="eastAsia"/>
          <w:sz w:val="24"/>
        </w:rPr>
        <w:t>毒之邪，或饮食所伤，食物中毒，痨虫或寄生虫积于肠道，或情志失调、肝气郁滞，或久病脾肾阳气亏虚等。</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便质异常</w:t>
      </w:r>
    </w:p>
    <w:p w:rsidR="00000000" w:rsidRDefault="00B205E8">
      <w:pPr>
        <w:ind w:firstLineChars="200" w:firstLine="480"/>
        <w:jc w:val="left"/>
        <w:rPr>
          <w:rFonts w:ascii="SimSun" w:hAnsi="SimSun" w:hint="eastAsia"/>
          <w:sz w:val="24"/>
        </w:rPr>
      </w:pPr>
      <w:r>
        <w:rPr>
          <w:rFonts w:ascii="SimSun" w:hAnsi="SimSun" w:hint="eastAsia"/>
          <w:sz w:val="24"/>
        </w:rPr>
        <w:t>完谷不化：病久体弱者见之，为脾虚、肾虚；新起者多为食滞胃肠。</w:t>
      </w:r>
    </w:p>
    <w:p w:rsidR="00000000" w:rsidRDefault="00B205E8">
      <w:pPr>
        <w:ind w:firstLineChars="200" w:firstLine="480"/>
        <w:jc w:val="left"/>
        <w:rPr>
          <w:rFonts w:ascii="SimSun" w:hAnsi="SimSun" w:hint="eastAsia"/>
          <w:sz w:val="24"/>
        </w:rPr>
      </w:pPr>
      <w:r>
        <w:rPr>
          <w:rFonts w:ascii="SimSun" w:hAnsi="SimSun" w:hint="eastAsia"/>
          <w:sz w:val="24"/>
        </w:rPr>
        <w:t>溏结不调：多因肝郁脾虚，肝脾不调所致。若大便先干后稀，多属脾虚。</w:t>
      </w:r>
    </w:p>
    <w:p w:rsidR="00000000" w:rsidRDefault="00B205E8">
      <w:pPr>
        <w:ind w:firstLineChars="200" w:firstLine="480"/>
        <w:jc w:val="left"/>
        <w:rPr>
          <w:rFonts w:ascii="SimSun" w:hAnsi="SimSun" w:hint="eastAsia"/>
          <w:sz w:val="24"/>
        </w:rPr>
      </w:pPr>
      <w:r>
        <w:rPr>
          <w:rFonts w:ascii="SimSun" w:hAnsi="SimSun" w:hint="eastAsia"/>
          <w:sz w:val="24"/>
        </w:rPr>
        <w:t>脓血便：血色黯红或紫黑，或大便色黑如柏油状，谓之远血，多见于胃脘等部位出血；便血鲜红，血附在大便表面或于排便前后滴出者，谓之近血，多见于内痔、肛裂、息肉痔及锁肛痔等肛门部病变。</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排便感异常</w:t>
      </w:r>
    </w:p>
    <w:p w:rsidR="00000000" w:rsidRDefault="00B205E8">
      <w:pPr>
        <w:ind w:firstLineChars="200" w:firstLine="480"/>
        <w:jc w:val="left"/>
        <w:rPr>
          <w:rFonts w:ascii="SimSun" w:hAnsi="SimSun" w:hint="eastAsia"/>
          <w:sz w:val="24"/>
        </w:rPr>
      </w:pPr>
      <w:r>
        <w:rPr>
          <w:rFonts w:ascii="SimSun" w:hAnsi="SimSun" w:hint="eastAsia"/>
          <w:sz w:val="24"/>
        </w:rPr>
        <w:t>肛门灼热：多因大肠湿热，或热结旁流，热迫直肠所致。</w:t>
      </w:r>
    </w:p>
    <w:p w:rsidR="00000000" w:rsidRDefault="00B205E8">
      <w:pPr>
        <w:ind w:firstLineChars="200" w:firstLine="480"/>
        <w:jc w:val="left"/>
        <w:rPr>
          <w:rFonts w:ascii="SimSun" w:hAnsi="SimSun" w:hint="eastAsia"/>
          <w:sz w:val="24"/>
        </w:rPr>
      </w:pPr>
      <w:r>
        <w:rPr>
          <w:rFonts w:ascii="SimSun" w:hAnsi="SimSun" w:hint="eastAsia"/>
          <w:sz w:val="24"/>
        </w:rPr>
        <w:t>里急后重：便前腹痛，急迫欲</w:t>
      </w:r>
      <w:r>
        <w:rPr>
          <w:rFonts w:ascii="SimSun" w:hAnsi="SimSun" w:hint="eastAsia"/>
          <w:sz w:val="24"/>
        </w:rPr>
        <w:t>便，便时窘迫不畅，肛门重坠，便意频数。常见于湿热痢疾。</w:t>
      </w:r>
    </w:p>
    <w:p w:rsidR="00000000" w:rsidRDefault="00B205E8">
      <w:pPr>
        <w:ind w:firstLineChars="200" w:firstLine="480"/>
        <w:jc w:val="left"/>
        <w:rPr>
          <w:rFonts w:ascii="SimSun" w:hAnsi="SimSun" w:hint="eastAsia"/>
          <w:sz w:val="24"/>
        </w:rPr>
      </w:pPr>
      <w:r>
        <w:rPr>
          <w:rFonts w:ascii="SimSun" w:hAnsi="SimSun" w:hint="eastAsia"/>
          <w:sz w:val="24"/>
        </w:rPr>
        <w:t>排便不爽：泻下如黄糜而粘滞不爽者，多因湿热蕴结大肠；腹痛欲便而排出不爽，抑郁易怒者，多因肝郁脾虚；腹泻不爽，大便酸腐臭秽者，食积化腐，肠道气机不畅。</w:t>
      </w:r>
    </w:p>
    <w:p w:rsidR="00000000" w:rsidRDefault="00B205E8">
      <w:pPr>
        <w:ind w:firstLineChars="200" w:firstLine="480"/>
        <w:jc w:val="left"/>
        <w:rPr>
          <w:rFonts w:ascii="SimSun" w:hAnsi="SimSun" w:hint="eastAsia"/>
          <w:sz w:val="24"/>
        </w:rPr>
      </w:pPr>
    </w:p>
    <w:p w:rsidR="00000000" w:rsidRDefault="00B205E8" w:rsidP="00B205E8">
      <w:pPr>
        <w:numPr>
          <w:ilvl w:val="0"/>
          <w:numId w:val="156"/>
        </w:numPr>
        <w:ind w:firstLineChars="200" w:firstLine="480"/>
        <w:jc w:val="left"/>
        <w:rPr>
          <w:rFonts w:ascii="SimSun" w:hAnsi="SimSun" w:hint="eastAsia"/>
          <w:sz w:val="24"/>
        </w:rPr>
      </w:pPr>
      <w:r>
        <w:rPr>
          <w:rFonts w:ascii="SimSun" w:hAnsi="SimSun" w:hint="eastAsia"/>
          <w:sz w:val="24"/>
        </w:rPr>
        <w:t>小便</w:t>
      </w:r>
    </w:p>
    <w:p w:rsidR="00000000" w:rsidRDefault="00B205E8">
      <w:pPr>
        <w:ind w:leftChars="200" w:left="420"/>
        <w:jc w:val="left"/>
        <w:rPr>
          <w:rFonts w:ascii="SimSun" w:hAnsi="SimSun" w:hint="eastAsia"/>
          <w:sz w:val="24"/>
        </w:rPr>
      </w:pPr>
      <w:r>
        <w:rPr>
          <w:rFonts w:ascii="SimSun" w:hAnsi="SimSun" w:hint="eastAsia"/>
          <w:sz w:val="24"/>
        </w:rPr>
        <w:t xml:space="preserve">a </w:t>
      </w:r>
      <w:r>
        <w:rPr>
          <w:rFonts w:ascii="SimSun" w:hAnsi="SimSun" w:hint="eastAsia"/>
          <w:sz w:val="24"/>
        </w:rPr>
        <w:t>尿次异常</w:t>
      </w:r>
    </w:p>
    <w:p w:rsidR="00000000" w:rsidRDefault="00B205E8">
      <w:pPr>
        <w:ind w:firstLineChars="175" w:firstLine="420"/>
        <w:jc w:val="left"/>
        <w:rPr>
          <w:rFonts w:ascii="SimSun" w:hAnsi="SimSun" w:hint="eastAsia"/>
          <w:sz w:val="24"/>
        </w:rPr>
      </w:pPr>
      <w:r>
        <w:rPr>
          <w:rFonts w:ascii="SimSun" w:hAnsi="SimSun" w:hint="eastAsia"/>
          <w:sz w:val="24"/>
        </w:rPr>
        <w:t>小便频数：新病小便频数、尿急、尿痛，小便短赤者，湿热蕴结膀胱；久病小便频数，色清量少、夜间明显者，多为肾阳虚或肾气不固。</w:t>
      </w:r>
    </w:p>
    <w:p w:rsidR="00000000" w:rsidRDefault="00B205E8">
      <w:pPr>
        <w:ind w:firstLineChars="200" w:firstLine="480"/>
        <w:jc w:val="left"/>
        <w:rPr>
          <w:rFonts w:ascii="SimSun" w:hAnsi="SimSun" w:hint="eastAsia"/>
          <w:sz w:val="24"/>
        </w:rPr>
      </w:pPr>
      <w:r>
        <w:rPr>
          <w:rFonts w:ascii="SimSun" w:hAnsi="SimSun" w:hint="eastAsia"/>
          <w:sz w:val="24"/>
        </w:rPr>
        <w:t>癃闭：小便不畅，点滴而出者为癃；小便不通，点滴不出者为闭。实性癃闭多由瘀血、结石或湿热、败精阻滞、阴部手术等所致。虚性癃闭，多因久病或老年气虚、阳虚所致。</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尿</w:t>
      </w:r>
      <w:r>
        <w:rPr>
          <w:rFonts w:ascii="SimSun" w:hAnsi="SimSun" w:hint="eastAsia"/>
          <w:sz w:val="24"/>
        </w:rPr>
        <w:t>量异常</w:t>
      </w:r>
    </w:p>
    <w:p w:rsidR="00000000" w:rsidRDefault="00B205E8">
      <w:pPr>
        <w:ind w:firstLineChars="200" w:firstLine="480"/>
        <w:jc w:val="left"/>
        <w:rPr>
          <w:rFonts w:ascii="SimSun" w:hAnsi="SimSun" w:hint="eastAsia"/>
          <w:sz w:val="24"/>
        </w:rPr>
      </w:pPr>
      <w:r>
        <w:rPr>
          <w:rFonts w:ascii="SimSun" w:hAnsi="SimSun" w:hint="eastAsia"/>
          <w:sz w:val="24"/>
        </w:rPr>
        <w:t>尿量增多：小便清长量多者，属虚寒证；多尿、多饮而形体消瘦者，为消渴。</w:t>
      </w:r>
    </w:p>
    <w:p w:rsidR="00000000" w:rsidRDefault="00B205E8">
      <w:pPr>
        <w:ind w:firstLineChars="200" w:firstLine="480"/>
        <w:jc w:val="left"/>
        <w:rPr>
          <w:rFonts w:ascii="SimSun" w:hAnsi="SimSun" w:hint="eastAsia"/>
          <w:sz w:val="24"/>
        </w:rPr>
      </w:pPr>
      <w:r>
        <w:rPr>
          <w:rFonts w:ascii="SimSun" w:hAnsi="SimSun" w:hint="eastAsia"/>
          <w:sz w:val="24"/>
        </w:rPr>
        <w:t>尿量减少：或由热盛伤津、腹泻伤津、汗吐下伤津；或心阳衰竭及脾、肺、肾功能失常，气化不利，水液内停；或湿热蕴结、或尿路损伤，阻塞水道所致。</w:t>
      </w:r>
    </w:p>
    <w:p w:rsidR="00000000" w:rsidRDefault="00B205E8">
      <w:pPr>
        <w:ind w:firstLineChars="200" w:firstLine="480"/>
        <w:jc w:val="left"/>
        <w:rPr>
          <w:rFonts w:ascii="SimSun" w:hAnsi="SimSun" w:hint="eastAsia"/>
          <w:sz w:val="24"/>
        </w:rPr>
      </w:pPr>
      <w:r>
        <w:rPr>
          <w:rFonts w:ascii="SimSun" w:hAnsi="SimSun" w:hint="eastAsia"/>
          <w:sz w:val="24"/>
        </w:rPr>
        <w:lastRenderedPageBreak/>
        <w:t xml:space="preserve">c </w:t>
      </w:r>
      <w:r>
        <w:rPr>
          <w:rFonts w:ascii="SimSun" w:hAnsi="SimSun" w:hint="eastAsia"/>
          <w:sz w:val="24"/>
        </w:rPr>
        <w:t>排尿感异常</w:t>
      </w:r>
    </w:p>
    <w:p w:rsidR="00000000" w:rsidRDefault="00B205E8">
      <w:pPr>
        <w:ind w:firstLineChars="200" w:firstLine="480"/>
        <w:jc w:val="left"/>
        <w:rPr>
          <w:rFonts w:ascii="SimSun" w:hAnsi="SimSun" w:hint="eastAsia"/>
          <w:sz w:val="24"/>
        </w:rPr>
      </w:pPr>
      <w:r>
        <w:rPr>
          <w:rFonts w:ascii="SimSun" w:hAnsi="SimSun" w:hint="eastAsia"/>
          <w:sz w:val="24"/>
        </w:rPr>
        <w:t>尿道涩痛：或湿热内蕴、热灼伤津，结石或瘀血阻塞、肝郁气滞、阴虚火旺、中气下陷所致。</w:t>
      </w:r>
    </w:p>
    <w:p w:rsidR="00000000" w:rsidRDefault="00B205E8">
      <w:pPr>
        <w:ind w:firstLineChars="200" w:firstLine="480"/>
        <w:jc w:val="left"/>
        <w:rPr>
          <w:rFonts w:ascii="SimSun" w:hAnsi="SimSun" w:hint="eastAsia"/>
          <w:sz w:val="24"/>
        </w:rPr>
      </w:pPr>
      <w:r>
        <w:rPr>
          <w:rFonts w:ascii="SimSun" w:hAnsi="SimSun" w:hint="eastAsia"/>
          <w:sz w:val="24"/>
        </w:rPr>
        <w:t>余溺不尽：病久体弱，肾阳亏虚，肾气不固，湿热邪气留驻于尿路所致。</w:t>
      </w:r>
    </w:p>
    <w:p w:rsidR="00000000" w:rsidRDefault="00B205E8">
      <w:pPr>
        <w:ind w:firstLineChars="200" w:firstLine="480"/>
        <w:jc w:val="left"/>
        <w:rPr>
          <w:rFonts w:ascii="SimSun" w:hAnsi="SimSun" w:hint="eastAsia"/>
          <w:sz w:val="24"/>
        </w:rPr>
      </w:pPr>
      <w:r>
        <w:rPr>
          <w:rFonts w:ascii="SimSun" w:hAnsi="SimSun" w:hint="eastAsia"/>
          <w:sz w:val="24"/>
        </w:rPr>
        <w:t>小便失禁：或肾气亏虚，下元不固，膀胱失约；或脾虚气陷及膀胱虚寒，不能约摄尿液；或因尿路损伤，或因邪闭心包，心神失去其主宰作用所致。</w:t>
      </w:r>
    </w:p>
    <w:p w:rsidR="00000000" w:rsidRDefault="00B205E8">
      <w:pPr>
        <w:ind w:firstLineChars="200" w:firstLine="480"/>
        <w:jc w:val="left"/>
        <w:rPr>
          <w:rFonts w:ascii="SimSun" w:hAnsi="SimSun" w:hint="eastAsia"/>
          <w:sz w:val="24"/>
        </w:rPr>
      </w:pPr>
      <w:r>
        <w:rPr>
          <w:rFonts w:ascii="SimSun" w:hAnsi="SimSun" w:hint="eastAsia"/>
          <w:sz w:val="24"/>
        </w:rPr>
        <w:t>遗尿：多因禀赋不足，肾气亏虚或脾虚气陷及膀胱虚寒所致。</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⑨</w:t>
      </w:r>
      <w:r>
        <w:rPr>
          <w:rFonts w:ascii="SimSun" w:hAnsi="SimSun" w:hint="eastAsia"/>
          <w:sz w:val="24"/>
        </w:rPr>
        <w:t xml:space="preserve"> </w:t>
      </w:r>
      <w:r>
        <w:rPr>
          <w:rFonts w:ascii="SimSun" w:hAnsi="SimSun" w:hint="eastAsia"/>
          <w:sz w:val="24"/>
        </w:rPr>
        <w:t>问经带</w:t>
      </w:r>
    </w:p>
    <w:p w:rsidR="00000000" w:rsidRDefault="00B205E8" w:rsidP="00B205E8">
      <w:pPr>
        <w:numPr>
          <w:ilvl w:val="0"/>
          <w:numId w:val="157"/>
        </w:numPr>
        <w:ind w:firstLineChars="200" w:firstLine="480"/>
        <w:jc w:val="left"/>
        <w:rPr>
          <w:rFonts w:ascii="SimSun" w:hAnsi="SimSun" w:hint="eastAsia"/>
          <w:sz w:val="24"/>
        </w:rPr>
      </w:pPr>
      <w:r>
        <w:rPr>
          <w:rFonts w:ascii="SimSun" w:hAnsi="SimSun" w:hint="eastAsia"/>
          <w:sz w:val="24"/>
        </w:rPr>
        <w:t>月经异常</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月经先期：多因脾气亏虚、肾气不足、冲任不固，或因阳盛血热、肝郁化热、阴虚火旺、热扰冲任所致。</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月经后期：多因营血亏虚、肾精不足，或因阳气虚衰，无以化血；或因气滞血瘀、寒凝血瘀、痰湿阻滞，冲任不畅所致。</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月经先后无定期</w:t>
      </w:r>
      <w:r>
        <w:rPr>
          <w:rFonts w:ascii="SimSun" w:hAnsi="SimSun" w:hint="eastAsia"/>
          <w:sz w:val="24"/>
        </w:rPr>
        <w:t>:</w:t>
      </w:r>
      <w:r>
        <w:rPr>
          <w:rFonts w:ascii="SimSun" w:hAnsi="SimSun" w:hint="eastAsia"/>
          <w:sz w:val="24"/>
        </w:rPr>
        <w:t>多因肝气郁滞，气机逆乱；或脾肾虚损，冲任失调所致。</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月经过多：多因血热内扰，迫血妄行；或因气虚，冲任不固，经血失约；或因瘀血阻滞冲任，血不归经所致。</w:t>
      </w:r>
    </w:p>
    <w:p w:rsidR="00000000" w:rsidRDefault="00B205E8">
      <w:pPr>
        <w:ind w:firstLineChars="200" w:firstLine="480"/>
        <w:jc w:val="left"/>
        <w:rPr>
          <w:rFonts w:ascii="SimSun" w:hAnsi="SimSun" w:hint="eastAsia"/>
          <w:sz w:val="24"/>
        </w:rPr>
      </w:pPr>
      <w:r>
        <w:rPr>
          <w:rFonts w:ascii="SimSun" w:hAnsi="SimSun" w:hint="eastAsia"/>
          <w:sz w:val="24"/>
        </w:rPr>
        <w:t xml:space="preserve">e </w:t>
      </w:r>
      <w:r>
        <w:rPr>
          <w:rFonts w:ascii="SimSun" w:hAnsi="SimSun" w:hint="eastAsia"/>
          <w:sz w:val="24"/>
        </w:rPr>
        <w:t>月经过少：多因营血不足，或肾气亏虚，精血不</w:t>
      </w:r>
      <w:r>
        <w:rPr>
          <w:rFonts w:ascii="SimSun" w:hAnsi="SimSun" w:hint="eastAsia"/>
          <w:sz w:val="24"/>
        </w:rPr>
        <w:t>足，血海不盈；或因寒凝、血瘀、痰湿阻滞，血行不畅所致。</w:t>
      </w:r>
    </w:p>
    <w:p w:rsidR="00000000" w:rsidRDefault="00B205E8">
      <w:pPr>
        <w:ind w:firstLineChars="200" w:firstLine="480"/>
        <w:jc w:val="left"/>
        <w:rPr>
          <w:rFonts w:ascii="SimSun" w:hAnsi="SimSun" w:hint="eastAsia"/>
          <w:sz w:val="24"/>
        </w:rPr>
      </w:pPr>
      <w:r>
        <w:rPr>
          <w:rFonts w:ascii="SimSun" w:hAnsi="SimSun" w:hint="eastAsia"/>
          <w:sz w:val="24"/>
        </w:rPr>
        <w:t xml:space="preserve">f </w:t>
      </w:r>
      <w:r>
        <w:rPr>
          <w:rFonts w:ascii="SimSun" w:hAnsi="SimSun" w:hint="eastAsia"/>
          <w:sz w:val="24"/>
        </w:rPr>
        <w:t>崩漏：多因热伤冲任，迫血妄行；瘀血阻滞，血不归经；脾气亏虚，血失统摄；肾阳虚衰，冲任不固；肾阴不足，阴虚火旺，虚火迫血妄行。</w:t>
      </w:r>
    </w:p>
    <w:p w:rsidR="00000000" w:rsidRDefault="00B205E8">
      <w:pPr>
        <w:ind w:firstLineChars="200" w:firstLine="480"/>
        <w:jc w:val="left"/>
        <w:rPr>
          <w:rFonts w:ascii="SimSun" w:hAnsi="SimSun" w:hint="eastAsia"/>
          <w:sz w:val="24"/>
        </w:rPr>
      </w:pPr>
      <w:r>
        <w:rPr>
          <w:rFonts w:ascii="SimSun" w:hAnsi="SimSun" w:hint="eastAsia"/>
          <w:sz w:val="24"/>
        </w:rPr>
        <w:t xml:space="preserve">g </w:t>
      </w:r>
      <w:r>
        <w:rPr>
          <w:rFonts w:ascii="SimSun" w:hAnsi="SimSun" w:hint="eastAsia"/>
          <w:sz w:val="24"/>
        </w:rPr>
        <w:t>闭经：多因肝肾不足，气血亏虚，阴虚血燥，血海空虚；或因痨虫侵及胞宫，或气滞血瘀、阳虚寒凝、痰湿阻滞胞脉，冲任不通所致。</w:t>
      </w:r>
    </w:p>
    <w:p w:rsidR="00000000" w:rsidRDefault="00B205E8">
      <w:pPr>
        <w:ind w:firstLineChars="200" w:firstLine="480"/>
        <w:jc w:val="left"/>
        <w:rPr>
          <w:rFonts w:ascii="SimSun" w:hAnsi="SimSun" w:hint="eastAsia"/>
          <w:sz w:val="24"/>
        </w:rPr>
      </w:pPr>
    </w:p>
    <w:p w:rsidR="00000000" w:rsidRDefault="00B205E8" w:rsidP="00B205E8">
      <w:pPr>
        <w:numPr>
          <w:ilvl w:val="0"/>
          <w:numId w:val="157"/>
        </w:numPr>
        <w:ind w:firstLineChars="200" w:firstLine="480"/>
        <w:jc w:val="left"/>
        <w:rPr>
          <w:rFonts w:ascii="SimSun" w:hAnsi="SimSun" w:hint="eastAsia"/>
          <w:sz w:val="24"/>
        </w:rPr>
      </w:pPr>
      <w:r>
        <w:rPr>
          <w:rFonts w:ascii="SimSun" w:hAnsi="SimSun" w:hint="eastAsia"/>
          <w:sz w:val="24"/>
        </w:rPr>
        <w:t>带下异常</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白带：脾肾阳虚、寒湿下注。</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黄带：湿热下注或湿毒蕴结所致。</w:t>
      </w:r>
    </w:p>
    <w:p w:rsidR="00000000" w:rsidRDefault="00B205E8">
      <w:pPr>
        <w:ind w:firstLineChars="200" w:firstLine="480"/>
        <w:jc w:val="left"/>
        <w:rPr>
          <w:rFonts w:ascii="SimSun" w:hAnsi="SimSun" w:hint="eastAsia"/>
          <w:sz w:val="24"/>
        </w:rPr>
      </w:pPr>
    </w:p>
    <w:p w:rsidR="00000000" w:rsidRDefault="00B205E8">
      <w:pPr>
        <w:jc w:val="left"/>
        <w:rPr>
          <w:rFonts w:ascii="SimSun" w:hAnsi="SimSun" w:hint="eastAsia"/>
          <w:sz w:val="24"/>
        </w:rPr>
      </w:pPr>
      <w:r>
        <w:rPr>
          <w:rFonts w:ascii="SimSun" w:hAnsi="SimSun" w:hint="eastAsia"/>
          <w:sz w:val="24"/>
        </w:rPr>
        <w:t xml:space="preserve">    2</w:t>
      </w:r>
      <w:r>
        <w:rPr>
          <w:rFonts w:ascii="SimSun" w:hAnsi="SimSun" w:hint="eastAsia"/>
          <w:sz w:val="24"/>
        </w:rPr>
        <w:t>、望诊</w:t>
      </w:r>
    </w:p>
    <w:p w:rsidR="00000000" w:rsidRDefault="00B205E8">
      <w:pPr>
        <w:jc w:val="left"/>
        <w:rPr>
          <w:rFonts w:ascii="SimSun" w:hAnsi="SimSun" w:hint="eastAsia"/>
          <w:sz w:val="24"/>
        </w:rPr>
      </w:pPr>
      <w:r>
        <w:rPr>
          <w:rFonts w:ascii="SimSun" w:hAnsi="SimSun" w:hint="eastAsia"/>
          <w:sz w:val="24"/>
        </w:rPr>
        <w:t xml:space="preserve">    </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①</w:t>
      </w:r>
      <w:r>
        <w:rPr>
          <w:rFonts w:ascii="SimSun" w:hAnsi="SimSun" w:hint="eastAsia"/>
          <w:sz w:val="24"/>
        </w:rPr>
        <w:t xml:space="preserve"> </w:t>
      </w:r>
      <w:r>
        <w:rPr>
          <w:rFonts w:ascii="SimSun" w:hAnsi="SimSun" w:hint="eastAsia"/>
          <w:sz w:val="24"/>
        </w:rPr>
        <w:t>望神</w:t>
      </w:r>
    </w:p>
    <w:p w:rsidR="00000000" w:rsidRDefault="00B205E8" w:rsidP="00B205E8">
      <w:pPr>
        <w:numPr>
          <w:ilvl w:val="0"/>
          <w:numId w:val="158"/>
        </w:numPr>
        <w:ind w:firstLineChars="200" w:firstLine="480"/>
        <w:jc w:val="left"/>
        <w:rPr>
          <w:rFonts w:ascii="SimSun" w:hAnsi="SimSun" w:hint="eastAsia"/>
          <w:sz w:val="24"/>
        </w:rPr>
      </w:pPr>
      <w:r>
        <w:rPr>
          <w:rFonts w:ascii="SimSun" w:hAnsi="SimSun" w:hint="eastAsia"/>
          <w:sz w:val="24"/>
        </w:rPr>
        <w:t>得神：两目灵活，明亮有神，面色荣润，含蓄不露，神志清晰，表情自然，肌肉不消</w:t>
      </w:r>
      <w:r>
        <w:rPr>
          <w:rFonts w:ascii="SimSun" w:hAnsi="SimSun" w:hint="eastAsia"/>
          <w:sz w:val="24"/>
        </w:rPr>
        <w:t>，反应灵敏。提示精气充盛，体健神旺，为健康表现或病轻易治，预后良好。</w:t>
      </w:r>
    </w:p>
    <w:p w:rsidR="00000000" w:rsidRDefault="00B205E8">
      <w:pPr>
        <w:jc w:val="left"/>
        <w:rPr>
          <w:rFonts w:ascii="SimSun" w:hAnsi="SimSun" w:hint="eastAsia"/>
          <w:sz w:val="24"/>
        </w:rPr>
      </w:pPr>
    </w:p>
    <w:p w:rsidR="00000000" w:rsidRDefault="00B205E8" w:rsidP="00B205E8">
      <w:pPr>
        <w:numPr>
          <w:ilvl w:val="0"/>
          <w:numId w:val="158"/>
        </w:numPr>
        <w:ind w:firstLineChars="200" w:firstLine="480"/>
        <w:jc w:val="left"/>
        <w:rPr>
          <w:rFonts w:ascii="SimSun" w:hAnsi="SimSun" w:hint="eastAsia"/>
          <w:sz w:val="24"/>
        </w:rPr>
      </w:pPr>
      <w:r>
        <w:rPr>
          <w:rFonts w:ascii="SimSun" w:hAnsi="SimSun" w:hint="eastAsia"/>
          <w:sz w:val="24"/>
        </w:rPr>
        <w:t>失神</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精亏神衰而失神：两目晦暗，目无光彩，面色晦暗无华，精神萎靡，意识模糊，反应迟钝，手撒尿遗，骨枯肉脱，形体羸瘦。提示精气大伤。多见久病、重病，预后不良。</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邪盛神乱而失神：神昏谵语，循衣摸床，撮空理线；或卒倒神昏，两手握固，牙关紧闭。提示邪气亢盛，热扰神明，邪陷心包；或肝风夹痰蒙蔽清窍，闭阻经络。为急、重病人。</w:t>
      </w:r>
    </w:p>
    <w:p w:rsidR="00000000" w:rsidRDefault="00B205E8">
      <w:pPr>
        <w:ind w:firstLineChars="200" w:firstLine="480"/>
        <w:jc w:val="left"/>
        <w:rPr>
          <w:rFonts w:ascii="SimSun" w:hAnsi="SimSun" w:hint="eastAsia"/>
          <w:sz w:val="24"/>
        </w:rPr>
      </w:pPr>
    </w:p>
    <w:p w:rsidR="00000000" w:rsidRDefault="00B205E8" w:rsidP="00B205E8">
      <w:pPr>
        <w:numPr>
          <w:ilvl w:val="0"/>
          <w:numId w:val="158"/>
        </w:numPr>
        <w:ind w:firstLineChars="200" w:firstLine="480"/>
        <w:jc w:val="left"/>
        <w:rPr>
          <w:rFonts w:ascii="SimSun" w:hAnsi="SimSun" w:hint="eastAsia"/>
          <w:sz w:val="24"/>
        </w:rPr>
      </w:pPr>
      <w:r>
        <w:rPr>
          <w:rFonts w:ascii="SimSun" w:hAnsi="SimSun" w:hint="eastAsia"/>
          <w:sz w:val="24"/>
        </w:rPr>
        <w:t>假神：原本目光晦滞，突然目似有光，但却浮光外露；本为面色晦暗，</w:t>
      </w:r>
      <w:r>
        <w:rPr>
          <w:rFonts w:ascii="SimSun" w:hAnsi="SimSun" w:hint="eastAsia"/>
          <w:sz w:val="24"/>
        </w:rPr>
        <w:lastRenderedPageBreak/>
        <w:t>一时面似有华，但为两颧泛红如妆；本已神昏或精神极度萎</w:t>
      </w:r>
      <w:r>
        <w:rPr>
          <w:rFonts w:ascii="SimSun" w:hAnsi="SimSun" w:hint="eastAsia"/>
          <w:sz w:val="24"/>
        </w:rPr>
        <w:t>靡，突然神识似清，想见亲人，言语不休，但精神烦躁不安；原本身体沉重难移，突思起床活动，但并不能自己移动；本来毫无食欲，久不能食，突然索食，且食量大增。均称为假神。假神的出现时脏腑精气的极度衰竭，阴不敛阳，虚阳外越，阴阳即将离决所致，常是危重病人临终前的征兆。</w:t>
      </w:r>
    </w:p>
    <w:p w:rsidR="00000000" w:rsidRDefault="00B205E8">
      <w:pPr>
        <w:jc w:val="left"/>
        <w:rPr>
          <w:rFonts w:ascii="SimSun" w:hAnsi="SimSun" w:hint="eastAsia"/>
          <w:sz w:val="24"/>
        </w:rPr>
      </w:pPr>
    </w:p>
    <w:p w:rsidR="00000000" w:rsidRDefault="00B205E8" w:rsidP="00B205E8">
      <w:pPr>
        <w:numPr>
          <w:ilvl w:val="0"/>
          <w:numId w:val="158"/>
        </w:numPr>
        <w:ind w:firstLineChars="200" w:firstLine="480"/>
        <w:jc w:val="left"/>
        <w:rPr>
          <w:rFonts w:ascii="SimSun" w:hAnsi="SimSun" w:hint="eastAsia"/>
          <w:sz w:val="24"/>
        </w:rPr>
      </w:pPr>
      <w:r>
        <w:rPr>
          <w:rFonts w:ascii="SimSun" w:hAnsi="SimSun" w:hint="eastAsia"/>
          <w:sz w:val="24"/>
        </w:rPr>
        <w:t>乱神</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狂躁不安：多属阳证，常见于狂病，为痰火扰乱心神。</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淡漠痴呆：多为阴证，常见癫痫、痴呆，为痰浊蒙蔽心神，或出于禀赋不足所致。</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卒然昏倒：突然昏倒，口吐涎沫，两目上视，四肢抽搐，醒后如常人，属痫病，为肝风夹痰上逆，阻闭清窍所致。</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②</w:t>
      </w:r>
      <w:r>
        <w:rPr>
          <w:rFonts w:ascii="SimSun" w:hAnsi="SimSun" w:hint="eastAsia"/>
          <w:sz w:val="24"/>
        </w:rPr>
        <w:t xml:space="preserve"> </w:t>
      </w:r>
      <w:r>
        <w:rPr>
          <w:rFonts w:ascii="SimSun" w:hAnsi="SimSun" w:hint="eastAsia"/>
          <w:sz w:val="24"/>
        </w:rPr>
        <w:t>望面色</w:t>
      </w:r>
    </w:p>
    <w:p w:rsidR="00000000" w:rsidRDefault="00B205E8" w:rsidP="00B205E8">
      <w:pPr>
        <w:numPr>
          <w:ilvl w:val="0"/>
          <w:numId w:val="159"/>
        </w:numPr>
        <w:ind w:firstLineChars="200" w:firstLine="480"/>
        <w:jc w:val="left"/>
        <w:rPr>
          <w:rFonts w:ascii="SimSun" w:hAnsi="SimSun" w:hint="eastAsia"/>
          <w:sz w:val="24"/>
        </w:rPr>
      </w:pPr>
      <w:r>
        <w:rPr>
          <w:rFonts w:ascii="SimSun" w:hAnsi="SimSun" w:hint="eastAsia"/>
          <w:sz w:val="24"/>
        </w:rPr>
        <w:t>常色：健康人的面部色泽，应该是明润（面部皮肤光明润泽）、含蓄，是有神气的表色。</w:t>
      </w:r>
    </w:p>
    <w:p w:rsidR="00000000" w:rsidRDefault="00B205E8">
      <w:pPr>
        <w:jc w:val="left"/>
        <w:rPr>
          <w:rFonts w:ascii="SimSun" w:hAnsi="SimSun" w:hint="eastAsia"/>
          <w:sz w:val="24"/>
        </w:rPr>
      </w:pPr>
    </w:p>
    <w:p w:rsidR="00000000" w:rsidRDefault="00B205E8" w:rsidP="00B205E8">
      <w:pPr>
        <w:numPr>
          <w:ilvl w:val="0"/>
          <w:numId w:val="159"/>
        </w:numPr>
        <w:ind w:firstLineChars="200" w:firstLine="480"/>
        <w:jc w:val="left"/>
        <w:rPr>
          <w:rFonts w:ascii="SimSun" w:hAnsi="SimSun" w:hint="eastAsia"/>
          <w:sz w:val="24"/>
        </w:rPr>
      </w:pPr>
      <w:r>
        <w:rPr>
          <w:rFonts w:ascii="SimSun" w:hAnsi="SimSun" w:hint="eastAsia"/>
          <w:sz w:val="24"/>
        </w:rPr>
        <w:t>五色主病</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赤色：满面通红者，属实热证；午后两颧潮红，属阴虚；久病重病面色苍白，却时而泛红如妆、游移不定，为阴盛格阳，曰戴阳，属重症。</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白色：主虚证（包括血虚、气虚、阳虚）、寒证、失血证。病人面色发白，多由气虚血少或阳衰寒盛；面色淡白无华，唇舌淡者，属血虚或失血证；面色</w:t>
      </w:r>
      <w:r>
        <w:rPr>
          <w:rFonts w:ascii="SimSun" w:hAnsi="SimSun"/>
          <w:sz w:val="24"/>
        </w:rPr>
        <w:t>晄</w:t>
      </w:r>
      <w:r>
        <w:rPr>
          <w:rFonts w:ascii="SimSun" w:hAnsi="SimSun" w:hint="eastAsia"/>
          <w:sz w:val="24"/>
        </w:rPr>
        <w:t>白，阳虚；</w:t>
      </w:r>
      <w:r>
        <w:rPr>
          <w:rFonts w:ascii="SimSun" w:hAnsi="SimSun"/>
          <w:sz w:val="24"/>
        </w:rPr>
        <w:t>晄</w:t>
      </w:r>
      <w:r>
        <w:rPr>
          <w:rFonts w:ascii="SimSun" w:hAnsi="SimSun" w:hint="eastAsia"/>
          <w:sz w:val="24"/>
        </w:rPr>
        <w:t>白虚浮，属阳虚水泛；面色苍白者，多属亡阳，气血暴脱或阴寒内盛。</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黄色：主脾虚、湿证。面色萎黄者，脾胃气虚、气血不足；面黄虚浮者，</w:t>
      </w:r>
      <w:r>
        <w:rPr>
          <w:rFonts w:ascii="SimSun" w:hAnsi="SimSun" w:hint="eastAsia"/>
          <w:sz w:val="24"/>
        </w:rPr>
        <w:t>脾虚湿蕴；面目一身俱黄，为黄疸，其黄色鲜明如橘皮色者属阳黄，面色晦暗如烟熏色者属阴黄。</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青色：主寒证、气滞、血瘀、疼痛、惊风。面色淡青或青黑者，属寒盛、痛剧；突见面色青灰，口唇青紫，肢凉脉微，多为心阳暴脱，心血瘀阻之象；久病面色与口唇青紫色者，多属心气、心阳虚衰，血行瘀阻，或肺气闭塞，呼吸不利；面色青黄（即青黄相兼，又称苍黄），可见肝郁脾虚，胁下每有癥积作痛；小儿眉间、鼻柱、唇周发青者，多属惊风。</w:t>
      </w:r>
    </w:p>
    <w:p w:rsidR="00000000" w:rsidRDefault="00B205E8">
      <w:pPr>
        <w:ind w:firstLineChars="200" w:firstLine="480"/>
        <w:jc w:val="left"/>
        <w:rPr>
          <w:rFonts w:ascii="SimSun" w:hAnsi="SimSun" w:hint="eastAsia"/>
          <w:sz w:val="24"/>
        </w:rPr>
      </w:pPr>
      <w:r>
        <w:rPr>
          <w:rFonts w:ascii="SimSun" w:hAnsi="SimSun" w:hint="eastAsia"/>
          <w:sz w:val="24"/>
        </w:rPr>
        <w:t xml:space="preserve">e </w:t>
      </w:r>
      <w:r>
        <w:rPr>
          <w:rFonts w:ascii="SimSun" w:hAnsi="SimSun" w:hint="eastAsia"/>
          <w:sz w:val="24"/>
        </w:rPr>
        <w:t>黑色：主肾虚、寒证、水饮、血瘀、剧痛。面色黑暗淡或黧黑者，属肾阳虚，水寒不化，浊阴上泛；面黑干焦者，多</w:t>
      </w:r>
      <w:r>
        <w:rPr>
          <w:rFonts w:ascii="SimSun" w:hAnsi="SimSun" w:hint="eastAsia"/>
          <w:sz w:val="24"/>
        </w:rPr>
        <w:t>为肾阴虚，因肾精久耗，阴虚火旺，虚火灼阴；眼眶周围发黑者，多属肾虚水饮或寒湿带下；面色黧黑，肌肤甲错者，多由瘀血日久所致。</w:t>
      </w:r>
    </w:p>
    <w:p w:rsidR="00000000" w:rsidRDefault="00B205E8">
      <w:pPr>
        <w:ind w:firstLineChars="200" w:firstLine="480"/>
        <w:jc w:val="left"/>
        <w:rPr>
          <w:rFonts w:ascii="SimSun" w:hAnsi="SimSun" w:hint="eastAsia"/>
          <w:sz w:val="24"/>
        </w:rPr>
      </w:pPr>
    </w:p>
    <w:p w:rsidR="00000000" w:rsidRDefault="00B205E8" w:rsidP="00B205E8">
      <w:pPr>
        <w:numPr>
          <w:ilvl w:val="0"/>
          <w:numId w:val="159"/>
        </w:numPr>
        <w:ind w:firstLineChars="200" w:firstLine="480"/>
        <w:jc w:val="left"/>
        <w:rPr>
          <w:rFonts w:ascii="SimSun" w:hAnsi="SimSun" w:hint="eastAsia"/>
          <w:sz w:val="24"/>
        </w:rPr>
      </w:pPr>
      <w:r>
        <w:rPr>
          <w:rFonts w:ascii="SimSun" w:hAnsi="SimSun" w:hint="eastAsia"/>
          <w:sz w:val="24"/>
        </w:rPr>
        <w:t>望色十法</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浮和沉：浮，是面色浮显于皮肤之外，主表证；沉，是面色沉隐于皮肤之内，多里证。</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清和浊：清，是面色清明，主阳证；浊，是面色浊暗，多主阴证。</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微和甚：微，是面色浅淡，主虚证；甚，是面色深浓，多主实证。</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散和抟：散，是面色疏散，主新病，或病邪将解；抟，是面色壅滞，多主久病，或病邪渐聚。</w:t>
      </w:r>
    </w:p>
    <w:p w:rsidR="00000000" w:rsidRDefault="00B205E8">
      <w:pPr>
        <w:ind w:firstLineChars="200" w:firstLine="480"/>
        <w:jc w:val="left"/>
        <w:rPr>
          <w:rFonts w:ascii="SimSun" w:hAnsi="SimSun" w:hint="eastAsia"/>
          <w:sz w:val="24"/>
        </w:rPr>
      </w:pPr>
      <w:r>
        <w:rPr>
          <w:rFonts w:ascii="SimSun" w:hAnsi="SimSun" w:hint="eastAsia"/>
          <w:sz w:val="24"/>
        </w:rPr>
        <w:lastRenderedPageBreak/>
        <w:t xml:space="preserve">e </w:t>
      </w:r>
      <w:r>
        <w:rPr>
          <w:rFonts w:ascii="SimSun" w:hAnsi="SimSun" w:hint="eastAsia"/>
          <w:sz w:val="24"/>
        </w:rPr>
        <w:t>泽和夭：泽，是面色润泽，主精气未衰，病轻易治；夭，是面色枯槁，主精气已衰，</w:t>
      </w:r>
      <w:r>
        <w:rPr>
          <w:rFonts w:ascii="SimSun" w:hAnsi="SimSun" w:hint="eastAsia"/>
          <w:sz w:val="24"/>
        </w:rPr>
        <w:t>病重难医。</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③</w:t>
      </w:r>
      <w:r>
        <w:rPr>
          <w:rFonts w:ascii="SimSun" w:hAnsi="SimSun" w:hint="eastAsia"/>
          <w:sz w:val="24"/>
        </w:rPr>
        <w:t xml:space="preserve"> </w:t>
      </w:r>
      <w:r>
        <w:rPr>
          <w:rFonts w:ascii="SimSun" w:hAnsi="SimSun" w:hint="eastAsia"/>
          <w:sz w:val="24"/>
        </w:rPr>
        <w:t>望形态</w:t>
      </w:r>
    </w:p>
    <w:p w:rsidR="00000000" w:rsidRDefault="00B205E8" w:rsidP="00B205E8">
      <w:pPr>
        <w:numPr>
          <w:ilvl w:val="0"/>
          <w:numId w:val="160"/>
        </w:numPr>
        <w:ind w:firstLineChars="200" w:firstLine="480"/>
        <w:jc w:val="left"/>
        <w:rPr>
          <w:rFonts w:ascii="SimSun" w:hAnsi="SimSun" w:hint="eastAsia"/>
          <w:sz w:val="24"/>
        </w:rPr>
      </w:pPr>
      <w:r>
        <w:rPr>
          <w:rFonts w:ascii="SimSun" w:hAnsi="SimSun" w:hint="eastAsia"/>
          <w:sz w:val="24"/>
        </w:rPr>
        <w:t>望体形</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体强：骨骼粗大，胸廓宽厚，肌肉充实，筋强力壮。形气有余，体魄强壮，内脏坚实，气血旺盛。</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体弱：骨骼细小，胸廓狭窄，肌肉消瘦，皮肤枯槁，筋弱无力。形气不足，体质虚衰，内脏脆弱，气血不足。</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肥胖：超过标准体重</w:t>
      </w:r>
      <w:r>
        <w:rPr>
          <w:rFonts w:ascii="SimSun" w:hAnsi="SimSun" w:hint="eastAsia"/>
          <w:sz w:val="24"/>
        </w:rPr>
        <w:t>20%</w:t>
      </w:r>
      <w:r>
        <w:rPr>
          <w:rFonts w:ascii="SimSun" w:hAnsi="SimSun" w:hint="eastAsia"/>
          <w:sz w:val="24"/>
        </w:rPr>
        <w:t>。若胖而能食，为形气有余；肥而食少，是形盛气虚。</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消瘦：较标准体重减少</w:t>
      </w:r>
      <w:r>
        <w:rPr>
          <w:rFonts w:ascii="SimSun" w:hAnsi="SimSun" w:hint="eastAsia"/>
          <w:sz w:val="24"/>
        </w:rPr>
        <w:t>10%</w:t>
      </w:r>
      <w:r>
        <w:rPr>
          <w:rFonts w:ascii="SimSun" w:hAnsi="SimSun" w:hint="eastAsia"/>
          <w:sz w:val="24"/>
        </w:rPr>
        <w:t>以上。若形瘦食多，为中焦有火；形瘦食少，中气虚弱。</w:t>
      </w:r>
    </w:p>
    <w:p w:rsidR="00000000" w:rsidRDefault="00B205E8">
      <w:pPr>
        <w:ind w:firstLineChars="200" w:firstLine="480"/>
        <w:jc w:val="left"/>
        <w:rPr>
          <w:rFonts w:ascii="SimSun" w:hAnsi="SimSun" w:hint="eastAsia"/>
          <w:sz w:val="24"/>
        </w:rPr>
      </w:pPr>
    </w:p>
    <w:p w:rsidR="00000000" w:rsidRDefault="00B205E8" w:rsidP="00B205E8">
      <w:pPr>
        <w:numPr>
          <w:ilvl w:val="0"/>
          <w:numId w:val="160"/>
        </w:numPr>
        <w:ind w:firstLineChars="200" w:firstLine="480"/>
        <w:jc w:val="left"/>
        <w:rPr>
          <w:rFonts w:ascii="SimSun" w:hAnsi="SimSun" w:hint="eastAsia"/>
          <w:sz w:val="24"/>
        </w:rPr>
      </w:pPr>
      <w:r>
        <w:rPr>
          <w:rFonts w:ascii="SimSun" w:hAnsi="SimSun" w:hint="eastAsia"/>
          <w:sz w:val="24"/>
        </w:rPr>
        <w:t>望姿态</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坐形：坐而仰首，多为哮病、肺胀、气胸，痰饮停肺、肺气壅滞；坐而喜俯，少气懒言，多属体弱气虚；坐则眩晕，不耐久坐</w:t>
      </w:r>
      <w:r>
        <w:rPr>
          <w:rFonts w:ascii="SimSun" w:hAnsi="SimSun" w:hint="eastAsia"/>
          <w:sz w:val="24"/>
        </w:rPr>
        <w:t>，多为肝阳化风，或气虚俱虚、脱血夺气。</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卧式：卧时面常向里，喜静懒动，身重不能转侧，多属阴证、寒证、虚证；卧时面常向外，躁动不安，身轻自能转侧，多属阳证、热证、实证。</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异常动作</w:t>
      </w:r>
    </w:p>
    <w:p w:rsidR="00000000" w:rsidRDefault="00B205E8">
      <w:pPr>
        <w:ind w:firstLineChars="200" w:firstLine="480"/>
        <w:jc w:val="left"/>
        <w:rPr>
          <w:rFonts w:ascii="SimSun" w:hAnsi="SimSun" w:hint="eastAsia"/>
          <w:sz w:val="24"/>
        </w:rPr>
      </w:pPr>
      <w:r>
        <w:rPr>
          <w:rFonts w:ascii="SimSun" w:hAnsi="SimSun" w:hint="eastAsia"/>
          <w:sz w:val="24"/>
        </w:rPr>
        <w:t>病人唇、脸、指、趾颤动者，如见于热病，多为动风先兆；如见于内伤虚证，多为气虚不足，筋脉失养，虚风内动。</w:t>
      </w:r>
    </w:p>
    <w:p w:rsidR="00000000" w:rsidRDefault="00B205E8">
      <w:pPr>
        <w:ind w:firstLineChars="200" w:firstLine="480"/>
        <w:jc w:val="left"/>
        <w:rPr>
          <w:rFonts w:ascii="SimSun" w:hAnsi="SimSun" w:hint="eastAsia"/>
          <w:sz w:val="24"/>
        </w:rPr>
      </w:pPr>
      <w:r>
        <w:rPr>
          <w:rFonts w:ascii="SimSun" w:hAnsi="SimSun" w:hint="eastAsia"/>
          <w:sz w:val="24"/>
        </w:rPr>
        <w:t>颈项强直，两目上视，四肢抽搐，角弓反张者，常见小儿惊风、破伤风、痫病、子痫、马钱子中毒等。</w:t>
      </w:r>
    </w:p>
    <w:p w:rsidR="00000000" w:rsidRDefault="00B205E8">
      <w:pPr>
        <w:ind w:firstLineChars="200" w:firstLine="480"/>
        <w:jc w:val="left"/>
        <w:rPr>
          <w:rFonts w:ascii="SimSun" w:hAnsi="SimSun" w:hint="eastAsia"/>
          <w:sz w:val="24"/>
        </w:rPr>
      </w:pPr>
      <w:r>
        <w:rPr>
          <w:rFonts w:ascii="SimSun" w:hAnsi="SimSun" w:hint="eastAsia"/>
          <w:sz w:val="24"/>
        </w:rPr>
        <w:t>卒然跌倒，不省人事，口眼斜，半身不遂者，属中风；卒然昏倒，口吐涎沫，四肢抽搐，醒后如常人者，为痫病。</w:t>
      </w:r>
    </w:p>
    <w:p w:rsidR="00000000" w:rsidRDefault="00B205E8">
      <w:pPr>
        <w:ind w:firstLineChars="200" w:firstLine="480"/>
        <w:jc w:val="left"/>
        <w:rPr>
          <w:rFonts w:ascii="SimSun" w:hAnsi="SimSun" w:hint="eastAsia"/>
          <w:sz w:val="24"/>
        </w:rPr>
      </w:pPr>
      <w:r>
        <w:rPr>
          <w:rFonts w:ascii="SimSun" w:hAnsi="SimSun" w:hint="eastAsia"/>
          <w:sz w:val="24"/>
        </w:rPr>
        <w:t>肢体软弱，行动不便，多属痿</w:t>
      </w:r>
      <w:r>
        <w:rPr>
          <w:rFonts w:ascii="SimSun" w:hAnsi="SimSun" w:hint="eastAsia"/>
          <w:sz w:val="24"/>
        </w:rPr>
        <w:t>病；关节拘挛，屈伸不利，多属痹病。</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④</w:t>
      </w:r>
      <w:r>
        <w:rPr>
          <w:rFonts w:ascii="SimSun" w:hAnsi="SimSun" w:hint="eastAsia"/>
          <w:sz w:val="24"/>
        </w:rPr>
        <w:t xml:space="preserve"> </w:t>
      </w:r>
      <w:r>
        <w:rPr>
          <w:rFonts w:ascii="SimSun" w:hAnsi="SimSun" w:hint="eastAsia"/>
          <w:sz w:val="24"/>
        </w:rPr>
        <w:t>望头面五官</w:t>
      </w:r>
    </w:p>
    <w:p w:rsidR="00000000" w:rsidRDefault="00B205E8" w:rsidP="00B205E8">
      <w:pPr>
        <w:numPr>
          <w:ilvl w:val="0"/>
          <w:numId w:val="161"/>
        </w:numPr>
        <w:ind w:firstLineChars="200" w:firstLine="480"/>
        <w:jc w:val="left"/>
        <w:rPr>
          <w:rFonts w:ascii="SimSun" w:hAnsi="SimSun" w:hint="eastAsia"/>
          <w:sz w:val="24"/>
        </w:rPr>
      </w:pPr>
      <w:r>
        <w:rPr>
          <w:rFonts w:ascii="SimSun" w:hAnsi="SimSun" w:hint="eastAsia"/>
          <w:sz w:val="24"/>
        </w:rPr>
        <w:t>望头部</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囟门</w:t>
      </w:r>
    </w:p>
    <w:p w:rsidR="00000000" w:rsidRDefault="00B205E8">
      <w:pPr>
        <w:ind w:firstLineChars="200" w:firstLine="480"/>
        <w:jc w:val="left"/>
        <w:rPr>
          <w:rFonts w:ascii="SimSun" w:hAnsi="SimSun" w:hint="eastAsia"/>
          <w:sz w:val="24"/>
        </w:rPr>
      </w:pPr>
      <w:r>
        <w:rPr>
          <w:rFonts w:ascii="SimSun" w:hAnsi="SimSun" w:hint="eastAsia"/>
          <w:sz w:val="24"/>
        </w:rPr>
        <w:t>囟填：即囟门突起，多属实证。或温病火邪上攻，或脑髓有病，或颅内水液停聚所致。但小儿在啼哭时囟门暂时突起为正常。</w:t>
      </w:r>
    </w:p>
    <w:p w:rsidR="00000000" w:rsidRDefault="00B205E8">
      <w:pPr>
        <w:ind w:firstLineChars="200" w:firstLine="480"/>
        <w:jc w:val="left"/>
        <w:rPr>
          <w:rFonts w:ascii="SimSun" w:hAnsi="SimSun" w:hint="eastAsia"/>
          <w:sz w:val="24"/>
        </w:rPr>
      </w:pPr>
      <w:r>
        <w:rPr>
          <w:rFonts w:ascii="SimSun" w:hAnsi="SimSun" w:hint="eastAsia"/>
          <w:sz w:val="24"/>
        </w:rPr>
        <w:t>囟陷：多属虚证。或因吐泻伤津，或因气血不足，或先天肾精亏虚，脑髓失充所致。</w:t>
      </w:r>
      <w:r>
        <w:rPr>
          <w:rFonts w:ascii="SimSun" w:hAnsi="SimSun" w:hint="eastAsia"/>
          <w:sz w:val="24"/>
        </w:rPr>
        <w:t>6</w:t>
      </w:r>
      <w:r>
        <w:rPr>
          <w:rFonts w:ascii="SimSun" w:hAnsi="SimSun" w:hint="eastAsia"/>
          <w:sz w:val="24"/>
        </w:rPr>
        <w:t>个月内婴儿囟门微陷属正常。</w:t>
      </w:r>
    </w:p>
    <w:p w:rsidR="00000000" w:rsidRDefault="00B205E8">
      <w:pPr>
        <w:ind w:firstLineChars="200" w:firstLine="480"/>
        <w:jc w:val="left"/>
        <w:rPr>
          <w:rFonts w:ascii="SimSun" w:hAnsi="SimSun" w:hint="eastAsia"/>
          <w:sz w:val="24"/>
        </w:rPr>
      </w:pPr>
      <w:r>
        <w:rPr>
          <w:rFonts w:ascii="SimSun" w:hAnsi="SimSun" w:hint="eastAsia"/>
          <w:sz w:val="24"/>
        </w:rPr>
        <w:t>解颅：即囟门迟闭。是肾气不足，发育不良的表现，多见于佝偻病患儿。</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头发</w:t>
      </w:r>
    </w:p>
    <w:p w:rsidR="00000000" w:rsidRDefault="00B205E8">
      <w:pPr>
        <w:ind w:firstLineChars="200" w:firstLine="480"/>
        <w:jc w:val="left"/>
        <w:rPr>
          <w:rFonts w:ascii="SimSun" w:hAnsi="SimSun" w:hint="eastAsia"/>
          <w:sz w:val="24"/>
        </w:rPr>
      </w:pPr>
      <w:r>
        <w:rPr>
          <w:rFonts w:ascii="SimSun" w:hAnsi="SimSun" w:hint="eastAsia"/>
          <w:sz w:val="24"/>
        </w:rPr>
        <w:t>发黄：指发黄干枯，稀疏易脱，多属精血不足。可见于大病后或慢性虚损病人。小儿常为先天不足，或为疳积。</w:t>
      </w:r>
    </w:p>
    <w:p w:rsidR="00000000" w:rsidRDefault="00B205E8">
      <w:pPr>
        <w:ind w:firstLineChars="200" w:firstLine="480"/>
        <w:jc w:val="left"/>
        <w:rPr>
          <w:rFonts w:ascii="SimSun" w:hAnsi="SimSun" w:hint="eastAsia"/>
          <w:sz w:val="24"/>
        </w:rPr>
      </w:pPr>
      <w:r>
        <w:rPr>
          <w:rFonts w:ascii="SimSun" w:hAnsi="SimSun" w:hint="eastAsia"/>
          <w:sz w:val="24"/>
        </w:rPr>
        <w:t>发白：指青年白发。伴有耳鸣、腰酸者，属肾虚，伴失</w:t>
      </w:r>
      <w:r>
        <w:rPr>
          <w:rFonts w:ascii="SimSun" w:hAnsi="SimSun" w:hint="eastAsia"/>
          <w:sz w:val="24"/>
        </w:rPr>
        <w:t>眠健忘为劳神伤血。</w:t>
      </w:r>
    </w:p>
    <w:p w:rsidR="00000000" w:rsidRDefault="00B205E8">
      <w:pPr>
        <w:ind w:firstLineChars="200" w:firstLine="480"/>
        <w:jc w:val="left"/>
        <w:rPr>
          <w:rFonts w:ascii="SimSun" w:hAnsi="SimSun" w:hint="eastAsia"/>
          <w:sz w:val="24"/>
        </w:rPr>
      </w:pPr>
      <w:r>
        <w:rPr>
          <w:rFonts w:ascii="SimSun" w:hAnsi="SimSun" w:hint="eastAsia"/>
          <w:sz w:val="24"/>
        </w:rPr>
        <w:t>脱发：片状脱发，显露圆形或椭圆形光亮头皮，为斑秃，多为血虚受风所致。青壮年头发稀疏易落，伴眩晕、腰酸者，为肾虚；有头皮头痒、多屑、多脂者，为血热化燥所致。</w:t>
      </w:r>
    </w:p>
    <w:p w:rsidR="00000000" w:rsidRDefault="00B205E8">
      <w:pPr>
        <w:ind w:firstLineChars="200" w:firstLine="480"/>
        <w:jc w:val="left"/>
        <w:rPr>
          <w:rFonts w:ascii="SimSun" w:hAnsi="SimSun" w:hint="eastAsia"/>
          <w:sz w:val="24"/>
        </w:rPr>
      </w:pPr>
    </w:p>
    <w:p w:rsidR="00000000" w:rsidRDefault="00B205E8" w:rsidP="00B205E8">
      <w:pPr>
        <w:numPr>
          <w:ilvl w:val="0"/>
          <w:numId w:val="161"/>
        </w:numPr>
        <w:ind w:firstLineChars="200" w:firstLine="480"/>
        <w:jc w:val="left"/>
        <w:rPr>
          <w:rFonts w:ascii="SimSun" w:hAnsi="SimSun" w:hint="eastAsia"/>
          <w:sz w:val="24"/>
        </w:rPr>
      </w:pPr>
      <w:r>
        <w:rPr>
          <w:rFonts w:ascii="SimSun" w:hAnsi="SimSun" w:hint="eastAsia"/>
          <w:sz w:val="24"/>
        </w:rPr>
        <w:t>望面部</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面肿：面部浮肿，多为水肿病。其眼睑颜面先肿，发病较速者为阳水，多为外感风邪，肺失宣降所致；若见面色</w:t>
      </w:r>
      <w:r>
        <w:rPr>
          <w:rFonts w:ascii="SimSun" w:hAnsi="SimSun"/>
          <w:sz w:val="24"/>
        </w:rPr>
        <w:t>晄</w:t>
      </w:r>
      <w:r>
        <w:rPr>
          <w:rFonts w:ascii="SimSun" w:hAnsi="SimSun" w:hint="eastAsia"/>
          <w:sz w:val="24"/>
        </w:rPr>
        <w:t>白，发病缓慢者为阴水，多由脾肾阳衰，水湿泛滥所致；其见面唇青紫、心悸气短、不能平卧者，为心肾阳衰，血行瘀阻，水气凌心所致。</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口眼斜：突发一侧口眼斜而无半身瘫痪，面肌驰缓，额纹消失，眼不能闭合，鼻唇沟变浅，口角下垂，</w:t>
      </w:r>
      <w:r>
        <w:rPr>
          <w:rFonts w:ascii="SimSun" w:hAnsi="SimSun" w:hint="eastAsia"/>
          <w:sz w:val="24"/>
        </w:rPr>
        <w:t>向健侧斜者，病名“口僻”为风邪中络所致。若口眼斜兼半身不遂者，多为中风，为肝阳化风，风痰阻闭经络所致。</w:t>
      </w:r>
    </w:p>
    <w:p w:rsidR="00000000" w:rsidRDefault="00B205E8">
      <w:pPr>
        <w:ind w:firstLineChars="200" w:firstLine="480"/>
        <w:jc w:val="left"/>
        <w:rPr>
          <w:rFonts w:ascii="SimSun" w:hAnsi="SimSun" w:hint="eastAsia"/>
          <w:sz w:val="24"/>
        </w:rPr>
      </w:pPr>
    </w:p>
    <w:p w:rsidR="00000000" w:rsidRDefault="00B205E8" w:rsidP="00B205E8">
      <w:pPr>
        <w:numPr>
          <w:ilvl w:val="0"/>
          <w:numId w:val="161"/>
        </w:numPr>
        <w:ind w:firstLineChars="200" w:firstLine="480"/>
        <w:jc w:val="left"/>
        <w:rPr>
          <w:rFonts w:ascii="SimSun" w:hAnsi="SimSun" w:hint="eastAsia"/>
          <w:sz w:val="24"/>
        </w:rPr>
      </w:pPr>
      <w:r>
        <w:rPr>
          <w:rFonts w:ascii="SimSun" w:hAnsi="SimSun" w:hint="eastAsia"/>
          <w:sz w:val="24"/>
        </w:rPr>
        <w:t>望五官</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望目</w:t>
      </w:r>
    </w:p>
    <w:p w:rsidR="00000000" w:rsidRDefault="00B205E8">
      <w:pPr>
        <w:ind w:firstLineChars="200" w:firstLine="480"/>
        <w:jc w:val="left"/>
        <w:rPr>
          <w:rFonts w:ascii="SimSun" w:hAnsi="SimSun" w:hint="eastAsia"/>
          <w:sz w:val="24"/>
        </w:rPr>
      </w:pPr>
      <w:r>
        <w:rPr>
          <w:rFonts w:ascii="SimSun" w:hAnsi="SimSun" w:hint="eastAsia"/>
          <w:sz w:val="24"/>
        </w:rPr>
        <w:t>目形</w:t>
      </w:r>
    </w:p>
    <w:p w:rsidR="00000000" w:rsidRDefault="00B205E8">
      <w:pPr>
        <w:ind w:firstLineChars="200" w:firstLine="480"/>
        <w:jc w:val="left"/>
        <w:rPr>
          <w:rFonts w:ascii="SimSun" w:hAnsi="SimSun" w:hint="eastAsia"/>
          <w:sz w:val="24"/>
        </w:rPr>
      </w:pPr>
      <w:r>
        <w:rPr>
          <w:rFonts w:ascii="SimSun" w:hAnsi="SimSun" w:hint="eastAsia"/>
          <w:sz w:val="24"/>
        </w:rPr>
        <w:t>目胞浮肿：多为水肿；眼窠凹陷，多见于吐泻伤津或气血虚衰者；久病重病，眼窠深陷，甚者昏不见人，为阴阳竭绝之候；眼球突出，兼喘咳气短者，属肺胀。</w:t>
      </w:r>
    </w:p>
    <w:p w:rsidR="00000000" w:rsidRDefault="00B205E8">
      <w:pPr>
        <w:ind w:firstLineChars="200" w:firstLine="480"/>
        <w:jc w:val="left"/>
        <w:rPr>
          <w:rFonts w:ascii="SimSun" w:hAnsi="SimSun" w:hint="eastAsia"/>
          <w:sz w:val="24"/>
        </w:rPr>
      </w:pPr>
      <w:r>
        <w:rPr>
          <w:rFonts w:ascii="SimSun" w:hAnsi="SimSun" w:hint="eastAsia"/>
          <w:sz w:val="24"/>
        </w:rPr>
        <w:t>目态</w:t>
      </w:r>
    </w:p>
    <w:p w:rsidR="00000000" w:rsidRDefault="00B205E8">
      <w:pPr>
        <w:ind w:firstLineChars="200" w:firstLine="480"/>
        <w:jc w:val="left"/>
        <w:rPr>
          <w:rFonts w:ascii="SimSun" w:hAnsi="SimSun" w:hint="eastAsia"/>
          <w:sz w:val="24"/>
        </w:rPr>
      </w:pPr>
      <w:r>
        <w:rPr>
          <w:rFonts w:ascii="SimSun" w:hAnsi="SimSun" w:hint="eastAsia"/>
          <w:sz w:val="24"/>
        </w:rPr>
        <w:t>瞳孔缩小：可见于川乌、草乌、有机磷农药中毒。</w:t>
      </w:r>
    </w:p>
    <w:p w:rsidR="00000000" w:rsidRDefault="00B205E8">
      <w:pPr>
        <w:ind w:firstLineChars="200" w:firstLine="480"/>
        <w:jc w:val="left"/>
        <w:rPr>
          <w:rFonts w:ascii="SimSun" w:hAnsi="SimSun" w:hint="eastAsia"/>
          <w:sz w:val="24"/>
        </w:rPr>
      </w:pPr>
      <w:r>
        <w:rPr>
          <w:rFonts w:ascii="SimSun" w:hAnsi="SimSun" w:hint="eastAsia"/>
          <w:sz w:val="24"/>
        </w:rPr>
        <w:t>瞳孔增大：杏仁及某些西药导致；危急病人见瞳孔完全散大，为脏腑衰竭、心神散乱、濒临死亡之候。</w:t>
      </w:r>
    </w:p>
    <w:p w:rsidR="00000000" w:rsidRDefault="00B205E8">
      <w:pPr>
        <w:ind w:firstLineChars="200" w:firstLine="480"/>
        <w:jc w:val="left"/>
        <w:rPr>
          <w:rFonts w:ascii="SimSun" w:hAnsi="SimSun" w:hint="eastAsia"/>
          <w:sz w:val="24"/>
        </w:rPr>
      </w:pPr>
      <w:r>
        <w:rPr>
          <w:rFonts w:ascii="SimSun" w:hAnsi="SimSun" w:hint="eastAsia"/>
          <w:sz w:val="24"/>
        </w:rPr>
        <w:t>目睛凝视：指病人两眼固定，不能转动。固定前视者称瞪目直视，固定上视者称戴眼反折，固定侧视者称</w:t>
      </w:r>
      <w:r>
        <w:rPr>
          <w:rFonts w:ascii="SimSun" w:hAnsi="SimSun" w:hint="eastAsia"/>
          <w:sz w:val="24"/>
        </w:rPr>
        <w:t>横目斜视，多为肝风内动之证。</w:t>
      </w:r>
    </w:p>
    <w:p w:rsidR="00000000" w:rsidRDefault="00B205E8">
      <w:pPr>
        <w:ind w:firstLineChars="200" w:firstLine="480"/>
        <w:jc w:val="left"/>
        <w:rPr>
          <w:rFonts w:ascii="SimSun" w:hAnsi="SimSun" w:hint="eastAsia"/>
          <w:sz w:val="24"/>
        </w:rPr>
      </w:pPr>
      <w:r>
        <w:rPr>
          <w:rFonts w:ascii="SimSun" w:hAnsi="SimSun" w:hint="eastAsia"/>
          <w:sz w:val="24"/>
        </w:rPr>
        <w:t>昏睡露睛：指病人昏昏欲睡，睡后胞睑未闭，两睛珠外露，多属脾胃虚衰，或吐泻伤津，以小儿为多见。</w:t>
      </w:r>
    </w:p>
    <w:p w:rsidR="00000000" w:rsidRDefault="00B205E8">
      <w:pPr>
        <w:ind w:firstLineChars="200" w:firstLine="480"/>
        <w:jc w:val="left"/>
        <w:rPr>
          <w:rFonts w:ascii="SimSun" w:hAnsi="SimSun" w:hint="eastAsia"/>
          <w:sz w:val="24"/>
        </w:rPr>
      </w:pPr>
      <w:r>
        <w:rPr>
          <w:rFonts w:ascii="SimSun" w:hAnsi="SimSun" w:hint="eastAsia"/>
          <w:sz w:val="24"/>
        </w:rPr>
        <w:t>胞睑下垂：双睑下垂者为先天不足，脾肾亏虚；单睑下垂者，多因脾气虚衰或外伤所致。</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望口与唇</w:t>
      </w:r>
    </w:p>
    <w:p w:rsidR="00000000" w:rsidRDefault="00B205E8">
      <w:pPr>
        <w:ind w:firstLineChars="200" w:firstLine="480"/>
        <w:jc w:val="left"/>
        <w:rPr>
          <w:rFonts w:ascii="SimSun" w:hAnsi="SimSun" w:hint="eastAsia"/>
          <w:sz w:val="24"/>
        </w:rPr>
      </w:pPr>
      <w:r>
        <w:rPr>
          <w:rFonts w:ascii="SimSun" w:hAnsi="SimSun" w:hint="eastAsia"/>
          <w:sz w:val="24"/>
        </w:rPr>
        <w:t>望口</w:t>
      </w:r>
    </w:p>
    <w:p w:rsidR="00000000" w:rsidRDefault="00B205E8">
      <w:pPr>
        <w:ind w:firstLineChars="200" w:firstLine="480"/>
        <w:jc w:val="left"/>
        <w:rPr>
          <w:rFonts w:ascii="SimSun" w:hAnsi="SimSun" w:hint="eastAsia"/>
          <w:sz w:val="24"/>
        </w:rPr>
      </w:pPr>
      <w:r>
        <w:rPr>
          <w:rFonts w:ascii="SimSun" w:hAnsi="SimSun" w:hint="eastAsia"/>
          <w:sz w:val="24"/>
        </w:rPr>
        <w:t>口之形色：唇内和口腔肌膜出现灰白色小溃疡，周围红晕者，为口疮；口腔肌膜糜烂成片，口气臭秽者，为口糜，二者多见湿热内蕴，上蒸口腔所致。小儿口腔、舌上出现片状白屑，状如鹅口者，为鹅口疮，多因感受邪毒，心脾积热，上熏口腔所致。</w:t>
      </w:r>
    </w:p>
    <w:p w:rsidR="00000000" w:rsidRDefault="00B205E8">
      <w:pPr>
        <w:ind w:firstLineChars="200" w:firstLine="480"/>
        <w:jc w:val="left"/>
        <w:rPr>
          <w:rFonts w:ascii="SimSun" w:hAnsi="SimSun" w:hint="eastAsia"/>
          <w:sz w:val="24"/>
        </w:rPr>
      </w:pPr>
      <w:r>
        <w:rPr>
          <w:rFonts w:ascii="SimSun" w:hAnsi="SimSun" w:hint="eastAsia"/>
          <w:sz w:val="24"/>
        </w:rPr>
        <w:t>口之动态：口张而不闭，属虚证。若状若鱼口，张口气直，但出不入，则</w:t>
      </w:r>
      <w:r>
        <w:rPr>
          <w:rFonts w:ascii="SimSun" w:hAnsi="SimSun" w:hint="eastAsia"/>
          <w:sz w:val="24"/>
        </w:rPr>
        <w:t>为肺气将绝之危证。口噤、牙关紧闭，属实证。多因筋脉拘急所致，可见于中风、痫病、惊风、破伤风、马钱子中毒等。口撮者，上下口唇紧聚，为邪正交争所致，亦可见于新生儿脐风，若兼角弓反张者，多为破伤风。口，可见于口僻或中风。</w:t>
      </w:r>
    </w:p>
    <w:p w:rsidR="00000000" w:rsidRDefault="00B205E8">
      <w:pPr>
        <w:ind w:firstLineChars="200" w:firstLine="480"/>
        <w:jc w:val="left"/>
        <w:rPr>
          <w:rFonts w:ascii="SimSun" w:hAnsi="SimSun" w:hint="eastAsia"/>
          <w:sz w:val="24"/>
        </w:rPr>
      </w:pPr>
      <w:r>
        <w:rPr>
          <w:rFonts w:ascii="SimSun" w:hAnsi="SimSun" w:hint="eastAsia"/>
          <w:sz w:val="24"/>
        </w:rPr>
        <w:t>望唇</w:t>
      </w:r>
    </w:p>
    <w:p w:rsidR="00000000" w:rsidRDefault="00B205E8">
      <w:pPr>
        <w:ind w:firstLineChars="200" w:firstLine="480"/>
        <w:jc w:val="left"/>
        <w:rPr>
          <w:rFonts w:ascii="SimSun" w:hAnsi="SimSun" w:hint="eastAsia"/>
          <w:sz w:val="24"/>
        </w:rPr>
      </w:pPr>
      <w:r>
        <w:rPr>
          <w:rFonts w:ascii="SimSun" w:hAnsi="SimSun" w:hint="eastAsia"/>
          <w:sz w:val="24"/>
        </w:rPr>
        <w:t>唇之色泽：唇色淡白，多属血虚或失血；唇色深红，多属热证；唇红肿而干，多为热极；唇呈樱桃红色，多见于煤气中毒；嘴唇青紫，多属血瘀，可见于心气、心阳虚衰和严重呼吸困难者；嘴唇青黑，多属寒盛、痛极。</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望齿与龈</w:t>
      </w:r>
    </w:p>
    <w:p w:rsidR="00000000" w:rsidRDefault="00B205E8">
      <w:pPr>
        <w:ind w:firstLineChars="200" w:firstLine="480"/>
        <w:jc w:val="left"/>
        <w:rPr>
          <w:rFonts w:ascii="SimSun" w:hAnsi="SimSun" w:hint="eastAsia"/>
          <w:sz w:val="24"/>
        </w:rPr>
      </w:pPr>
      <w:r>
        <w:rPr>
          <w:rFonts w:ascii="SimSun" w:hAnsi="SimSun" w:hint="eastAsia"/>
          <w:sz w:val="24"/>
        </w:rPr>
        <w:t>牙齿色泽：牙齿干燥，为胃阴已伤；牙齿光燥如石头，为阳明热甚，津液大伤；牙齿燥如</w:t>
      </w:r>
      <w:r>
        <w:rPr>
          <w:rFonts w:ascii="SimSun" w:hAnsi="SimSun" w:hint="eastAsia"/>
          <w:sz w:val="24"/>
        </w:rPr>
        <w:t>枯骨，多为肾阴枯竭、精不上荣所致，可见于温热病的晚期，属病</w:t>
      </w:r>
      <w:r>
        <w:rPr>
          <w:rFonts w:ascii="SimSun" w:hAnsi="SimSun" w:hint="eastAsia"/>
          <w:sz w:val="24"/>
        </w:rPr>
        <w:lastRenderedPageBreak/>
        <w:t>重。</w:t>
      </w:r>
    </w:p>
    <w:p w:rsidR="00000000" w:rsidRDefault="00B205E8">
      <w:pPr>
        <w:ind w:firstLineChars="200" w:firstLine="480"/>
        <w:jc w:val="left"/>
        <w:rPr>
          <w:rFonts w:ascii="SimSun" w:hAnsi="SimSun" w:hint="eastAsia"/>
          <w:sz w:val="24"/>
        </w:rPr>
      </w:pPr>
      <w:r>
        <w:rPr>
          <w:rFonts w:ascii="SimSun" w:hAnsi="SimSun" w:hint="eastAsia"/>
          <w:sz w:val="24"/>
        </w:rPr>
        <w:t>牙齿动态：牙关紧急，多属风痰阻络或热极动风；咬牙齘齿，为热盛动风；睡中齘齿，为胃热有虫积所致，亦可见于常人。</w:t>
      </w:r>
    </w:p>
    <w:p w:rsidR="00000000" w:rsidRDefault="00B205E8">
      <w:pPr>
        <w:ind w:firstLineChars="200" w:firstLine="480"/>
        <w:jc w:val="left"/>
        <w:rPr>
          <w:rFonts w:ascii="SimSun" w:hAnsi="SimSun" w:hint="eastAsia"/>
          <w:sz w:val="24"/>
        </w:rPr>
      </w:pPr>
      <w:r>
        <w:rPr>
          <w:rFonts w:ascii="SimSun" w:hAnsi="SimSun" w:hint="eastAsia"/>
          <w:sz w:val="24"/>
        </w:rPr>
        <w:t>牙龈色泽：牙龈洁白，属血虚或失血；牙龈红肿疼痛，为胃火亢盛。</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望咽喉</w:t>
      </w:r>
    </w:p>
    <w:p w:rsidR="00000000" w:rsidRDefault="00B205E8">
      <w:pPr>
        <w:ind w:firstLineChars="200" w:firstLine="480"/>
        <w:jc w:val="left"/>
        <w:rPr>
          <w:rFonts w:ascii="SimSun" w:hAnsi="SimSun" w:hint="eastAsia"/>
          <w:sz w:val="24"/>
        </w:rPr>
      </w:pPr>
      <w:r>
        <w:rPr>
          <w:rFonts w:ascii="SimSun" w:hAnsi="SimSun" w:hint="eastAsia"/>
          <w:sz w:val="24"/>
        </w:rPr>
        <w:t>咽部深红，肿痛明显，属实热；咽部嫩红，肿痛不明显，为肾阴亏虚，虚火上炎；咽部淡红漫肿，多由痰湿凝聚所致。</w:t>
      </w:r>
    </w:p>
    <w:p w:rsidR="00000000" w:rsidRDefault="00B205E8">
      <w:pPr>
        <w:ind w:firstLineChars="200" w:firstLine="480"/>
        <w:jc w:val="left"/>
        <w:rPr>
          <w:rFonts w:ascii="SimSun" w:hAnsi="SimSun" w:hint="eastAsia"/>
          <w:sz w:val="24"/>
        </w:rPr>
      </w:pPr>
      <w:r>
        <w:rPr>
          <w:rFonts w:ascii="SimSun" w:hAnsi="SimSun" w:hint="eastAsia"/>
          <w:sz w:val="24"/>
        </w:rPr>
        <w:t>一侧或两侧喉核红肿肥大，形如乳头或乳娥，表面或有脓点，咽痛不适者为乳娥，属肺胃热盛，或虚火上炎，气血瘀滞；咽喉红肿高突，疼痛剧烈，吞咽困难，为喉痈，为热毒客</w:t>
      </w:r>
      <w:r>
        <w:rPr>
          <w:rFonts w:ascii="SimSun" w:hAnsi="SimSun" w:hint="eastAsia"/>
          <w:sz w:val="24"/>
        </w:rPr>
        <w:t>于咽喉，</w:t>
      </w:r>
    </w:p>
    <w:p w:rsidR="00000000" w:rsidRDefault="00B205E8">
      <w:pPr>
        <w:ind w:firstLineChars="200" w:firstLine="480"/>
        <w:jc w:val="left"/>
        <w:rPr>
          <w:rFonts w:ascii="SimSun" w:hAnsi="SimSun" w:hint="eastAsia"/>
          <w:sz w:val="24"/>
        </w:rPr>
      </w:pPr>
      <w:r>
        <w:rPr>
          <w:rFonts w:ascii="SimSun" w:hAnsi="SimSun" w:hint="eastAsia"/>
          <w:sz w:val="24"/>
        </w:rPr>
        <w:t>咽部溃烂，分散表浅者，为肺胃之热清浅或虚火上炎；溃烂成片或洼陷者，为肺胃热毒壅盛；咽部溃腐日久，周围淡红或苍白者，多属虚证。</w:t>
      </w:r>
    </w:p>
    <w:p w:rsidR="00000000" w:rsidRDefault="00B205E8">
      <w:pPr>
        <w:ind w:firstLineChars="200" w:firstLine="480"/>
        <w:jc w:val="left"/>
        <w:rPr>
          <w:rFonts w:ascii="SimSun" w:hAnsi="SimSun" w:hint="eastAsia"/>
          <w:sz w:val="24"/>
        </w:rPr>
      </w:pPr>
      <w:r>
        <w:rPr>
          <w:rFonts w:ascii="SimSun" w:hAnsi="SimSun" w:hint="eastAsia"/>
          <w:sz w:val="24"/>
        </w:rPr>
        <w:t>伪膜：如伪膜松厚，容易拭去，是肺胃热浊之邪上壅于咽；伪膜坚韧，不易拭去，重剥出血，很快复生者，为白喉。</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⑤</w:t>
      </w:r>
      <w:r>
        <w:rPr>
          <w:rFonts w:ascii="SimSun" w:hAnsi="SimSun" w:hint="eastAsia"/>
          <w:sz w:val="24"/>
        </w:rPr>
        <w:t xml:space="preserve"> </w:t>
      </w:r>
      <w:r>
        <w:rPr>
          <w:rFonts w:ascii="SimSun" w:hAnsi="SimSun" w:hint="eastAsia"/>
          <w:sz w:val="24"/>
        </w:rPr>
        <w:t>望躯体</w:t>
      </w:r>
    </w:p>
    <w:p w:rsidR="00000000" w:rsidRDefault="00B205E8" w:rsidP="00B205E8">
      <w:pPr>
        <w:numPr>
          <w:ilvl w:val="0"/>
          <w:numId w:val="162"/>
        </w:numPr>
        <w:ind w:firstLineChars="200" w:firstLine="480"/>
        <w:jc w:val="left"/>
        <w:rPr>
          <w:rFonts w:ascii="SimSun" w:hAnsi="SimSun" w:hint="eastAsia"/>
          <w:sz w:val="24"/>
        </w:rPr>
      </w:pPr>
      <w:r>
        <w:rPr>
          <w:rFonts w:ascii="SimSun" w:hAnsi="SimSun" w:hint="eastAsia"/>
          <w:sz w:val="24"/>
        </w:rPr>
        <w:t>望颈项</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瘿瘤：颈部喉结处有肿块突起，或单侧或双侧，可随吞咽而上下移动。为肝郁气结痰凝所致，或因水土失调，痰气搏结所致。</w:t>
      </w:r>
    </w:p>
    <w:p w:rsidR="00000000" w:rsidRDefault="00B205E8">
      <w:pPr>
        <w:ind w:firstLineChars="200" w:firstLine="480"/>
        <w:jc w:val="left"/>
        <w:rPr>
          <w:rFonts w:hint="eastAsia"/>
          <w:bCs/>
          <w:sz w:val="24"/>
        </w:rPr>
      </w:pPr>
      <w:r>
        <w:rPr>
          <w:rFonts w:ascii="SimSun" w:hAnsi="SimSun" w:hint="eastAsia"/>
          <w:sz w:val="24"/>
        </w:rPr>
        <w:t xml:space="preserve">b </w:t>
      </w:r>
      <w:r>
        <w:rPr>
          <w:bCs/>
          <w:sz w:val="24"/>
        </w:rPr>
        <w:t>瘰</w:t>
      </w:r>
      <w:r>
        <w:rPr>
          <w:rFonts w:hint="eastAsia"/>
          <w:bCs/>
          <w:sz w:val="24"/>
        </w:rPr>
        <w:t>疬：颈侧颌下有肿块如豆，累累如珠。由肺肾阴虚，虚火内灼，炼液为痰，蕴结而成，或因外感风火时毒，夹结蕴结。</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颈脉怒张：颈部脉</w:t>
      </w:r>
      <w:r>
        <w:rPr>
          <w:rFonts w:ascii="SimSun" w:hAnsi="SimSun" w:hint="eastAsia"/>
          <w:sz w:val="24"/>
        </w:rPr>
        <w:t>管明显胀大，平卧时更甚。多见于心血瘀阻，肺气壅滞及心肾虚衰、水气凌心者。</w:t>
      </w:r>
    </w:p>
    <w:p w:rsidR="00000000" w:rsidRDefault="00B205E8">
      <w:pPr>
        <w:ind w:firstLineChars="200" w:firstLine="480"/>
        <w:jc w:val="left"/>
        <w:rPr>
          <w:rFonts w:ascii="SimSun" w:hAnsi="SimSun" w:hint="eastAsia"/>
          <w:sz w:val="24"/>
        </w:rPr>
      </w:pPr>
    </w:p>
    <w:p w:rsidR="00000000" w:rsidRDefault="00B205E8" w:rsidP="00B205E8">
      <w:pPr>
        <w:numPr>
          <w:ilvl w:val="0"/>
          <w:numId w:val="162"/>
        </w:numPr>
        <w:ind w:firstLineChars="200" w:firstLine="480"/>
        <w:jc w:val="left"/>
        <w:rPr>
          <w:rFonts w:ascii="SimSun" w:hAnsi="SimSun" w:hint="eastAsia"/>
          <w:sz w:val="24"/>
        </w:rPr>
      </w:pPr>
      <w:r>
        <w:rPr>
          <w:rFonts w:ascii="SimSun" w:hAnsi="SimSun" w:hint="eastAsia"/>
          <w:sz w:val="24"/>
        </w:rPr>
        <w:t>望手足</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四肢抽搐：肝风内动，筋脉拘急所致。</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手足拘急：寒邪凝滞或气血亏虚，筋脉失养。</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手足颤动：血虚筋脉失养或饮酒过度，亦可为动风之兆。</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手足蠕动：脾胃气虚，筋脉失养，或阴虚动风。</w:t>
      </w:r>
    </w:p>
    <w:p w:rsidR="00000000" w:rsidRDefault="00B205E8">
      <w:pPr>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⑥</w:t>
      </w:r>
      <w:r>
        <w:rPr>
          <w:rFonts w:ascii="SimSun" w:hAnsi="SimSun" w:hint="eastAsia"/>
          <w:sz w:val="24"/>
        </w:rPr>
        <w:t xml:space="preserve"> </w:t>
      </w:r>
      <w:r>
        <w:rPr>
          <w:rFonts w:ascii="SimSun" w:hAnsi="SimSun" w:hint="eastAsia"/>
          <w:sz w:val="24"/>
        </w:rPr>
        <w:t>望皮肤</w:t>
      </w:r>
    </w:p>
    <w:p w:rsidR="00000000" w:rsidRDefault="00B205E8" w:rsidP="00B205E8">
      <w:pPr>
        <w:numPr>
          <w:ilvl w:val="0"/>
          <w:numId w:val="163"/>
        </w:numPr>
        <w:ind w:firstLineChars="200" w:firstLine="480"/>
        <w:jc w:val="left"/>
        <w:rPr>
          <w:rFonts w:ascii="SimSun" w:hAnsi="SimSun" w:hint="eastAsia"/>
          <w:sz w:val="24"/>
        </w:rPr>
      </w:pPr>
      <w:r>
        <w:rPr>
          <w:rFonts w:ascii="SimSun" w:hAnsi="SimSun" w:hint="eastAsia"/>
          <w:sz w:val="24"/>
        </w:rPr>
        <w:t>斑疹</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斑：深红色或青紫色片状斑块，平铺于皮肤，抚之不碍手，压之不褪色。可由外感湿热邪毒、热毒窜络，内迫营血；或因脾虚血失统摄，阳衰寒凝气血；或因外伤，使血不循经，外溢肌肤。</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疹：红色或紫红色，粟粒状疹点，高出皮肤，抚</w:t>
      </w:r>
      <w:r>
        <w:rPr>
          <w:rFonts w:ascii="SimSun" w:hAnsi="SimSun" w:hint="eastAsia"/>
          <w:sz w:val="24"/>
        </w:rPr>
        <w:t>之碍手，压之褪色。常见于麻疹、风疹、瘾疹等，亦可见于温热病，或感邪过敏，或热入营血所致。</w:t>
      </w:r>
    </w:p>
    <w:p w:rsidR="00000000" w:rsidRDefault="00B205E8">
      <w:pPr>
        <w:ind w:firstLineChars="200" w:firstLine="480"/>
        <w:jc w:val="left"/>
        <w:rPr>
          <w:rFonts w:ascii="SimSun" w:hAnsi="SimSun" w:hint="eastAsia"/>
          <w:sz w:val="24"/>
        </w:rPr>
      </w:pPr>
    </w:p>
    <w:p w:rsidR="00000000" w:rsidRDefault="00B205E8" w:rsidP="00B205E8">
      <w:pPr>
        <w:numPr>
          <w:ilvl w:val="0"/>
          <w:numId w:val="163"/>
        </w:numPr>
        <w:ind w:firstLineChars="200" w:firstLine="480"/>
        <w:jc w:val="left"/>
        <w:rPr>
          <w:rFonts w:ascii="SimSun" w:hAnsi="SimSun" w:hint="eastAsia"/>
          <w:sz w:val="24"/>
        </w:rPr>
      </w:pPr>
      <w:r>
        <w:rPr>
          <w:rFonts w:ascii="SimSun" w:hAnsi="SimSun" w:hint="eastAsia"/>
          <w:sz w:val="24"/>
        </w:rPr>
        <w:t>水疱</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白□：晶莹如粟，高出皮肤，根部肤色不变，内含腺液，擦破流水，多发于颈胸部。多为湿温病人湿热之邪透泄外达之机。白□晶莹饱满，颗粒清楚者，称为晶□，说明津气尚充足；若白□色枯而白，干瘪无浆者，称为枯□，说明津气已亏竭。</w:t>
      </w:r>
    </w:p>
    <w:p w:rsidR="00000000" w:rsidRDefault="00B205E8">
      <w:pPr>
        <w:ind w:firstLineChars="200" w:firstLine="480"/>
        <w:jc w:val="left"/>
        <w:rPr>
          <w:rFonts w:ascii="SimSun" w:hAnsi="SimSun" w:hint="eastAsia"/>
          <w:sz w:val="24"/>
        </w:rPr>
      </w:pPr>
      <w:r>
        <w:rPr>
          <w:rFonts w:ascii="SimSun" w:hAnsi="SimSun" w:hint="eastAsia"/>
          <w:sz w:val="24"/>
        </w:rPr>
        <w:lastRenderedPageBreak/>
        <w:t xml:space="preserve">b </w:t>
      </w:r>
      <w:r>
        <w:rPr>
          <w:rFonts w:ascii="SimSun" w:hAnsi="SimSun" w:hint="eastAsia"/>
          <w:sz w:val="24"/>
        </w:rPr>
        <w:t>水痘：小儿皮肤出现粉红色斑丘疹，很快变成椭圆形小水泡，顶满无脐，晶莹明亮，浆液稀薄，皮薄易破，大小不等，分批出现，常兼轻度恶寒发热表现。多因外感时邪，内蕴湿热所致。</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湿疹：皮肤出现红斑，</w:t>
      </w:r>
      <w:r>
        <w:rPr>
          <w:rFonts w:ascii="SimSun" w:hAnsi="SimSun" w:hint="eastAsia"/>
          <w:sz w:val="24"/>
        </w:rPr>
        <w:t>迅速形成丘疹、水疱，破后渗液，出现红色湿润之糜烂面。多由湿热蕴结，复感风邪，郁于肌肤而发。</w:t>
      </w:r>
    </w:p>
    <w:p w:rsidR="00000000" w:rsidRDefault="00B205E8">
      <w:pPr>
        <w:ind w:firstLineChars="200" w:firstLine="480"/>
        <w:jc w:val="left"/>
        <w:rPr>
          <w:rFonts w:ascii="SimSun" w:hAnsi="SimSun" w:hint="eastAsia"/>
          <w:sz w:val="24"/>
        </w:rPr>
      </w:pPr>
    </w:p>
    <w:p w:rsidR="00000000" w:rsidRDefault="00B205E8" w:rsidP="00B205E8">
      <w:pPr>
        <w:numPr>
          <w:ilvl w:val="0"/>
          <w:numId w:val="163"/>
        </w:numPr>
        <w:ind w:firstLineChars="200" w:firstLine="480"/>
        <w:jc w:val="left"/>
        <w:rPr>
          <w:rFonts w:ascii="SimSun" w:hAnsi="SimSun" w:hint="eastAsia"/>
          <w:sz w:val="24"/>
        </w:rPr>
      </w:pPr>
      <w:r>
        <w:rPr>
          <w:rFonts w:ascii="SimSun" w:hAnsi="SimSun" w:hint="eastAsia"/>
          <w:sz w:val="24"/>
        </w:rPr>
        <w:t>疮疡</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痈：患部红肿高大，根盘紧束，焮热疼痛，并形成脓疡。多为湿热火毒蕴结，气血壅滞所致。属阳证。</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疽：患部</w:t>
      </w:r>
      <w:r>
        <w:rPr>
          <w:sz w:val="24"/>
        </w:rPr>
        <w:t>漫肿无头，肤色不变，</w:t>
      </w:r>
      <w:r>
        <w:rPr>
          <w:rFonts w:hint="eastAsia"/>
          <w:sz w:val="24"/>
        </w:rPr>
        <w:t>疼痛不已。多为气血亏虚，阴寒凝滞而发。属阴证</w:t>
      </w:r>
    </w:p>
    <w:p w:rsidR="00000000" w:rsidRDefault="00B205E8">
      <w:pPr>
        <w:jc w:val="left"/>
        <w:rPr>
          <w:rFonts w:ascii="SimSun" w:hAnsi="SimSun" w:hint="eastAsia"/>
          <w:sz w:val="24"/>
        </w:rPr>
      </w:pPr>
      <w:r>
        <w:rPr>
          <w:rFonts w:ascii="SimSun" w:hAnsi="SimSun" w:hint="eastAsia"/>
          <w:sz w:val="24"/>
        </w:rPr>
        <w:t xml:space="preserve">    c </w:t>
      </w:r>
      <w:r>
        <w:rPr>
          <w:rFonts w:ascii="SimSun" w:hAnsi="SimSun" w:hint="eastAsia"/>
          <w:sz w:val="24"/>
        </w:rPr>
        <w:t>疔：患部形小</w:t>
      </w:r>
      <w:r>
        <w:rPr>
          <w:sz w:val="24"/>
        </w:rPr>
        <w:t>如粟，根深</w:t>
      </w:r>
      <w:r>
        <w:rPr>
          <w:rFonts w:hint="eastAsia"/>
          <w:sz w:val="24"/>
        </w:rPr>
        <w:t>如钉</w:t>
      </w:r>
      <w:r>
        <w:rPr>
          <w:sz w:val="24"/>
        </w:rPr>
        <w:t>，</w:t>
      </w:r>
      <w:r>
        <w:rPr>
          <w:rFonts w:hint="eastAsia"/>
          <w:sz w:val="24"/>
        </w:rPr>
        <w:t>漫肿灼热，麻木疼痛。多发于颜面和手足。为感受疫毒、疠毒、火毒等邪所致。</w:t>
      </w:r>
    </w:p>
    <w:p w:rsidR="00000000" w:rsidRDefault="00B205E8">
      <w:pPr>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⑦</w:t>
      </w:r>
      <w:r>
        <w:rPr>
          <w:rFonts w:ascii="SimSun" w:hAnsi="SimSun" w:hint="eastAsia"/>
          <w:sz w:val="24"/>
        </w:rPr>
        <w:t xml:space="preserve"> </w:t>
      </w:r>
      <w:r>
        <w:rPr>
          <w:rFonts w:ascii="SimSun" w:hAnsi="SimSun" w:hint="eastAsia"/>
          <w:sz w:val="24"/>
        </w:rPr>
        <w:t>望排泄物与分泌物</w:t>
      </w:r>
    </w:p>
    <w:p w:rsidR="00000000" w:rsidRDefault="00B205E8" w:rsidP="00B205E8">
      <w:pPr>
        <w:numPr>
          <w:ilvl w:val="0"/>
          <w:numId w:val="164"/>
        </w:numPr>
        <w:ind w:firstLineChars="200" w:firstLine="480"/>
        <w:jc w:val="left"/>
        <w:rPr>
          <w:rFonts w:ascii="SimSun" w:hAnsi="SimSun" w:hint="eastAsia"/>
          <w:sz w:val="24"/>
        </w:rPr>
      </w:pPr>
      <w:r>
        <w:rPr>
          <w:rFonts w:ascii="SimSun" w:hAnsi="SimSun" w:hint="eastAsia"/>
          <w:sz w:val="24"/>
        </w:rPr>
        <w:t>望痰：痰白清稀者，多属寒痰上犯于肺所致。痰少而粘，难于咯出，多属燥痰。痰白滑量多，易于咯出，属湿痰。痰</w:t>
      </w:r>
      <w:r>
        <w:rPr>
          <w:rFonts w:ascii="SimSun" w:hAnsi="SimSun" w:hint="eastAsia"/>
          <w:sz w:val="24"/>
        </w:rPr>
        <w:t>中带血，色鲜红者，常见于肺痨、肺癌。咯吐脓血痰，气腥臭者，为肺痈，是热毒蕴肺，化腐成脓所致。</w:t>
      </w:r>
    </w:p>
    <w:p w:rsidR="00000000" w:rsidRDefault="00B205E8">
      <w:pPr>
        <w:jc w:val="left"/>
        <w:rPr>
          <w:rFonts w:ascii="SimSun" w:hAnsi="SimSun" w:hint="eastAsia"/>
          <w:sz w:val="24"/>
        </w:rPr>
      </w:pPr>
    </w:p>
    <w:p w:rsidR="00000000" w:rsidRDefault="00B205E8" w:rsidP="00B205E8">
      <w:pPr>
        <w:numPr>
          <w:ilvl w:val="0"/>
          <w:numId w:val="164"/>
        </w:numPr>
        <w:ind w:firstLineChars="200" w:firstLine="480"/>
        <w:jc w:val="left"/>
        <w:rPr>
          <w:rFonts w:ascii="SimSun" w:hAnsi="SimSun" w:hint="eastAsia"/>
          <w:sz w:val="24"/>
        </w:rPr>
      </w:pPr>
      <w:r>
        <w:rPr>
          <w:rFonts w:ascii="SimSun" w:hAnsi="SimSun" w:hint="eastAsia"/>
          <w:sz w:val="24"/>
        </w:rPr>
        <w:t>望涕：新病鼻塞流清涕，是外感风寒；鼻流浊涕，是外感风热；阵发性清涕，量多如注，伴喷嚏频作者，为鼻鼽，是风寒束于肺卫所致；久流浊涕，质稠、量多、气腥臭者，为鼻渊，是湿热蕴阻。</w:t>
      </w:r>
    </w:p>
    <w:p w:rsidR="00000000" w:rsidRDefault="00B205E8">
      <w:pPr>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3</w:t>
      </w:r>
      <w:r>
        <w:rPr>
          <w:rFonts w:ascii="SimSun" w:hAnsi="SimSun" w:hint="eastAsia"/>
          <w:sz w:val="24"/>
        </w:rPr>
        <w:t>）望呕吐物：清稀无酸臭，或呕吐清水痰涎，多为胃阳不足，或寒邪犯胃，胃失和降；呕吐物秽浊酸臭，多因热邪犯胃；吐不消化、味酸腐的食物，多属伤食；呕吐</w:t>
      </w:r>
      <w:r>
        <w:rPr>
          <w:sz w:val="24"/>
        </w:rPr>
        <w:t>黄绿苦水，</w:t>
      </w:r>
      <w:r>
        <w:rPr>
          <w:rFonts w:hint="eastAsia"/>
          <w:sz w:val="24"/>
        </w:rPr>
        <w:t>多属</w:t>
      </w:r>
      <w:r>
        <w:rPr>
          <w:sz w:val="24"/>
        </w:rPr>
        <w:t>肝胆郁热</w:t>
      </w:r>
      <w:r>
        <w:rPr>
          <w:rFonts w:hint="eastAsia"/>
          <w:sz w:val="24"/>
        </w:rPr>
        <w:t>；吐</w:t>
      </w:r>
      <w:r>
        <w:rPr>
          <w:sz w:val="24"/>
        </w:rPr>
        <w:t>血</w:t>
      </w:r>
      <w:r>
        <w:rPr>
          <w:rFonts w:hint="eastAsia"/>
          <w:sz w:val="24"/>
        </w:rPr>
        <w:t>暗红</w:t>
      </w:r>
      <w:r>
        <w:rPr>
          <w:sz w:val="24"/>
        </w:rPr>
        <w:t>或紫暗有块，夹</w:t>
      </w:r>
      <w:r>
        <w:rPr>
          <w:rFonts w:hint="eastAsia"/>
          <w:sz w:val="24"/>
        </w:rPr>
        <w:t>有</w:t>
      </w:r>
      <w:r>
        <w:rPr>
          <w:sz w:val="24"/>
        </w:rPr>
        <w:t>杂食物残渣</w:t>
      </w:r>
      <w:r>
        <w:rPr>
          <w:rFonts w:hint="eastAsia"/>
          <w:sz w:val="24"/>
        </w:rPr>
        <w:t>者</w:t>
      </w:r>
      <w:r>
        <w:rPr>
          <w:sz w:val="24"/>
        </w:rPr>
        <w:t>，胃有积热或肝火犯胃，或</w:t>
      </w:r>
      <w:r>
        <w:rPr>
          <w:rFonts w:hint="eastAsia"/>
          <w:sz w:val="24"/>
        </w:rPr>
        <w:t>胃腑血</w:t>
      </w:r>
      <w:r>
        <w:rPr>
          <w:sz w:val="24"/>
        </w:rPr>
        <w:t>瘀所</w:t>
      </w:r>
      <w:r>
        <w:rPr>
          <w:sz w:val="24"/>
        </w:rPr>
        <w:t>致</w:t>
      </w:r>
      <w:r>
        <w:rPr>
          <w:rFonts w:hint="eastAsia"/>
          <w:sz w:val="24"/>
        </w:rPr>
        <w:t>。</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⑧</w:t>
      </w:r>
      <w:r>
        <w:rPr>
          <w:rFonts w:ascii="SimSun" w:hAnsi="SimSun" w:hint="eastAsia"/>
          <w:sz w:val="24"/>
        </w:rPr>
        <w:t xml:space="preserve"> </w:t>
      </w:r>
      <w:r>
        <w:rPr>
          <w:rFonts w:ascii="SimSun" w:hAnsi="SimSun" w:hint="eastAsia"/>
          <w:sz w:val="24"/>
        </w:rPr>
        <w:t>望小儿指纹</w:t>
      </w:r>
    </w:p>
    <w:p w:rsidR="00000000" w:rsidRDefault="00B205E8">
      <w:pPr>
        <w:ind w:firstLineChars="200" w:firstLine="480"/>
        <w:jc w:val="left"/>
        <w:rPr>
          <w:rFonts w:ascii="SimSun" w:hAnsi="SimSun"/>
          <w:sz w:val="24"/>
        </w:rPr>
      </w:pPr>
      <w:r>
        <w:rPr>
          <w:rFonts w:ascii="SimSun" w:hAnsi="SimSun" w:hint="eastAsia"/>
          <w:sz w:val="24"/>
        </w:rPr>
        <w:t>1)</w:t>
      </w:r>
      <w:r>
        <w:rPr>
          <w:rFonts w:ascii="SimSun" w:hAnsi="SimSun"/>
          <w:sz w:val="24"/>
        </w:rPr>
        <w:t>三关测轻重：</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sz w:val="24"/>
        </w:rPr>
        <w:t>指纹显于风</w:t>
      </w:r>
      <w:r>
        <w:rPr>
          <w:rFonts w:ascii="SimSun" w:hAnsi="SimSun" w:hint="eastAsia"/>
          <w:sz w:val="24"/>
        </w:rPr>
        <w:t>关：是邪气入络，邪浅病轻。</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sz w:val="24"/>
        </w:rPr>
        <w:t>指纹</w:t>
      </w:r>
      <w:r>
        <w:rPr>
          <w:rFonts w:ascii="SimSun" w:hAnsi="SimSun" w:hint="eastAsia"/>
          <w:sz w:val="24"/>
        </w:rPr>
        <w:t>达于</w:t>
      </w:r>
      <w:r>
        <w:rPr>
          <w:rFonts w:ascii="SimSun" w:hAnsi="SimSun"/>
          <w:sz w:val="24"/>
        </w:rPr>
        <w:t>气关</w:t>
      </w:r>
      <w:r>
        <w:rPr>
          <w:rFonts w:ascii="SimSun" w:hAnsi="SimSun" w:hint="eastAsia"/>
          <w:sz w:val="24"/>
        </w:rPr>
        <w:t>：是邪气入经，邪深病重。</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sz w:val="24"/>
        </w:rPr>
        <w:t>指纹达</w:t>
      </w:r>
      <w:r>
        <w:rPr>
          <w:rFonts w:ascii="SimSun" w:hAnsi="SimSun" w:hint="eastAsia"/>
          <w:sz w:val="24"/>
        </w:rPr>
        <w:t>于</w:t>
      </w:r>
      <w:r>
        <w:rPr>
          <w:rFonts w:ascii="SimSun" w:hAnsi="SimSun"/>
          <w:sz w:val="24"/>
        </w:rPr>
        <w:t>命关</w:t>
      </w:r>
      <w:r>
        <w:rPr>
          <w:rFonts w:ascii="SimSun" w:hAnsi="SimSun" w:hint="eastAsia"/>
          <w:sz w:val="24"/>
        </w:rPr>
        <w:t>：是邪入脏腑，病情严重。</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sz w:val="24"/>
        </w:rPr>
        <w:t>指纹直</w:t>
      </w:r>
      <w:r>
        <w:rPr>
          <w:rFonts w:ascii="SimSun" w:hAnsi="SimSun" w:hint="eastAsia"/>
          <w:sz w:val="24"/>
        </w:rPr>
        <w:t>达</w:t>
      </w:r>
      <w:r>
        <w:rPr>
          <w:rFonts w:ascii="SimSun" w:hAnsi="SimSun"/>
          <w:sz w:val="24"/>
        </w:rPr>
        <w:t>指端</w:t>
      </w:r>
      <w:r>
        <w:rPr>
          <w:rFonts w:ascii="SimSun" w:hAnsi="SimSun" w:hint="eastAsia"/>
          <w:sz w:val="24"/>
        </w:rPr>
        <w:t>（称“</w:t>
      </w:r>
      <w:r>
        <w:rPr>
          <w:rFonts w:ascii="SimSun" w:hAnsi="SimSun"/>
          <w:sz w:val="24"/>
        </w:rPr>
        <w:t>透关射甲</w:t>
      </w:r>
      <w:r>
        <w:rPr>
          <w:rFonts w:ascii="SimSun" w:hAnsi="SimSun" w:hint="eastAsia"/>
          <w:sz w:val="24"/>
        </w:rPr>
        <w:t>”</w:t>
      </w:r>
      <w:r>
        <w:rPr>
          <w:rFonts w:ascii="SimSun" w:hAnsi="SimSun" w:hint="eastAsia"/>
          <w:sz w:val="24"/>
        </w:rPr>
        <w:t>)</w:t>
      </w:r>
      <w:r>
        <w:rPr>
          <w:rFonts w:ascii="SimSun" w:hAnsi="SimSun" w:hint="eastAsia"/>
          <w:sz w:val="24"/>
        </w:rPr>
        <w:t>：提示</w:t>
      </w:r>
      <w:r>
        <w:rPr>
          <w:rFonts w:ascii="SimSun" w:hAnsi="SimSun"/>
          <w:sz w:val="24"/>
        </w:rPr>
        <w:t>病情</w:t>
      </w:r>
      <w:r>
        <w:rPr>
          <w:rFonts w:ascii="SimSun" w:hAnsi="SimSun" w:hint="eastAsia"/>
          <w:sz w:val="24"/>
        </w:rPr>
        <w:t>凶险，预后不良。</w:t>
      </w:r>
    </w:p>
    <w:p w:rsidR="00000000" w:rsidRDefault="00B205E8">
      <w:pPr>
        <w:ind w:firstLineChars="200" w:firstLine="480"/>
        <w:jc w:val="left"/>
        <w:rPr>
          <w:rFonts w:ascii="SimSun" w:hAnsi="SimSun" w:hint="eastAsia"/>
          <w:sz w:val="24"/>
        </w:rPr>
      </w:pPr>
    </w:p>
    <w:p w:rsidR="00000000" w:rsidRDefault="00B205E8" w:rsidP="00B205E8">
      <w:pPr>
        <w:numPr>
          <w:ilvl w:val="0"/>
          <w:numId w:val="165"/>
        </w:numPr>
        <w:ind w:firstLineChars="200" w:firstLine="480"/>
        <w:jc w:val="left"/>
        <w:rPr>
          <w:rFonts w:ascii="SimSun" w:hAnsi="SimSun" w:hint="eastAsia"/>
          <w:sz w:val="24"/>
        </w:rPr>
      </w:pPr>
      <w:r>
        <w:rPr>
          <w:rFonts w:ascii="SimSun" w:hAnsi="SimSun" w:hint="eastAsia"/>
          <w:sz w:val="24"/>
        </w:rPr>
        <w:t>浮沉分表里</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指纹浮而显露：病邪在表，见于外感表证。</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指纹沉隐不显：病邪在里，见于内伤里证。</w:t>
      </w:r>
    </w:p>
    <w:p w:rsidR="00000000" w:rsidRDefault="00B205E8">
      <w:pPr>
        <w:ind w:firstLineChars="200" w:firstLine="480"/>
        <w:jc w:val="left"/>
        <w:rPr>
          <w:rFonts w:ascii="SimSun" w:hAnsi="SimSun" w:hint="eastAsia"/>
          <w:sz w:val="24"/>
        </w:rPr>
      </w:pPr>
    </w:p>
    <w:p w:rsidR="00000000" w:rsidRDefault="00B205E8" w:rsidP="00B205E8">
      <w:pPr>
        <w:numPr>
          <w:ilvl w:val="0"/>
          <w:numId w:val="165"/>
        </w:numPr>
        <w:ind w:firstLineChars="200" w:firstLine="480"/>
        <w:jc w:val="left"/>
        <w:rPr>
          <w:rFonts w:ascii="SimSun" w:hAnsi="SimSun" w:hint="eastAsia"/>
          <w:sz w:val="24"/>
        </w:rPr>
      </w:pPr>
      <w:r>
        <w:rPr>
          <w:rFonts w:ascii="SimSun" w:hAnsi="SimSun" w:hint="eastAsia"/>
          <w:sz w:val="24"/>
        </w:rPr>
        <w:t>红紫辨寒热</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指纹偏红：外感表证、寒证。</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指纹紫红：里热证。</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指纹青色：主疼痛、惊风。</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指纹淡白：脾虚、疳积。</w:t>
      </w:r>
    </w:p>
    <w:p w:rsidR="00000000" w:rsidRDefault="00B205E8">
      <w:pPr>
        <w:ind w:firstLineChars="200" w:firstLine="480"/>
        <w:jc w:val="left"/>
        <w:rPr>
          <w:rFonts w:ascii="SimSun" w:hAnsi="SimSun" w:hint="eastAsia"/>
          <w:sz w:val="24"/>
        </w:rPr>
      </w:pPr>
      <w:r>
        <w:rPr>
          <w:rFonts w:ascii="SimSun" w:hAnsi="SimSun" w:hint="eastAsia"/>
          <w:sz w:val="24"/>
        </w:rPr>
        <w:lastRenderedPageBreak/>
        <w:t xml:space="preserve">e </w:t>
      </w:r>
      <w:r>
        <w:rPr>
          <w:rFonts w:ascii="SimSun" w:hAnsi="SimSun" w:hint="eastAsia"/>
          <w:sz w:val="24"/>
        </w:rPr>
        <w:t>指纹紫黑：血络郁闭，病属重危。</w:t>
      </w:r>
    </w:p>
    <w:p w:rsidR="00000000" w:rsidRDefault="00B205E8">
      <w:pPr>
        <w:ind w:firstLineChars="200" w:firstLine="480"/>
        <w:jc w:val="left"/>
        <w:rPr>
          <w:rFonts w:ascii="SimSun" w:hAnsi="SimSun" w:hint="eastAsia"/>
          <w:sz w:val="24"/>
        </w:rPr>
      </w:pPr>
    </w:p>
    <w:p w:rsidR="00000000" w:rsidRDefault="00B205E8" w:rsidP="00B205E8">
      <w:pPr>
        <w:numPr>
          <w:ilvl w:val="0"/>
          <w:numId w:val="165"/>
        </w:numPr>
        <w:ind w:firstLineChars="200" w:firstLine="480"/>
        <w:jc w:val="left"/>
        <w:rPr>
          <w:rFonts w:ascii="SimSun" w:hAnsi="SimSun" w:hint="eastAsia"/>
          <w:sz w:val="24"/>
        </w:rPr>
      </w:pPr>
      <w:r>
        <w:rPr>
          <w:rFonts w:ascii="SimSun" w:hAnsi="SimSun" w:hint="eastAsia"/>
          <w:sz w:val="24"/>
        </w:rPr>
        <w:t>淡滞定虚实</w:t>
      </w:r>
    </w:p>
    <w:p w:rsidR="00000000" w:rsidRDefault="00B205E8">
      <w:pPr>
        <w:ind w:firstLineChars="200" w:firstLine="480"/>
        <w:jc w:val="left"/>
        <w:rPr>
          <w:rFonts w:ascii="SimSun" w:hAnsi="SimSun" w:hint="eastAsia"/>
          <w:sz w:val="24"/>
        </w:rPr>
      </w:pPr>
      <w:r>
        <w:rPr>
          <w:rFonts w:ascii="SimSun" w:hAnsi="SimSun" w:hint="eastAsia"/>
          <w:sz w:val="24"/>
        </w:rPr>
        <w:t>a</w:t>
      </w:r>
      <w:r>
        <w:rPr>
          <w:rFonts w:ascii="SimSun" w:hAnsi="SimSun" w:hint="eastAsia"/>
          <w:sz w:val="24"/>
        </w:rPr>
        <w:t xml:space="preserve"> </w:t>
      </w:r>
      <w:r>
        <w:rPr>
          <w:rFonts w:ascii="SimSun" w:hAnsi="SimSun" w:hint="eastAsia"/>
          <w:sz w:val="24"/>
        </w:rPr>
        <w:t>指纹浅淡而纤细：多属虚证，为气血不足，脉络不充所致。</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指纹浓滞而增粗：实证，因邪正相争，气血壅滞所致。</w:t>
      </w:r>
    </w:p>
    <w:p w:rsidR="00000000" w:rsidRDefault="00B205E8">
      <w:pPr>
        <w:ind w:firstLineChars="200" w:firstLine="480"/>
        <w:jc w:val="left"/>
        <w:rPr>
          <w:rFonts w:ascii="SimSun" w:hAnsi="SimSun" w:hint="eastAsia"/>
          <w:sz w:val="24"/>
        </w:rPr>
      </w:pPr>
    </w:p>
    <w:p w:rsidR="00000000" w:rsidRDefault="00B205E8" w:rsidP="00B205E8">
      <w:pPr>
        <w:numPr>
          <w:ilvl w:val="0"/>
          <w:numId w:val="166"/>
        </w:numPr>
        <w:ind w:firstLineChars="200" w:firstLine="480"/>
        <w:jc w:val="left"/>
        <w:rPr>
          <w:rFonts w:ascii="SimSun" w:hAnsi="SimSun" w:hint="eastAsia"/>
          <w:sz w:val="24"/>
        </w:rPr>
      </w:pPr>
      <w:r>
        <w:rPr>
          <w:rFonts w:ascii="SimSun" w:hAnsi="SimSun" w:hint="eastAsia"/>
          <w:sz w:val="24"/>
        </w:rPr>
        <w:t>望舌</w:t>
      </w:r>
    </w:p>
    <w:p w:rsidR="00000000" w:rsidRDefault="00B205E8">
      <w:pPr>
        <w:jc w:val="left"/>
        <w:rPr>
          <w:rFonts w:ascii="SimSun" w:hAnsi="SimSun" w:hint="eastAsia"/>
          <w:sz w:val="24"/>
        </w:rPr>
      </w:pPr>
      <w:r>
        <w:rPr>
          <w:rFonts w:ascii="SimSun" w:hAnsi="SimSun" w:hint="eastAsia"/>
          <w:sz w:val="24"/>
        </w:rPr>
        <w:t xml:space="preserve">    </w:t>
      </w:r>
    </w:p>
    <w:p w:rsidR="00000000" w:rsidRDefault="00B205E8">
      <w:pPr>
        <w:ind w:firstLineChars="200" w:firstLine="480"/>
        <w:jc w:val="left"/>
        <w:rPr>
          <w:rFonts w:ascii="SimSun" w:hAnsi="SimSun" w:hint="eastAsia"/>
          <w:sz w:val="24"/>
        </w:rPr>
      </w:pPr>
      <w:r>
        <w:rPr>
          <w:rFonts w:ascii="SimSun" w:hAnsi="SimSun" w:hint="eastAsia"/>
          <w:sz w:val="24"/>
        </w:rPr>
        <w:t>①正常舌象：舌体柔嫩灵活，舌色淡红明润，舌苔薄白均匀，苔质干湿适中。简称“淡红色，薄白苔”。说明胃气旺盛、气血津液充盈，脏腑功能正常。</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②望舌质</w:t>
      </w:r>
    </w:p>
    <w:p w:rsidR="00000000" w:rsidRDefault="00B205E8" w:rsidP="00B205E8">
      <w:pPr>
        <w:numPr>
          <w:ilvl w:val="0"/>
          <w:numId w:val="167"/>
        </w:numPr>
        <w:ind w:firstLineChars="200" w:firstLine="480"/>
        <w:jc w:val="left"/>
        <w:rPr>
          <w:rFonts w:ascii="SimSun" w:hAnsi="SimSun" w:hint="eastAsia"/>
          <w:sz w:val="24"/>
        </w:rPr>
      </w:pPr>
      <w:r>
        <w:rPr>
          <w:rFonts w:ascii="SimSun" w:hAnsi="SimSun" w:hint="eastAsia"/>
          <w:sz w:val="24"/>
        </w:rPr>
        <w:t>舌边</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淡白舌：气血两虚、阳虚。枯白舌主脱血夺气；若淡白光莹，舌体瘦薄，属气血两虚；淡白湿润，舌体胖嫩，属阳虚水湿内停。</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红舌：主实热、阴虚。舌稍红或仅舌边尖略红，为外感风热表证初起。舌体不小，色鲜红，属实热；舌尖红，多为心火上炎</w:t>
      </w:r>
      <w:r>
        <w:rPr>
          <w:rFonts w:ascii="SimSun" w:hAnsi="SimSun" w:hint="eastAsia"/>
          <w:sz w:val="24"/>
        </w:rPr>
        <w:t>；舌两边红，为肝经有热；舌体小，舌鲜红少苔，或有裂纹，或红光无苔，属虚热证。</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绛舌：主里热亢盛、阴虚火旺。舌绛有苔，多属温热病热入营血，或脏腑内热炽盛，绛色愈深，热邪愈甚；舌绛少苔或无苔，或有裂纹，多属久病阴虚火旺，或热病后期阴液耗损。</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紫舌：主血行不畅。全舌青紫，多是全身性血行瘀滞；舌有紫色斑点，是瘀血阻滞于某局部，或是局部血络损伤所致；舌色淡红中泛现青紫者，多因肺气壅滞，或肝郁气滞；舌淡紫而湿润，多由阴寒内盛，阳气被遏，血行凝滞，血脉郁滞；紫红舌、绛紫舌多为红绛舌的进一步发展，为热毒炽盛，内入营</w:t>
      </w:r>
      <w:r>
        <w:rPr>
          <w:rFonts w:ascii="SimSun" w:hAnsi="SimSun" w:hint="eastAsia"/>
          <w:sz w:val="24"/>
        </w:rPr>
        <w:t>血。</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2)</w:t>
      </w:r>
      <w:r>
        <w:rPr>
          <w:rFonts w:ascii="SimSun" w:hAnsi="SimSun" w:hint="eastAsia"/>
          <w:sz w:val="24"/>
        </w:rPr>
        <w:t>舌形</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老、嫩舌</w:t>
      </w:r>
    </w:p>
    <w:p w:rsidR="00000000" w:rsidRDefault="00B205E8">
      <w:pPr>
        <w:ind w:firstLineChars="200" w:firstLine="480"/>
        <w:jc w:val="left"/>
        <w:rPr>
          <w:rFonts w:ascii="SimSun" w:hAnsi="SimSun" w:hint="eastAsia"/>
          <w:sz w:val="24"/>
        </w:rPr>
      </w:pPr>
      <w:r>
        <w:rPr>
          <w:rFonts w:ascii="SimSun" w:hAnsi="SimSun" w:hint="eastAsia"/>
          <w:sz w:val="24"/>
        </w:rPr>
        <w:t>老舌多见于实证。实邪亢盛，邪气壅滞于上的舌质苍老。</w:t>
      </w:r>
    </w:p>
    <w:p w:rsidR="00000000" w:rsidRDefault="00B205E8">
      <w:pPr>
        <w:ind w:firstLineChars="200" w:firstLine="480"/>
        <w:jc w:val="left"/>
        <w:rPr>
          <w:rFonts w:ascii="SimSun" w:hAnsi="SimSun" w:hint="eastAsia"/>
          <w:sz w:val="24"/>
        </w:rPr>
      </w:pPr>
      <w:r>
        <w:rPr>
          <w:rFonts w:ascii="SimSun" w:hAnsi="SimSun" w:hint="eastAsia"/>
          <w:sz w:val="24"/>
        </w:rPr>
        <w:t>嫩舌为虚证。因气血不足，或阳气亏虚，运血无力所致。</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胖、瘦舌</w:t>
      </w:r>
    </w:p>
    <w:p w:rsidR="00000000" w:rsidRDefault="00B205E8">
      <w:pPr>
        <w:ind w:firstLineChars="200" w:firstLine="480"/>
        <w:jc w:val="left"/>
        <w:rPr>
          <w:rFonts w:ascii="SimSun" w:hAnsi="SimSun" w:hint="eastAsia"/>
          <w:sz w:val="24"/>
        </w:rPr>
      </w:pPr>
      <w:r>
        <w:rPr>
          <w:rFonts w:ascii="SimSun" w:hAnsi="SimSun" w:hint="eastAsia"/>
          <w:sz w:val="24"/>
        </w:rPr>
        <w:t>胖大舌多主水湿内停，痰湿热毒上泛，或脾气亏虚。</w:t>
      </w:r>
    </w:p>
    <w:p w:rsidR="00000000" w:rsidRDefault="00B205E8">
      <w:pPr>
        <w:ind w:firstLineChars="200" w:firstLine="480"/>
        <w:jc w:val="left"/>
        <w:rPr>
          <w:rFonts w:ascii="SimSun" w:hAnsi="SimSun" w:hint="eastAsia"/>
          <w:sz w:val="24"/>
        </w:rPr>
      </w:pPr>
      <w:r>
        <w:rPr>
          <w:rFonts w:ascii="SimSun" w:hAnsi="SimSun" w:hint="eastAsia"/>
          <w:sz w:val="24"/>
        </w:rPr>
        <w:t>瘦薄舌多主气血两虚、阴虚火旺。其舌体瘦薄而色淡者，多是气血两虚；舌瘦色红绛干燥者，阴虚火旺，津液耗伤。</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点刺舌：主脏腑热极，或为血分热盛。舌红而生芒刺多为气分热盛；点刺色鲜红，为血热内盛，或阴虚火旺；点刺色绛紫，为热入营血而气血壅滞；舌尖生点刺，为心火亢盛；舌边点刺，肝胆火盛；舌中点刺，为胃肠热盛。</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裂纹</w:t>
      </w:r>
      <w:r>
        <w:rPr>
          <w:rFonts w:ascii="SimSun" w:hAnsi="SimSun" w:hint="eastAsia"/>
          <w:sz w:val="24"/>
        </w:rPr>
        <w:t>舌：舌红绛而有裂纹，热盛伤津；舌淡白而有裂纹，为血虚不润；舌淡白胖嫩，边有齿痕又兼见裂纹，为脾虚湿浸。</w:t>
      </w:r>
    </w:p>
    <w:p w:rsidR="00000000" w:rsidRDefault="00B205E8">
      <w:pPr>
        <w:ind w:firstLineChars="200" w:firstLine="480"/>
        <w:jc w:val="left"/>
        <w:rPr>
          <w:rFonts w:ascii="SimSun" w:hAnsi="SimSun" w:hint="eastAsia"/>
          <w:sz w:val="24"/>
        </w:rPr>
      </w:pPr>
      <w:r>
        <w:rPr>
          <w:rFonts w:ascii="SimSun" w:hAnsi="SimSun" w:hint="eastAsia"/>
          <w:sz w:val="24"/>
        </w:rPr>
        <w:t xml:space="preserve">e </w:t>
      </w:r>
      <w:r>
        <w:rPr>
          <w:rFonts w:ascii="SimSun" w:hAnsi="SimSun" w:hint="eastAsia"/>
          <w:sz w:val="24"/>
        </w:rPr>
        <w:t>齿痕舌：主脾虚、水湿内盛。舌淡胖大而润，边有齿痕，属寒湿壅盛，或阳虚水湿内停；舌淡红边有齿痕者，为脾虚或气虚；舌红而肿胀满口，边有齿痕者，为内有湿热痰浊壅滞。</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3)</w:t>
      </w:r>
      <w:r>
        <w:rPr>
          <w:rFonts w:ascii="SimSun" w:hAnsi="SimSun" w:hint="eastAsia"/>
          <w:sz w:val="24"/>
        </w:rPr>
        <w:t>舌态</w:t>
      </w:r>
    </w:p>
    <w:p w:rsidR="00000000" w:rsidRDefault="00B205E8">
      <w:pPr>
        <w:ind w:firstLineChars="200" w:firstLine="480"/>
        <w:jc w:val="left"/>
        <w:rPr>
          <w:rFonts w:ascii="SimSun" w:hAnsi="SimSun" w:hint="eastAsia"/>
          <w:sz w:val="24"/>
        </w:rPr>
      </w:pPr>
      <w:r>
        <w:rPr>
          <w:rFonts w:ascii="SimSun" w:hAnsi="SimSun" w:hint="eastAsia"/>
          <w:sz w:val="24"/>
        </w:rPr>
        <w:lastRenderedPageBreak/>
        <w:t xml:space="preserve">a </w:t>
      </w:r>
      <w:r>
        <w:rPr>
          <w:rFonts w:ascii="SimSun" w:hAnsi="SimSun" w:hint="eastAsia"/>
          <w:sz w:val="24"/>
        </w:rPr>
        <w:t>痿软舌：多见于伤阴或气血俱虚。舌痿软而淡白无华者，为气血俱虚；舌痿软而红绛少苔或无苔者，外感病后期，热极伤阴，或内伤杂病，阳虚火旺；舌红干而渐痿者，肝肾阴亏，舌肌筋脉失养。</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强硬舌：多见于热入心包，或高热伤津，或风痰阻络。舌</w:t>
      </w:r>
      <w:r>
        <w:rPr>
          <w:rFonts w:ascii="SimSun" w:hAnsi="SimSun" w:hint="eastAsia"/>
          <w:sz w:val="24"/>
        </w:rPr>
        <w:t>强硬而红绛少津者，邪热灼盛，热入心包；舌体强硬、胖大兼厚腻苔者，风痰阻络；舌强语言謇涩，伴肢体麻木、眩晕者，为中风先兆。</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歪斜舌：多见于中风、喑啡，或中风先兆。</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颤动舌：为肝风内动的征象。久病舌淡白而颤动者，为血虚动风；新病舌绛而颤动，属热极生风；舌红少津而颤动者，属阴虚动风、肝阳化风；另外，酒毒内蕴，亦可见舌体颤动。</w:t>
      </w:r>
    </w:p>
    <w:p w:rsidR="00000000" w:rsidRDefault="00B205E8">
      <w:pPr>
        <w:ind w:firstLineChars="200" w:firstLine="480"/>
        <w:jc w:val="left"/>
        <w:rPr>
          <w:rFonts w:ascii="SimSun" w:hAnsi="SimSun" w:hint="eastAsia"/>
          <w:sz w:val="24"/>
        </w:rPr>
      </w:pPr>
      <w:r>
        <w:rPr>
          <w:rFonts w:ascii="SimSun" w:hAnsi="SimSun" w:hint="eastAsia"/>
          <w:sz w:val="24"/>
        </w:rPr>
        <w:t xml:space="preserve">e </w:t>
      </w:r>
      <w:r>
        <w:rPr>
          <w:rFonts w:ascii="SimSun" w:hAnsi="SimSun" w:hint="eastAsia"/>
          <w:sz w:val="24"/>
        </w:rPr>
        <w:t>吐弄舌：一般属心脾有热。若吐舌见于疫毒攻心，则说明正气将绝；弄舌多见热甚动风先兆；吐弄舌亦可见于小儿智力发育不全。</w:t>
      </w:r>
    </w:p>
    <w:p w:rsidR="00000000" w:rsidRDefault="00B205E8">
      <w:pPr>
        <w:ind w:firstLineChars="200" w:firstLine="480"/>
        <w:jc w:val="left"/>
        <w:rPr>
          <w:rFonts w:ascii="SimSun" w:hAnsi="SimSun" w:hint="eastAsia"/>
          <w:sz w:val="24"/>
        </w:rPr>
      </w:pPr>
      <w:r>
        <w:rPr>
          <w:rFonts w:ascii="SimSun" w:hAnsi="SimSun" w:hint="eastAsia"/>
          <w:sz w:val="24"/>
        </w:rPr>
        <w:t xml:space="preserve">f </w:t>
      </w:r>
      <w:r>
        <w:rPr>
          <w:rFonts w:ascii="SimSun" w:hAnsi="SimSun" w:hint="eastAsia"/>
          <w:sz w:val="24"/>
        </w:rPr>
        <w:t>短缩舌：多为病情危重的征象。舌短缩，色淡白或青紫而湿润者，</w:t>
      </w:r>
      <w:r>
        <w:rPr>
          <w:rFonts w:ascii="SimSun" w:hAnsi="SimSun" w:hint="eastAsia"/>
          <w:sz w:val="24"/>
        </w:rPr>
        <w:t>多属寒凝筋脉；舌短缩而胖，苔滑腻，为脾虚不运，痰浊内蕴；舌短缩而红绛干燥者，多属热盛伤津。</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4)</w:t>
      </w:r>
      <w:r>
        <w:rPr>
          <w:rFonts w:ascii="SimSun" w:hAnsi="SimSun" w:hint="eastAsia"/>
          <w:sz w:val="24"/>
        </w:rPr>
        <w:t>舌下络脉</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舌下络脉短而细，周围小络脉不明显，舌偏淡，属气血不足。</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舌下络脉粗胀，或呈青紫、绛、绛紫、紫黑色，或舌下络脉曲张如紫色珠子状大小不等的结节改变，皆为血瘀的征象。</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③望舌苔</w:t>
      </w:r>
    </w:p>
    <w:p w:rsidR="00000000" w:rsidRDefault="00B205E8">
      <w:pPr>
        <w:ind w:firstLineChars="200" w:firstLine="480"/>
        <w:jc w:val="left"/>
        <w:rPr>
          <w:rFonts w:ascii="SimSun" w:hAnsi="SimSun" w:hint="eastAsia"/>
          <w:sz w:val="24"/>
        </w:rPr>
      </w:pPr>
      <w:r>
        <w:rPr>
          <w:rFonts w:ascii="SimSun" w:hAnsi="SimSun" w:hint="eastAsia"/>
          <w:sz w:val="24"/>
        </w:rPr>
        <w:t>1)</w:t>
      </w:r>
      <w:r>
        <w:rPr>
          <w:rFonts w:ascii="SimSun" w:hAnsi="SimSun" w:hint="eastAsia"/>
          <w:sz w:val="24"/>
        </w:rPr>
        <w:t>苔质</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厚薄：主要反映邪正盛衰和邪气之深浅。苔薄者邪轻、浅，苔厚者重、深；苔由浅变深者病邪加重，由深变浅者提示正气胜邪，病退之佳象。</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润燥：反映体内津液的盈亏和输布情况。滑苔为水湿内聚，主痰饮、主湿；燥苔提示体内</w:t>
      </w:r>
      <w:r>
        <w:rPr>
          <w:rFonts w:ascii="SimSun" w:hAnsi="SimSun" w:hint="eastAsia"/>
          <w:sz w:val="24"/>
        </w:rPr>
        <w:t>津液已伤。</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腐腻：主要测知阳气与湿浊的消长。</w:t>
      </w:r>
    </w:p>
    <w:p w:rsidR="00000000" w:rsidRDefault="00B205E8">
      <w:pPr>
        <w:ind w:firstLineChars="200" w:firstLine="480"/>
        <w:jc w:val="left"/>
        <w:rPr>
          <w:rFonts w:ascii="SimSun" w:hAnsi="SimSun" w:hint="eastAsia"/>
          <w:sz w:val="24"/>
        </w:rPr>
      </w:pPr>
      <w:r>
        <w:rPr>
          <w:rFonts w:ascii="SimSun" w:hAnsi="SimSun" w:hint="eastAsia"/>
          <w:sz w:val="24"/>
        </w:rPr>
        <w:t>舌苔薄腻多为脾虚湿困；白腻而滑，为痰浊、寒湿内阻；黏腻而厚，口中发甜，是脾胃湿热；舌苔黄腻而厚，为痰热、湿热、暑湿内盛。</w:t>
      </w:r>
    </w:p>
    <w:p w:rsidR="00000000" w:rsidRDefault="00B205E8">
      <w:pPr>
        <w:ind w:firstLineChars="200" w:firstLine="480"/>
        <w:jc w:val="left"/>
        <w:rPr>
          <w:rFonts w:ascii="SimSun" w:hAnsi="SimSun" w:hint="eastAsia"/>
          <w:sz w:val="24"/>
        </w:rPr>
      </w:pPr>
      <w:r>
        <w:rPr>
          <w:rFonts w:ascii="SimSun" w:hAnsi="SimSun" w:hint="eastAsia"/>
          <w:sz w:val="24"/>
        </w:rPr>
        <w:t>腐苔多主食积或痰浊内蕴。脓腐苔为内痈或邪毒内结，为邪盛病重；病中腐苔渐退，为正气胜邪，病邪消散之象。</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剥苔：主胃气不足、胃阴枯竭或气血两虚。舌红苔剥为阴虚；舌淡苔剥或类剥苔，为血虚或气血两虚；镜面舌色红绛者，为胃阴枯竭。</w:t>
      </w:r>
    </w:p>
    <w:p w:rsidR="00000000" w:rsidRDefault="00B205E8">
      <w:pPr>
        <w:ind w:firstLineChars="200" w:firstLine="480"/>
        <w:jc w:val="left"/>
        <w:rPr>
          <w:rFonts w:ascii="SimSun" w:hAnsi="SimSun" w:hint="eastAsia"/>
          <w:sz w:val="24"/>
        </w:rPr>
      </w:pPr>
      <w:r>
        <w:rPr>
          <w:rFonts w:ascii="SimSun" w:hAnsi="SimSun" w:hint="eastAsia"/>
          <w:sz w:val="24"/>
        </w:rPr>
        <w:t xml:space="preserve">e </w:t>
      </w:r>
      <w:r>
        <w:rPr>
          <w:rFonts w:ascii="SimSun" w:hAnsi="SimSun" w:hint="eastAsia"/>
          <w:sz w:val="24"/>
        </w:rPr>
        <w:t>真、假苔：对辨别疾病的轻重、预后有重要意义。病之初、中期，舌见真苔且厚，为胃气壅实，病较深重；久病见真苔，说明</w:t>
      </w:r>
      <w:r>
        <w:rPr>
          <w:rFonts w:ascii="SimSun" w:hAnsi="SimSun" w:hint="eastAsia"/>
          <w:sz w:val="24"/>
        </w:rPr>
        <w:t>胃气尚存；新病出现假苔，乃邪浊□，病情较轻。久病出现假苔，是胃气匮乏，病情危重。</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2)</w:t>
      </w:r>
      <w:r>
        <w:rPr>
          <w:rFonts w:ascii="SimSun" w:hAnsi="SimSun" w:hint="eastAsia"/>
          <w:sz w:val="24"/>
        </w:rPr>
        <w:t>苔色</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白苔：可为正常舌，亦可表现在表证、寒证、湿证及某些热证。舌苔薄白而润，是表证初起，或里证病轻，或是阳虚内寒；薄白而滑，是外感寒湿，或脾肾阳虚、水湿内停；薄白而干，是风热表证。舌苔白而厚腻，多为湿浊内停，或为痰饮、食积；白厚而干，主痰浊湿热内蕴；苔白如积粉，扪之不燥者，常见于瘟疫或内痈者，系秽浊湿邪与热毒相结而成；苔白而燥裂，粗糙如砂石，提示燥</w:t>
      </w:r>
      <w:r>
        <w:rPr>
          <w:rFonts w:ascii="SimSun" w:hAnsi="SimSun" w:hint="eastAsia"/>
          <w:sz w:val="24"/>
        </w:rPr>
        <w:lastRenderedPageBreak/>
        <w:t>热伤津，阴液亏损。</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黄苔：主热证、里证，苔色愈黄，热邪愈深。舌尖苔</w:t>
      </w:r>
      <w:r>
        <w:rPr>
          <w:rFonts w:ascii="SimSun" w:hAnsi="SimSun" w:hint="eastAsia"/>
          <w:sz w:val="24"/>
        </w:rPr>
        <w:t>黄为热在上焦，舌中苔黄为热在胃肠，舌根苔黄为热在下焦，舌边苔黄为肝胆有热。舌苔由白转黄，或黄白相兼，为外感表证化热入里；薄黄苔提示热势轻浅，多见于风热表证，或风寒化热入里；苔淡黄润滑多津者，为阳虚寒湿之体，或为气血亏虚，复感湿热；苔黄而干燥，或焦黄者，为邪热伤津、燥结腑实；黄苔而腻者，主湿热或痰热内蕴，或食积化腐。</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灰黑苔：主阴寒内盛，或里热炽盛，但无论寒热均属实证，黑色越深，病情越重。其灰黑而湿润者为寒湿病；灰黑而干燥无津者为热盛。</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3)</w:t>
      </w:r>
      <w:r>
        <w:rPr>
          <w:rFonts w:ascii="SimSun" w:hAnsi="SimSun" w:hint="eastAsia"/>
          <w:sz w:val="24"/>
        </w:rPr>
        <w:t>舌质与舌苔综合分析</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舌质与舌苔单方面异常，一般无论病之新久</w:t>
      </w:r>
      <w:r>
        <w:rPr>
          <w:rFonts w:ascii="SimSun" w:hAnsi="SimSun" w:hint="eastAsia"/>
          <w:sz w:val="24"/>
        </w:rPr>
        <w:t>，提示病情尚属单纯。</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舌质与舌苔均出现异常：若舌质与舌苔变化一致，说明病情变化较单纯。若舌质与舌苔不一致，甚至相反的变化，提示病情比较复杂，应对二者的病因病机以及相互关系等进行综合分析，如舌质淡白而舌苔黄腻，舌淡为虚寒，黄腻为湿热。</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4)</w:t>
      </w:r>
      <w:r>
        <w:rPr>
          <w:rFonts w:ascii="SimSun" w:hAnsi="SimSun" w:hint="eastAsia"/>
          <w:sz w:val="24"/>
        </w:rPr>
        <w:t>舌诊的临床意义</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判断邪正盛衰。</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区别病邪性质。</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辨别病位深浅。</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推断病势进退。</w:t>
      </w:r>
    </w:p>
    <w:p w:rsidR="00000000" w:rsidRDefault="00B205E8">
      <w:pPr>
        <w:ind w:firstLineChars="200" w:firstLine="480"/>
        <w:jc w:val="left"/>
        <w:rPr>
          <w:rFonts w:ascii="SimSun" w:hAnsi="SimSun" w:hint="eastAsia"/>
          <w:sz w:val="24"/>
        </w:rPr>
      </w:pPr>
      <w:r>
        <w:rPr>
          <w:rFonts w:ascii="SimSun" w:hAnsi="SimSun" w:hint="eastAsia"/>
          <w:sz w:val="24"/>
        </w:rPr>
        <w:t xml:space="preserve">e </w:t>
      </w:r>
      <w:r>
        <w:rPr>
          <w:rFonts w:ascii="SimSun" w:hAnsi="SimSun" w:hint="eastAsia"/>
          <w:sz w:val="24"/>
        </w:rPr>
        <w:t>估计病情预后。</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4</w:t>
      </w:r>
      <w:r>
        <w:rPr>
          <w:rFonts w:ascii="SimSun" w:hAnsi="SimSun" w:hint="eastAsia"/>
          <w:sz w:val="24"/>
        </w:rPr>
        <w:t>闻诊</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①听声音</w:t>
      </w:r>
    </w:p>
    <w:p w:rsidR="00000000" w:rsidRDefault="00B205E8">
      <w:pPr>
        <w:ind w:firstLineChars="200" w:firstLine="480"/>
        <w:jc w:val="left"/>
        <w:rPr>
          <w:rFonts w:ascii="SimSun" w:hAnsi="SimSun" w:hint="eastAsia"/>
          <w:sz w:val="24"/>
        </w:rPr>
      </w:pPr>
      <w:r>
        <w:rPr>
          <w:rFonts w:ascii="SimSun" w:hAnsi="SimSun" w:hint="eastAsia"/>
          <w:sz w:val="24"/>
        </w:rPr>
        <w:t>1)</w:t>
      </w:r>
      <w:r>
        <w:rPr>
          <w:rFonts w:ascii="SimSun" w:hAnsi="SimSun" w:hint="eastAsia"/>
          <w:sz w:val="24"/>
        </w:rPr>
        <w:t>音哑与失音</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新病声哑或失音者，多属实证，所谓“金实不鸣”。</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久病声哑或失音，为虚证，所谓“金破不鸣”。</w:t>
      </w:r>
    </w:p>
    <w:p w:rsidR="00000000" w:rsidRDefault="00B205E8">
      <w:pPr>
        <w:ind w:firstLineChars="200" w:firstLine="480"/>
        <w:jc w:val="left"/>
        <w:rPr>
          <w:rFonts w:ascii="SimSun" w:hAnsi="SimSun" w:hint="eastAsia"/>
          <w:sz w:val="24"/>
        </w:rPr>
      </w:pPr>
    </w:p>
    <w:p w:rsidR="00000000" w:rsidRDefault="00B205E8" w:rsidP="00B205E8">
      <w:pPr>
        <w:numPr>
          <w:ilvl w:val="0"/>
          <w:numId w:val="168"/>
        </w:numPr>
        <w:ind w:firstLineChars="200" w:firstLine="480"/>
        <w:jc w:val="left"/>
        <w:rPr>
          <w:rFonts w:ascii="SimSun" w:hAnsi="SimSun" w:hint="eastAsia"/>
          <w:sz w:val="24"/>
        </w:rPr>
      </w:pPr>
      <w:r>
        <w:rPr>
          <w:rFonts w:ascii="SimSun" w:hAnsi="SimSun" w:hint="eastAsia"/>
          <w:sz w:val="24"/>
        </w:rPr>
        <w:t>太息：又称叹</w:t>
      </w:r>
      <w:r>
        <w:rPr>
          <w:rFonts w:ascii="SimSun" w:hAnsi="SimSun" w:hint="eastAsia"/>
          <w:sz w:val="24"/>
        </w:rPr>
        <w:t>息。不自觉地发出太息声，为肝气郁结。</w:t>
      </w:r>
    </w:p>
    <w:p w:rsidR="00000000" w:rsidRDefault="00B205E8">
      <w:pPr>
        <w:jc w:val="left"/>
        <w:rPr>
          <w:rFonts w:ascii="SimSun" w:hAnsi="SimSun" w:hint="eastAsia"/>
          <w:sz w:val="24"/>
        </w:rPr>
      </w:pPr>
    </w:p>
    <w:p w:rsidR="00000000" w:rsidRDefault="00B205E8" w:rsidP="00B205E8">
      <w:pPr>
        <w:numPr>
          <w:ilvl w:val="0"/>
          <w:numId w:val="168"/>
        </w:numPr>
        <w:ind w:firstLineChars="200" w:firstLine="480"/>
        <w:jc w:val="left"/>
        <w:rPr>
          <w:rFonts w:ascii="SimSun" w:hAnsi="SimSun" w:hint="eastAsia"/>
          <w:sz w:val="24"/>
        </w:rPr>
      </w:pPr>
      <w:r>
        <w:rPr>
          <w:rFonts w:ascii="SimSun" w:hAnsi="SimSun" w:hint="eastAsia"/>
          <w:sz w:val="24"/>
        </w:rPr>
        <w:t>谵语：神识不清，语无伦次，声高有力，属实证。为外感热病，温邪内入心包或阳明实证、痰热扰乱心神。</w:t>
      </w:r>
    </w:p>
    <w:p w:rsidR="00000000" w:rsidRDefault="00B205E8">
      <w:pPr>
        <w:jc w:val="left"/>
        <w:rPr>
          <w:rFonts w:ascii="SimSun" w:hAnsi="SimSun" w:hint="eastAsia"/>
          <w:sz w:val="24"/>
        </w:rPr>
      </w:pPr>
    </w:p>
    <w:p w:rsidR="00000000" w:rsidRDefault="00B205E8" w:rsidP="00B205E8">
      <w:pPr>
        <w:numPr>
          <w:ilvl w:val="0"/>
          <w:numId w:val="168"/>
        </w:numPr>
        <w:ind w:firstLineChars="200" w:firstLine="480"/>
        <w:jc w:val="left"/>
        <w:rPr>
          <w:rFonts w:ascii="SimSun" w:hAnsi="SimSun" w:hint="eastAsia"/>
          <w:sz w:val="24"/>
        </w:rPr>
      </w:pPr>
      <w:r>
        <w:rPr>
          <w:rFonts w:ascii="SimSun" w:hAnsi="SimSun" w:hint="eastAsia"/>
          <w:sz w:val="24"/>
        </w:rPr>
        <w:t>郑声：神识不清，语言重复，时断时续，语声低弱模糊。多为久病脏气衰竭，心神散乱，属虚证，为危重之候。</w:t>
      </w:r>
    </w:p>
    <w:p w:rsidR="00000000" w:rsidRDefault="00B205E8">
      <w:pPr>
        <w:jc w:val="left"/>
        <w:rPr>
          <w:rFonts w:ascii="SimSun" w:hAnsi="SimSun" w:hint="eastAsia"/>
          <w:sz w:val="24"/>
        </w:rPr>
      </w:pPr>
    </w:p>
    <w:p w:rsidR="00000000" w:rsidRDefault="00B205E8" w:rsidP="00B205E8">
      <w:pPr>
        <w:numPr>
          <w:ilvl w:val="0"/>
          <w:numId w:val="168"/>
        </w:numPr>
        <w:ind w:firstLineChars="200" w:firstLine="480"/>
        <w:jc w:val="left"/>
        <w:rPr>
          <w:rFonts w:ascii="SimSun" w:hAnsi="SimSun" w:hint="eastAsia"/>
          <w:sz w:val="24"/>
        </w:rPr>
      </w:pPr>
      <w:r>
        <w:rPr>
          <w:rFonts w:ascii="SimSun" w:hAnsi="SimSun" w:hint="eastAsia"/>
          <w:sz w:val="24"/>
        </w:rPr>
        <w:t>独语：自言自语，喃喃不休，见人语止，首尾不续。为心气虚弱，神气不足，或气郁痰阻，蒙蔽心神，为阴证。常见于癫痫、郁证。</w:t>
      </w:r>
    </w:p>
    <w:p w:rsidR="00000000" w:rsidRDefault="00B205E8">
      <w:pPr>
        <w:jc w:val="left"/>
        <w:rPr>
          <w:rFonts w:ascii="SimSun" w:hAnsi="SimSun" w:hint="eastAsia"/>
          <w:sz w:val="24"/>
        </w:rPr>
      </w:pPr>
    </w:p>
    <w:p w:rsidR="00000000" w:rsidRDefault="00B205E8" w:rsidP="00B205E8">
      <w:pPr>
        <w:numPr>
          <w:ilvl w:val="0"/>
          <w:numId w:val="168"/>
        </w:numPr>
        <w:ind w:firstLineChars="200" w:firstLine="480"/>
        <w:jc w:val="left"/>
        <w:rPr>
          <w:rFonts w:ascii="SimSun" w:hAnsi="SimSun" w:hint="eastAsia"/>
          <w:sz w:val="24"/>
        </w:rPr>
      </w:pPr>
      <w:r>
        <w:rPr>
          <w:rFonts w:ascii="SimSun" w:hAnsi="SimSun" w:hint="eastAsia"/>
          <w:sz w:val="24"/>
        </w:rPr>
        <w:t>错语：病人神志清楚而语言时有错乱，语后自知言错。有虚实之分，其虚证因心气虚弱，神气不足；实证为痰湿、瘀血、气滞阻碍心窍。</w:t>
      </w:r>
    </w:p>
    <w:p w:rsidR="00000000" w:rsidRDefault="00B205E8">
      <w:pPr>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7)</w:t>
      </w:r>
      <w:r>
        <w:rPr>
          <w:rFonts w:ascii="SimSun" w:hAnsi="SimSun" w:hint="eastAsia"/>
          <w:sz w:val="24"/>
        </w:rPr>
        <w:t>病态呼吸</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喘：呼吸困</w:t>
      </w:r>
      <w:r>
        <w:rPr>
          <w:rFonts w:ascii="SimSun" w:hAnsi="SimSun" w:hint="eastAsia"/>
          <w:sz w:val="24"/>
        </w:rPr>
        <w:t>难、急迫，张口抬肩，甚至鼻翼煽动，难以平卧。</w:t>
      </w:r>
    </w:p>
    <w:p w:rsidR="00000000" w:rsidRDefault="00B205E8">
      <w:pPr>
        <w:ind w:firstLineChars="200" w:firstLine="480"/>
        <w:jc w:val="left"/>
        <w:rPr>
          <w:rFonts w:ascii="SimSun" w:hAnsi="SimSun" w:hint="eastAsia"/>
          <w:sz w:val="24"/>
        </w:rPr>
      </w:pPr>
      <w:r>
        <w:rPr>
          <w:rFonts w:ascii="SimSun" w:hAnsi="SimSun" w:hint="eastAsia"/>
          <w:sz w:val="24"/>
        </w:rPr>
        <w:t>发病急骤，呼吸深长，息粗声高，唯以呼出为快者为实喘。</w:t>
      </w:r>
    </w:p>
    <w:p w:rsidR="00000000" w:rsidRDefault="00B205E8">
      <w:pPr>
        <w:ind w:firstLineChars="200" w:firstLine="480"/>
        <w:jc w:val="left"/>
        <w:rPr>
          <w:rFonts w:ascii="SimSun" w:hAnsi="SimSun" w:hint="eastAsia"/>
          <w:sz w:val="24"/>
        </w:rPr>
      </w:pPr>
      <w:r>
        <w:rPr>
          <w:rFonts w:ascii="SimSun" w:hAnsi="SimSun" w:hint="eastAsia"/>
          <w:sz w:val="24"/>
        </w:rPr>
        <w:t>病势缓慢，呼吸短浅，急促难续，息微声低，唯以深吸为快，动则喘甚者，为虚喘。</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哮：呼吸急促似喘，但喉间喉间有哮鸣音者为哮。</w:t>
      </w:r>
    </w:p>
    <w:p w:rsidR="00000000" w:rsidRDefault="00B205E8">
      <w:pPr>
        <w:ind w:firstLineChars="200" w:firstLine="480"/>
        <w:jc w:val="left"/>
        <w:rPr>
          <w:rFonts w:ascii="SimSun" w:hAnsi="SimSun" w:hint="eastAsia"/>
          <w:sz w:val="24"/>
        </w:rPr>
      </w:pPr>
      <w:r>
        <w:rPr>
          <w:rFonts w:ascii="SimSun" w:hAnsi="SimSun" w:hint="eastAsia"/>
          <w:sz w:val="24"/>
        </w:rPr>
        <w:t>喘不兼哮，但哮必兼喘。</w:t>
      </w:r>
    </w:p>
    <w:p w:rsidR="00000000" w:rsidRDefault="00B205E8">
      <w:pPr>
        <w:ind w:firstLineChars="200" w:firstLine="480"/>
        <w:jc w:val="left"/>
        <w:rPr>
          <w:rFonts w:ascii="SimSun" w:hAnsi="SimSun" w:hint="eastAsia"/>
          <w:sz w:val="24"/>
        </w:rPr>
      </w:pPr>
      <w:r>
        <w:rPr>
          <w:rFonts w:ascii="SimSun" w:hAnsi="SimSun" w:hint="eastAsia"/>
          <w:sz w:val="24"/>
        </w:rPr>
        <w:t>喘以气息急迫、呼吸困难为主，哮以喉间哮鸣声为特征。</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短气：自觉呼吸短促而不相接续，气短不足以息的轻度呼吸困难。兼有神疲形瘦、声低息微者为虚证，多因体质衰弱或元气虚损所致；若兼呼吸气粗，或胸部窒闷，或胸腹胀满为实证，多于痰饮、胃肠积滞，或气滞或瘀阻所致。</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少气：呼吸微弱而声低，气少不足以息，言语无力。属虚证，多因久病体虚或肺肾气虚所致。</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8)</w:t>
      </w:r>
      <w:r>
        <w:rPr>
          <w:rFonts w:ascii="SimSun" w:hAnsi="SimSun" w:hint="eastAsia"/>
          <w:sz w:val="24"/>
        </w:rPr>
        <w:t>咳嗽</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咳声重浊——寒痰湿浊停滞于肺。</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咳声轻清低微——久病肺气虚损。</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咳声不扬，痰稠色黄，不易咯出——热证。</w:t>
      </w:r>
    </w:p>
    <w:p w:rsidR="00000000" w:rsidRDefault="00B205E8">
      <w:pPr>
        <w:ind w:firstLineChars="200" w:firstLine="480"/>
        <w:jc w:val="left"/>
        <w:rPr>
          <w:rFonts w:ascii="SimSun" w:hAnsi="SimSun" w:hint="eastAsia"/>
          <w:sz w:val="24"/>
        </w:rPr>
      </w:pPr>
      <w:r>
        <w:rPr>
          <w:rFonts w:ascii="SimSun" w:hAnsi="SimSun" w:hint="eastAsia"/>
          <w:sz w:val="24"/>
        </w:rPr>
        <w:t xml:space="preserve">d </w:t>
      </w:r>
      <w:r>
        <w:rPr>
          <w:rFonts w:ascii="SimSun" w:hAnsi="SimSun" w:hint="eastAsia"/>
          <w:sz w:val="24"/>
        </w:rPr>
        <w:t>咳有痰声，痰多易咯——痰湿阻肺。</w:t>
      </w:r>
    </w:p>
    <w:p w:rsidR="00000000" w:rsidRDefault="00B205E8">
      <w:pPr>
        <w:ind w:firstLineChars="200" w:firstLine="480"/>
        <w:jc w:val="left"/>
        <w:rPr>
          <w:rFonts w:ascii="SimSun" w:hAnsi="SimSun" w:hint="eastAsia"/>
          <w:sz w:val="24"/>
        </w:rPr>
      </w:pPr>
      <w:r>
        <w:rPr>
          <w:rFonts w:ascii="SimSun" w:hAnsi="SimSun" w:hint="eastAsia"/>
          <w:sz w:val="24"/>
        </w:rPr>
        <w:t xml:space="preserve">e </w:t>
      </w:r>
      <w:r>
        <w:rPr>
          <w:rFonts w:ascii="SimSun" w:hAnsi="SimSun" w:hint="eastAsia"/>
          <w:sz w:val="24"/>
        </w:rPr>
        <w:t>干咳或少痰不爽——燥邪犯肺或阴虚肺燥。</w:t>
      </w:r>
    </w:p>
    <w:p w:rsidR="00000000" w:rsidRDefault="00B205E8">
      <w:pPr>
        <w:ind w:firstLineChars="200" w:firstLine="480"/>
        <w:jc w:val="left"/>
        <w:rPr>
          <w:rFonts w:ascii="SimSun" w:hAnsi="SimSun" w:hint="eastAsia"/>
          <w:sz w:val="24"/>
        </w:rPr>
      </w:pPr>
      <w:r>
        <w:rPr>
          <w:rFonts w:ascii="SimSun" w:hAnsi="SimSun" w:hint="eastAsia"/>
          <w:sz w:val="24"/>
        </w:rPr>
        <w:t xml:space="preserve">f </w:t>
      </w:r>
      <w:r>
        <w:rPr>
          <w:rFonts w:ascii="SimSun" w:hAnsi="SimSun" w:hint="eastAsia"/>
          <w:sz w:val="24"/>
        </w:rPr>
        <w:t>咳声呈阵发性、痉挛性，咳后有鸡鸣样回声——顿咳。</w:t>
      </w:r>
    </w:p>
    <w:p w:rsidR="00000000" w:rsidRDefault="00B205E8">
      <w:pPr>
        <w:ind w:firstLineChars="200" w:firstLine="480"/>
        <w:jc w:val="left"/>
        <w:rPr>
          <w:rFonts w:ascii="SimSun" w:hAnsi="SimSun" w:hint="eastAsia"/>
          <w:sz w:val="24"/>
        </w:rPr>
      </w:pPr>
      <w:r>
        <w:rPr>
          <w:rFonts w:ascii="SimSun" w:hAnsi="SimSun" w:hint="eastAsia"/>
          <w:sz w:val="24"/>
        </w:rPr>
        <w:t xml:space="preserve">g </w:t>
      </w:r>
      <w:r>
        <w:rPr>
          <w:rFonts w:ascii="SimSun" w:hAnsi="SimSun" w:hint="eastAsia"/>
          <w:sz w:val="24"/>
        </w:rPr>
        <w:t>咳声如犬吠，伴声音嘶哑，吸气困难——白喉。</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9)</w:t>
      </w:r>
      <w:r>
        <w:rPr>
          <w:rFonts w:ascii="SimSun" w:hAnsi="SimSun" w:hint="eastAsia"/>
          <w:sz w:val="24"/>
        </w:rPr>
        <w:t>胃肠异常声音</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呕吐</w:t>
      </w:r>
    </w:p>
    <w:p w:rsidR="00000000" w:rsidRDefault="00B205E8">
      <w:pPr>
        <w:ind w:firstLineChars="200" w:firstLine="480"/>
        <w:jc w:val="left"/>
        <w:rPr>
          <w:rFonts w:ascii="SimSun" w:hAnsi="SimSun" w:hint="eastAsia"/>
          <w:sz w:val="24"/>
        </w:rPr>
      </w:pPr>
      <w:r>
        <w:rPr>
          <w:rFonts w:ascii="SimSun" w:hAnsi="SimSun" w:hint="eastAsia"/>
          <w:sz w:val="24"/>
        </w:rPr>
        <w:t>吐势徐缓，声音微弱，呕吐物清稀——虚寒证。</w:t>
      </w:r>
    </w:p>
    <w:p w:rsidR="00000000" w:rsidRDefault="00B205E8">
      <w:pPr>
        <w:ind w:firstLineChars="200" w:firstLine="480"/>
        <w:jc w:val="left"/>
        <w:rPr>
          <w:rFonts w:ascii="SimSun" w:hAnsi="SimSun" w:hint="eastAsia"/>
          <w:sz w:val="24"/>
        </w:rPr>
      </w:pPr>
      <w:r>
        <w:rPr>
          <w:rFonts w:ascii="SimSun" w:hAnsi="SimSun" w:hint="eastAsia"/>
          <w:sz w:val="24"/>
        </w:rPr>
        <w:t>吐势较猛，声音壮厉，呕吐出粘稠黄水，或苦或</w:t>
      </w:r>
      <w:r>
        <w:rPr>
          <w:rFonts w:ascii="SimSun" w:hAnsi="SimSun" w:hint="eastAsia"/>
          <w:sz w:val="24"/>
        </w:rPr>
        <w:t>酸——实热。</w:t>
      </w:r>
    </w:p>
    <w:p w:rsidR="00000000" w:rsidRDefault="00B205E8">
      <w:pPr>
        <w:ind w:firstLineChars="200" w:firstLine="480"/>
        <w:jc w:val="left"/>
        <w:rPr>
          <w:rFonts w:ascii="SimSun" w:hAnsi="SimSun" w:hint="eastAsia"/>
          <w:sz w:val="24"/>
        </w:rPr>
      </w:pPr>
      <w:r>
        <w:rPr>
          <w:rFonts w:ascii="SimSun" w:hAnsi="SimSun" w:hint="eastAsia"/>
          <w:sz w:val="24"/>
        </w:rPr>
        <w:t>呕吐呈喷射状——热扰神明。</w:t>
      </w:r>
    </w:p>
    <w:p w:rsidR="00000000" w:rsidRDefault="00B205E8">
      <w:pPr>
        <w:ind w:firstLineChars="200" w:firstLine="480"/>
        <w:jc w:val="left"/>
        <w:rPr>
          <w:rFonts w:ascii="SimSun" w:hAnsi="SimSun" w:hint="eastAsia"/>
          <w:sz w:val="24"/>
        </w:rPr>
      </w:pPr>
      <w:r>
        <w:rPr>
          <w:rFonts w:ascii="SimSun" w:hAnsi="SimSun" w:hint="eastAsia"/>
          <w:sz w:val="24"/>
        </w:rPr>
        <w:t>呕吐酸腐味的食糜——食滞胃脘。</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呃逆</w:t>
      </w:r>
    </w:p>
    <w:p w:rsidR="00000000" w:rsidRDefault="00B205E8">
      <w:pPr>
        <w:ind w:firstLineChars="200" w:firstLine="480"/>
        <w:jc w:val="left"/>
        <w:rPr>
          <w:rFonts w:ascii="SimSun" w:hAnsi="SimSun" w:hint="eastAsia"/>
          <w:sz w:val="24"/>
        </w:rPr>
      </w:pPr>
      <w:r>
        <w:rPr>
          <w:rFonts w:ascii="SimSun" w:hAnsi="SimSun" w:hint="eastAsia"/>
          <w:sz w:val="24"/>
        </w:rPr>
        <w:t>呃声频作，高亢而短，其声有力——实证。</w:t>
      </w:r>
    </w:p>
    <w:p w:rsidR="00000000" w:rsidRDefault="00B205E8">
      <w:pPr>
        <w:ind w:firstLineChars="200" w:firstLine="480"/>
        <w:jc w:val="left"/>
        <w:rPr>
          <w:rFonts w:ascii="SimSun" w:hAnsi="SimSun" w:hint="eastAsia"/>
          <w:sz w:val="24"/>
        </w:rPr>
      </w:pPr>
      <w:r>
        <w:rPr>
          <w:rFonts w:ascii="SimSun" w:hAnsi="SimSun" w:hint="eastAsia"/>
          <w:sz w:val="24"/>
        </w:rPr>
        <w:t>呃声低沉，声弱无力——虚证。</w:t>
      </w:r>
    </w:p>
    <w:p w:rsidR="00000000" w:rsidRDefault="00B205E8">
      <w:pPr>
        <w:ind w:firstLineChars="200" w:firstLine="480"/>
        <w:jc w:val="left"/>
        <w:rPr>
          <w:rFonts w:ascii="SimSun" w:hAnsi="SimSun" w:hint="eastAsia"/>
          <w:sz w:val="24"/>
        </w:rPr>
      </w:pPr>
      <w:r>
        <w:rPr>
          <w:rFonts w:ascii="SimSun" w:hAnsi="SimSun" w:hint="eastAsia"/>
          <w:sz w:val="24"/>
        </w:rPr>
        <w:t>新病呃逆，其声有力——外邪客胃。</w:t>
      </w:r>
    </w:p>
    <w:p w:rsidR="00000000" w:rsidRDefault="00B205E8">
      <w:pPr>
        <w:ind w:firstLineChars="200" w:firstLine="480"/>
        <w:jc w:val="left"/>
        <w:rPr>
          <w:rFonts w:ascii="SimSun" w:hAnsi="SimSun" w:hint="eastAsia"/>
          <w:sz w:val="24"/>
        </w:rPr>
      </w:pPr>
      <w:r>
        <w:rPr>
          <w:rFonts w:ascii="SimSun" w:hAnsi="SimSun" w:hint="eastAsia"/>
          <w:sz w:val="24"/>
        </w:rPr>
        <w:t>久病、重病呃逆不止，声低气祛无力——胃气将绝。</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噫气</w:t>
      </w:r>
    </w:p>
    <w:p w:rsidR="00000000" w:rsidRDefault="00B205E8">
      <w:pPr>
        <w:ind w:firstLineChars="200" w:firstLine="480"/>
        <w:jc w:val="left"/>
        <w:rPr>
          <w:rFonts w:ascii="SimSun" w:hAnsi="SimSun" w:hint="eastAsia"/>
          <w:sz w:val="24"/>
        </w:rPr>
      </w:pPr>
      <w:r>
        <w:rPr>
          <w:rFonts w:ascii="SimSun" w:hAnsi="SimSun" w:hint="eastAsia"/>
          <w:sz w:val="24"/>
        </w:rPr>
        <w:t>噫气酸腐，兼胃脘胀满——宿食内停。</w:t>
      </w:r>
    </w:p>
    <w:p w:rsidR="00000000" w:rsidRDefault="00B205E8">
      <w:pPr>
        <w:ind w:firstLineChars="200" w:firstLine="480"/>
        <w:jc w:val="left"/>
        <w:rPr>
          <w:rFonts w:ascii="SimSun" w:hAnsi="SimSun" w:hint="eastAsia"/>
          <w:sz w:val="24"/>
        </w:rPr>
      </w:pPr>
      <w:r>
        <w:rPr>
          <w:rFonts w:ascii="SimSun" w:hAnsi="SimSun" w:hint="eastAsia"/>
          <w:sz w:val="24"/>
        </w:rPr>
        <w:t>噫气频作而响亮，噫后脘腹胀满改善——肝气犯胃。</w:t>
      </w:r>
    </w:p>
    <w:p w:rsidR="00000000" w:rsidRDefault="00B205E8">
      <w:pPr>
        <w:ind w:firstLineChars="200" w:firstLine="480"/>
        <w:jc w:val="left"/>
        <w:rPr>
          <w:rFonts w:ascii="SimSun" w:hAnsi="SimSun" w:hint="eastAsia"/>
          <w:sz w:val="24"/>
        </w:rPr>
      </w:pPr>
      <w:r>
        <w:rPr>
          <w:rFonts w:ascii="SimSun" w:hAnsi="SimSun" w:hint="eastAsia"/>
          <w:sz w:val="24"/>
        </w:rPr>
        <w:t>噫气频作，兼脘腹冷痛，得温症减——寒邪犯胃。</w:t>
      </w:r>
    </w:p>
    <w:p w:rsidR="00000000" w:rsidRDefault="00B205E8">
      <w:pPr>
        <w:ind w:firstLineChars="200" w:firstLine="480"/>
        <w:jc w:val="left"/>
        <w:rPr>
          <w:rFonts w:ascii="SimSun" w:hAnsi="SimSun" w:hint="eastAsia"/>
          <w:sz w:val="24"/>
        </w:rPr>
      </w:pPr>
      <w:r>
        <w:rPr>
          <w:rFonts w:ascii="SimSun" w:hAnsi="SimSun" w:hint="eastAsia"/>
          <w:sz w:val="24"/>
        </w:rPr>
        <w:t>噫气低沉断续，无酸腐气味，纳呆食少——胃虚气逆。</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②嗅气味</w:t>
      </w:r>
    </w:p>
    <w:p w:rsidR="00000000" w:rsidRDefault="00B205E8" w:rsidP="00B205E8">
      <w:pPr>
        <w:numPr>
          <w:ilvl w:val="0"/>
          <w:numId w:val="169"/>
        </w:numPr>
        <w:ind w:firstLineChars="200" w:firstLine="480"/>
        <w:jc w:val="left"/>
        <w:rPr>
          <w:rFonts w:ascii="SimSun" w:hAnsi="SimSun" w:hint="eastAsia"/>
          <w:sz w:val="24"/>
        </w:rPr>
      </w:pPr>
      <w:r>
        <w:rPr>
          <w:rFonts w:ascii="SimSun" w:hAnsi="SimSun" w:hint="eastAsia"/>
          <w:sz w:val="24"/>
        </w:rPr>
        <w:t>口气</w:t>
      </w:r>
    </w:p>
    <w:p w:rsidR="00000000" w:rsidRDefault="00B205E8">
      <w:pPr>
        <w:ind w:firstLineChars="200" w:firstLine="480"/>
        <w:jc w:val="left"/>
        <w:rPr>
          <w:rFonts w:ascii="SimSun" w:hAnsi="SimSun" w:hint="eastAsia"/>
          <w:sz w:val="24"/>
        </w:rPr>
      </w:pPr>
      <w:r>
        <w:rPr>
          <w:rFonts w:ascii="SimSun" w:hAnsi="SimSun" w:hint="eastAsia"/>
          <w:sz w:val="24"/>
        </w:rPr>
        <w:t>口中散发臭气者——口腔不洁，龋齿或消化不良。</w:t>
      </w:r>
    </w:p>
    <w:p w:rsidR="00000000" w:rsidRDefault="00B205E8">
      <w:pPr>
        <w:ind w:firstLineChars="200" w:firstLine="480"/>
        <w:jc w:val="left"/>
        <w:rPr>
          <w:rFonts w:ascii="SimSun" w:hAnsi="SimSun" w:hint="eastAsia"/>
          <w:sz w:val="24"/>
        </w:rPr>
      </w:pPr>
      <w:r>
        <w:rPr>
          <w:rFonts w:ascii="SimSun" w:hAnsi="SimSun" w:hint="eastAsia"/>
          <w:sz w:val="24"/>
        </w:rPr>
        <w:lastRenderedPageBreak/>
        <w:t>口气酸臭，伴纳呆腹胀—</w:t>
      </w:r>
      <w:r>
        <w:rPr>
          <w:rFonts w:ascii="SimSun" w:hAnsi="SimSun" w:hint="eastAsia"/>
          <w:sz w:val="24"/>
        </w:rPr>
        <w:t>—食积胃肠。</w:t>
      </w:r>
    </w:p>
    <w:p w:rsidR="00000000" w:rsidRDefault="00B205E8">
      <w:pPr>
        <w:ind w:firstLineChars="200" w:firstLine="480"/>
        <w:jc w:val="left"/>
        <w:rPr>
          <w:rFonts w:ascii="SimSun" w:hAnsi="SimSun" w:hint="eastAsia"/>
          <w:sz w:val="24"/>
        </w:rPr>
      </w:pPr>
      <w:r>
        <w:rPr>
          <w:rFonts w:ascii="SimSun" w:hAnsi="SimSun" w:hint="eastAsia"/>
          <w:sz w:val="24"/>
        </w:rPr>
        <w:t>口气臭秽者——胃热。</w:t>
      </w:r>
    </w:p>
    <w:p w:rsidR="00000000" w:rsidRDefault="00B205E8">
      <w:pPr>
        <w:ind w:firstLineChars="200" w:firstLine="480"/>
        <w:jc w:val="left"/>
        <w:rPr>
          <w:rFonts w:ascii="SimSun" w:hAnsi="SimSun" w:hint="eastAsia"/>
          <w:sz w:val="24"/>
        </w:rPr>
      </w:pPr>
      <w:r>
        <w:rPr>
          <w:rFonts w:ascii="SimSun" w:hAnsi="SimSun" w:hint="eastAsia"/>
          <w:sz w:val="24"/>
        </w:rPr>
        <w:t>口气腐臭，或兼咳吐脓血——内有溃腐脓疡。</w:t>
      </w:r>
    </w:p>
    <w:p w:rsidR="00000000" w:rsidRDefault="00B205E8">
      <w:pPr>
        <w:ind w:firstLineChars="200" w:firstLine="480"/>
        <w:jc w:val="left"/>
        <w:rPr>
          <w:rFonts w:ascii="SimSun" w:hAnsi="SimSun" w:hint="eastAsia"/>
          <w:sz w:val="24"/>
        </w:rPr>
      </w:pPr>
      <w:r>
        <w:rPr>
          <w:rFonts w:ascii="SimSun" w:hAnsi="SimSun" w:hint="eastAsia"/>
          <w:sz w:val="24"/>
        </w:rPr>
        <w:t>口气臭秽难闻，牙龈腐烂者——牙疳。</w:t>
      </w:r>
    </w:p>
    <w:p w:rsidR="00000000" w:rsidRDefault="00B205E8">
      <w:pPr>
        <w:ind w:firstLineChars="200" w:firstLine="480"/>
        <w:jc w:val="left"/>
        <w:rPr>
          <w:rFonts w:ascii="SimSun" w:hAnsi="SimSun" w:hint="eastAsia"/>
          <w:sz w:val="24"/>
        </w:rPr>
      </w:pPr>
    </w:p>
    <w:p w:rsidR="00000000" w:rsidRDefault="00B205E8" w:rsidP="00B205E8">
      <w:pPr>
        <w:numPr>
          <w:ilvl w:val="0"/>
          <w:numId w:val="169"/>
        </w:numPr>
        <w:ind w:firstLineChars="200" w:firstLine="480"/>
        <w:jc w:val="left"/>
        <w:rPr>
          <w:rFonts w:ascii="SimSun" w:hAnsi="SimSun" w:hint="eastAsia"/>
          <w:sz w:val="24"/>
        </w:rPr>
      </w:pPr>
      <w:r>
        <w:rPr>
          <w:rFonts w:ascii="SimSun" w:hAnsi="SimSun" w:hint="eastAsia"/>
          <w:sz w:val="24"/>
        </w:rPr>
        <w:t>病室气味</w:t>
      </w:r>
    </w:p>
    <w:p w:rsidR="00000000" w:rsidRDefault="00B205E8">
      <w:pPr>
        <w:ind w:firstLineChars="200" w:firstLine="480"/>
        <w:jc w:val="left"/>
        <w:rPr>
          <w:rFonts w:ascii="SimSun" w:hAnsi="SimSun" w:hint="eastAsia"/>
          <w:sz w:val="24"/>
        </w:rPr>
      </w:pPr>
      <w:r>
        <w:rPr>
          <w:rFonts w:ascii="SimSun" w:hAnsi="SimSun" w:hint="eastAsia"/>
          <w:sz w:val="24"/>
        </w:rPr>
        <w:t>病室内臭气触人——多为瘟疫类疾病。</w:t>
      </w:r>
    </w:p>
    <w:p w:rsidR="00000000" w:rsidRDefault="00B205E8">
      <w:pPr>
        <w:ind w:firstLineChars="200" w:firstLine="480"/>
        <w:jc w:val="left"/>
        <w:rPr>
          <w:rFonts w:ascii="SimSun" w:hAnsi="SimSun" w:hint="eastAsia"/>
          <w:sz w:val="24"/>
        </w:rPr>
      </w:pPr>
      <w:r>
        <w:rPr>
          <w:rFonts w:ascii="SimSun" w:hAnsi="SimSun" w:hint="eastAsia"/>
          <w:sz w:val="24"/>
        </w:rPr>
        <w:t>病室内有血腥味——患者失血。</w:t>
      </w:r>
    </w:p>
    <w:p w:rsidR="00000000" w:rsidRDefault="00B205E8">
      <w:pPr>
        <w:ind w:firstLineChars="200" w:firstLine="480"/>
        <w:jc w:val="left"/>
        <w:rPr>
          <w:rFonts w:ascii="SimSun" w:hAnsi="SimSun" w:hint="eastAsia"/>
          <w:sz w:val="24"/>
        </w:rPr>
      </w:pPr>
      <w:r>
        <w:rPr>
          <w:rFonts w:ascii="SimSun" w:hAnsi="SimSun" w:hint="eastAsia"/>
          <w:sz w:val="24"/>
        </w:rPr>
        <w:t>病室内散有腐臭气——患者多溃腐疮疡。</w:t>
      </w:r>
    </w:p>
    <w:p w:rsidR="00000000" w:rsidRDefault="00B205E8">
      <w:pPr>
        <w:ind w:firstLineChars="200" w:firstLine="480"/>
        <w:jc w:val="left"/>
        <w:rPr>
          <w:rFonts w:ascii="SimSun" w:hAnsi="SimSun" w:hint="eastAsia"/>
          <w:sz w:val="24"/>
        </w:rPr>
      </w:pPr>
      <w:r>
        <w:rPr>
          <w:rFonts w:ascii="SimSun" w:hAnsi="SimSun" w:hint="eastAsia"/>
          <w:sz w:val="24"/>
        </w:rPr>
        <w:t>病室内有尿骚气——见于肾衰。</w:t>
      </w:r>
    </w:p>
    <w:p w:rsidR="00000000" w:rsidRDefault="00B205E8">
      <w:pPr>
        <w:ind w:firstLineChars="200" w:firstLine="480"/>
        <w:jc w:val="left"/>
        <w:rPr>
          <w:rFonts w:ascii="SimSun" w:hAnsi="SimSun" w:hint="eastAsia"/>
          <w:sz w:val="24"/>
        </w:rPr>
      </w:pPr>
      <w:r>
        <w:rPr>
          <w:rFonts w:ascii="SimSun" w:hAnsi="SimSun" w:hint="eastAsia"/>
          <w:sz w:val="24"/>
        </w:rPr>
        <w:t>病室内有烂苹果味——消渴危重病证。</w:t>
      </w:r>
    </w:p>
    <w:p w:rsidR="00000000" w:rsidRDefault="00B205E8">
      <w:pPr>
        <w:ind w:firstLineChars="200" w:firstLine="480"/>
        <w:jc w:val="left"/>
        <w:rPr>
          <w:rFonts w:ascii="SimSun" w:hAnsi="SimSun" w:hint="eastAsia"/>
          <w:sz w:val="24"/>
        </w:rPr>
      </w:pPr>
      <w:r>
        <w:rPr>
          <w:rFonts w:ascii="SimSun" w:hAnsi="SimSun" w:hint="eastAsia"/>
          <w:sz w:val="24"/>
        </w:rPr>
        <w:t>病室内蒜臭气味——有机磷中毒。</w:t>
      </w:r>
    </w:p>
    <w:p w:rsidR="00000000" w:rsidRDefault="00B205E8">
      <w:pPr>
        <w:ind w:firstLineChars="200" w:firstLine="480"/>
        <w:jc w:val="left"/>
        <w:rPr>
          <w:rFonts w:ascii="SimSun" w:hAnsi="SimSun" w:hint="eastAsia"/>
          <w:sz w:val="24"/>
        </w:rPr>
      </w:pPr>
    </w:p>
    <w:p w:rsidR="00000000" w:rsidRDefault="00B205E8" w:rsidP="00B205E8">
      <w:pPr>
        <w:numPr>
          <w:ilvl w:val="0"/>
          <w:numId w:val="170"/>
        </w:numPr>
        <w:ind w:firstLineChars="200" w:firstLine="480"/>
        <w:jc w:val="left"/>
        <w:rPr>
          <w:rFonts w:ascii="SimSun" w:hAnsi="SimSun" w:hint="eastAsia"/>
          <w:sz w:val="24"/>
        </w:rPr>
      </w:pPr>
      <w:r>
        <w:rPr>
          <w:rFonts w:ascii="SimSun" w:hAnsi="SimSun" w:hint="eastAsia"/>
          <w:sz w:val="24"/>
        </w:rPr>
        <w:t>脉诊</w:t>
      </w:r>
    </w:p>
    <w:p w:rsidR="00000000" w:rsidRDefault="00B205E8">
      <w:pPr>
        <w:jc w:val="left"/>
        <w:rPr>
          <w:rFonts w:ascii="SimSun" w:hAnsi="SimSun" w:hint="eastAsia"/>
          <w:sz w:val="24"/>
        </w:rPr>
      </w:pPr>
      <w:r>
        <w:rPr>
          <w:rFonts w:ascii="SimSun" w:hAnsi="SimSun" w:hint="eastAsia"/>
          <w:sz w:val="24"/>
        </w:rPr>
        <w:t xml:space="preserve">    </w:t>
      </w:r>
    </w:p>
    <w:p w:rsidR="00000000" w:rsidRDefault="00B205E8">
      <w:pPr>
        <w:ind w:firstLineChars="200" w:firstLine="480"/>
        <w:jc w:val="left"/>
        <w:rPr>
          <w:rFonts w:ascii="SimSun" w:hAnsi="SimSun" w:hint="eastAsia"/>
          <w:sz w:val="24"/>
        </w:rPr>
      </w:pPr>
      <w:r>
        <w:rPr>
          <w:rFonts w:ascii="SimSun" w:hAnsi="SimSun" w:hint="eastAsia"/>
          <w:sz w:val="24"/>
        </w:rPr>
        <w:t>①三部九侯</w:t>
      </w:r>
    </w:p>
    <w:p w:rsidR="00000000" w:rsidRDefault="00B205E8" w:rsidP="00B205E8">
      <w:pPr>
        <w:numPr>
          <w:ilvl w:val="0"/>
          <w:numId w:val="171"/>
        </w:numPr>
        <w:ind w:firstLineChars="200" w:firstLine="480"/>
        <w:jc w:val="left"/>
        <w:rPr>
          <w:rFonts w:ascii="SimSun" w:hAnsi="SimSun" w:hint="eastAsia"/>
          <w:sz w:val="24"/>
        </w:rPr>
      </w:pPr>
      <w:r>
        <w:rPr>
          <w:rFonts w:ascii="SimSun" w:hAnsi="SimSun" w:hint="eastAsia"/>
          <w:sz w:val="24"/>
        </w:rPr>
        <w:t>三部</w:t>
      </w:r>
    </w:p>
    <w:p w:rsidR="00000000" w:rsidRDefault="00B205E8">
      <w:pPr>
        <w:ind w:firstLineChars="200" w:firstLine="480"/>
        <w:jc w:val="left"/>
        <w:rPr>
          <w:rFonts w:ascii="SimSun" w:hAnsi="SimSun" w:hint="eastAsia"/>
          <w:sz w:val="24"/>
        </w:rPr>
      </w:pPr>
      <w:r>
        <w:rPr>
          <w:rFonts w:ascii="SimSun" w:hAnsi="SimSun" w:hint="eastAsia"/>
          <w:sz w:val="24"/>
        </w:rPr>
        <w:t>寸口脉</w:t>
      </w:r>
    </w:p>
    <w:p w:rsidR="00000000" w:rsidRDefault="00B205E8" w:rsidP="00A262CC">
      <w:pPr>
        <w:ind w:firstLineChars="200" w:firstLine="480"/>
        <w:jc w:val="left"/>
        <w:rPr>
          <w:rFonts w:ascii="SimSun" w:hAnsi="SimSun" w:hint="eastAsia"/>
          <w:sz w:val="24"/>
        </w:rPr>
      </w:pPr>
    </w:p>
    <w:p w:rsidR="00000000" w:rsidRDefault="00A262CC">
      <w:pPr>
        <w:ind w:firstLineChars="200" w:firstLine="420"/>
        <w:jc w:val="left"/>
        <w:rPr>
          <w:rFonts w:ascii="SimSun" w:hAnsi="SimSun" w:hint="eastAsia"/>
          <w:sz w:val="24"/>
        </w:rPr>
      </w:pPr>
      <w:r>
        <w:rPr>
          <w:noProof/>
          <w:lang w:val="fr-FR"/>
        </w:rPr>
        <mc:AlternateContent>
          <mc:Choice Requires="wps">
            <w:drawing>
              <wp:anchor distT="0" distB="0" distL="114300" distR="114300" simplePos="0" relativeHeight="251667456" behindDoc="0" locked="0" layoutInCell="1" allowOverlap="1" wp14:anchorId="771DE387" wp14:editId="50AEAB0E">
                <wp:simplePos x="0" y="0"/>
                <wp:positionH relativeFrom="column">
                  <wp:posOffset>1827530</wp:posOffset>
                </wp:positionH>
                <wp:positionV relativeFrom="paragraph">
                  <wp:posOffset>81280</wp:posOffset>
                </wp:positionV>
                <wp:extent cx="75565" cy="228600"/>
                <wp:effectExtent l="8255" t="5080" r="11430" b="13970"/>
                <wp:wrapNone/>
                <wp:docPr id="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28600"/>
                        </a:xfrm>
                        <a:prstGeom prst="leftBrace">
                          <a:avLst>
                            <a:gd name="adj1" fmla="val 25210"/>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 o:spid="_x0000_s1026" type="#_x0000_t87" style="position:absolute;margin-left:143.9pt;margin-top:6.4pt;width:5.95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"/>
            </w:pict>
          </mc:Fallback>
        </mc:AlternateContent>
      </w:r>
      <w:r>
        <w:rPr>
          <w:noProof/>
          <w:lang w:val="fr-FR"/>
        </w:rPr>
        <mc:AlternateContent>
          <mc:Choice Requires="wps">
            <w:drawing>
              <wp:anchor distT="0" distB="0" distL="114300" distR="114300" simplePos="0" relativeHeight="251666432" behindDoc="0" locked="0" layoutInCell="1" allowOverlap="1" wp14:anchorId="57E50FFA" wp14:editId="09A2C623">
                <wp:simplePos x="0" y="0"/>
                <wp:positionH relativeFrom="column">
                  <wp:posOffset>322580</wp:posOffset>
                </wp:positionH>
                <wp:positionV relativeFrom="paragraph">
                  <wp:posOffset>71755</wp:posOffset>
                </wp:positionV>
                <wp:extent cx="75565" cy="847725"/>
                <wp:effectExtent l="8255" t="5080" r="11430" b="13970"/>
                <wp:wrapNone/>
                <wp:docPr id="4"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847725"/>
                        </a:xfrm>
                        <a:prstGeom prst="leftBrace">
                          <a:avLst>
                            <a:gd name="adj1" fmla="val 93487"/>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 o:spid="_x0000_s1026" type="#_x0000_t87" style="position:absolute;margin-left:25.4pt;margin-top:5.65pt;width:5.95pt;height:6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"/>
            </w:pict>
          </mc:Fallback>
        </mc:AlternateContent>
      </w:r>
      <w:r w:rsidR="00B205E8">
        <w:rPr>
          <w:rFonts w:ascii="SimSun" w:hAnsi="SimSun" w:hint="eastAsia"/>
          <w:sz w:val="24"/>
        </w:rPr>
        <w:t xml:space="preserve">  </w:t>
      </w:r>
      <w:r w:rsidR="00B205E8">
        <w:rPr>
          <w:rFonts w:ascii="SimSun" w:hAnsi="SimSun" w:hint="eastAsia"/>
          <w:sz w:val="24"/>
        </w:rPr>
        <w:t>寸——关前（腕侧）</w:t>
      </w:r>
      <w:r w:rsidR="00B205E8">
        <w:rPr>
          <w:rFonts w:ascii="SimSun" w:hAnsi="SimSun" w:hint="eastAsia"/>
          <w:sz w:val="24"/>
        </w:rPr>
        <w:t xml:space="preserve">  </w:t>
      </w:r>
      <w:r w:rsidR="00B205E8">
        <w:rPr>
          <w:rFonts w:ascii="SimSun" w:hAnsi="SimSun" w:hint="eastAsia"/>
          <w:sz w:val="24"/>
        </w:rPr>
        <w:t>左寸——心</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右寸——肺</w:t>
      </w:r>
    </w:p>
    <w:p w:rsidR="00000000" w:rsidRDefault="00A262CC">
      <w:pPr>
        <w:ind w:firstLineChars="200" w:firstLine="420"/>
        <w:jc w:val="left"/>
        <w:rPr>
          <w:rFonts w:ascii="SimSun" w:hAnsi="SimSun" w:hint="eastAsia"/>
          <w:sz w:val="24"/>
        </w:rPr>
      </w:pPr>
      <w:r>
        <w:rPr>
          <w:noProof/>
          <w:lang w:val="fr-FR"/>
        </w:rPr>
        <mc:AlternateContent>
          <mc:Choice Requires="wps">
            <w:drawing>
              <wp:anchor distT="0" distB="0" distL="114300" distR="114300" simplePos="0" relativeHeight="251668480" behindDoc="0" locked="0" layoutInCell="1" allowOverlap="1" wp14:anchorId="4497D7CC" wp14:editId="103E97F6">
                <wp:simplePos x="0" y="0"/>
                <wp:positionH relativeFrom="column">
                  <wp:posOffset>2418080</wp:posOffset>
                </wp:positionH>
                <wp:positionV relativeFrom="paragraph">
                  <wp:posOffset>75565</wp:posOffset>
                </wp:positionV>
                <wp:extent cx="75565" cy="276225"/>
                <wp:effectExtent l="8255" t="8890" r="11430" b="10160"/>
                <wp:wrapNone/>
                <wp:docPr id="3"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76225"/>
                        </a:xfrm>
                        <a:prstGeom prst="leftBrace">
                          <a:avLst>
                            <a:gd name="adj1" fmla="val 30462"/>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 o:spid="_x0000_s1026" type="#_x0000_t87" style="position:absolute;margin-left:190.4pt;margin-top:5.95pt;width:5.9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"/>
            </w:pict>
          </mc:Fallback>
        </mc:AlternateContent>
      </w:r>
      <w:r w:rsidR="00B205E8">
        <w:rPr>
          <w:rFonts w:ascii="SimSun" w:hAnsi="SimSun" w:hint="eastAsia"/>
          <w:sz w:val="24"/>
        </w:rPr>
        <w:t xml:space="preserve">  </w:t>
      </w:r>
      <w:r w:rsidR="00B205E8">
        <w:rPr>
          <w:rFonts w:ascii="SimSun" w:hAnsi="SimSun" w:hint="eastAsia"/>
          <w:sz w:val="24"/>
        </w:rPr>
        <w:t>关——掌后高骨（桡骨茎突）</w:t>
      </w:r>
      <w:r w:rsidR="00B205E8">
        <w:rPr>
          <w:rFonts w:ascii="SimSun" w:hAnsi="SimSun" w:hint="eastAsia"/>
          <w:sz w:val="24"/>
        </w:rPr>
        <w:t xml:space="preserve">  </w:t>
      </w:r>
      <w:r w:rsidR="00B205E8">
        <w:rPr>
          <w:rFonts w:ascii="SimSun" w:hAnsi="SimSun" w:hint="eastAsia"/>
          <w:sz w:val="24"/>
        </w:rPr>
        <w:t>左关</w:t>
      </w:r>
      <w:r w:rsidR="00B205E8">
        <w:rPr>
          <w:rFonts w:ascii="SimSun" w:hAnsi="SimSun" w:hint="eastAsia"/>
          <w:sz w:val="24"/>
        </w:rPr>
        <w:t>——肝胆</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右关——脾胃</w:t>
      </w:r>
    </w:p>
    <w:p w:rsidR="00000000" w:rsidRDefault="00A262CC">
      <w:pPr>
        <w:ind w:firstLineChars="200" w:firstLine="420"/>
        <w:jc w:val="left"/>
        <w:rPr>
          <w:rFonts w:ascii="SimSun" w:hAnsi="SimSun" w:hint="eastAsia"/>
          <w:sz w:val="24"/>
        </w:rPr>
      </w:pPr>
      <w:r>
        <w:rPr>
          <w:noProof/>
          <w:lang w:val="fr-FR"/>
        </w:rPr>
        <mc:AlternateContent>
          <mc:Choice Requires="wps">
            <w:drawing>
              <wp:anchor distT="0" distB="0" distL="114300" distR="114300" simplePos="0" relativeHeight="251669504" behindDoc="0" locked="0" layoutInCell="1" allowOverlap="1" wp14:anchorId="4C586C97" wp14:editId="774ACDD8">
                <wp:simplePos x="0" y="0"/>
                <wp:positionH relativeFrom="column">
                  <wp:posOffset>1827530</wp:posOffset>
                </wp:positionH>
                <wp:positionV relativeFrom="paragraph">
                  <wp:posOffset>69850</wp:posOffset>
                </wp:positionV>
                <wp:extent cx="75565" cy="257175"/>
                <wp:effectExtent l="8255" t="12700" r="11430" b="6350"/>
                <wp:wrapNone/>
                <wp:docPr id="2"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 cy="257175"/>
                        </a:xfrm>
                        <a:prstGeom prst="leftBrace">
                          <a:avLst>
                            <a:gd name="adj1" fmla="val 28361"/>
                            <a:gd name="adj2" fmla="val 50000"/>
                          </a:avLst>
                        </a:pr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9" o:spid="_x0000_s1026" type="#_x0000_t87" style="position:absolute;margin-left:143.9pt;margin-top:5.5pt;width:5.95pt;height:2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"/>
            </w:pict>
          </mc:Fallback>
        </mc:AlternateContent>
      </w:r>
      <w:r w:rsidR="00B205E8">
        <w:rPr>
          <w:rFonts w:ascii="SimSun" w:hAnsi="SimSun" w:hint="eastAsia"/>
          <w:sz w:val="24"/>
        </w:rPr>
        <w:t xml:space="preserve">  </w:t>
      </w:r>
      <w:r w:rsidR="00B205E8">
        <w:rPr>
          <w:rFonts w:ascii="SimSun" w:hAnsi="SimSun" w:hint="eastAsia"/>
          <w:sz w:val="24"/>
        </w:rPr>
        <w:t>尺——关后（肘侧）</w:t>
      </w:r>
      <w:r w:rsidR="00B205E8">
        <w:rPr>
          <w:rFonts w:ascii="SimSun" w:hAnsi="SimSun" w:hint="eastAsia"/>
          <w:sz w:val="24"/>
        </w:rPr>
        <w:t xml:space="preserve">  </w:t>
      </w:r>
      <w:r w:rsidR="00B205E8">
        <w:rPr>
          <w:rFonts w:ascii="SimSun" w:hAnsi="SimSun" w:hint="eastAsia"/>
          <w:sz w:val="24"/>
        </w:rPr>
        <w:t>左尺——肾</w:t>
      </w:r>
    </w:p>
    <w:p w:rsidR="00000000" w:rsidRDefault="00B205E8">
      <w:pPr>
        <w:ind w:firstLineChars="200" w:firstLine="480"/>
        <w:jc w:val="left"/>
        <w:rPr>
          <w:rFonts w:ascii="SimSun" w:hAnsi="SimSun" w:hint="eastAsia"/>
          <w:sz w:val="24"/>
        </w:rPr>
      </w:pPr>
      <w:r>
        <w:rPr>
          <w:rFonts w:ascii="SimSun" w:hAnsi="SimSun" w:hint="eastAsia"/>
          <w:sz w:val="24"/>
        </w:rPr>
        <w:t xml:space="preserve">                      </w:t>
      </w:r>
      <w:r>
        <w:rPr>
          <w:rFonts w:ascii="SimSun" w:hAnsi="SimSun" w:hint="eastAsia"/>
          <w:sz w:val="24"/>
        </w:rPr>
        <w:t>右尺——命门</w:t>
      </w:r>
    </w:p>
    <w:p w:rsidR="00000000" w:rsidRDefault="00B205E8" w:rsidP="00B205E8">
      <w:pPr>
        <w:numPr>
          <w:ilvl w:val="0"/>
          <w:numId w:val="171"/>
        </w:numPr>
        <w:ind w:firstLineChars="200" w:firstLine="480"/>
        <w:jc w:val="left"/>
        <w:rPr>
          <w:rFonts w:ascii="SimSun" w:hAnsi="SimSun" w:hint="eastAsia"/>
          <w:sz w:val="24"/>
        </w:rPr>
      </w:pPr>
      <w:r>
        <w:rPr>
          <w:rFonts w:ascii="SimSun" w:hAnsi="SimSun" w:hint="eastAsia"/>
          <w:sz w:val="24"/>
        </w:rPr>
        <w:t>三部各浮、中、沉三候，称为九候。</w:t>
      </w:r>
    </w:p>
    <w:p w:rsidR="00000000" w:rsidRDefault="00B205E8">
      <w:pPr>
        <w:jc w:val="left"/>
        <w:rPr>
          <w:rFonts w:ascii="SimSun" w:hAnsi="SimSun" w:hint="eastAsia"/>
          <w:sz w:val="24"/>
        </w:rPr>
      </w:pPr>
      <w:r>
        <w:rPr>
          <w:rFonts w:ascii="SimSun" w:hAnsi="SimSun" w:hint="eastAsia"/>
          <w:sz w:val="24"/>
        </w:rPr>
        <w:t xml:space="preserve">    </w:t>
      </w:r>
    </w:p>
    <w:p w:rsidR="00000000" w:rsidRDefault="00B205E8">
      <w:pPr>
        <w:ind w:firstLineChars="200" w:firstLine="480"/>
        <w:jc w:val="left"/>
        <w:rPr>
          <w:rFonts w:ascii="SimSun" w:hAnsi="SimSun" w:hint="eastAsia"/>
          <w:sz w:val="24"/>
        </w:rPr>
      </w:pPr>
      <w:r>
        <w:rPr>
          <w:rFonts w:ascii="SimSun" w:hAnsi="SimSun" w:hint="eastAsia"/>
          <w:sz w:val="24"/>
        </w:rPr>
        <w:t>②正常脉象：寸、关、尺三部皆有脉，不浮不沉，不快不慢，一息</w:t>
      </w:r>
      <w:r>
        <w:rPr>
          <w:rFonts w:ascii="SimSun" w:hAnsi="SimSun" w:hint="eastAsia"/>
          <w:sz w:val="24"/>
        </w:rPr>
        <w:t>4</w:t>
      </w:r>
      <w:r>
        <w:rPr>
          <w:rFonts w:ascii="SimSun" w:hAnsi="SimSun" w:hint="eastAsia"/>
          <w:sz w:val="24"/>
        </w:rPr>
        <w:t>～</w:t>
      </w:r>
      <w:r>
        <w:rPr>
          <w:rFonts w:ascii="SimSun" w:hAnsi="SimSun" w:hint="eastAsia"/>
          <w:sz w:val="24"/>
        </w:rPr>
        <w:t>5</w:t>
      </w:r>
      <w:r>
        <w:rPr>
          <w:rFonts w:ascii="SimSun" w:hAnsi="SimSun" w:hint="eastAsia"/>
          <w:sz w:val="24"/>
        </w:rPr>
        <w:t>至（</w:t>
      </w:r>
      <w:r>
        <w:rPr>
          <w:rFonts w:ascii="SimSun" w:hAnsi="SimSun" w:hint="eastAsia"/>
          <w:sz w:val="24"/>
        </w:rPr>
        <w:t>72</w:t>
      </w:r>
      <w:r>
        <w:rPr>
          <w:rFonts w:ascii="SimSun" w:hAnsi="SimSun" w:hint="eastAsia"/>
          <w:sz w:val="24"/>
        </w:rPr>
        <w:t>～</w:t>
      </w:r>
      <w:r>
        <w:rPr>
          <w:rFonts w:ascii="SimSun" w:hAnsi="SimSun" w:hint="eastAsia"/>
          <w:sz w:val="24"/>
        </w:rPr>
        <w:t>80</w:t>
      </w:r>
      <w:r>
        <w:rPr>
          <w:rFonts w:ascii="SimSun" w:hAnsi="SimSun" w:hint="eastAsia"/>
          <w:sz w:val="24"/>
        </w:rPr>
        <w:t>次</w:t>
      </w:r>
      <w:r>
        <w:rPr>
          <w:rFonts w:ascii="SimSun" w:hAnsi="SimSun" w:hint="eastAsia"/>
          <w:sz w:val="24"/>
        </w:rPr>
        <w:t>/</w:t>
      </w:r>
      <w:r>
        <w:rPr>
          <w:rFonts w:ascii="SimSun" w:hAnsi="SimSun" w:hint="eastAsia"/>
          <w:sz w:val="24"/>
        </w:rPr>
        <w:t>分），从容和缓，节律一致。古人将正常脉的特点概括为“有胃”、“有神”、“有根”。</w:t>
      </w:r>
    </w:p>
    <w:p w:rsidR="00000000" w:rsidRDefault="00B205E8" w:rsidP="00B205E8">
      <w:pPr>
        <w:numPr>
          <w:ilvl w:val="0"/>
          <w:numId w:val="172"/>
        </w:numPr>
        <w:ind w:firstLineChars="200" w:firstLine="480"/>
        <w:jc w:val="left"/>
        <w:rPr>
          <w:rFonts w:ascii="SimSun" w:hAnsi="SimSun" w:hint="eastAsia"/>
          <w:sz w:val="24"/>
        </w:rPr>
      </w:pPr>
      <w:r>
        <w:rPr>
          <w:rFonts w:ascii="SimSun" w:hAnsi="SimSun" w:hint="eastAsia"/>
          <w:sz w:val="24"/>
        </w:rPr>
        <w:t>有胃：指下从容、徐和，不浮不沉，不急不徐，来去从容，节律一致，是为有胃气。</w:t>
      </w:r>
    </w:p>
    <w:p w:rsidR="00000000" w:rsidRDefault="00B205E8" w:rsidP="00B205E8">
      <w:pPr>
        <w:numPr>
          <w:ilvl w:val="0"/>
          <w:numId w:val="172"/>
        </w:numPr>
        <w:ind w:firstLineChars="200" w:firstLine="480"/>
        <w:jc w:val="left"/>
        <w:rPr>
          <w:rFonts w:ascii="SimSun" w:hAnsi="SimSun" w:hint="eastAsia"/>
          <w:sz w:val="24"/>
        </w:rPr>
      </w:pPr>
      <w:r>
        <w:rPr>
          <w:rFonts w:ascii="SimSun" w:hAnsi="SimSun" w:hint="eastAsia"/>
          <w:sz w:val="24"/>
        </w:rPr>
        <w:t>有神：有神与有胃气的表现基本一致，都是具有和缓</w:t>
      </w:r>
      <w:r>
        <w:rPr>
          <w:rFonts w:ascii="SimSun" w:hAnsi="SimSun" w:hint="eastAsia"/>
          <w:sz w:val="24"/>
        </w:rPr>
        <w:t>有力之象，神以精气为物质基础，而精气产生于水谷之气，故有胃即有神。</w:t>
      </w:r>
    </w:p>
    <w:p w:rsidR="00000000" w:rsidRDefault="00B205E8" w:rsidP="00B205E8">
      <w:pPr>
        <w:numPr>
          <w:ilvl w:val="0"/>
          <w:numId w:val="172"/>
        </w:numPr>
        <w:ind w:firstLineChars="200" w:firstLine="480"/>
        <w:jc w:val="left"/>
        <w:rPr>
          <w:rFonts w:ascii="SimSun" w:hAnsi="SimSun" w:hint="eastAsia"/>
          <w:sz w:val="24"/>
        </w:rPr>
      </w:pPr>
      <w:r>
        <w:rPr>
          <w:rFonts w:ascii="SimSun" w:hAnsi="SimSun" w:hint="eastAsia"/>
          <w:sz w:val="24"/>
        </w:rPr>
        <w:t>有根：有根脉主要表现为尺脉有力、沉取不绝二个方面。因为尺脉候肾，沉取候肾，尺脉沉取有力就是有根的脉象。</w:t>
      </w:r>
    </w:p>
    <w:p w:rsidR="00000000" w:rsidRDefault="00B205E8">
      <w:pPr>
        <w:ind w:firstLineChars="200" w:firstLine="480"/>
        <w:jc w:val="left"/>
        <w:rPr>
          <w:rFonts w:ascii="SimSun" w:hAnsi="SimSun" w:hint="eastAsia"/>
          <w:sz w:val="24"/>
        </w:rPr>
      </w:pPr>
      <w:r>
        <w:rPr>
          <w:rFonts w:ascii="SimSun" w:hAnsi="SimSun" w:hint="eastAsia"/>
          <w:sz w:val="24"/>
        </w:rPr>
        <w:t>总之，脉有胃、有神、有根，是从不同侧面强调正常脉象的必要条件。胃神根三者是三位一体的，有胃必然有神、有根。不论是何种脉象，只要节律整齐，有力中不失柔和，和缓中不失有力，尺部沉取应指有力，就是有胃、有神、有根的表现。</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③常见脉象</w:t>
      </w:r>
    </w:p>
    <w:p w:rsidR="00000000" w:rsidRDefault="00B205E8">
      <w:pPr>
        <w:ind w:firstLineChars="200" w:firstLine="480"/>
        <w:jc w:val="left"/>
        <w:rPr>
          <w:rFonts w:ascii="SimSun" w:hAnsi="SimSun" w:hint="eastAsia"/>
          <w:sz w:val="24"/>
        </w:rPr>
      </w:pPr>
      <w:r>
        <w:rPr>
          <w:rFonts w:ascii="SimSun" w:hAnsi="SimSun" w:hint="eastAsia"/>
          <w:sz w:val="24"/>
        </w:rPr>
        <w:t>历代医家对常见病脉的分类和命名存在着差别，《脉经》为</w:t>
      </w:r>
      <w:r>
        <w:rPr>
          <w:rFonts w:ascii="SimSun" w:hAnsi="SimSun" w:hint="eastAsia"/>
          <w:sz w:val="24"/>
        </w:rPr>
        <w:t>24</w:t>
      </w:r>
      <w:r>
        <w:rPr>
          <w:rFonts w:ascii="SimSun" w:hAnsi="SimSun" w:hint="eastAsia"/>
          <w:sz w:val="24"/>
        </w:rPr>
        <w:t>种，</w:t>
      </w:r>
      <w:r>
        <w:t>，</w:t>
      </w:r>
      <w:r>
        <w:rPr>
          <w:rFonts w:ascii="SimSun" w:hAnsi="SimSun" w:hint="eastAsia"/>
          <w:sz w:val="24"/>
        </w:rPr>
        <w:t>《</w:t>
      </w:r>
      <w:hyperlink r:id="rId10" w:history="1">
        <w:r>
          <w:rPr>
            <w:rFonts w:ascii="SimSun" w:hAnsi="SimSun" w:hint="eastAsia"/>
            <w:sz w:val="24"/>
          </w:rPr>
          <w:t>濒湖脉学</w:t>
        </w:r>
      </w:hyperlink>
      <w:r>
        <w:rPr>
          <w:rFonts w:ascii="SimSun" w:hAnsi="SimSun" w:hint="eastAsia"/>
          <w:sz w:val="24"/>
        </w:rPr>
        <w:t>》</w:t>
      </w:r>
      <w:r>
        <w:rPr>
          <w:rFonts w:ascii="SimSun" w:hAnsi="SimSun" w:hint="eastAsia"/>
          <w:sz w:val="24"/>
        </w:rPr>
        <w:t>27</w:t>
      </w:r>
      <w:r>
        <w:rPr>
          <w:rFonts w:ascii="SimSun" w:hAnsi="SimSun" w:hint="eastAsia"/>
          <w:sz w:val="24"/>
        </w:rPr>
        <w:t>种，《诊家正眼》增“疾脉”为</w:t>
      </w:r>
      <w:r>
        <w:rPr>
          <w:rFonts w:ascii="SimSun" w:hAnsi="SimSun" w:hint="eastAsia"/>
          <w:sz w:val="24"/>
        </w:rPr>
        <w:t>28</w:t>
      </w:r>
      <w:r>
        <w:rPr>
          <w:rFonts w:ascii="SimSun" w:hAnsi="SimSun" w:hint="eastAsia"/>
          <w:sz w:val="24"/>
        </w:rPr>
        <w:t>种。今选既容易掌握，又有一定规则</w:t>
      </w:r>
      <w:r>
        <w:rPr>
          <w:rFonts w:ascii="SimSun" w:hAnsi="SimSun" w:hint="eastAsia"/>
          <w:sz w:val="24"/>
        </w:rPr>
        <w:lastRenderedPageBreak/>
        <w:t>可循的</w:t>
      </w:r>
      <w:r>
        <w:rPr>
          <w:rFonts w:ascii="SimSun" w:hAnsi="SimSun" w:hint="eastAsia"/>
          <w:sz w:val="24"/>
        </w:rPr>
        <w:t>15</w:t>
      </w:r>
      <w:r>
        <w:rPr>
          <w:rFonts w:ascii="SimSun" w:hAnsi="SimSun" w:hint="eastAsia"/>
          <w:sz w:val="24"/>
        </w:rPr>
        <w:t>种进行论述。见表如下：</w:t>
      </w:r>
    </w:p>
    <w:p w:rsidR="00000000" w:rsidRDefault="00B205E8">
      <w:pPr>
        <w:jc w:val="center"/>
        <w:rPr>
          <w:rFonts w:hint="eastAsia"/>
          <w:sz w:val="24"/>
        </w:rPr>
      </w:pPr>
      <w:r>
        <w:rPr>
          <w:rFonts w:hint="eastAsia"/>
          <w:sz w:val="24"/>
        </w:rPr>
        <w:t>常见病脉与主病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1"/>
        <w:gridCol w:w="525"/>
        <w:gridCol w:w="3510"/>
        <w:gridCol w:w="3106"/>
      </w:tblGrid>
      <w:tr w:rsidR="00000000">
        <w:trPr>
          <w:trHeight w:val="34"/>
        </w:trPr>
        <w:tc>
          <w:tcPr>
            <w:tcW w:w="1486" w:type="dxa"/>
            <w:gridSpan w:val="2"/>
          </w:tcPr>
          <w:p w:rsidR="00000000" w:rsidRDefault="00B205E8">
            <w:pPr>
              <w:jc w:val="center"/>
              <w:rPr>
                <w:rFonts w:hint="eastAsia"/>
                <w:sz w:val="24"/>
              </w:rPr>
            </w:pPr>
            <w:r>
              <w:rPr>
                <w:rFonts w:hint="eastAsia"/>
                <w:sz w:val="24"/>
              </w:rPr>
              <w:t>脉</w:t>
            </w:r>
            <w:r>
              <w:rPr>
                <w:rFonts w:hint="eastAsia"/>
                <w:sz w:val="24"/>
              </w:rPr>
              <w:t xml:space="preserve"> </w:t>
            </w:r>
            <w:r>
              <w:rPr>
                <w:rFonts w:hint="eastAsia"/>
                <w:sz w:val="24"/>
              </w:rPr>
              <w:t>象</w:t>
            </w:r>
          </w:p>
        </w:tc>
        <w:tc>
          <w:tcPr>
            <w:tcW w:w="3510" w:type="dxa"/>
          </w:tcPr>
          <w:p w:rsidR="00000000" w:rsidRDefault="00B205E8">
            <w:pPr>
              <w:jc w:val="center"/>
              <w:rPr>
                <w:rFonts w:hint="eastAsia"/>
                <w:sz w:val="24"/>
              </w:rPr>
            </w:pPr>
            <w:r>
              <w:rPr>
                <w:rFonts w:hint="eastAsia"/>
                <w:sz w:val="24"/>
              </w:rPr>
              <w:t>特</w:t>
            </w:r>
            <w:r>
              <w:rPr>
                <w:rFonts w:hint="eastAsia"/>
                <w:sz w:val="24"/>
              </w:rPr>
              <w:t xml:space="preserve">  </w:t>
            </w:r>
            <w:r>
              <w:rPr>
                <w:rFonts w:hint="eastAsia"/>
                <w:sz w:val="24"/>
              </w:rPr>
              <w:t>征</w:t>
            </w:r>
          </w:p>
        </w:tc>
        <w:tc>
          <w:tcPr>
            <w:tcW w:w="3106" w:type="dxa"/>
          </w:tcPr>
          <w:p w:rsidR="00000000" w:rsidRDefault="00B205E8">
            <w:pPr>
              <w:jc w:val="center"/>
              <w:rPr>
                <w:rFonts w:hint="eastAsia"/>
                <w:sz w:val="24"/>
              </w:rPr>
            </w:pPr>
            <w:r>
              <w:rPr>
                <w:rFonts w:hint="eastAsia"/>
                <w:sz w:val="24"/>
              </w:rPr>
              <w:t>主</w:t>
            </w:r>
            <w:r>
              <w:rPr>
                <w:rFonts w:hint="eastAsia"/>
                <w:sz w:val="24"/>
              </w:rPr>
              <w:t xml:space="preserve">  </w:t>
            </w:r>
            <w:r>
              <w:rPr>
                <w:rFonts w:hint="eastAsia"/>
                <w:sz w:val="24"/>
              </w:rPr>
              <w:t>病</w:t>
            </w:r>
          </w:p>
        </w:tc>
      </w:tr>
      <w:tr w:rsidR="00000000">
        <w:trPr>
          <w:trHeight w:val="34"/>
        </w:trPr>
        <w:tc>
          <w:tcPr>
            <w:tcW w:w="961" w:type="dxa"/>
            <w:vMerge w:val="restart"/>
          </w:tcPr>
          <w:p w:rsidR="00000000" w:rsidRDefault="00B205E8">
            <w:pPr>
              <w:jc w:val="center"/>
              <w:rPr>
                <w:rFonts w:hint="eastAsia"/>
                <w:sz w:val="24"/>
              </w:rPr>
            </w:pPr>
            <w:r>
              <w:rPr>
                <w:rFonts w:hint="eastAsia"/>
                <w:sz w:val="24"/>
              </w:rPr>
              <w:t>部位</w:t>
            </w:r>
          </w:p>
        </w:tc>
        <w:tc>
          <w:tcPr>
            <w:tcW w:w="525" w:type="dxa"/>
          </w:tcPr>
          <w:p w:rsidR="00000000" w:rsidRDefault="00B205E8">
            <w:pPr>
              <w:jc w:val="left"/>
              <w:rPr>
                <w:rFonts w:hint="eastAsia"/>
                <w:sz w:val="24"/>
              </w:rPr>
            </w:pPr>
            <w:r>
              <w:rPr>
                <w:rFonts w:hint="eastAsia"/>
                <w:sz w:val="24"/>
              </w:rPr>
              <w:t>浮</w:t>
            </w:r>
          </w:p>
        </w:tc>
        <w:tc>
          <w:tcPr>
            <w:tcW w:w="3510" w:type="dxa"/>
          </w:tcPr>
          <w:p w:rsidR="00000000" w:rsidRDefault="00B205E8">
            <w:pPr>
              <w:jc w:val="left"/>
              <w:rPr>
                <w:rFonts w:hint="eastAsia"/>
                <w:sz w:val="24"/>
              </w:rPr>
            </w:pPr>
            <w:r>
              <w:rPr>
                <w:rFonts w:hint="eastAsia"/>
                <w:sz w:val="24"/>
              </w:rPr>
              <w:t>轻取即得，重按反弱</w:t>
            </w:r>
          </w:p>
        </w:tc>
        <w:tc>
          <w:tcPr>
            <w:tcW w:w="3106" w:type="dxa"/>
          </w:tcPr>
          <w:p w:rsidR="00000000" w:rsidRDefault="00B205E8">
            <w:pPr>
              <w:ind w:rightChars="-42" w:right="-88"/>
              <w:jc w:val="left"/>
              <w:rPr>
                <w:rFonts w:hint="eastAsia"/>
                <w:sz w:val="24"/>
              </w:rPr>
            </w:pPr>
            <w:r>
              <w:rPr>
                <w:rFonts w:hint="eastAsia"/>
                <w:sz w:val="24"/>
              </w:rPr>
              <w:t>表证（有力表实，无力表虚）</w:t>
            </w:r>
          </w:p>
        </w:tc>
      </w:tr>
      <w:tr w:rsidR="00000000">
        <w:trPr>
          <w:trHeight w:val="34"/>
        </w:trPr>
        <w:tc>
          <w:tcPr>
            <w:tcW w:w="961" w:type="dxa"/>
            <w:vMerge/>
          </w:tcPr>
          <w:p w:rsidR="00000000" w:rsidRDefault="00B205E8">
            <w:pPr>
              <w:jc w:val="center"/>
              <w:rPr>
                <w:rFonts w:hint="eastAsia"/>
                <w:sz w:val="24"/>
              </w:rPr>
            </w:pPr>
          </w:p>
        </w:tc>
        <w:tc>
          <w:tcPr>
            <w:tcW w:w="525" w:type="dxa"/>
          </w:tcPr>
          <w:p w:rsidR="00000000" w:rsidRDefault="00B205E8">
            <w:pPr>
              <w:jc w:val="left"/>
              <w:rPr>
                <w:rFonts w:hint="eastAsia"/>
                <w:sz w:val="24"/>
              </w:rPr>
            </w:pPr>
            <w:r>
              <w:rPr>
                <w:rFonts w:hint="eastAsia"/>
                <w:sz w:val="24"/>
              </w:rPr>
              <w:t>沉</w:t>
            </w:r>
          </w:p>
        </w:tc>
        <w:tc>
          <w:tcPr>
            <w:tcW w:w="3510" w:type="dxa"/>
          </w:tcPr>
          <w:p w:rsidR="00000000" w:rsidRDefault="00B205E8">
            <w:pPr>
              <w:jc w:val="left"/>
              <w:rPr>
                <w:rFonts w:hint="eastAsia"/>
                <w:sz w:val="24"/>
              </w:rPr>
            </w:pPr>
            <w:r>
              <w:rPr>
                <w:rFonts w:hint="eastAsia"/>
                <w:sz w:val="24"/>
              </w:rPr>
              <w:t>轻取不足，重按始得</w:t>
            </w:r>
          </w:p>
        </w:tc>
        <w:tc>
          <w:tcPr>
            <w:tcW w:w="3106" w:type="dxa"/>
          </w:tcPr>
          <w:p w:rsidR="00000000" w:rsidRDefault="00B205E8">
            <w:pPr>
              <w:jc w:val="left"/>
              <w:rPr>
                <w:rFonts w:hint="eastAsia"/>
                <w:sz w:val="24"/>
              </w:rPr>
            </w:pPr>
            <w:r>
              <w:rPr>
                <w:rFonts w:hint="eastAsia"/>
                <w:sz w:val="24"/>
              </w:rPr>
              <w:t>里证（有力里实，无力里虚）</w:t>
            </w:r>
          </w:p>
        </w:tc>
      </w:tr>
      <w:tr w:rsidR="00000000">
        <w:trPr>
          <w:trHeight w:val="34"/>
        </w:trPr>
        <w:tc>
          <w:tcPr>
            <w:tcW w:w="961" w:type="dxa"/>
            <w:vMerge w:val="restart"/>
          </w:tcPr>
          <w:p w:rsidR="00000000" w:rsidRDefault="00B205E8">
            <w:pPr>
              <w:jc w:val="center"/>
              <w:rPr>
                <w:rFonts w:hint="eastAsia"/>
                <w:sz w:val="24"/>
              </w:rPr>
            </w:pPr>
            <w:r>
              <w:rPr>
                <w:rFonts w:hint="eastAsia"/>
                <w:sz w:val="24"/>
              </w:rPr>
              <w:t>速率</w:t>
            </w:r>
          </w:p>
        </w:tc>
        <w:tc>
          <w:tcPr>
            <w:tcW w:w="525" w:type="dxa"/>
          </w:tcPr>
          <w:p w:rsidR="00000000" w:rsidRDefault="00B205E8">
            <w:pPr>
              <w:jc w:val="left"/>
              <w:rPr>
                <w:rFonts w:hint="eastAsia"/>
                <w:sz w:val="24"/>
              </w:rPr>
            </w:pPr>
            <w:r>
              <w:rPr>
                <w:rFonts w:hint="eastAsia"/>
                <w:sz w:val="24"/>
              </w:rPr>
              <w:t>迟</w:t>
            </w:r>
          </w:p>
        </w:tc>
        <w:tc>
          <w:tcPr>
            <w:tcW w:w="3510" w:type="dxa"/>
          </w:tcPr>
          <w:p w:rsidR="00000000" w:rsidRDefault="00B205E8">
            <w:pPr>
              <w:jc w:val="left"/>
              <w:rPr>
                <w:rFonts w:hint="eastAsia"/>
                <w:sz w:val="24"/>
              </w:rPr>
            </w:pPr>
            <w:r>
              <w:rPr>
                <w:rFonts w:hint="eastAsia"/>
                <w:sz w:val="24"/>
              </w:rPr>
              <w:t>脉缓慢，一息不足四至</w:t>
            </w:r>
          </w:p>
        </w:tc>
        <w:tc>
          <w:tcPr>
            <w:tcW w:w="3106" w:type="dxa"/>
          </w:tcPr>
          <w:p w:rsidR="00000000" w:rsidRDefault="00B205E8">
            <w:pPr>
              <w:jc w:val="left"/>
              <w:rPr>
                <w:rFonts w:hint="eastAsia"/>
                <w:sz w:val="24"/>
              </w:rPr>
            </w:pPr>
            <w:r>
              <w:rPr>
                <w:rFonts w:hint="eastAsia"/>
                <w:sz w:val="24"/>
              </w:rPr>
              <w:t>寒证（有力实寒，无力虚寒）</w:t>
            </w:r>
          </w:p>
        </w:tc>
      </w:tr>
      <w:tr w:rsidR="00000000">
        <w:trPr>
          <w:trHeight w:val="34"/>
        </w:trPr>
        <w:tc>
          <w:tcPr>
            <w:tcW w:w="961" w:type="dxa"/>
            <w:vMerge/>
          </w:tcPr>
          <w:p w:rsidR="00000000" w:rsidRDefault="00B205E8">
            <w:pPr>
              <w:jc w:val="center"/>
              <w:rPr>
                <w:rFonts w:hint="eastAsia"/>
                <w:sz w:val="24"/>
              </w:rPr>
            </w:pPr>
          </w:p>
        </w:tc>
        <w:tc>
          <w:tcPr>
            <w:tcW w:w="525" w:type="dxa"/>
          </w:tcPr>
          <w:p w:rsidR="00000000" w:rsidRDefault="00B205E8">
            <w:pPr>
              <w:jc w:val="left"/>
              <w:rPr>
                <w:rFonts w:hint="eastAsia"/>
                <w:sz w:val="24"/>
              </w:rPr>
            </w:pPr>
            <w:r>
              <w:rPr>
                <w:rFonts w:hint="eastAsia"/>
                <w:sz w:val="24"/>
              </w:rPr>
              <w:t>数</w:t>
            </w:r>
          </w:p>
        </w:tc>
        <w:tc>
          <w:tcPr>
            <w:tcW w:w="3510" w:type="dxa"/>
          </w:tcPr>
          <w:p w:rsidR="00000000" w:rsidRDefault="00B205E8">
            <w:pPr>
              <w:jc w:val="left"/>
              <w:rPr>
                <w:rFonts w:hint="eastAsia"/>
                <w:sz w:val="24"/>
              </w:rPr>
            </w:pPr>
            <w:r>
              <w:rPr>
                <w:rFonts w:hint="eastAsia"/>
                <w:sz w:val="24"/>
              </w:rPr>
              <w:t>脉快速，一息五至以上</w:t>
            </w:r>
          </w:p>
        </w:tc>
        <w:tc>
          <w:tcPr>
            <w:tcW w:w="3106" w:type="dxa"/>
          </w:tcPr>
          <w:p w:rsidR="00000000" w:rsidRDefault="00B205E8">
            <w:pPr>
              <w:jc w:val="left"/>
              <w:rPr>
                <w:rFonts w:hint="eastAsia"/>
                <w:sz w:val="24"/>
              </w:rPr>
            </w:pPr>
            <w:r>
              <w:rPr>
                <w:rFonts w:hint="eastAsia"/>
                <w:sz w:val="24"/>
              </w:rPr>
              <w:t>热证（有力实热，无力虚热）</w:t>
            </w:r>
          </w:p>
        </w:tc>
      </w:tr>
      <w:tr w:rsidR="00000000">
        <w:trPr>
          <w:trHeight w:val="34"/>
        </w:trPr>
        <w:tc>
          <w:tcPr>
            <w:tcW w:w="961" w:type="dxa"/>
            <w:vMerge w:val="restart"/>
          </w:tcPr>
          <w:p w:rsidR="00000000" w:rsidRDefault="00B205E8">
            <w:pPr>
              <w:jc w:val="center"/>
              <w:rPr>
                <w:rFonts w:hint="eastAsia"/>
                <w:sz w:val="24"/>
              </w:rPr>
            </w:pPr>
            <w:r>
              <w:rPr>
                <w:rFonts w:hint="eastAsia"/>
                <w:sz w:val="24"/>
              </w:rPr>
              <w:t>力度</w:t>
            </w:r>
          </w:p>
        </w:tc>
        <w:tc>
          <w:tcPr>
            <w:tcW w:w="525" w:type="dxa"/>
          </w:tcPr>
          <w:p w:rsidR="00000000" w:rsidRDefault="00B205E8">
            <w:pPr>
              <w:jc w:val="left"/>
              <w:rPr>
                <w:rFonts w:hint="eastAsia"/>
                <w:sz w:val="24"/>
              </w:rPr>
            </w:pPr>
            <w:r>
              <w:rPr>
                <w:rFonts w:hint="eastAsia"/>
                <w:sz w:val="24"/>
              </w:rPr>
              <w:t>虚</w:t>
            </w:r>
          </w:p>
        </w:tc>
        <w:tc>
          <w:tcPr>
            <w:tcW w:w="3510" w:type="dxa"/>
          </w:tcPr>
          <w:p w:rsidR="00000000" w:rsidRDefault="00B205E8">
            <w:pPr>
              <w:jc w:val="left"/>
              <w:rPr>
                <w:rFonts w:hint="eastAsia"/>
                <w:sz w:val="24"/>
              </w:rPr>
            </w:pPr>
            <w:r>
              <w:rPr>
                <w:rFonts w:hint="eastAsia"/>
                <w:sz w:val="24"/>
              </w:rPr>
              <w:t>三部脉举按皆</w:t>
            </w:r>
            <w:r>
              <w:rPr>
                <w:rFonts w:hint="eastAsia"/>
                <w:sz w:val="24"/>
              </w:rPr>
              <w:t>无力</w:t>
            </w:r>
          </w:p>
        </w:tc>
        <w:tc>
          <w:tcPr>
            <w:tcW w:w="3106" w:type="dxa"/>
          </w:tcPr>
          <w:p w:rsidR="00000000" w:rsidRDefault="00B205E8">
            <w:pPr>
              <w:jc w:val="left"/>
              <w:rPr>
                <w:rFonts w:hint="eastAsia"/>
                <w:sz w:val="24"/>
              </w:rPr>
            </w:pPr>
            <w:r>
              <w:rPr>
                <w:rFonts w:hint="eastAsia"/>
                <w:sz w:val="24"/>
              </w:rPr>
              <w:t>虚证</w:t>
            </w:r>
          </w:p>
        </w:tc>
      </w:tr>
      <w:tr w:rsidR="00000000">
        <w:trPr>
          <w:trHeight w:val="34"/>
        </w:trPr>
        <w:tc>
          <w:tcPr>
            <w:tcW w:w="961" w:type="dxa"/>
            <w:vMerge/>
          </w:tcPr>
          <w:p w:rsidR="00000000" w:rsidRDefault="00B205E8">
            <w:pPr>
              <w:jc w:val="center"/>
              <w:rPr>
                <w:rFonts w:hint="eastAsia"/>
                <w:sz w:val="24"/>
              </w:rPr>
            </w:pPr>
          </w:p>
        </w:tc>
        <w:tc>
          <w:tcPr>
            <w:tcW w:w="525" w:type="dxa"/>
          </w:tcPr>
          <w:p w:rsidR="00000000" w:rsidRDefault="00B205E8">
            <w:pPr>
              <w:jc w:val="left"/>
              <w:rPr>
                <w:rFonts w:hint="eastAsia"/>
                <w:sz w:val="24"/>
              </w:rPr>
            </w:pPr>
            <w:r>
              <w:rPr>
                <w:rFonts w:hint="eastAsia"/>
                <w:sz w:val="24"/>
              </w:rPr>
              <w:t>实</w:t>
            </w:r>
          </w:p>
        </w:tc>
        <w:tc>
          <w:tcPr>
            <w:tcW w:w="3510" w:type="dxa"/>
          </w:tcPr>
          <w:p w:rsidR="00000000" w:rsidRDefault="00B205E8">
            <w:pPr>
              <w:jc w:val="left"/>
              <w:rPr>
                <w:rFonts w:hint="eastAsia"/>
                <w:sz w:val="24"/>
              </w:rPr>
            </w:pPr>
            <w:r>
              <w:rPr>
                <w:rFonts w:hint="eastAsia"/>
                <w:sz w:val="24"/>
              </w:rPr>
              <w:t>三部脉举按皆有力</w:t>
            </w:r>
          </w:p>
        </w:tc>
        <w:tc>
          <w:tcPr>
            <w:tcW w:w="3106" w:type="dxa"/>
          </w:tcPr>
          <w:p w:rsidR="00000000" w:rsidRDefault="00B205E8">
            <w:pPr>
              <w:jc w:val="left"/>
              <w:rPr>
                <w:rFonts w:hint="eastAsia"/>
                <w:sz w:val="24"/>
              </w:rPr>
            </w:pPr>
            <w:r>
              <w:rPr>
                <w:rFonts w:hint="eastAsia"/>
                <w:sz w:val="24"/>
              </w:rPr>
              <w:t>实证</w:t>
            </w:r>
          </w:p>
        </w:tc>
      </w:tr>
      <w:tr w:rsidR="00000000">
        <w:trPr>
          <w:trHeight w:val="34"/>
        </w:trPr>
        <w:tc>
          <w:tcPr>
            <w:tcW w:w="961" w:type="dxa"/>
            <w:vMerge w:val="restart"/>
          </w:tcPr>
          <w:p w:rsidR="00000000" w:rsidRDefault="00B205E8">
            <w:pPr>
              <w:jc w:val="center"/>
              <w:rPr>
                <w:rFonts w:hint="eastAsia"/>
                <w:sz w:val="24"/>
              </w:rPr>
            </w:pPr>
            <w:r>
              <w:rPr>
                <w:rFonts w:hint="eastAsia"/>
                <w:sz w:val="24"/>
              </w:rPr>
              <w:t>形态</w:t>
            </w:r>
          </w:p>
        </w:tc>
        <w:tc>
          <w:tcPr>
            <w:tcW w:w="525" w:type="dxa"/>
          </w:tcPr>
          <w:p w:rsidR="00000000" w:rsidRDefault="00B205E8">
            <w:pPr>
              <w:jc w:val="left"/>
              <w:rPr>
                <w:rFonts w:hint="eastAsia"/>
                <w:sz w:val="24"/>
              </w:rPr>
            </w:pPr>
            <w:r>
              <w:rPr>
                <w:rFonts w:hint="eastAsia"/>
                <w:sz w:val="24"/>
              </w:rPr>
              <w:t>洪</w:t>
            </w:r>
          </w:p>
        </w:tc>
        <w:tc>
          <w:tcPr>
            <w:tcW w:w="3510" w:type="dxa"/>
          </w:tcPr>
          <w:p w:rsidR="00000000" w:rsidRDefault="00B205E8">
            <w:pPr>
              <w:jc w:val="left"/>
              <w:rPr>
                <w:rFonts w:hint="eastAsia"/>
                <w:sz w:val="24"/>
              </w:rPr>
            </w:pPr>
            <w:r>
              <w:rPr>
                <w:rFonts w:hint="eastAsia"/>
                <w:sz w:val="24"/>
              </w:rPr>
              <w:t>脉形洪大，来盛去衰</w:t>
            </w:r>
          </w:p>
        </w:tc>
        <w:tc>
          <w:tcPr>
            <w:tcW w:w="3106" w:type="dxa"/>
          </w:tcPr>
          <w:p w:rsidR="00000000" w:rsidRDefault="00B205E8">
            <w:pPr>
              <w:jc w:val="left"/>
              <w:rPr>
                <w:rFonts w:hint="eastAsia"/>
                <w:sz w:val="24"/>
              </w:rPr>
            </w:pPr>
            <w:r>
              <w:rPr>
                <w:rFonts w:hint="eastAsia"/>
                <w:sz w:val="24"/>
              </w:rPr>
              <w:t>热邪亢盛</w:t>
            </w:r>
          </w:p>
        </w:tc>
      </w:tr>
      <w:tr w:rsidR="00000000">
        <w:trPr>
          <w:trHeight w:val="34"/>
        </w:trPr>
        <w:tc>
          <w:tcPr>
            <w:tcW w:w="961" w:type="dxa"/>
            <w:vMerge/>
          </w:tcPr>
          <w:p w:rsidR="00000000" w:rsidRDefault="00B205E8">
            <w:pPr>
              <w:jc w:val="center"/>
              <w:rPr>
                <w:rFonts w:hint="eastAsia"/>
                <w:sz w:val="24"/>
              </w:rPr>
            </w:pPr>
          </w:p>
        </w:tc>
        <w:tc>
          <w:tcPr>
            <w:tcW w:w="525" w:type="dxa"/>
          </w:tcPr>
          <w:p w:rsidR="00000000" w:rsidRDefault="00B205E8">
            <w:pPr>
              <w:jc w:val="left"/>
              <w:rPr>
                <w:rFonts w:hint="eastAsia"/>
                <w:sz w:val="24"/>
              </w:rPr>
            </w:pPr>
            <w:r>
              <w:rPr>
                <w:rFonts w:hint="eastAsia"/>
                <w:sz w:val="24"/>
              </w:rPr>
              <w:t>细</w:t>
            </w:r>
          </w:p>
        </w:tc>
        <w:tc>
          <w:tcPr>
            <w:tcW w:w="3510" w:type="dxa"/>
          </w:tcPr>
          <w:p w:rsidR="00000000" w:rsidRDefault="00B205E8">
            <w:pPr>
              <w:jc w:val="left"/>
              <w:rPr>
                <w:rFonts w:hint="eastAsia"/>
                <w:sz w:val="24"/>
              </w:rPr>
            </w:pPr>
            <w:r>
              <w:rPr>
                <w:rFonts w:hint="eastAsia"/>
                <w:sz w:val="24"/>
              </w:rPr>
              <w:t>脉形细小，然应指明显</w:t>
            </w:r>
          </w:p>
        </w:tc>
        <w:tc>
          <w:tcPr>
            <w:tcW w:w="3106" w:type="dxa"/>
          </w:tcPr>
          <w:p w:rsidR="00000000" w:rsidRDefault="00B205E8">
            <w:pPr>
              <w:jc w:val="left"/>
              <w:rPr>
                <w:rFonts w:hint="eastAsia"/>
                <w:sz w:val="24"/>
              </w:rPr>
            </w:pPr>
            <w:r>
              <w:rPr>
                <w:rFonts w:hint="eastAsia"/>
                <w:sz w:val="24"/>
              </w:rPr>
              <w:t>气血两虚，诸虚损</w:t>
            </w:r>
          </w:p>
        </w:tc>
      </w:tr>
      <w:tr w:rsidR="00000000">
        <w:trPr>
          <w:trHeight w:val="34"/>
        </w:trPr>
        <w:tc>
          <w:tcPr>
            <w:tcW w:w="961" w:type="dxa"/>
            <w:vMerge w:val="restart"/>
          </w:tcPr>
          <w:p w:rsidR="00000000" w:rsidRDefault="00B205E8">
            <w:pPr>
              <w:jc w:val="center"/>
              <w:rPr>
                <w:rFonts w:hint="eastAsia"/>
                <w:sz w:val="24"/>
              </w:rPr>
            </w:pPr>
            <w:r>
              <w:rPr>
                <w:rFonts w:hint="eastAsia"/>
                <w:sz w:val="24"/>
              </w:rPr>
              <w:t>流利度</w:t>
            </w:r>
          </w:p>
        </w:tc>
        <w:tc>
          <w:tcPr>
            <w:tcW w:w="525" w:type="dxa"/>
          </w:tcPr>
          <w:p w:rsidR="00000000" w:rsidRDefault="00B205E8">
            <w:pPr>
              <w:jc w:val="left"/>
              <w:rPr>
                <w:rFonts w:hint="eastAsia"/>
                <w:sz w:val="24"/>
              </w:rPr>
            </w:pPr>
            <w:r>
              <w:rPr>
                <w:rFonts w:hint="eastAsia"/>
                <w:sz w:val="24"/>
              </w:rPr>
              <w:t>滑</w:t>
            </w:r>
          </w:p>
        </w:tc>
        <w:tc>
          <w:tcPr>
            <w:tcW w:w="3510" w:type="dxa"/>
          </w:tcPr>
          <w:p w:rsidR="00000000" w:rsidRDefault="00B205E8">
            <w:pPr>
              <w:jc w:val="left"/>
              <w:rPr>
                <w:rFonts w:hint="eastAsia"/>
                <w:sz w:val="24"/>
              </w:rPr>
            </w:pPr>
            <w:r>
              <w:rPr>
                <w:rFonts w:hint="eastAsia"/>
                <w:sz w:val="24"/>
              </w:rPr>
              <w:t>往来流利，如按滚珠</w:t>
            </w:r>
          </w:p>
        </w:tc>
        <w:tc>
          <w:tcPr>
            <w:tcW w:w="3106" w:type="dxa"/>
          </w:tcPr>
          <w:p w:rsidR="00000000" w:rsidRDefault="00B205E8">
            <w:pPr>
              <w:ind w:rightChars="-42" w:right="-88"/>
              <w:jc w:val="left"/>
              <w:rPr>
                <w:rFonts w:hint="eastAsia"/>
                <w:sz w:val="24"/>
              </w:rPr>
            </w:pPr>
            <w:r>
              <w:rPr>
                <w:rFonts w:hint="eastAsia"/>
                <w:sz w:val="24"/>
              </w:rPr>
              <w:t>痰饮、食滞、实热、孕脉</w:t>
            </w:r>
          </w:p>
        </w:tc>
      </w:tr>
      <w:tr w:rsidR="00000000">
        <w:trPr>
          <w:trHeight w:val="34"/>
        </w:trPr>
        <w:tc>
          <w:tcPr>
            <w:tcW w:w="961" w:type="dxa"/>
            <w:vMerge/>
          </w:tcPr>
          <w:p w:rsidR="00000000" w:rsidRDefault="00B205E8">
            <w:pPr>
              <w:jc w:val="center"/>
              <w:rPr>
                <w:rFonts w:hint="eastAsia"/>
                <w:sz w:val="24"/>
              </w:rPr>
            </w:pPr>
          </w:p>
        </w:tc>
        <w:tc>
          <w:tcPr>
            <w:tcW w:w="525" w:type="dxa"/>
          </w:tcPr>
          <w:p w:rsidR="00000000" w:rsidRDefault="00B205E8">
            <w:pPr>
              <w:jc w:val="left"/>
              <w:rPr>
                <w:rFonts w:hint="eastAsia"/>
                <w:sz w:val="24"/>
              </w:rPr>
            </w:pPr>
            <w:r>
              <w:rPr>
                <w:rFonts w:hint="eastAsia"/>
                <w:sz w:val="24"/>
              </w:rPr>
              <w:t>涩</w:t>
            </w:r>
          </w:p>
        </w:tc>
        <w:tc>
          <w:tcPr>
            <w:tcW w:w="3510" w:type="dxa"/>
          </w:tcPr>
          <w:p w:rsidR="00000000" w:rsidRDefault="00B205E8">
            <w:pPr>
              <w:jc w:val="left"/>
              <w:rPr>
                <w:rFonts w:hint="eastAsia"/>
                <w:sz w:val="24"/>
              </w:rPr>
            </w:pPr>
            <w:r>
              <w:rPr>
                <w:rFonts w:hint="eastAsia"/>
                <w:sz w:val="24"/>
              </w:rPr>
              <w:t>往来艰涩不畅，如轻刀刮竹</w:t>
            </w:r>
          </w:p>
        </w:tc>
        <w:tc>
          <w:tcPr>
            <w:tcW w:w="3106" w:type="dxa"/>
          </w:tcPr>
          <w:p w:rsidR="00000000" w:rsidRDefault="00B205E8">
            <w:pPr>
              <w:jc w:val="left"/>
              <w:rPr>
                <w:rFonts w:hint="eastAsia"/>
                <w:sz w:val="24"/>
              </w:rPr>
            </w:pPr>
            <w:r>
              <w:rPr>
                <w:rFonts w:hint="eastAsia"/>
                <w:sz w:val="24"/>
              </w:rPr>
              <w:t>气滞、血瘀、精伤、血少</w:t>
            </w:r>
          </w:p>
        </w:tc>
      </w:tr>
      <w:tr w:rsidR="00000000">
        <w:trPr>
          <w:trHeight w:val="34"/>
        </w:trPr>
        <w:tc>
          <w:tcPr>
            <w:tcW w:w="961" w:type="dxa"/>
            <w:vMerge w:val="restart"/>
          </w:tcPr>
          <w:p w:rsidR="00000000" w:rsidRDefault="00B205E8">
            <w:pPr>
              <w:jc w:val="center"/>
              <w:rPr>
                <w:rFonts w:hint="eastAsia"/>
                <w:sz w:val="24"/>
              </w:rPr>
            </w:pPr>
            <w:r>
              <w:rPr>
                <w:rFonts w:hint="eastAsia"/>
                <w:sz w:val="24"/>
              </w:rPr>
              <w:t>紧张度</w:t>
            </w:r>
          </w:p>
        </w:tc>
        <w:tc>
          <w:tcPr>
            <w:tcW w:w="525" w:type="dxa"/>
          </w:tcPr>
          <w:p w:rsidR="00000000" w:rsidRDefault="00B205E8">
            <w:pPr>
              <w:jc w:val="left"/>
              <w:rPr>
                <w:rFonts w:hint="eastAsia"/>
                <w:sz w:val="24"/>
              </w:rPr>
            </w:pPr>
            <w:r>
              <w:rPr>
                <w:rFonts w:hint="eastAsia"/>
                <w:sz w:val="24"/>
              </w:rPr>
              <w:t>弦</w:t>
            </w:r>
          </w:p>
        </w:tc>
        <w:tc>
          <w:tcPr>
            <w:tcW w:w="3510" w:type="dxa"/>
          </w:tcPr>
          <w:p w:rsidR="00000000" w:rsidRDefault="00B205E8">
            <w:pPr>
              <w:jc w:val="left"/>
              <w:rPr>
                <w:rFonts w:hint="eastAsia"/>
                <w:sz w:val="24"/>
              </w:rPr>
            </w:pPr>
            <w:r>
              <w:rPr>
                <w:rFonts w:hint="eastAsia"/>
                <w:sz w:val="24"/>
              </w:rPr>
              <w:t>端直以长，如按弓弦</w:t>
            </w:r>
          </w:p>
        </w:tc>
        <w:tc>
          <w:tcPr>
            <w:tcW w:w="3106" w:type="dxa"/>
          </w:tcPr>
          <w:p w:rsidR="00000000" w:rsidRDefault="00B205E8">
            <w:pPr>
              <w:jc w:val="left"/>
              <w:rPr>
                <w:rFonts w:hint="eastAsia"/>
                <w:sz w:val="24"/>
              </w:rPr>
            </w:pPr>
            <w:r>
              <w:rPr>
                <w:rFonts w:hint="eastAsia"/>
                <w:sz w:val="24"/>
              </w:rPr>
              <w:t>肝胆、痛证、痰饮</w:t>
            </w:r>
          </w:p>
        </w:tc>
      </w:tr>
      <w:tr w:rsidR="00000000">
        <w:trPr>
          <w:trHeight w:val="34"/>
        </w:trPr>
        <w:tc>
          <w:tcPr>
            <w:tcW w:w="961" w:type="dxa"/>
            <w:vMerge/>
          </w:tcPr>
          <w:p w:rsidR="00000000" w:rsidRDefault="00B205E8">
            <w:pPr>
              <w:jc w:val="center"/>
              <w:rPr>
                <w:rFonts w:hint="eastAsia"/>
                <w:sz w:val="24"/>
              </w:rPr>
            </w:pPr>
          </w:p>
        </w:tc>
        <w:tc>
          <w:tcPr>
            <w:tcW w:w="525" w:type="dxa"/>
          </w:tcPr>
          <w:p w:rsidR="00000000" w:rsidRDefault="00B205E8">
            <w:pPr>
              <w:jc w:val="left"/>
              <w:rPr>
                <w:rFonts w:hint="eastAsia"/>
                <w:sz w:val="24"/>
              </w:rPr>
            </w:pPr>
            <w:r>
              <w:rPr>
                <w:rFonts w:hint="eastAsia"/>
                <w:sz w:val="24"/>
              </w:rPr>
              <w:t>紧</w:t>
            </w:r>
          </w:p>
        </w:tc>
        <w:tc>
          <w:tcPr>
            <w:tcW w:w="3510" w:type="dxa"/>
          </w:tcPr>
          <w:p w:rsidR="00000000" w:rsidRDefault="00B205E8">
            <w:pPr>
              <w:jc w:val="left"/>
              <w:rPr>
                <w:rFonts w:hint="eastAsia"/>
                <w:sz w:val="24"/>
              </w:rPr>
            </w:pPr>
            <w:r>
              <w:rPr>
                <w:rFonts w:hint="eastAsia"/>
                <w:sz w:val="24"/>
              </w:rPr>
              <w:t>往来有力，如牵绳转索</w:t>
            </w:r>
          </w:p>
        </w:tc>
        <w:tc>
          <w:tcPr>
            <w:tcW w:w="3106" w:type="dxa"/>
          </w:tcPr>
          <w:p w:rsidR="00000000" w:rsidRDefault="00B205E8">
            <w:pPr>
              <w:jc w:val="left"/>
              <w:rPr>
                <w:rFonts w:hint="eastAsia"/>
                <w:sz w:val="24"/>
              </w:rPr>
            </w:pPr>
            <w:r>
              <w:rPr>
                <w:rFonts w:hint="eastAsia"/>
                <w:sz w:val="24"/>
              </w:rPr>
              <w:t>寒证、痛证</w:t>
            </w:r>
          </w:p>
        </w:tc>
      </w:tr>
      <w:tr w:rsidR="00000000">
        <w:trPr>
          <w:trHeight w:val="34"/>
        </w:trPr>
        <w:tc>
          <w:tcPr>
            <w:tcW w:w="961" w:type="dxa"/>
            <w:vMerge w:val="restart"/>
          </w:tcPr>
          <w:p w:rsidR="00000000" w:rsidRDefault="00B205E8">
            <w:pPr>
              <w:jc w:val="center"/>
              <w:rPr>
                <w:rFonts w:hint="eastAsia"/>
                <w:sz w:val="24"/>
              </w:rPr>
            </w:pPr>
          </w:p>
          <w:p w:rsidR="00000000" w:rsidRDefault="00B205E8">
            <w:pPr>
              <w:jc w:val="center"/>
              <w:rPr>
                <w:rFonts w:hint="eastAsia"/>
                <w:sz w:val="24"/>
              </w:rPr>
            </w:pPr>
            <w:r>
              <w:rPr>
                <w:rFonts w:hint="eastAsia"/>
                <w:sz w:val="24"/>
              </w:rPr>
              <w:t>节律</w:t>
            </w:r>
          </w:p>
        </w:tc>
        <w:tc>
          <w:tcPr>
            <w:tcW w:w="525" w:type="dxa"/>
          </w:tcPr>
          <w:p w:rsidR="00000000" w:rsidRDefault="00B205E8">
            <w:pPr>
              <w:jc w:val="left"/>
              <w:rPr>
                <w:rFonts w:hint="eastAsia"/>
                <w:sz w:val="24"/>
              </w:rPr>
            </w:pPr>
            <w:r>
              <w:rPr>
                <w:rFonts w:hint="eastAsia"/>
                <w:sz w:val="24"/>
              </w:rPr>
              <w:t>促</w:t>
            </w:r>
          </w:p>
        </w:tc>
        <w:tc>
          <w:tcPr>
            <w:tcW w:w="3510" w:type="dxa"/>
          </w:tcPr>
          <w:p w:rsidR="00000000" w:rsidRDefault="00B205E8">
            <w:pPr>
              <w:jc w:val="left"/>
              <w:rPr>
                <w:rFonts w:hint="eastAsia"/>
                <w:sz w:val="24"/>
              </w:rPr>
            </w:pPr>
            <w:r>
              <w:rPr>
                <w:rFonts w:hint="eastAsia"/>
                <w:sz w:val="24"/>
              </w:rPr>
              <w:t>脉来急促，时见中止，止无定数</w:t>
            </w:r>
          </w:p>
        </w:tc>
        <w:tc>
          <w:tcPr>
            <w:tcW w:w="3106" w:type="dxa"/>
          </w:tcPr>
          <w:p w:rsidR="00000000" w:rsidRDefault="00B205E8">
            <w:pPr>
              <w:jc w:val="left"/>
              <w:rPr>
                <w:rFonts w:hint="eastAsia"/>
                <w:sz w:val="24"/>
              </w:rPr>
            </w:pPr>
            <w:r>
              <w:rPr>
                <w:rFonts w:hint="eastAsia"/>
                <w:sz w:val="24"/>
              </w:rPr>
              <w:t>阳盛实热、阴不济阳</w:t>
            </w:r>
          </w:p>
        </w:tc>
      </w:tr>
      <w:tr w:rsidR="00000000">
        <w:trPr>
          <w:trHeight w:val="34"/>
        </w:trPr>
        <w:tc>
          <w:tcPr>
            <w:tcW w:w="961" w:type="dxa"/>
            <w:vMerge/>
          </w:tcPr>
          <w:p w:rsidR="00000000" w:rsidRDefault="00B205E8">
            <w:pPr>
              <w:jc w:val="left"/>
              <w:rPr>
                <w:rFonts w:hint="eastAsia"/>
                <w:sz w:val="24"/>
              </w:rPr>
            </w:pPr>
          </w:p>
        </w:tc>
        <w:tc>
          <w:tcPr>
            <w:tcW w:w="525" w:type="dxa"/>
          </w:tcPr>
          <w:p w:rsidR="00000000" w:rsidRDefault="00B205E8">
            <w:pPr>
              <w:jc w:val="left"/>
              <w:rPr>
                <w:rFonts w:hint="eastAsia"/>
                <w:sz w:val="24"/>
              </w:rPr>
            </w:pPr>
            <w:r>
              <w:rPr>
                <w:rFonts w:hint="eastAsia"/>
                <w:sz w:val="24"/>
              </w:rPr>
              <w:t>结</w:t>
            </w:r>
          </w:p>
        </w:tc>
        <w:tc>
          <w:tcPr>
            <w:tcW w:w="3510" w:type="dxa"/>
          </w:tcPr>
          <w:p w:rsidR="00000000" w:rsidRDefault="00B205E8">
            <w:pPr>
              <w:jc w:val="left"/>
              <w:rPr>
                <w:rFonts w:hint="eastAsia"/>
                <w:sz w:val="24"/>
              </w:rPr>
            </w:pPr>
            <w:r>
              <w:rPr>
                <w:rFonts w:hint="eastAsia"/>
                <w:sz w:val="24"/>
              </w:rPr>
              <w:t>往来迟缓，时有间歇，止无定数</w:t>
            </w:r>
          </w:p>
        </w:tc>
        <w:tc>
          <w:tcPr>
            <w:tcW w:w="3106" w:type="dxa"/>
          </w:tcPr>
          <w:p w:rsidR="00000000" w:rsidRDefault="00B205E8">
            <w:pPr>
              <w:jc w:val="left"/>
              <w:rPr>
                <w:rFonts w:hint="eastAsia"/>
                <w:sz w:val="24"/>
              </w:rPr>
            </w:pPr>
            <w:r>
              <w:rPr>
                <w:rFonts w:hint="eastAsia"/>
                <w:sz w:val="24"/>
              </w:rPr>
              <w:t>阴盛气结、寒痰、瘀血</w:t>
            </w:r>
          </w:p>
        </w:tc>
      </w:tr>
      <w:tr w:rsidR="00000000">
        <w:trPr>
          <w:trHeight w:val="34"/>
        </w:trPr>
        <w:tc>
          <w:tcPr>
            <w:tcW w:w="961" w:type="dxa"/>
            <w:vMerge/>
          </w:tcPr>
          <w:p w:rsidR="00000000" w:rsidRDefault="00B205E8">
            <w:pPr>
              <w:jc w:val="left"/>
              <w:rPr>
                <w:rFonts w:hint="eastAsia"/>
                <w:sz w:val="24"/>
              </w:rPr>
            </w:pPr>
          </w:p>
        </w:tc>
        <w:tc>
          <w:tcPr>
            <w:tcW w:w="525" w:type="dxa"/>
          </w:tcPr>
          <w:p w:rsidR="00000000" w:rsidRDefault="00B205E8">
            <w:pPr>
              <w:jc w:val="left"/>
              <w:rPr>
                <w:rFonts w:hint="eastAsia"/>
                <w:sz w:val="24"/>
              </w:rPr>
            </w:pPr>
            <w:r>
              <w:rPr>
                <w:rFonts w:hint="eastAsia"/>
                <w:sz w:val="24"/>
              </w:rPr>
              <w:t>代</w:t>
            </w:r>
          </w:p>
        </w:tc>
        <w:tc>
          <w:tcPr>
            <w:tcW w:w="3510" w:type="dxa"/>
          </w:tcPr>
          <w:p w:rsidR="00000000" w:rsidRDefault="00B205E8">
            <w:pPr>
              <w:jc w:val="left"/>
              <w:rPr>
                <w:rFonts w:hint="eastAsia"/>
                <w:sz w:val="24"/>
              </w:rPr>
            </w:pPr>
            <w:r>
              <w:rPr>
                <w:rFonts w:hint="eastAsia"/>
                <w:sz w:val="24"/>
              </w:rPr>
              <w:t>脉来遏止，止有定数，良久复来</w:t>
            </w:r>
          </w:p>
        </w:tc>
        <w:tc>
          <w:tcPr>
            <w:tcW w:w="3106" w:type="dxa"/>
          </w:tcPr>
          <w:p w:rsidR="00000000" w:rsidRDefault="00B205E8">
            <w:pPr>
              <w:jc w:val="left"/>
              <w:rPr>
                <w:rFonts w:hint="eastAsia"/>
                <w:sz w:val="24"/>
              </w:rPr>
            </w:pPr>
            <w:r>
              <w:rPr>
                <w:rFonts w:hint="eastAsia"/>
                <w:sz w:val="24"/>
              </w:rPr>
              <w:t>脏气衰</w:t>
            </w:r>
            <w:r>
              <w:rPr>
                <w:rFonts w:hint="eastAsia"/>
                <w:sz w:val="24"/>
              </w:rPr>
              <w:t>微</w:t>
            </w:r>
          </w:p>
        </w:tc>
      </w:tr>
    </w:tbl>
    <w:p w:rsidR="00000000" w:rsidRDefault="00B205E8">
      <w:pPr>
        <w:ind w:firstLineChars="200" w:firstLine="480"/>
        <w:jc w:val="left"/>
        <w:rPr>
          <w:rFonts w:hint="eastAsia"/>
          <w:sz w:val="24"/>
        </w:rPr>
      </w:pPr>
    </w:p>
    <w:p w:rsidR="00000000" w:rsidRDefault="00B205E8" w:rsidP="00B205E8">
      <w:pPr>
        <w:numPr>
          <w:ilvl w:val="0"/>
          <w:numId w:val="173"/>
        </w:numPr>
        <w:ind w:firstLineChars="200" w:firstLine="480"/>
        <w:jc w:val="left"/>
        <w:rPr>
          <w:rFonts w:hint="eastAsia"/>
          <w:sz w:val="24"/>
        </w:rPr>
      </w:pPr>
      <w:r>
        <w:rPr>
          <w:rFonts w:hint="eastAsia"/>
          <w:sz w:val="24"/>
        </w:rPr>
        <w:t>按诊</w:t>
      </w:r>
    </w:p>
    <w:p w:rsidR="00000000" w:rsidRDefault="00B205E8">
      <w:pPr>
        <w:jc w:val="left"/>
        <w:rPr>
          <w:rFonts w:hint="eastAsia"/>
          <w:sz w:val="24"/>
        </w:rPr>
      </w:pPr>
      <w:r>
        <w:rPr>
          <w:rFonts w:hint="eastAsia"/>
          <w:sz w:val="24"/>
        </w:rPr>
        <w:t xml:space="preserve">    </w:t>
      </w:r>
    </w:p>
    <w:p w:rsidR="00000000" w:rsidRDefault="00B205E8">
      <w:pPr>
        <w:ind w:firstLineChars="200" w:firstLine="480"/>
        <w:jc w:val="left"/>
        <w:rPr>
          <w:rFonts w:hint="eastAsia"/>
          <w:sz w:val="24"/>
        </w:rPr>
      </w:pPr>
      <w:r>
        <w:rPr>
          <w:rFonts w:hint="eastAsia"/>
          <w:sz w:val="24"/>
        </w:rPr>
        <w:t>①按诊的手法</w:t>
      </w:r>
    </w:p>
    <w:p w:rsidR="00000000" w:rsidRDefault="00B205E8">
      <w:pPr>
        <w:ind w:firstLineChars="200" w:firstLine="480"/>
        <w:jc w:val="left"/>
        <w:rPr>
          <w:rFonts w:hint="eastAsia"/>
          <w:sz w:val="24"/>
        </w:rPr>
      </w:pPr>
      <w:r>
        <w:rPr>
          <w:rFonts w:hint="eastAsia"/>
          <w:sz w:val="24"/>
        </w:rPr>
        <w:t>主要有触、摸、按、叩四法。</w:t>
      </w:r>
    </w:p>
    <w:p w:rsidR="00000000" w:rsidRDefault="00B205E8">
      <w:pPr>
        <w:ind w:firstLineChars="200" w:firstLine="480"/>
        <w:jc w:val="left"/>
        <w:rPr>
          <w:rFonts w:hint="eastAsia"/>
          <w:sz w:val="24"/>
        </w:rPr>
      </w:pPr>
    </w:p>
    <w:p w:rsidR="00000000" w:rsidRDefault="00B205E8">
      <w:pPr>
        <w:ind w:firstLineChars="200" w:firstLine="480"/>
        <w:jc w:val="left"/>
        <w:rPr>
          <w:rFonts w:hint="eastAsia"/>
          <w:sz w:val="24"/>
        </w:rPr>
      </w:pPr>
      <w:r>
        <w:rPr>
          <w:rFonts w:hint="eastAsia"/>
          <w:sz w:val="24"/>
        </w:rPr>
        <w:t>②按虚里</w:t>
      </w:r>
    </w:p>
    <w:p w:rsidR="00000000" w:rsidRDefault="00B205E8">
      <w:pPr>
        <w:ind w:firstLineChars="200" w:firstLine="480"/>
        <w:jc w:val="left"/>
        <w:rPr>
          <w:rFonts w:hint="eastAsia"/>
          <w:sz w:val="24"/>
        </w:rPr>
      </w:pPr>
      <w:r>
        <w:rPr>
          <w:rFonts w:hint="eastAsia"/>
          <w:sz w:val="24"/>
        </w:rPr>
        <w:t>虚里即心尖搏动处，位于左乳下第四、五肋间，乳头下稍内侧。当心脏收缩时，心尖胸壁冲击而引起的局部胸壁的向外搏动，可用于手指指尖触到。</w:t>
      </w:r>
    </w:p>
    <w:p w:rsidR="00000000" w:rsidRDefault="00B205E8">
      <w:pPr>
        <w:ind w:firstLineChars="200" w:firstLine="480"/>
        <w:jc w:val="left"/>
        <w:rPr>
          <w:rFonts w:ascii="SimSun" w:hAnsi="SimSun" w:hint="eastAsia"/>
          <w:sz w:val="24"/>
        </w:rPr>
      </w:pPr>
      <w:r>
        <w:rPr>
          <w:rFonts w:hint="eastAsia"/>
          <w:sz w:val="24"/>
        </w:rPr>
        <w:t>虚里为诸脉之所宗。虚里按之应手，动而不紧，缓而不怠，动气聚而不散，节律清晰一致，一息</w:t>
      </w:r>
      <w:r>
        <w:rPr>
          <w:rFonts w:ascii="SimSun" w:hAnsi="SimSun" w:hint="eastAsia"/>
          <w:sz w:val="24"/>
        </w:rPr>
        <w:t>4</w:t>
      </w:r>
      <w:r>
        <w:rPr>
          <w:rFonts w:ascii="SimSun" w:hAnsi="SimSun" w:hint="eastAsia"/>
          <w:sz w:val="24"/>
        </w:rPr>
        <w:t>～</w:t>
      </w:r>
      <w:r>
        <w:rPr>
          <w:rFonts w:ascii="SimSun" w:hAnsi="SimSun" w:hint="eastAsia"/>
          <w:sz w:val="24"/>
        </w:rPr>
        <w:t>5</w:t>
      </w:r>
      <w:r>
        <w:rPr>
          <w:rFonts w:ascii="SimSun" w:hAnsi="SimSun" w:hint="eastAsia"/>
          <w:sz w:val="24"/>
        </w:rPr>
        <w:t>至，是心气充盛，宗气积于胸中的正常征象。</w:t>
      </w:r>
    </w:p>
    <w:p w:rsidR="00000000" w:rsidRDefault="00B205E8">
      <w:pPr>
        <w:ind w:firstLineChars="200" w:firstLine="480"/>
        <w:jc w:val="left"/>
        <w:rPr>
          <w:rFonts w:ascii="SimSun" w:hAnsi="SimSun" w:hint="eastAsia"/>
          <w:sz w:val="24"/>
        </w:rPr>
      </w:pPr>
      <w:r>
        <w:rPr>
          <w:rFonts w:ascii="SimSun" w:hAnsi="SimSun" w:hint="eastAsia"/>
          <w:sz w:val="24"/>
        </w:rPr>
        <w:t>虚里按之，其动微弱者为不及，是宗气内虚之征，或饮停心包之支饮；搏动迟弱，或久病体虚而动数者，多为心阳不足；按之弹手，洪大而搏，或绝而不应者，是心肺气绝，属危候。</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hint="eastAsia"/>
          <w:sz w:val="24"/>
        </w:rPr>
      </w:pPr>
      <w:r>
        <w:rPr>
          <w:rFonts w:hint="eastAsia"/>
          <w:sz w:val="24"/>
        </w:rPr>
        <w:t>③按脘</w:t>
      </w:r>
      <w:r>
        <w:rPr>
          <w:rFonts w:hint="eastAsia"/>
          <w:sz w:val="24"/>
        </w:rPr>
        <w:t>腹</w:t>
      </w:r>
    </w:p>
    <w:p w:rsidR="00000000" w:rsidRDefault="00B205E8">
      <w:pPr>
        <w:ind w:firstLineChars="200" w:firstLine="480"/>
        <w:jc w:val="left"/>
        <w:rPr>
          <w:rFonts w:hint="eastAsia"/>
          <w:sz w:val="24"/>
        </w:rPr>
      </w:pPr>
      <w:r>
        <w:rPr>
          <w:rFonts w:hint="eastAsia"/>
          <w:sz w:val="24"/>
        </w:rPr>
        <w:t>按脘腹部，主要是了解其凉热、软硬、胀满、肿块、压痛以及脏器大小等，以推断脏腑病位和证候性质。</w:t>
      </w:r>
    </w:p>
    <w:p w:rsidR="00000000" w:rsidRDefault="00B205E8">
      <w:pPr>
        <w:ind w:firstLineChars="200" w:firstLine="480"/>
        <w:jc w:val="left"/>
        <w:rPr>
          <w:rFonts w:hint="eastAsia"/>
          <w:sz w:val="24"/>
        </w:rPr>
      </w:pPr>
      <w:r>
        <w:rPr>
          <w:rFonts w:hint="eastAsia"/>
          <w:sz w:val="24"/>
        </w:rPr>
        <w:t>凡脘腹部按之手下饱满充实而有弹性、有压痛者，为实满；若按之手下虚软而缺乏弹性、无压痛者，多属虚满。</w:t>
      </w:r>
    </w:p>
    <w:p w:rsidR="00000000" w:rsidRDefault="00B205E8">
      <w:pPr>
        <w:ind w:firstLineChars="200" w:firstLine="480"/>
        <w:jc w:val="left"/>
        <w:rPr>
          <w:rFonts w:hint="eastAsia"/>
          <w:sz w:val="24"/>
        </w:rPr>
      </w:pPr>
      <w:r>
        <w:rPr>
          <w:rFonts w:hint="eastAsia"/>
          <w:sz w:val="24"/>
        </w:rPr>
        <w:t>脘部按之有形而胀痛，推之辘辘有声者，为胃中有水饮。</w:t>
      </w:r>
    </w:p>
    <w:p w:rsidR="00000000" w:rsidRDefault="00B205E8">
      <w:pPr>
        <w:ind w:firstLineChars="200" w:firstLine="480"/>
        <w:jc w:val="left"/>
        <w:rPr>
          <w:rFonts w:hint="eastAsia"/>
          <w:sz w:val="24"/>
        </w:rPr>
      </w:pPr>
      <w:r>
        <w:rPr>
          <w:rFonts w:hint="eastAsia"/>
          <w:sz w:val="24"/>
        </w:rPr>
        <w:t>腹部高度胀大，如鼓之状，称为鼓胀。医者两手分置于患者腹部两侧相对位置，一手轻轻叩拍腹壁，另一手有波动感，按之如囊裹水者，为水鼓；一手轻轻叩拍腹壁，另一手无波动感，以手叩之如鼓之膨膨者，为气鼓。</w:t>
      </w:r>
    </w:p>
    <w:p w:rsidR="00000000" w:rsidRDefault="00B205E8">
      <w:pPr>
        <w:ind w:firstLineChars="200" w:firstLine="480"/>
        <w:jc w:val="left"/>
        <w:rPr>
          <w:rFonts w:hint="eastAsia"/>
          <w:sz w:val="24"/>
        </w:rPr>
      </w:pPr>
      <w:r>
        <w:rPr>
          <w:rFonts w:hint="eastAsia"/>
          <w:sz w:val="24"/>
        </w:rPr>
        <w:t>若腹有肿块，按诊时要注意肿块的部位、形态、大小、硬度、有无压痛和能否</w:t>
      </w:r>
      <w:r>
        <w:rPr>
          <w:rFonts w:hint="eastAsia"/>
          <w:sz w:val="24"/>
        </w:rPr>
        <w:t>移动等情况。凡肿块推之不移动，肿块痛有定处，为癥结，属血分；肿块推之</w:t>
      </w:r>
      <w:r>
        <w:rPr>
          <w:rFonts w:hint="eastAsia"/>
          <w:sz w:val="24"/>
        </w:rPr>
        <w:lastRenderedPageBreak/>
        <w:t>可移，或痛无定处，聚散不定者，为瘕聚，病属气分。</w:t>
      </w:r>
    </w:p>
    <w:p w:rsidR="00000000" w:rsidRDefault="00B205E8">
      <w:pPr>
        <w:ind w:firstLineChars="200" w:firstLine="480"/>
        <w:jc w:val="left"/>
        <w:rPr>
          <w:rFonts w:hint="eastAsia"/>
          <w:sz w:val="24"/>
        </w:rPr>
      </w:pPr>
    </w:p>
    <w:p w:rsidR="00000000" w:rsidRDefault="00B205E8">
      <w:pPr>
        <w:ind w:firstLineChars="200" w:firstLine="480"/>
        <w:jc w:val="left"/>
        <w:rPr>
          <w:rFonts w:hint="eastAsia"/>
          <w:sz w:val="24"/>
        </w:rPr>
      </w:pPr>
      <w:r>
        <w:rPr>
          <w:rFonts w:hint="eastAsia"/>
          <w:sz w:val="24"/>
        </w:rPr>
        <w:t>④按肌肤</w:t>
      </w:r>
    </w:p>
    <w:p w:rsidR="00000000" w:rsidRDefault="00B205E8" w:rsidP="00B205E8">
      <w:pPr>
        <w:numPr>
          <w:ilvl w:val="0"/>
          <w:numId w:val="174"/>
        </w:numPr>
        <w:ind w:firstLineChars="200" w:firstLine="480"/>
        <w:jc w:val="left"/>
        <w:rPr>
          <w:rFonts w:hint="eastAsia"/>
          <w:sz w:val="24"/>
        </w:rPr>
      </w:pPr>
      <w:r>
        <w:rPr>
          <w:rFonts w:hint="eastAsia"/>
          <w:sz w:val="24"/>
        </w:rPr>
        <w:t>诊寒热</w:t>
      </w:r>
    </w:p>
    <w:p w:rsidR="00000000" w:rsidRDefault="00B205E8">
      <w:pPr>
        <w:ind w:firstLineChars="200" w:firstLine="480"/>
        <w:jc w:val="left"/>
        <w:rPr>
          <w:rFonts w:hint="eastAsia"/>
          <w:sz w:val="24"/>
        </w:rPr>
      </w:pPr>
      <w:r>
        <w:rPr>
          <w:rFonts w:hint="eastAsia"/>
          <w:sz w:val="24"/>
        </w:rPr>
        <w:t>一般肌肤寒冷、体温偏低者，为阳气衰少。</w:t>
      </w:r>
    </w:p>
    <w:p w:rsidR="00000000" w:rsidRDefault="00B205E8">
      <w:pPr>
        <w:ind w:firstLineChars="200" w:firstLine="480"/>
        <w:jc w:val="left"/>
        <w:rPr>
          <w:rFonts w:hint="eastAsia"/>
          <w:sz w:val="24"/>
        </w:rPr>
      </w:pPr>
      <w:r>
        <w:rPr>
          <w:rFonts w:hint="eastAsia"/>
          <w:sz w:val="24"/>
        </w:rPr>
        <w:t>若肌肤冷而大汗淋漓、脉微欲绝者，为亡阳。</w:t>
      </w:r>
    </w:p>
    <w:p w:rsidR="00000000" w:rsidRDefault="00B205E8">
      <w:pPr>
        <w:ind w:firstLineChars="200" w:firstLine="480"/>
        <w:jc w:val="left"/>
        <w:rPr>
          <w:rFonts w:hint="eastAsia"/>
          <w:sz w:val="24"/>
        </w:rPr>
      </w:pPr>
      <w:r>
        <w:rPr>
          <w:rFonts w:hint="eastAsia"/>
          <w:sz w:val="24"/>
        </w:rPr>
        <w:t>肌肤灼热，体温升高，多为实热证。</w:t>
      </w:r>
    </w:p>
    <w:p w:rsidR="00000000" w:rsidRDefault="00B205E8">
      <w:pPr>
        <w:ind w:firstLineChars="200" w:firstLine="480"/>
        <w:jc w:val="left"/>
        <w:rPr>
          <w:rFonts w:hint="eastAsia"/>
          <w:sz w:val="24"/>
        </w:rPr>
      </w:pPr>
      <w:r>
        <w:rPr>
          <w:rFonts w:hint="eastAsia"/>
          <w:sz w:val="24"/>
        </w:rPr>
        <w:t>汗出如油，四肢肌肤尚温而脉躁疾无力者，为亡阴。</w:t>
      </w:r>
    </w:p>
    <w:p w:rsidR="00000000" w:rsidRDefault="00B205E8">
      <w:pPr>
        <w:ind w:firstLineChars="200" w:firstLine="480"/>
        <w:jc w:val="left"/>
        <w:rPr>
          <w:rFonts w:hint="eastAsia"/>
          <w:sz w:val="24"/>
        </w:rPr>
      </w:pPr>
      <w:r>
        <w:rPr>
          <w:rFonts w:hint="eastAsia"/>
          <w:sz w:val="24"/>
        </w:rPr>
        <w:t>身灼热而肢厥，为阳热内闭，不得外达，属真热假寒。</w:t>
      </w:r>
    </w:p>
    <w:p w:rsidR="00000000" w:rsidRDefault="00B205E8">
      <w:pPr>
        <w:ind w:firstLineChars="200" w:firstLine="480"/>
        <w:jc w:val="left"/>
        <w:rPr>
          <w:rFonts w:hint="eastAsia"/>
          <w:sz w:val="24"/>
        </w:rPr>
      </w:pPr>
      <w:r>
        <w:rPr>
          <w:rFonts w:hint="eastAsia"/>
          <w:sz w:val="24"/>
        </w:rPr>
        <w:t>外感后，汗出热退身凉，为表邪已解；若皮肤无汗而灼热者，为热在里。</w:t>
      </w:r>
    </w:p>
    <w:p w:rsidR="00000000" w:rsidRDefault="00B205E8">
      <w:pPr>
        <w:ind w:firstLineChars="200" w:firstLine="480"/>
        <w:jc w:val="left"/>
        <w:rPr>
          <w:rFonts w:hint="eastAsia"/>
          <w:sz w:val="24"/>
        </w:rPr>
      </w:pPr>
      <w:r>
        <w:rPr>
          <w:rFonts w:hint="eastAsia"/>
          <w:sz w:val="24"/>
        </w:rPr>
        <w:t>肌肤初扪之不觉很热，但稍久即感灼手者，为身热不扬。常兼头身困重、脘痞、苔腻等症，主湿热蕴结。</w:t>
      </w:r>
    </w:p>
    <w:p w:rsidR="00000000" w:rsidRDefault="00B205E8" w:rsidP="00B205E8">
      <w:pPr>
        <w:numPr>
          <w:ilvl w:val="0"/>
          <w:numId w:val="174"/>
        </w:numPr>
        <w:ind w:firstLineChars="200" w:firstLine="480"/>
        <w:jc w:val="left"/>
        <w:rPr>
          <w:rFonts w:hint="eastAsia"/>
          <w:sz w:val="24"/>
        </w:rPr>
      </w:pPr>
      <w:r>
        <w:rPr>
          <w:rFonts w:hint="eastAsia"/>
          <w:sz w:val="24"/>
        </w:rPr>
        <w:t>诊润燥滑涩</w:t>
      </w:r>
    </w:p>
    <w:p w:rsidR="00000000" w:rsidRDefault="00B205E8">
      <w:pPr>
        <w:ind w:firstLineChars="200" w:firstLine="480"/>
        <w:jc w:val="left"/>
        <w:rPr>
          <w:rFonts w:hint="eastAsia"/>
          <w:sz w:val="24"/>
        </w:rPr>
      </w:pPr>
      <w:r>
        <w:rPr>
          <w:rFonts w:hint="eastAsia"/>
          <w:sz w:val="24"/>
        </w:rPr>
        <w:t>皮肤干燥者，尚未出汗；湿润者，已出汗；干瘪者，为津液不足；肌肤滑润者，为气血充盛；肌肤枯涩者，为气血不足。</w:t>
      </w:r>
    </w:p>
    <w:p w:rsidR="00000000" w:rsidRDefault="00B205E8">
      <w:pPr>
        <w:ind w:firstLineChars="200" w:firstLine="480"/>
        <w:jc w:val="left"/>
        <w:rPr>
          <w:rFonts w:hint="eastAsia"/>
          <w:sz w:val="24"/>
        </w:rPr>
      </w:pPr>
    </w:p>
    <w:p w:rsidR="00000000" w:rsidRDefault="00B205E8">
      <w:pPr>
        <w:jc w:val="center"/>
        <w:rPr>
          <w:rFonts w:hint="eastAsia"/>
          <w:sz w:val="24"/>
        </w:rPr>
      </w:pPr>
    </w:p>
    <w:p w:rsidR="00000000" w:rsidRDefault="00B205E8">
      <w:pPr>
        <w:jc w:val="center"/>
        <w:rPr>
          <w:rFonts w:hint="eastAsia"/>
          <w:sz w:val="24"/>
        </w:rPr>
      </w:pPr>
    </w:p>
    <w:p w:rsidR="00000000" w:rsidRDefault="00B205E8">
      <w:pPr>
        <w:jc w:val="center"/>
        <w:rPr>
          <w:rFonts w:hint="eastAsia"/>
          <w:sz w:val="24"/>
        </w:rPr>
      </w:pPr>
    </w:p>
    <w:p w:rsidR="00000000" w:rsidRDefault="00B205E8" w:rsidP="00A1738E">
      <w:pPr>
        <w:pStyle w:val="Heading1"/>
        <w:rPr>
          <w:rFonts w:hint="eastAsia"/>
        </w:rPr>
      </w:pPr>
      <w:r>
        <w:rPr>
          <w:rFonts w:hint="eastAsia"/>
        </w:rPr>
        <w:t>辨证</w:t>
      </w:r>
    </w:p>
    <w:p w:rsidR="00000000" w:rsidRDefault="00B205E8">
      <w:pPr>
        <w:jc w:val="center"/>
        <w:rPr>
          <w:rFonts w:hint="eastAsia"/>
          <w:sz w:val="24"/>
        </w:rPr>
      </w:pPr>
    </w:p>
    <w:p w:rsidR="00000000" w:rsidRDefault="00B205E8">
      <w:pPr>
        <w:ind w:firstLineChars="200" w:firstLine="480"/>
        <w:jc w:val="left"/>
        <w:rPr>
          <w:rFonts w:hint="eastAsia"/>
          <w:sz w:val="24"/>
        </w:rPr>
      </w:pPr>
      <w:r>
        <w:rPr>
          <w:rFonts w:hint="eastAsia"/>
          <w:sz w:val="24"/>
        </w:rPr>
        <w:t>1</w:t>
      </w:r>
      <w:r>
        <w:rPr>
          <w:rFonts w:hint="eastAsia"/>
          <w:sz w:val="24"/>
        </w:rPr>
        <w:t>、八纲辨证</w:t>
      </w:r>
    </w:p>
    <w:p w:rsidR="00000000" w:rsidRDefault="00B205E8">
      <w:pPr>
        <w:ind w:firstLineChars="200" w:firstLine="480"/>
        <w:jc w:val="left"/>
        <w:rPr>
          <w:rFonts w:hint="eastAsia"/>
          <w:sz w:val="24"/>
        </w:rPr>
      </w:pPr>
      <w:r>
        <w:rPr>
          <w:rFonts w:hint="eastAsia"/>
          <w:sz w:val="24"/>
        </w:rPr>
        <w:t>八纲，指表、里、寒、热、虚、实、阴、阳八个纲领。</w:t>
      </w:r>
    </w:p>
    <w:p w:rsidR="00000000" w:rsidRDefault="00B205E8">
      <w:pPr>
        <w:ind w:firstLineChars="200" w:firstLine="480"/>
        <w:jc w:val="left"/>
        <w:rPr>
          <w:rFonts w:hint="eastAsia"/>
          <w:sz w:val="24"/>
        </w:rPr>
      </w:pPr>
      <w:r>
        <w:rPr>
          <w:rFonts w:hint="eastAsia"/>
          <w:sz w:val="24"/>
        </w:rPr>
        <w:t>根据病情资料，运用八纲进行分析综合，从而辨别疾病现阶段病变部位的浅深、病情的寒热、邪正斗争的盛衰和病证类别的阴阳，称为八纲辨证。</w:t>
      </w:r>
    </w:p>
    <w:p w:rsidR="00000000" w:rsidRDefault="00B205E8">
      <w:pPr>
        <w:ind w:firstLineChars="200" w:firstLine="480"/>
        <w:jc w:val="left"/>
        <w:rPr>
          <w:rFonts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①表里</w:t>
      </w:r>
    </w:p>
    <w:p w:rsidR="00000000" w:rsidRDefault="00B205E8" w:rsidP="00B205E8">
      <w:pPr>
        <w:numPr>
          <w:ilvl w:val="0"/>
          <w:numId w:val="175"/>
        </w:numPr>
        <w:ind w:firstLineChars="200" w:firstLine="480"/>
        <w:jc w:val="left"/>
        <w:rPr>
          <w:rFonts w:ascii="SimSun" w:hAnsi="SimSun" w:hint="eastAsia"/>
          <w:sz w:val="24"/>
        </w:rPr>
      </w:pPr>
      <w:r>
        <w:rPr>
          <w:rFonts w:ascii="SimSun" w:hAnsi="SimSun" w:hint="eastAsia"/>
          <w:sz w:val="24"/>
        </w:rPr>
        <w:t>表证：指六淫、疫疠等邪气，经皮毛、口鼻侵入机体的初期阶段。见恶风或恶寒，发热，头身疼痛，喷嚏，鼻塞，流涕，咽喉痒痛，稍有咳嗽，舌淡红，苔薄，脉浮。</w:t>
      </w:r>
    </w:p>
    <w:p w:rsidR="00000000" w:rsidRDefault="00B205E8">
      <w:pPr>
        <w:ind w:leftChars="200" w:left="420"/>
        <w:jc w:val="left"/>
        <w:rPr>
          <w:rFonts w:ascii="SimSun" w:hAnsi="SimSun" w:hint="eastAsia"/>
          <w:sz w:val="24"/>
        </w:rPr>
      </w:pPr>
      <w:r>
        <w:rPr>
          <w:rFonts w:ascii="SimSun" w:hAnsi="SimSun" w:hint="eastAsia"/>
          <w:sz w:val="24"/>
        </w:rPr>
        <w:t>表证见于外感</w:t>
      </w:r>
      <w:r>
        <w:rPr>
          <w:rFonts w:ascii="SimSun" w:hAnsi="SimSun" w:hint="eastAsia"/>
          <w:sz w:val="24"/>
        </w:rPr>
        <w:t>病初期，具有起病急、病位浅、病程短的特点。</w:t>
      </w:r>
    </w:p>
    <w:p w:rsidR="00000000" w:rsidRDefault="00B205E8" w:rsidP="00B205E8">
      <w:pPr>
        <w:numPr>
          <w:ilvl w:val="0"/>
          <w:numId w:val="175"/>
        </w:numPr>
        <w:ind w:firstLineChars="200" w:firstLine="480"/>
        <w:jc w:val="left"/>
        <w:rPr>
          <w:rFonts w:ascii="SimSun" w:hAnsi="SimSun" w:hint="eastAsia"/>
          <w:sz w:val="24"/>
        </w:rPr>
      </w:pPr>
      <w:r>
        <w:rPr>
          <w:rFonts w:ascii="SimSun" w:hAnsi="SimSun" w:hint="eastAsia"/>
          <w:sz w:val="24"/>
        </w:rPr>
        <w:t>里证：指病变部位在内，脏腑、气血、骨髓等受病所反映的证候。</w:t>
      </w:r>
    </w:p>
    <w:p w:rsidR="00000000" w:rsidRDefault="00B205E8">
      <w:pPr>
        <w:ind w:firstLineChars="200" w:firstLine="480"/>
        <w:jc w:val="left"/>
        <w:rPr>
          <w:rFonts w:ascii="SimSun" w:hAnsi="SimSun" w:hint="eastAsia"/>
          <w:sz w:val="24"/>
        </w:rPr>
      </w:pPr>
      <w:r>
        <w:rPr>
          <w:rFonts w:ascii="SimSun" w:hAnsi="SimSun" w:hint="eastAsia"/>
          <w:sz w:val="24"/>
        </w:rPr>
        <w:t>里证的范围很广，其表现多种多样，概而言之，凡非表证（及半表半里证）的特定证候，一般都属里证范畴。</w:t>
      </w:r>
    </w:p>
    <w:p w:rsidR="00000000" w:rsidRDefault="00B205E8">
      <w:pPr>
        <w:ind w:firstLineChars="200" w:firstLine="480"/>
        <w:jc w:val="left"/>
        <w:rPr>
          <w:rFonts w:ascii="SimSun" w:hAnsi="SimSun" w:hint="eastAsia"/>
          <w:sz w:val="24"/>
        </w:rPr>
      </w:pPr>
      <w:r>
        <w:rPr>
          <w:rFonts w:ascii="SimSun" w:hAnsi="SimSun" w:hint="eastAsia"/>
          <w:sz w:val="24"/>
        </w:rPr>
        <w:t>里证的特征是无新起恶寒等症，并以脏腑症状为主要表现，一般病情较重，病位较深，病程较长。</w:t>
      </w:r>
    </w:p>
    <w:p w:rsidR="00000000" w:rsidRDefault="00B205E8" w:rsidP="00B205E8">
      <w:pPr>
        <w:numPr>
          <w:ilvl w:val="0"/>
          <w:numId w:val="175"/>
        </w:numPr>
        <w:ind w:firstLineChars="200" w:firstLine="480"/>
        <w:jc w:val="left"/>
        <w:rPr>
          <w:rFonts w:ascii="SimSun" w:hAnsi="SimSun" w:hint="eastAsia"/>
          <w:sz w:val="24"/>
        </w:rPr>
      </w:pPr>
      <w:r>
        <w:rPr>
          <w:rFonts w:ascii="SimSun" w:hAnsi="SimSun" w:hint="eastAsia"/>
          <w:sz w:val="24"/>
        </w:rPr>
        <w:t>表里证鉴别要点</w:t>
      </w:r>
    </w:p>
    <w:p w:rsidR="00000000" w:rsidRDefault="00B205E8">
      <w:pPr>
        <w:ind w:firstLineChars="200" w:firstLine="480"/>
        <w:jc w:val="left"/>
        <w:rPr>
          <w:rFonts w:ascii="SimSun" w:hAnsi="SimSun" w:hint="eastAsia"/>
          <w:sz w:val="24"/>
        </w:rPr>
      </w:pPr>
      <w:r>
        <w:rPr>
          <w:rFonts w:ascii="SimSun" w:hAnsi="SimSun" w:hint="eastAsia"/>
          <w:sz w:val="24"/>
        </w:rPr>
        <w:t xml:space="preserve">a </w:t>
      </w:r>
      <w:r>
        <w:rPr>
          <w:rFonts w:ascii="SimSun" w:hAnsi="SimSun" w:hint="eastAsia"/>
          <w:sz w:val="24"/>
        </w:rPr>
        <w:t>外感病中，发热恶寒同时并见者属表证；但热不寒或但寒不热者属里证。</w:t>
      </w:r>
    </w:p>
    <w:p w:rsidR="00000000" w:rsidRDefault="00B205E8">
      <w:pPr>
        <w:ind w:firstLineChars="200" w:firstLine="480"/>
        <w:jc w:val="left"/>
        <w:rPr>
          <w:rFonts w:ascii="SimSun" w:hAnsi="SimSun" w:hint="eastAsia"/>
          <w:sz w:val="24"/>
        </w:rPr>
      </w:pPr>
      <w:r>
        <w:rPr>
          <w:rFonts w:ascii="SimSun" w:hAnsi="SimSun" w:hint="eastAsia"/>
          <w:sz w:val="24"/>
        </w:rPr>
        <w:t xml:space="preserve">b </w:t>
      </w:r>
      <w:r>
        <w:rPr>
          <w:rFonts w:ascii="SimSun" w:hAnsi="SimSun" w:hint="eastAsia"/>
          <w:sz w:val="24"/>
        </w:rPr>
        <w:t>表证以头身疼痛、鼻塞或喷嚏等为常见症状，内脏证候不明显；里证以内脏证候，如咳喘、心悸、腹痛、呕泻之类表现为主症。</w:t>
      </w:r>
    </w:p>
    <w:p w:rsidR="00000000" w:rsidRDefault="00B205E8">
      <w:pPr>
        <w:ind w:firstLineChars="200" w:firstLine="480"/>
        <w:jc w:val="left"/>
        <w:rPr>
          <w:rFonts w:ascii="SimSun" w:hAnsi="SimSun" w:hint="eastAsia"/>
          <w:sz w:val="24"/>
        </w:rPr>
      </w:pPr>
      <w:r>
        <w:rPr>
          <w:rFonts w:ascii="SimSun" w:hAnsi="SimSun" w:hint="eastAsia"/>
          <w:sz w:val="24"/>
        </w:rPr>
        <w:t xml:space="preserve">c </w:t>
      </w:r>
      <w:r>
        <w:rPr>
          <w:rFonts w:ascii="SimSun" w:hAnsi="SimSun" w:hint="eastAsia"/>
          <w:sz w:val="24"/>
        </w:rPr>
        <w:t>表证舌苔变化不</w:t>
      </w:r>
      <w:r>
        <w:rPr>
          <w:rFonts w:ascii="SimSun" w:hAnsi="SimSun" w:hint="eastAsia"/>
          <w:sz w:val="24"/>
        </w:rPr>
        <w:t>明显，里证舌苔多有变化；表证多见浮脉，里证多见沉脉</w:t>
      </w:r>
      <w:r>
        <w:rPr>
          <w:rFonts w:ascii="SimSun" w:hAnsi="SimSun" w:hint="eastAsia"/>
          <w:sz w:val="24"/>
        </w:rPr>
        <w:lastRenderedPageBreak/>
        <w:t>或其他多种脉象。</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②寒热</w:t>
      </w:r>
    </w:p>
    <w:p w:rsidR="00000000" w:rsidRDefault="00B205E8">
      <w:pPr>
        <w:jc w:val="left"/>
        <w:rPr>
          <w:rFonts w:ascii="SimSun" w:hAnsi="SimSun" w:hint="eastAsia"/>
          <w:sz w:val="24"/>
        </w:rPr>
      </w:pPr>
      <w:r>
        <w:rPr>
          <w:rFonts w:ascii="SimSun" w:hAnsi="SimSun" w:hint="eastAsia"/>
          <w:sz w:val="24"/>
        </w:rPr>
        <w:t xml:space="preserve">    1</w:t>
      </w:r>
      <w:r>
        <w:rPr>
          <w:rFonts w:ascii="SimSun" w:hAnsi="SimSun" w:hint="eastAsia"/>
          <w:sz w:val="24"/>
        </w:rPr>
        <w:t>）</w:t>
      </w:r>
      <w:r>
        <w:rPr>
          <w:rFonts w:ascii="SimSun" w:hAnsi="SimSun" w:hint="eastAsia"/>
          <w:sz w:val="24"/>
        </w:rPr>
        <w:t>寒证：指感受寒邪，或阳虚阴盛，导致机体功能活动衰退所表现的具有冷、凉特点的证候。</w:t>
      </w:r>
    </w:p>
    <w:p w:rsidR="00000000" w:rsidRDefault="00B205E8">
      <w:pPr>
        <w:ind w:firstLineChars="200" w:firstLine="480"/>
        <w:jc w:val="left"/>
        <w:rPr>
          <w:rFonts w:ascii="SimSun" w:hAnsi="SimSun" w:hint="eastAsia"/>
          <w:sz w:val="24"/>
        </w:rPr>
      </w:pPr>
      <w:r>
        <w:rPr>
          <w:rFonts w:ascii="SimSun" w:hAnsi="SimSun" w:hint="eastAsia"/>
          <w:sz w:val="24"/>
        </w:rPr>
        <w:t>常见恶寒、畏寒，冷痛，喜暖，口淡不渴，肢冷倦卧，痰、涎、涕清稀，小便清长，大便稀溏，面色白，舌淡，苔白而润，脉紧或迟等。</w:t>
      </w:r>
    </w:p>
    <w:p w:rsidR="00000000" w:rsidRDefault="00B205E8">
      <w:pPr>
        <w:jc w:val="left"/>
        <w:rPr>
          <w:rFonts w:ascii="SimSun" w:hAnsi="SimSun" w:hint="eastAsia"/>
          <w:sz w:val="24"/>
        </w:rPr>
      </w:pPr>
      <w:r>
        <w:rPr>
          <w:rFonts w:ascii="SimSun" w:hAnsi="SimSun" w:hint="eastAsia"/>
          <w:sz w:val="24"/>
        </w:rPr>
        <w:t xml:space="preserve">    2</w:t>
      </w:r>
      <w:r>
        <w:rPr>
          <w:rFonts w:ascii="SimSun" w:hAnsi="SimSun" w:hint="eastAsia"/>
          <w:sz w:val="24"/>
        </w:rPr>
        <w:t>）</w:t>
      </w:r>
      <w:r>
        <w:rPr>
          <w:rFonts w:ascii="SimSun" w:hAnsi="SimSun" w:hint="eastAsia"/>
          <w:sz w:val="24"/>
        </w:rPr>
        <w:t>热证：指感受热邪，或脏腑阳气亢盛，或阴虚阳亢，导致机体功能活动亢进所表现的具有温、热特点的证候。</w:t>
      </w:r>
    </w:p>
    <w:p w:rsidR="00000000" w:rsidRDefault="00B205E8">
      <w:pPr>
        <w:ind w:firstLineChars="200" w:firstLine="480"/>
        <w:jc w:val="left"/>
        <w:rPr>
          <w:rFonts w:ascii="SimSun" w:hAnsi="SimSun" w:hint="eastAsia"/>
          <w:sz w:val="24"/>
        </w:rPr>
      </w:pPr>
      <w:r>
        <w:rPr>
          <w:rFonts w:ascii="SimSun" w:hAnsi="SimSun" w:hint="eastAsia"/>
          <w:sz w:val="24"/>
        </w:rPr>
        <w:t>常见发热，恶热喜冷，口渴欲饮，面赤，烦躁不安，痰、涕黄稠，小便短黄，大便干结，舌红，苔黄燥少津，脉数等。</w:t>
      </w: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 xml:space="preserve">   3</w:t>
      </w:r>
      <w:r>
        <w:rPr>
          <w:rFonts w:ascii="SimSun" w:hAnsi="SimSun" w:hint="eastAsia"/>
          <w:sz w:val="24"/>
        </w:rPr>
        <w:t>）</w:t>
      </w:r>
      <w:r>
        <w:rPr>
          <w:rFonts w:ascii="SimSun" w:hAnsi="SimSun" w:hint="eastAsia"/>
          <w:sz w:val="24"/>
        </w:rPr>
        <w:t>寒热证鉴别要点</w:t>
      </w:r>
      <w:r>
        <w:rPr>
          <w:rFonts w:ascii="SimSun" w:hAnsi="SimSun" w:hint="eastAsia"/>
          <w:sz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7"/>
        <w:gridCol w:w="3229"/>
        <w:gridCol w:w="3366"/>
      </w:tblGrid>
      <w:tr w:rsidR="00000000">
        <w:tc>
          <w:tcPr>
            <w:tcW w:w="1507" w:type="dxa"/>
          </w:tcPr>
          <w:p w:rsidR="00000000" w:rsidRDefault="00B205E8">
            <w:pPr>
              <w:jc w:val="center"/>
              <w:rPr>
                <w:rFonts w:ascii="SimSun" w:hAnsi="SimSun" w:hint="eastAsia"/>
                <w:sz w:val="24"/>
              </w:rPr>
            </w:pPr>
          </w:p>
        </w:tc>
        <w:tc>
          <w:tcPr>
            <w:tcW w:w="3229" w:type="dxa"/>
          </w:tcPr>
          <w:p w:rsidR="00000000" w:rsidRDefault="00B205E8">
            <w:pPr>
              <w:jc w:val="center"/>
              <w:rPr>
                <w:rFonts w:ascii="SimSun" w:hAnsi="SimSun" w:hint="eastAsia"/>
                <w:sz w:val="24"/>
              </w:rPr>
            </w:pPr>
            <w:r>
              <w:rPr>
                <w:rFonts w:ascii="SimSun" w:hAnsi="SimSun" w:hint="eastAsia"/>
                <w:sz w:val="24"/>
              </w:rPr>
              <w:t>寒</w:t>
            </w:r>
            <w:r>
              <w:rPr>
                <w:rFonts w:ascii="SimSun" w:hAnsi="SimSun" w:hint="eastAsia"/>
                <w:sz w:val="24"/>
              </w:rPr>
              <w:t xml:space="preserve"> </w:t>
            </w:r>
            <w:r>
              <w:rPr>
                <w:rFonts w:ascii="SimSun" w:hAnsi="SimSun" w:hint="eastAsia"/>
                <w:sz w:val="24"/>
              </w:rPr>
              <w:t>证</w:t>
            </w:r>
          </w:p>
        </w:tc>
        <w:tc>
          <w:tcPr>
            <w:tcW w:w="3366" w:type="dxa"/>
          </w:tcPr>
          <w:p w:rsidR="00000000" w:rsidRDefault="00B205E8">
            <w:pPr>
              <w:jc w:val="center"/>
              <w:rPr>
                <w:rFonts w:ascii="SimSun" w:hAnsi="SimSun" w:hint="eastAsia"/>
                <w:sz w:val="24"/>
              </w:rPr>
            </w:pPr>
            <w:r>
              <w:rPr>
                <w:rFonts w:ascii="SimSun" w:hAnsi="SimSun" w:hint="eastAsia"/>
                <w:sz w:val="24"/>
              </w:rPr>
              <w:t>热</w:t>
            </w:r>
            <w:r>
              <w:rPr>
                <w:rFonts w:ascii="SimSun" w:hAnsi="SimSun" w:hint="eastAsia"/>
                <w:sz w:val="24"/>
              </w:rPr>
              <w:t xml:space="preserve"> </w:t>
            </w:r>
            <w:r>
              <w:rPr>
                <w:rFonts w:ascii="SimSun" w:hAnsi="SimSun" w:hint="eastAsia"/>
                <w:sz w:val="24"/>
              </w:rPr>
              <w:t>证</w:t>
            </w:r>
          </w:p>
        </w:tc>
      </w:tr>
      <w:tr w:rsidR="00000000">
        <w:tc>
          <w:tcPr>
            <w:tcW w:w="1507" w:type="dxa"/>
          </w:tcPr>
          <w:p w:rsidR="00000000" w:rsidRDefault="00B205E8">
            <w:pPr>
              <w:jc w:val="center"/>
              <w:rPr>
                <w:rFonts w:ascii="SimSun" w:hAnsi="SimSun" w:hint="eastAsia"/>
                <w:sz w:val="24"/>
              </w:rPr>
            </w:pPr>
            <w:r>
              <w:rPr>
                <w:rFonts w:ascii="SimSun" w:hAnsi="SimSun" w:hint="eastAsia"/>
                <w:sz w:val="24"/>
              </w:rPr>
              <w:t>寒热喜恶</w:t>
            </w:r>
          </w:p>
        </w:tc>
        <w:tc>
          <w:tcPr>
            <w:tcW w:w="3229" w:type="dxa"/>
          </w:tcPr>
          <w:p w:rsidR="00000000" w:rsidRDefault="00B205E8">
            <w:pPr>
              <w:jc w:val="center"/>
              <w:rPr>
                <w:rFonts w:ascii="SimSun" w:hAnsi="SimSun" w:hint="eastAsia"/>
                <w:sz w:val="24"/>
              </w:rPr>
            </w:pPr>
            <w:r>
              <w:rPr>
                <w:rFonts w:ascii="SimSun" w:hAnsi="SimSun" w:hint="eastAsia"/>
                <w:sz w:val="24"/>
              </w:rPr>
              <w:t>恶寒喜温</w:t>
            </w:r>
          </w:p>
        </w:tc>
        <w:tc>
          <w:tcPr>
            <w:tcW w:w="3366" w:type="dxa"/>
          </w:tcPr>
          <w:p w:rsidR="00000000" w:rsidRDefault="00B205E8">
            <w:pPr>
              <w:jc w:val="center"/>
              <w:rPr>
                <w:rFonts w:ascii="SimSun" w:hAnsi="SimSun" w:hint="eastAsia"/>
                <w:sz w:val="24"/>
              </w:rPr>
            </w:pPr>
            <w:r>
              <w:rPr>
                <w:rFonts w:ascii="SimSun" w:hAnsi="SimSun" w:hint="eastAsia"/>
                <w:sz w:val="24"/>
              </w:rPr>
              <w:t>恶热喜凉</w:t>
            </w:r>
          </w:p>
        </w:tc>
      </w:tr>
      <w:tr w:rsidR="00000000">
        <w:tc>
          <w:tcPr>
            <w:tcW w:w="1507" w:type="dxa"/>
          </w:tcPr>
          <w:p w:rsidR="00000000" w:rsidRDefault="00B205E8">
            <w:pPr>
              <w:jc w:val="center"/>
              <w:rPr>
                <w:rFonts w:ascii="SimSun" w:hAnsi="SimSun" w:hint="eastAsia"/>
                <w:sz w:val="24"/>
              </w:rPr>
            </w:pPr>
            <w:r>
              <w:rPr>
                <w:rFonts w:ascii="SimSun" w:hAnsi="SimSun" w:hint="eastAsia"/>
                <w:sz w:val="24"/>
              </w:rPr>
              <w:t>口渴</w:t>
            </w:r>
          </w:p>
        </w:tc>
        <w:tc>
          <w:tcPr>
            <w:tcW w:w="3229" w:type="dxa"/>
          </w:tcPr>
          <w:p w:rsidR="00000000" w:rsidRDefault="00B205E8">
            <w:pPr>
              <w:jc w:val="center"/>
              <w:rPr>
                <w:rFonts w:ascii="SimSun" w:hAnsi="SimSun" w:hint="eastAsia"/>
                <w:sz w:val="24"/>
              </w:rPr>
            </w:pPr>
            <w:r>
              <w:rPr>
                <w:rFonts w:ascii="SimSun" w:hAnsi="SimSun" w:hint="eastAsia"/>
                <w:sz w:val="24"/>
              </w:rPr>
              <w:t>不渴</w:t>
            </w:r>
          </w:p>
        </w:tc>
        <w:tc>
          <w:tcPr>
            <w:tcW w:w="3366" w:type="dxa"/>
          </w:tcPr>
          <w:p w:rsidR="00000000" w:rsidRDefault="00B205E8">
            <w:pPr>
              <w:jc w:val="center"/>
              <w:rPr>
                <w:rFonts w:ascii="SimSun" w:hAnsi="SimSun" w:hint="eastAsia"/>
                <w:sz w:val="24"/>
              </w:rPr>
            </w:pPr>
            <w:r>
              <w:rPr>
                <w:rFonts w:ascii="SimSun" w:hAnsi="SimSun" w:hint="eastAsia"/>
                <w:sz w:val="24"/>
              </w:rPr>
              <w:t>渴喜冷饮</w:t>
            </w:r>
          </w:p>
        </w:tc>
      </w:tr>
      <w:tr w:rsidR="00000000">
        <w:tc>
          <w:tcPr>
            <w:tcW w:w="1507" w:type="dxa"/>
          </w:tcPr>
          <w:p w:rsidR="00000000" w:rsidRDefault="00B205E8">
            <w:pPr>
              <w:jc w:val="center"/>
              <w:rPr>
                <w:rFonts w:ascii="SimSun" w:hAnsi="SimSun" w:hint="eastAsia"/>
                <w:sz w:val="24"/>
              </w:rPr>
            </w:pPr>
            <w:r>
              <w:rPr>
                <w:rFonts w:ascii="SimSun" w:hAnsi="SimSun" w:hint="eastAsia"/>
                <w:sz w:val="24"/>
              </w:rPr>
              <w:t>面色</w:t>
            </w:r>
          </w:p>
        </w:tc>
        <w:tc>
          <w:tcPr>
            <w:tcW w:w="3229" w:type="dxa"/>
          </w:tcPr>
          <w:p w:rsidR="00000000" w:rsidRDefault="00B205E8">
            <w:pPr>
              <w:jc w:val="center"/>
              <w:rPr>
                <w:rFonts w:ascii="SimSun" w:hAnsi="SimSun" w:hint="eastAsia"/>
                <w:sz w:val="24"/>
              </w:rPr>
            </w:pPr>
            <w:r>
              <w:rPr>
                <w:rFonts w:ascii="SimSun" w:hAnsi="SimSun" w:hint="eastAsia"/>
                <w:sz w:val="24"/>
              </w:rPr>
              <w:t>白</w:t>
            </w:r>
          </w:p>
        </w:tc>
        <w:tc>
          <w:tcPr>
            <w:tcW w:w="3366" w:type="dxa"/>
          </w:tcPr>
          <w:p w:rsidR="00000000" w:rsidRDefault="00B205E8">
            <w:pPr>
              <w:jc w:val="center"/>
              <w:rPr>
                <w:rFonts w:ascii="SimSun" w:hAnsi="SimSun" w:hint="eastAsia"/>
                <w:sz w:val="24"/>
              </w:rPr>
            </w:pPr>
            <w:r>
              <w:rPr>
                <w:rFonts w:ascii="SimSun" w:hAnsi="SimSun" w:hint="eastAsia"/>
                <w:sz w:val="24"/>
              </w:rPr>
              <w:t>红</w:t>
            </w:r>
          </w:p>
        </w:tc>
      </w:tr>
      <w:tr w:rsidR="00000000">
        <w:tc>
          <w:tcPr>
            <w:tcW w:w="1507" w:type="dxa"/>
          </w:tcPr>
          <w:p w:rsidR="00000000" w:rsidRDefault="00B205E8">
            <w:pPr>
              <w:jc w:val="center"/>
              <w:rPr>
                <w:rFonts w:ascii="SimSun" w:hAnsi="SimSun" w:hint="eastAsia"/>
                <w:sz w:val="24"/>
              </w:rPr>
            </w:pPr>
            <w:r>
              <w:rPr>
                <w:rFonts w:ascii="SimSun" w:hAnsi="SimSun" w:hint="eastAsia"/>
                <w:sz w:val="24"/>
              </w:rPr>
              <w:t>四肢</w:t>
            </w:r>
          </w:p>
        </w:tc>
        <w:tc>
          <w:tcPr>
            <w:tcW w:w="3229" w:type="dxa"/>
          </w:tcPr>
          <w:p w:rsidR="00000000" w:rsidRDefault="00B205E8">
            <w:pPr>
              <w:jc w:val="center"/>
              <w:rPr>
                <w:rFonts w:ascii="SimSun" w:hAnsi="SimSun" w:hint="eastAsia"/>
                <w:sz w:val="24"/>
              </w:rPr>
            </w:pPr>
            <w:r>
              <w:rPr>
                <w:rFonts w:ascii="SimSun" w:hAnsi="SimSun" w:hint="eastAsia"/>
                <w:sz w:val="24"/>
              </w:rPr>
              <w:t>冷</w:t>
            </w:r>
          </w:p>
        </w:tc>
        <w:tc>
          <w:tcPr>
            <w:tcW w:w="3366" w:type="dxa"/>
          </w:tcPr>
          <w:p w:rsidR="00000000" w:rsidRDefault="00B205E8">
            <w:pPr>
              <w:jc w:val="center"/>
              <w:rPr>
                <w:rFonts w:ascii="SimSun" w:hAnsi="SimSun" w:hint="eastAsia"/>
                <w:sz w:val="24"/>
              </w:rPr>
            </w:pPr>
            <w:r>
              <w:rPr>
                <w:rFonts w:ascii="SimSun" w:hAnsi="SimSun" w:hint="eastAsia"/>
                <w:sz w:val="24"/>
              </w:rPr>
              <w:t>热</w:t>
            </w:r>
          </w:p>
        </w:tc>
      </w:tr>
      <w:tr w:rsidR="00000000">
        <w:tc>
          <w:tcPr>
            <w:tcW w:w="1507" w:type="dxa"/>
          </w:tcPr>
          <w:p w:rsidR="00000000" w:rsidRDefault="00B205E8">
            <w:pPr>
              <w:jc w:val="center"/>
              <w:rPr>
                <w:rFonts w:ascii="SimSun" w:hAnsi="SimSun" w:hint="eastAsia"/>
                <w:sz w:val="24"/>
              </w:rPr>
            </w:pPr>
            <w:r>
              <w:rPr>
                <w:rFonts w:ascii="SimSun" w:hAnsi="SimSun" w:hint="eastAsia"/>
                <w:sz w:val="24"/>
              </w:rPr>
              <w:t>大便</w:t>
            </w:r>
          </w:p>
        </w:tc>
        <w:tc>
          <w:tcPr>
            <w:tcW w:w="3229" w:type="dxa"/>
          </w:tcPr>
          <w:p w:rsidR="00000000" w:rsidRDefault="00B205E8">
            <w:pPr>
              <w:jc w:val="center"/>
              <w:rPr>
                <w:rFonts w:ascii="SimSun" w:hAnsi="SimSun" w:hint="eastAsia"/>
                <w:sz w:val="24"/>
              </w:rPr>
            </w:pPr>
            <w:r>
              <w:rPr>
                <w:rFonts w:ascii="SimSun" w:hAnsi="SimSun" w:hint="eastAsia"/>
                <w:sz w:val="24"/>
              </w:rPr>
              <w:t>稀</w:t>
            </w:r>
            <w:r>
              <w:rPr>
                <w:rFonts w:ascii="SimSun" w:hAnsi="SimSun" w:hint="eastAsia"/>
                <w:sz w:val="24"/>
              </w:rPr>
              <w:t xml:space="preserve"> </w:t>
            </w:r>
            <w:r>
              <w:rPr>
                <w:rFonts w:ascii="SimSun" w:hAnsi="SimSun" w:hint="eastAsia"/>
                <w:sz w:val="24"/>
              </w:rPr>
              <w:t>溏</w:t>
            </w:r>
          </w:p>
        </w:tc>
        <w:tc>
          <w:tcPr>
            <w:tcW w:w="3366" w:type="dxa"/>
          </w:tcPr>
          <w:p w:rsidR="00000000" w:rsidRDefault="00B205E8">
            <w:pPr>
              <w:jc w:val="center"/>
              <w:rPr>
                <w:rFonts w:ascii="SimSun" w:hAnsi="SimSun" w:hint="eastAsia"/>
                <w:sz w:val="24"/>
              </w:rPr>
            </w:pPr>
            <w:r>
              <w:rPr>
                <w:rFonts w:ascii="SimSun" w:hAnsi="SimSun" w:hint="eastAsia"/>
                <w:sz w:val="24"/>
              </w:rPr>
              <w:t>秘</w:t>
            </w:r>
            <w:r>
              <w:rPr>
                <w:rFonts w:ascii="SimSun" w:hAnsi="SimSun" w:hint="eastAsia"/>
                <w:sz w:val="24"/>
              </w:rPr>
              <w:t xml:space="preserve"> </w:t>
            </w:r>
            <w:r>
              <w:rPr>
                <w:rFonts w:ascii="SimSun" w:hAnsi="SimSun" w:hint="eastAsia"/>
                <w:sz w:val="24"/>
              </w:rPr>
              <w:t>结</w:t>
            </w:r>
          </w:p>
        </w:tc>
      </w:tr>
      <w:tr w:rsidR="00000000">
        <w:tc>
          <w:tcPr>
            <w:tcW w:w="1507" w:type="dxa"/>
          </w:tcPr>
          <w:p w:rsidR="00000000" w:rsidRDefault="00B205E8">
            <w:pPr>
              <w:jc w:val="center"/>
              <w:rPr>
                <w:rFonts w:ascii="SimSun" w:hAnsi="SimSun" w:hint="eastAsia"/>
                <w:sz w:val="24"/>
              </w:rPr>
            </w:pPr>
            <w:r>
              <w:rPr>
                <w:rFonts w:ascii="SimSun" w:hAnsi="SimSun" w:hint="eastAsia"/>
                <w:sz w:val="24"/>
              </w:rPr>
              <w:t>小便</w:t>
            </w:r>
          </w:p>
        </w:tc>
        <w:tc>
          <w:tcPr>
            <w:tcW w:w="3229" w:type="dxa"/>
          </w:tcPr>
          <w:p w:rsidR="00000000" w:rsidRDefault="00B205E8">
            <w:pPr>
              <w:jc w:val="center"/>
              <w:rPr>
                <w:rFonts w:ascii="SimSun" w:hAnsi="SimSun" w:hint="eastAsia"/>
                <w:sz w:val="24"/>
              </w:rPr>
            </w:pPr>
            <w:r>
              <w:rPr>
                <w:rFonts w:ascii="SimSun" w:hAnsi="SimSun" w:hint="eastAsia"/>
                <w:sz w:val="24"/>
              </w:rPr>
              <w:t>清</w:t>
            </w:r>
            <w:r>
              <w:rPr>
                <w:rFonts w:ascii="SimSun" w:hAnsi="SimSun" w:hint="eastAsia"/>
                <w:sz w:val="24"/>
              </w:rPr>
              <w:t xml:space="preserve"> </w:t>
            </w:r>
            <w:r>
              <w:rPr>
                <w:rFonts w:ascii="SimSun" w:hAnsi="SimSun" w:hint="eastAsia"/>
                <w:sz w:val="24"/>
              </w:rPr>
              <w:t>长</w:t>
            </w:r>
          </w:p>
        </w:tc>
        <w:tc>
          <w:tcPr>
            <w:tcW w:w="3366" w:type="dxa"/>
          </w:tcPr>
          <w:p w:rsidR="00000000" w:rsidRDefault="00B205E8">
            <w:pPr>
              <w:jc w:val="center"/>
              <w:rPr>
                <w:rFonts w:ascii="SimSun" w:hAnsi="SimSun" w:hint="eastAsia"/>
                <w:sz w:val="24"/>
              </w:rPr>
            </w:pPr>
            <w:r>
              <w:rPr>
                <w:rFonts w:ascii="SimSun" w:hAnsi="SimSun" w:hint="eastAsia"/>
                <w:sz w:val="24"/>
              </w:rPr>
              <w:t>短</w:t>
            </w:r>
            <w:r>
              <w:rPr>
                <w:rFonts w:ascii="SimSun" w:hAnsi="SimSun" w:hint="eastAsia"/>
                <w:sz w:val="24"/>
              </w:rPr>
              <w:t xml:space="preserve"> </w:t>
            </w:r>
            <w:r>
              <w:rPr>
                <w:rFonts w:ascii="SimSun" w:hAnsi="SimSun" w:hint="eastAsia"/>
                <w:sz w:val="24"/>
              </w:rPr>
              <w:t>赤</w:t>
            </w:r>
          </w:p>
        </w:tc>
      </w:tr>
      <w:tr w:rsidR="00000000">
        <w:tc>
          <w:tcPr>
            <w:tcW w:w="1507" w:type="dxa"/>
          </w:tcPr>
          <w:p w:rsidR="00000000" w:rsidRDefault="00B205E8">
            <w:pPr>
              <w:jc w:val="center"/>
              <w:rPr>
                <w:rFonts w:ascii="SimSun" w:hAnsi="SimSun" w:hint="eastAsia"/>
                <w:sz w:val="24"/>
              </w:rPr>
            </w:pPr>
            <w:r>
              <w:rPr>
                <w:rFonts w:ascii="SimSun" w:hAnsi="SimSun" w:hint="eastAsia"/>
                <w:sz w:val="24"/>
              </w:rPr>
              <w:t>舌象</w:t>
            </w:r>
          </w:p>
        </w:tc>
        <w:tc>
          <w:tcPr>
            <w:tcW w:w="3229" w:type="dxa"/>
          </w:tcPr>
          <w:p w:rsidR="00000000" w:rsidRDefault="00B205E8">
            <w:pPr>
              <w:jc w:val="center"/>
              <w:rPr>
                <w:rFonts w:ascii="SimSun" w:hAnsi="SimSun" w:hint="eastAsia"/>
                <w:sz w:val="24"/>
              </w:rPr>
            </w:pPr>
            <w:r>
              <w:rPr>
                <w:rFonts w:ascii="SimSun" w:hAnsi="SimSun" w:hint="eastAsia"/>
                <w:sz w:val="24"/>
              </w:rPr>
              <w:t>舌淡苔白润</w:t>
            </w:r>
          </w:p>
        </w:tc>
        <w:tc>
          <w:tcPr>
            <w:tcW w:w="3366" w:type="dxa"/>
          </w:tcPr>
          <w:p w:rsidR="00000000" w:rsidRDefault="00B205E8">
            <w:pPr>
              <w:jc w:val="center"/>
              <w:rPr>
                <w:rFonts w:ascii="SimSun" w:hAnsi="SimSun" w:hint="eastAsia"/>
                <w:sz w:val="24"/>
              </w:rPr>
            </w:pPr>
            <w:r>
              <w:rPr>
                <w:rFonts w:ascii="SimSun" w:hAnsi="SimSun" w:hint="eastAsia"/>
                <w:sz w:val="24"/>
              </w:rPr>
              <w:t>舌红苔黄</w:t>
            </w:r>
          </w:p>
        </w:tc>
      </w:tr>
      <w:tr w:rsidR="00000000">
        <w:tc>
          <w:tcPr>
            <w:tcW w:w="1507" w:type="dxa"/>
          </w:tcPr>
          <w:p w:rsidR="00000000" w:rsidRDefault="00B205E8">
            <w:pPr>
              <w:jc w:val="center"/>
              <w:rPr>
                <w:rFonts w:ascii="SimSun" w:hAnsi="SimSun" w:hint="eastAsia"/>
                <w:sz w:val="24"/>
              </w:rPr>
            </w:pPr>
            <w:r>
              <w:rPr>
                <w:rFonts w:ascii="SimSun" w:hAnsi="SimSun" w:hint="eastAsia"/>
                <w:sz w:val="24"/>
              </w:rPr>
              <w:t>脉象</w:t>
            </w:r>
          </w:p>
        </w:tc>
        <w:tc>
          <w:tcPr>
            <w:tcW w:w="3229" w:type="dxa"/>
          </w:tcPr>
          <w:p w:rsidR="00000000" w:rsidRDefault="00B205E8">
            <w:pPr>
              <w:jc w:val="center"/>
              <w:rPr>
                <w:rFonts w:ascii="SimSun" w:hAnsi="SimSun" w:hint="eastAsia"/>
                <w:sz w:val="24"/>
              </w:rPr>
            </w:pPr>
            <w:r>
              <w:rPr>
                <w:rFonts w:ascii="SimSun" w:hAnsi="SimSun" w:hint="eastAsia"/>
                <w:sz w:val="24"/>
              </w:rPr>
              <w:t>迟或紧</w:t>
            </w:r>
          </w:p>
        </w:tc>
        <w:tc>
          <w:tcPr>
            <w:tcW w:w="3366" w:type="dxa"/>
          </w:tcPr>
          <w:p w:rsidR="00000000" w:rsidRDefault="00B205E8">
            <w:pPr>
              <w:jc w:val="center"/>
              <w:rPr>
                <w:rFonts w:ascii="SimSun" w:hAnsi="SimSun" w:hint="eastAsia"/>
                <w:sz w:val="24"/>
              </w:rPr>
            </w:pPr>
            <w:r>
              <w:rPr>
                <w:rFonts w:ascii="SimSun" w:hAnsi="SimSun" w:hint="eastAsia"/>
                <w:sz w:val="24"/>
              </w:rPr>
              <w:t>数</w:t>
            </w:r>
          </w:p>
        </w:tc>
      </w:tr>
    </w:tbl>
    <w:p w:rsidR="00000000" w:rsidRDefault="00B205E8">
      <w:pPr>
        <w:jc w:val="left"/>
        <w:rPr>
          <w:rFonts w:ascii="SimSun" w:hAnsi="SimSun" w:hint="eastAsia"/>
          <w:sz w:val="24"/>
        </w:rPr>
      </w:pPr>
    </w:p>
    <w:p w:rsidR="00000000" w:rsidRDefault="00B205E8">
      <w:pPr>
        <w:jc w:val="left"/>
        <w:rPr>
          <w:rFonts w:ascii="SimSun" w:hAnsi="SimSun" w:hint="eastAsia"/>
          <w:sz w:val="24"/>
        </w:rPr>
      </w:pPr>
      <w:r>
        <w:rPr>
          <w:rFonts w:ascii="SimSun" w:hAnsi="SimSun" w:hint="eastAsia"/>
          <w:sz w:val="24"/>
        </w:rPr>
        <w:t xml:space="preserve">    </w:t>
      </w:r>
      <w:r>
        <w:rPr>
          <w:rFonts w:ascii="SimSun" w:hAnsi="SimSun" w:hint="eastAsia"/>
          <w:sz w:val="24"/>
        </w:rPr>
        <w:t>③虚实</w:t>
      </w:r>
    </w:p>
    <w:p w:rsidR="00000000" w:rsidRDefault="00B205E8">
      <w:pPr>
        <w:ind w:firstLineChars="200" w:firstLine="480"/>
        <w:jc w:val="left"/>
        <w:rPr>
          <w:rFonts w:ascii="SimSun" w:hAnsi="SimSun" w:hint="eastAsia"/>
          <w:sz w:val="24"/>
        </w:rPr>
      </w:pPr>
      <w:r>
        <w:rPr>
          <w:rFonts w:ascii="SimSun" w:hAnsi="SimSun" w:hint="eastAsia"/>
          <w:sz w:val="24"/>
        </w:rPr>
        <w:t>1</w:t>
      </w:r>
      <w:r>
        <w:rPr>
          <w:rFonts w:ascii="SimSun" w:hAnsi="SimSun" w:hint="eastAsia"/>
          <w:sz w:val="24"/>
        </w:rPr>
        <w:t>）实证：指人体感受外邪，或疾病过程中阴阳气血失调，体内病理产物蓄积，以邪气盛、正气不虚为基本病理，表现为有余、亢盛、停聚特征的各种证候。</w:t>
      </w:r>
    </w:p>
    <w:p w:rsidR="00000000" w:rsidRDefault="00B205E8">
      <w:pPr>
        <w:ind w:firstLineChars="200" w:firstLine="480"/>
        <w:jc w:val="left"/>
        <w:rPr>
          <w:rFonts w:ascii="SimSun" w:hAnsi="SimSun" w:hint="eastAsia"/>
          <w:sz w:val="24"/>
        </w:rPr>
      </w:pPr>
      <w:r>
        <w:rPr>
          <w:rFonts w:ascii="SimSun" w:hAnsi="SimSun" w:hint="eastAsia"/>
          <w:sz w:val="24"/>
        </w:rPr>
        <w:t>由于感邪性质的差异，致病因素的不同，以及病邪侵袭、停积部位的差别，因而证候表现各不相同，所以一般以新起、暴病，病情急</w:t>
      </w:r>
      <w:r>
        <w:rPr>
          <w:rFonts w:ascii="SimSun" w:hAnsi="SimSun" w:hint="eastAsia"/>
          <w:sz w:val="24"/>
        </w:rPr>
        <w:t>剧，体质壮实者多实证。</w:t>
      </w:r>
    </w:p>
    <w:p w:rsidR="00000000" w:rsidRDefault="00B205E8">
      <w:pPr>
        <w:ind w:firstLineChars="200" w:firstLine="480"/>
        <w:jc w:val="left"/>
        <w:rPr>
          <w:rFonts w:ascii="SimSun" w:hAnsi="SimSun" w:hint="eastAsia"/>
          <w:sz w:val="24"/>
        </w:rPr>
      </w:pPr>
    </w:p>
    <w:p w:rsidR="00000000" w:rsidRDefault="00B205E8" w:rsidP="00B205E8">
      <w:pPr>
        <w:numPr>
          <w:ilvl w:val="0"/>
          <w:numId w:val="176"/>
        </w:numPr>
        <w:ind w:firstLineChars="200" w:firstLine="480"/>
        <w:jc w:val="left"/>
        <w:rPr>
          <w:rFonts w:ascii="SimSun" w:hAnsi="SimSun" w:hint="eastAsia"/>
          <w:sz w:val="24"/>
        </w:rPr>
      </w:pPr>
      <w:r>
        <w:rPr>
          <w:rFonts w:ascii="SimSun" w:hAnsi="SimSun" w:hint="eastAsia"/>
          <w:sz w:val="24"/>
        </w:rPr>
        <w:t>虚证：指人体阴阳、气血、津液、精髓等正气亏虚，而邪气不著，表现为不足、松弛、衰退特征的各种证候。</w:t>
      </w:r>
    </w:p>
    <w:p w:rsidR="00000000" w:rsidRDefault="00B205E8">
      <w:pPr>
        <w:ind w:firstLineChars="200" w:firstLine="480"/>
        <w:jc w:val="left"/>
        <w:rPr>
          <w:rFonts w:ascii="SimSun" w:hAnsi="SimSun" w:hint="eastAsia"/>
          <w:sz w:val="24"/>
        </w:rPr>
      </w:pPr>
      <w:r>
        <w:rPr>
          <w:rFonts w:ascii="SimSun" w:hAnsi="SimSun" w:hint="eastAsia"/>
          <w:sz w:val="24"/>
        </w:rPr>
        <w:t>各种虚证的表现极不一致，各脏腑虚证的表现更是各不相同，一般久病、势缓者，耗损过多，体质素弱者多虚证。</w:t>
      </w:r>
    </w:p>
    <w:p w:rsidR="00000000" w:rsidRDefault="00B205E8">
      <w:pPr>
        <w:ind w:firstLineChars="200" w:firstLine="480"/>
        <w:jc w:val="left"/>
        <w:rPr>
          <w:rFonts w:ascii="SimSun" w:hAnsi="SimSun" w:hint="eastAsia"/>
          <w:sz w:val="24"/>
        </w:rPr>
      </w:pPr>
    </w:p>
    <w:p w:rsidR="00000000" w:rsidRDefault="00B205E8" w:rsidP="00B205E8">
      <w:pPr>
        <w:numPr>
          <w:ilvl w:val="0"/>
          <w:numId w:val="176"/>
        </w:numPr>
        <w:ind w:firstLineChars="200" w:firstLine="480"/>
        <w:jc w:val="left"/>
        <w:rPr>
          <w:rFonts w:ascii="SimSun" w:hAnsi="SimSun" w:hint="eastAsia"/>
          <w:sz w:val="24"/>
        </w:rPr>
      </w:pPr>
      <w:r>
        <w:rPr>
          <w:rFonts w:ascii="SimSun" w:hAnsi="SimSun" w:hint="eastAsia"/>
          <w:sz w:val="24"/>
        </w:rPr>
        <w:t>虚实证鉴别要点</w:t>
      </w:r>
    </w:p>
    <w:p w:rsidR="00000000" w:rsidRDefault="00B205E8">
      <w:pPr>
        <w:jc w:val="left"/>
        <w:rPr>
          <w:rFonts w:ascii="SimSun" w:hAnsi="SimSun" w:hint="eastAsia"/>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1"/>
        <w:gridCol w:w="3105"/>
        <w:gridCol w:w="3406"/>
      </w:tblGrid>
      <w:tr w:rsidR="00000000">
        <w:tc>
          <w:tcPr>
            <w:tcW w:w="1591" w:type="dxa"/>
          </w:tcPr>
          <w:p w:rsidR="00000000" w:rsidRDefault="00B205E8">
            <w:pPr>
              <w:jc w:val="left"/>
              <w:rPr>
                <w:rFonts w:ascii="SimSun" w:hAnsi="SimSun" w:hint="eastAsia"/>
                <w:sz w:val="24"/>
              </w:rPr>
            </w:pPr>
          </w:p>
        </w:tc>
        <w:tc>
          <w:tcPr>
            <w:tcW w:w="3105" w:type="dxa"/>
          </w:tcPr>
          <w:p w:rsidR="00000000" w:rsidRDefault="00B205E8">
            <w:pPr>
              <w:jc w:val="center"/>
              <w:rPr>
                <w:rFonts w:ascii="SimSun" w:hAnsi="SimSun" w:hint="eastAsia"/>
                <w:sz w:val="24"/>
              </w:rPr>
            </w:pPr>
            <w:r>
              <w:rPr>
                <w:rFonts w:ascii="SimSun" w:hAnsi="SimSun" w:hint="eastAsia"/>
                <w:sz w:val="24"/>
              </w:rPr>
              <w:t>虚</w:t>
            </w:r>
            <w:r>
              <w:rPr>
                <w:rFonts w:ascii="SimSun" w:hAnsi="SimSun" w:hint="eastAsia"/>
                <w:sz w:val="24"/>
              </w:rPr>
              <w:t xml:space="preserve"> </w:t>
            </w:r>
            <w:r>
              <w:rPr>
                <w:rFonts w:ascii="SimSun" w:hAnsi="SimSun" w:hint="eastAsia"/>
                <w:sz w:val="24"/>
              </w:rPr>
              <w:t>证</w:t>
            </w:r>
          </w:p>
        </w:tc>
        <w:tc>
          <w:tcPr>
            <w:tcW w:w="3406" w:type="dxa"/>
          </w:tcPr>
          <w:p w:rsidR="00000000" w:rsidRDefault="00B205E8">
            <w:pPr>
              <w:jc w:val="center"/>
              <w:rPr>
                <w:rFonts w:ascii="SimSun" w:hAnsi="SimSun" w:hint="eastAsia"/>
                <w:sz w:val="24"/>
              </w:rPr>
            </w:pPr>
            <w:r>
              <w:rPr>
                <w:rFonts w:ascii="SimSun" w:hAnsi="SimSun" w:hint="eastAsia"/>
                <w:sz w:val="24"/>
              </w:rPr>
              <w:t>实</w:t>
            </w:r>
            <w:r>
              <w:rPr>
                <w:rFonts w:ascii="SimSun" w:hAnsi="SimSun" w:hint="eastAsia"/>
                <w:sz w:val="24"/>
              </w:rPr>
              <w:t xml:space="preserve"> </w:t>
            </w:r>
            <w:r>
              <w:rPr>
                <w:rFonts w:ascii="SimSun" w:hAnsi="SimSun" w:hint="eastAsia"/>
                <w:sz w:val="24"/>
              </w:rPr>
              <w:t>证</w:t>
            </w:r>
          </w:p>
        </w:tc>
      </w:tr>
      <w:tr w:rsidR="00000000">
        <w:tc>
          <w:tcPr>
            <w:tcW w:w="1591" w:type="dxa"/>
          </w:tcPr>
          <w:p w:rsidR="00000000" w:rsidRDefault="00B205E8">
            <w:pPr>
              <w:jc w:val="center"/>
              <w:rPr>
                <w:rFonts w:ascii="SimSun" w:hAnsi="SimSun" w:hint="eastAsia"/>
                <w:sz w:val="24"/>
              </w:rPr>
            </w:pPr>
            <w:r>
              <w:rPr>
                <w:rFonts w:ascii="SimSun" w:hAnsi="SimSun" w:hint="eastAsia"/>
                <w:sz w:val="24"/>
              </w:rPr>
              <w:t>病</w:t>
            </w:r>
            <w:r>
              <w:rPr>
                <w:rFonts w:ascii="SimSun" w:hAnsi="SimSun" w:hint="eastAsia"/>
                <w:sz w:val="24"/>
              </w:rPr>
              <w:t xml:space="preserve"> </w:t>
            </w:r>
            <w:r>
              <w:rPr>
                <w:rFonts w:ascii="SimSun" w:hAnsi="SimSun" w:hint="eastAsia"/>
                <w:sz w:val="24"/>
              </w:rPr>
              <w:t>程</w:t>
            </w:r>
          </w:p>
        </w:tc>
        <w:tc>
          <w:tcPr>
            <w:tcW w:w="3105" w:type="dxa"/>
          </w:tcPr>
          <w:p w:rsidR="00000000" w:rsidRDefault="00B205E8">
            <w:pPr>
              <w:jc w:val="center"/>
              <w:rPr>
                <w:rFonts w:ascii="SimSun" w:hAnsi="SimSun" w:hint="eastAsia"/>
                <w:sz w:val="24"/>
              </w:rPr>
            </w:pPr>
            <w:r>
              <w:rPr>
                <w:rFonts w:ascii="SimSun" w:hAnsi="SimSun" w:hint="eastAsia"/>
                <w:sz w:val="24"/>
              </w:rPr>
              <w:t>长（久病）</w:t>
            </w:r>
          </w:p>
        </w:tc>
        <w:tc>
          <w:tcPr>
            <w:tcW w:w="3406" w:type="dxa"/>
          </w:tcPr>
          <w:p w:rsidR="00000000" w:rsidRDefault="00B205E8">
            <w:pPr>
              <w:jc w:val="center"/>
              <w:rPr>
                <w:rFonts w:ascii="SimSun" w:hAnsi="SimSun" w:hint="eastAsia"/>
                <w:sz w:val="24"/>
              </w:rPr>
            </w:pPr>
            <w:r>
              <w:rPr>
                <w:rFonts w:ascii="SimSun" w:hAnsi="SimSun" w:hint="eastAsia"/>
                <w:sz w:val="24"/>
              </w:rPr>
              <w:t>短（新病）</w:t>
            </w:r>
          </w:p>
        </w:tc>
      </w:tr>
      <w:tr w:rsidR="00000000">
        <w:tc>
          <w:tcPr>
            <w:tcW w:w="1591" w:type="dxa"/>
          </w:tcPr>
          <w:p w:rsidR="00000000" w:rsidRDefault="00B205E8">
            <w:pPr>
              <w:jc w:val="center"/>
              <w:rPr>
                <w:rFonts w:ascii="SimSun" w:hAnsi="SimSun" w:hint="eastAsia"/>
                <w:sz w:val="24"/>
              </w:rPr>
            </w:pPr>
            <w:r>
              <w:rPr>
                <w:rFonts w:ascii="SimSun" w:hAnsi="SimSun" w:hint="eastAsia"/>
                <w:sz w:val="24"/>
              </w:rPr>
              <w:t>体</w:t>
            </w:r>
            <w:r>
              <w:rPr>
                <w:rFonts w:ascii="SimSun" w:hAnsi="SimSun" w:hint="eastAsia"/>
                <w:sz w:val="24"/>
              </w:rPr>
              <w:t xml:space="preserve"> </w:t>
            </w:r>
            <w:r>
              <w:rPr>
                <w:rFonts w:ascii="SimSun" w:hAnsi="SimSun" w:hint="eastAsia"/>
                <w:sz w:val="24"/>
              </w:rPr>
              <w:t>质</w:t>
            </w:r>
          </w:p>
        </w:tc>
        <w:tc>
          <w:tcPr>
            <w:tcW w:w="3105" w:type="dxa"/>
          </w:tcPr>
          <w:p w:rsidR="00000000" w:rsidRDefault="00B205E8">
            <w:pPr>
              <w:jc w:val="center"/>
              <w:rPr>
                <w:rFonts w:ascii="SimSun" w:hAnsi="SimSun" w:hint="eastAsia"/>
                <w:sz w:val="24"/>
              </w:rPr>
            </w:pPr>
            <w:r>
              <w:rPr>
                <w:rFonts w:ascii="SimSun" w:hAnsi="SimSun" w:hint="eastAsia"/>
                <w:sz w:val="24"/>
              </w:rPr>
              <w:t>多虚弱</w:t>
            </w:r>
          </w:p>
        </w:tc>
        <w:tc>
          <w:tcPr>
            <w:tcW w:w="3406" w:type="dxa"/>
          </w:tcPr>
          <w:p w:rsidR="00000000" w:rsidRDefault="00B205E8">
            <w:pPr>
              <w:jc w:val="center"/>
              <w:rPr>
                <w:rFonts w:ascii="SimSun" w:hAnsi="SimSun" w:hint="eastAsia"/>
                <w:sz w:val="24"/>
              </w:rPr>
            </w:pPr>
            <w:r>
              <w:rPr>
                <w:rFonts w:ascii="SimSun" w:hAnsi="SimSun" w:hint="eastAsia"/>
                <w:sz w:val="24"/>
              </w:rPr>
              <w:t>多壮实</w:t>
            </w:r>
          </w:p>
        </w:tc>
      </w:tr>
      <w:tr w:rsidR="00000000">
        <w:tc>
          <w:tcPr>
            <w:tcW w:w="1591" w:type="dxa"/>
          </w:tcPr>
          <w:p w:rsidR="00000000" w:rsidRDefault="00B205E8">
            <w:pPr>
              <w:jc w:val="center"/>
              <w:rPr>
                <w:rFonts w:ascii="SimSun" w:hAnsi="SimSun" w:hint="eastAsia"/>
                <w:sz w:val="24"/>
              </w:rPr>
            </w:pPr>
            <w:r>
              <w:rPr>
                <w:rFonts w:ascii="SimSun" w:hAnsi="SimSun" w:hint="eastAsia"/>
                <w:sz w:val="24"/>
              </w:rPr>
              <w:t>精</w:t>
            </w:r>
            <w:r>
              <w:rPr>
                <w:rFonts w:ascii="SimSun" w:hAnsi="SimSun" w:hint="eastAsia"/>
                <w:sz w:val="24"/>
              </w:rPr>
              <w:t xml:space="preserve"> </w:t>
            </w:r>
            <w:r>
              <w:rPr>
                <w:rFonts w:ascii="SimSun" w:hAnsi="SimSun" w:hint="eastAsia"/>
                <w:sz w:val="24"/>
              </w:rPr>
              <w:t>神</w:t>
            </w:r>
          </w:p>
        </w:tc>
        <w:tc>
          <w:tcPr>
            <w:tcW w:w="3105" w:type="dxa"/>
          </w:tcPr>
          <w:p w:rsidR="00000000" w:rsidRDefault="00B205E8">
            <w:pPr>
              <w:jc w:val="center"/>
              <w:rPr>
                <w:rFonts w:ascii="SimSun" w:hAnsi="SimSun" w:hint="eastAsia"/>
                <w:sz w:val="24"/>
              </w:rPr>
            </w:pPr>
            <w:r>
              <w:rPr>
                <w:rFonts w:ascii="SimSun" w:hAnsi="SimSun" w:hint="eastAsia"/>
                <w:sz w:val="24"/>
              </w:rPr>
              <w:t>萎</w:t>
            </w:r>
            <w:r>
              <w:rPr>
                <w:rFonts w:ascii="SimSun" w:hAnsi="SimSun" w:hint="eastAsia"/>
                <w:sz w:val="24"/>
              </w:rPr>
              <w:t xml:space="preserve"> </w:t>
            </w:r>
            <w:r>
              <w:rPr>
                <w:rFonts w:ascii="SimSun" w:hAnsi="SimSun" w:hint="eastAsia"/>
                <w:sz w:val="24"/>
              </w:rPr>
              <w:t>靡</w:t>
            </w:r>
          </w:p>
        </w:tc>
        <w:tc>
          <w:tcPr>
            <w:tcW w:w="3406" w:type="dxa"/>
          </w:tcPr>
          <w:p w:rsidR="00000000" w:rsidRDefault="00B205E8">
            <w:pPr>
              <w:jc w:val="center"/>
              <w:rPr>
                <w:rFonts w:ascii="SimSun" w:hAnsi="SimSun" w:hint="eastAsia"/>
                <w:sz w:val="24"/>
              </w:rPr>
            </w:pPr>
            <w:r>
              <w:rPr>
                <w:rFonts w:ascii="SimSun" w:hAnsi="SimSun" w:hint="eastAsia"/>
                <w:sz w:val="24"/>
              </w:rPr>
              <w:t>兴</w:t>
            </w:r>
            <w:r>
              <w:rPr>
                <w:rFonts w:ascii="SimSun" w:hAnsi="SimSun" w:hint="eastAsia"/>
                <w:sz w:val="24"/>
              </w:rPr>
              <w:t xml:space="preserve"> </w:t>
            </w:r>
            <w:r>
              <w:rPr>
                <w:rFonts w:ascii="SimSun" w:hAnsi="SimSun" w:hint="eastAsia"/>
                <w:sz w:val="24"/>
              </w:rPr>
              <w:t>奋</w:t>
            </w:r>
          </w:p>
        </w:tc>
      </w:tr>
      <w:tr w:rsidR="00000000">
        <w:tc>
          <w:tcPr>
            <w:tcW w:w="1591" w:type="dxa"/>
          </w:tcPr>
          <w:p w:rsidR="00000000" w:rsidRDefault="00B205E8">
            <w:pPr>
              <w:jc w:val="center"/>
              <w:rPr>
                <w:rFonts w:ascii="SimSun" w:hAnsi="SimSun" w:hint="eastAsia"/>
                <w:sz w:val="24"/>
              </w:rPr>
            </w:pPr>
            <w:r>
              <w:rPr>
                <w:rFonts w:ascii="SimSun" w:hAnsi="SimSun" w:hint="eastAsia"/>
                <w:sz w:val="24"/>
              </w:rPr>
              <w:t>声</w:t>
            </w:r>
            <w:r>
              <w:rPr>
                <w:rFonts w:ascii="SimSun" w:hAnsi="SimSun" w:hint="eastAsia"/>
                <w:sz w:val="24"/>
              </w:rPr>
              <w:t xml:space="preserve"> </w:t>
            </w:r>
            <w:r>
              <w:rPr>
                <w:rFonts w:ascii="SimSun" w:hAnsi="SimSun" w:hint="eastAsia"/>
                <w:sz w:val="24"/>
              </w:rPr>
              <w:t>息</w:t>
            </w:r>
          </w:p>
        </w:tc>
        <w:tc>
          <w:tcPr>
            <w:tcW w:w="3105" w:type="dxa"/>
          </w:tcPr>
          <w:p w:rsidR="00000000" w:rsidRDefault="00B205E8">
            <w:pPr>
              <w:jc w:val="center"/>
              <w:rPr>
                <w:rFonts w:ascii="SimSun" w:hAnsi="SimSun" w:hint="eastAsia"/>
                <w:sz w:val="24"/>
              </w:rPr>
            </w:pPr>
            <w:r>
              <w:rPr>
                <w:rFonts w:ascii="SimSun" w:hAnsi="SimSun" w:hint="eastAsia"/>
                <w:sz w:val="24"/>
              </w:rPr>
              <w:t>声低息微</w:t>
            </w:r>
          </w:p>
        </w:tc>
        <w:tc>
          <w:tcPr>
            <w:tcW w:w="3406" w:type="dxa"/>
          </w:tcPr>
          <w:p w:rsidR="00000000" w:rsidRDefault="00B205E8">
            <w:pPr>
              <w:jc w:val="center"/>
              <w:rPr>
                <w:rFonts w:ascii="SimSun" w:hAnsi="SimSun" w:hint="eastAsia"/>
                <w:sz w:val="24"/>
              </w:rPr>
            </w:pPr>
            <w:r>
              <w:rPr>
                <w:rFonts w:ascii="SimSun" w:hAnsi="SimSun" w:hint="eastAsia"/>
                <w:sz w:val="24"/>
              </w:rPr>
              <w:t>声高气粗</w:t>
            </w:r>
          </w:p>
        </w:tc>
      </w:tr>
      <w:tr w:rsidR="00000000">
        <w:tc>
          <w:tcPr>
            <w:tcW w:w="1591" w:type="dxa"/>
          </w:tcPr>
          <w:p w:rsidR="00000000" w:rsidRDefault="00B205E8">
            <w:pPr>
              <w:jc w:val="center"/>
              <w:rPr>
                <w:rFonts w:ascii="SimSun" w:hAnsi="SimSun" w:hint="eastAsia"/>
                <w:sz w:val="24"/>
              </w:rPr>
            </w:pPr>
            <w:r>
              <w:rPr>
                <w:rFonts w:ascii="SimSun" w:hAnsi="SimSun" w:hint="eastAsia"/>
                <w:sz w:val="24"/>
              </w:rPr>
              <w:t>疼</w:t>
            </w:r>
            <w:r>
              <w:rPr>
                <w:rFonts w:ascii="SimSun" w:hAnsi="SimSun" w:hint="eastAsia"/>
                <w:sz w:val="24"/>
              </w:rPr>
              <w:t xml:space="preserve"> </w:t>
            </w:r>
            <w:r>
              <w:rPr>
                <w:rFonts w:ascii="SimSun" w:hAnsi="SimSun" w:hint="eastAsia"/>
                <w:sz w:val="24"/>
              </w:rPr>
              <w:t>痛</w:t>
            </w:r>
          </w:p>
        </w:tc>
        <w:tc>
          <w:tcPr>
            <w:tcW w:w="3105" w:type="dxa"/>
          </w:tcPr>
          <w:p w:rsidR="00000000" w:rsidRDefault="00B205E8">
            <w:pPr>
              <w:jc w:val="center"/>
              <w:rPr>
                <w:rFonts w:ascii="SimSun" w:hAnsi="SimSun" w:hint="eastAsia"/>
                <w:sz w:val="24"/>
              </w:rPr>
            </w:pPr>
            <w:r>
              <w:rPr>
                <w:rFonts w:ascii="SimSun" w:hAnsi="SimSun" w:hint="eastAsia"/>
                <w:sz w:val="24"/>
              </w:rPr>
              <w:t>喜</w:t>
            </w:r>
            <w:r>
              <w:rPr>
                <w:rFonts w:ascii="SimSun" w:hAnsi="SimSun" w:hint="eastAsia"/>
                <w:sz w:val="24"/>
              </w:rPr>
              <w:t xml:space="preserve"> </w:t>
            </w:r>
            <w:r>
              <w:rPr>
                <w:rFonts w:ascii="SimSun" w:hAnsi="SimSun" w:hint="eastAsia"/>
                <w:sz w:val="24"/>
              </w:rPr>
              <w:t>按</w:t>
            </w:r>
          </w:p>
        </w:tc>
        <w:tc>
          <w:tcPr>
            <w:tcW w:w="3406" w:type="dxa"/>
          </w:tcPr>
          <w:p w:rsidR="00000000" w:rsidRDefault="00B205E8">
            <w:pPr>
              <w:jc w:val="center"/>
              <w:rPr>
                <w:rFonts w:ascii="SimSun" w:hAnsi="SimSun" w:hint="eastAsia"/>
                <w:sz w:val="24"/>
              </w:rPr>
            </w:pPr>
            <w:r>
              <w:rPr>
                <w:rFonts w:ascii="SimSun" w:hAnsi="SimSun" w:hint="eastAsia"/>
                <w:sz w:val="24"/>
              </w:rPr>
              <w:t>拒</w:t>
            </w:r>
            <w:r>
              <w:rPr>
                <w:rFonts w:ascii="SimSun" w:hAnsi="SimSun" w:hint="eastAsia"/>
                <w:sz w:val="24"/>
              </w:rPr>
              <w:t xml:space="preserve"> </w:t>
            </w:r>
            <w:r>
              <w:rPr>
                <w:rFonts w:ascii="SimSun" w:hAnsi="SimSun" w:hint="eastAsia"/>
                <w:sz w:val="24"/>
              </w:rPr>
              <w:t>按</w:t>
            </w:r>
          </w:p>
        </w:tc>
      </w:tr>
      <w:tr w:rsidR="00000000">
        <w:tc>
          <w:tcPr>
            <w:tcW w:w="1591" w:type="dxa"/>
          </w:tcPr>
          <w:p w:rsidR="00000000" w:rsidRDefault="00B205E8">
            <w:pPr>
              <w:jc w:val="center"/>
              <w:rPr>
                <w:rFonts w:ascii="SimSun" w:hAnsi="SimSun" w:hint="eastAsia"/>
                <w:sz w:val="24"/>
              </w:rPr>
            </w:pPr>
            <w:r>
              <w:rPr>
                <w:rFonts w:ascii="SimSun" w:hAnsi="SimSun" w:hint="eastAsia"/>
                <w:sz w:val="24"/>
              </w:rPr>
              <w:t>胸腹胀满</w:t>
            </w:r>
          </w:p>
        </w:tc>
        <w:tc>
          <w:tcPr>
            <w:tcW w:w="3105" w:type="dxa"/>
          </w:tcPr>
          <w:p w:rsidR="00000000" w:rsidRDefault="00B205E8">
            <w:pPr>
              <w:jc w:val="center"/>
              <w:rPr>
                <w:rFonts w:ascii="SimSun" w:hAnsi="SimSun" w:hint="eastAsia"/>
                <w:sz w:val="24"/>
              </w:rPr>
            </w:pPr>
            <w:r>
              <w:rPr>
                <w:rFonts w:ascii="SimSun" w:hAnsi="SimSun" w:hint="eastAsia"/>
                <w:sz w:val="24"/>
              </w:rPr>
              <w:t>按之不痛，胀满时减</w:t>
            </w:r>
          </w:p>
        </w:tc>
        <w:tc>
          <w:tcPr>
            <w:tcW w:w="3406" w:type="dxa"/>
          </w:tcPr>
          <w:p w:rsidR="00000000" w:rsidRDefault="00B205E8">
            <w:pPr>
              <w:jc w:val="center"/>
              <w:rPr>
                <w:rFonts w:ascii="SimSun" w:hAnsi="SimSun" w:hint="eastAsia"/>
                <w:sz w:val="24"/>
              </w:rPr>
            </w:pPr>
            <w:r>
              <w:rPr>
                <w:rFonts w:ascii="SimSun" w:hAnsi="SimSun" w:hint="eastAsia"/>
                <w:sz w:val="24"/>
              </w:rPr>
              <w:t>按之疼痛，胀满不减</w:t>
            </w:r>
          </w:p>
        </w:tc>
      </w:tr>
      <w:tr w:rsidR="00000000">
        <w:tc>
          <w:tcPr>
            <w:tcW w:w="1591" w:type="dxa"/>
          </w:tcPr>
          <w:p w:rsidR="00000000" w:rsidRDefault="00B205E8">
            <w:pPr>
              <w:jc w:val="center"/>
              <w:rPr>
                <w:rFonts w:ascii="SimSun" w:hAnsi="SimSun" w:hint="eastAsia"/>
                <w:sz w:val="24"/>
              </w:rPr>
            </w:pPr>
            <w:r>
              <w:rPr>
                <w:rFonts w:ascii="SimSun" w:hAnsi="SimSun" w:hint="eastAsia"/>
                <w:sz w:val="24"/>
              </w:rPr>
              <w:t>发</w:t>
            </w:r>
            <w:r>
              <w:rPr>
                <w:rFonts w:ascii="SimSun" w:hAnsi="SimSun" w:hint="eastAsia"/>
                <w:sz w:val="24"/>
              </w:rPr>
              <w:t xml:space="preserve"> </w:t>
            </w:r>
            <w:r>
              <w:rPr>
                <w:rFonts w:ascii="SimSun" w:hAnsi="SimSun" w:hint="eastAsia"/>
                <w:sz w:val="24"/>
              </w:rPr>
              <w:t>热</w:t>
            </w:r>
          </w:p>
        </w:tc>
        <w:tc>
          <w:tcPr>
            <w:tcW w:w="3105" w:type="dxa"/>
          </w:tcPr>
          <w:p w:rsidR="00000000" w:rsidRDefault="00B205E8">
            <w:pPr>
              <w:jc w:val="center"/>
              <w:rPr>
                <w:rFonts w:ascii="SimSun" w:hAnsi="SimSun" w:hint="eastAsia"/>
                <w:sz w:val="24"/>
              </w:rPr>
            </w:pPr>
            <w:r>
              <w:rPr>
                <w:rFonts w:ascii="SimSun" w:hAnsi="SimSun" w:hint="eastAsia"/>
                <w:sz w:val="24"/>
              </w:rPr>
              <w:t>五心烦热，午后微热</w:t>
            </w:r>
          </w:p>
        </w:tc>
        <w:tc>
          <w:tcPr>
            <w:tcW w:w="3406" w:type="dxa"/>
          </w:tcPr>
          <w:p w:rsidR="00000000" w:rsidRDefault="00B205E8">
            <w:pPr>
              <w:jc w:val="center"/>
              <w:rPr>
                <w:rFonts w:ascii="SimSun" w:hAnsi="SimSun" w:hint="eastAsia"/>
                <w:sz w:val="24"/>
              </w:rPr>
            </w:pPr>
            <w:r>
              <w:rPr>
                <w:rFonts w:ascii="SimSun" w:hAnsi="SimSun" w:hint="eastAsia"/>
                <w:sz w:val="24"/>
              </w:rPr>
              <w:t>蒸蒸壮热</w:t>
            </w:r>
          </w:p>
        </w:tc>
      </w:tr>
      <w:tr w:rsidR="00000000">
        <w:tc>
          <w:tcPr>
            <w:tcW w:w="1591" w:type="dxa"/>
          </w:tcPr>
          <w:p w:rsidR="00000000" w:rsidRDefault="00B205E8">
            <w:pPr>
              <w:jc w:val="center"/>
              <w:rPr>
                <w:rFonts w:ascii="SimSun" w:hAnsi="SimSun" w:hint="eastAsia"/>
                <w:sz w:val="24"/>
              </w:rPr>
            </w:pPr>
            <w:r>
              <w:rPr>
                <w:rFonts w:ascii="SimSun" w:hAnsi="SimSun" w:hint="eastAsia"/>
                <w:sz w:val="24"/>
              </w:rPr>
              <w:t>恶</w:t>
            </w:r>
            <w:r>
              <w:rPr>
                <w:rFonts w:ascii="SimSun" w:hAnsi="SimSun" w:hint="eastAsia"/>
                <w:sz w:val="24"/>
              </w:rPr>
              <w:t xml:space="preserve"> </w:t>
            </w:r>
            <w:r>
              <w:rPr>
                <w:rFonts w:ascii="SimSun" w:hAnsi="SimSun" w:hint="eastAsia"/>
                <w:sz w:val="24"/>
              </w:rPr>
              <w:t>寒</w:t>
            </w:r>
          </w:p>
        </w:tc>
        <w:tc>
          <w:tcPr>
            <w:tcW w:w="3105" w:type="dxa"/>
          </w:tcPr>
          <w:p w:rsidR="00000000" w:rsidRDefault="00B205E8">
            <w:pPr>
              <w:jc w:val="center"/>
              <w:rPr>
                <w:rFonts w:ascii="SimSun" w:hAnsi="SimSun" w:hint="eastAsia"/>
                <w:sz w:val="24"/>
              </w:rPr>
            </w:pPr>
            <w:r>
              <w:rPr>
                <w:rFonts w:ascii="SimSun" w:hAnsi="SimSun" w:hint="eastAsia"/>
                <w:sz w:val="24"/>
              </w:rPr>
              <w:t>畏寒</w:t>
            </w:r>
            <w:r>
              <w:rPr>
                <w:rFonts w:ascii="SimSun" w:hAnsi="SimSun" w:hint="eastAsia"/>
                <w:sz w:val="24"/>
              </w:rPr>
              <w:t>，得衣近火则减</w:t>
            </w:r>
          </w:p>
        </w:tc>
        <w:tc>
          <w:tcPr>
            <w:tcW w:w="3406" w:type="dxa"/>
          </w:tcPr>
          <w:p w:rsidR="00000000" w:rsidRDefault="00B205E8">
            <w:pPr>
              <w:jc w:val="center"/>
              <w:rPr>
                <w:rFonts w:ascii="SimSun" w:hAnsi="SimSun" w:hint="eastAsia"/>
                <w:sz w:val="24"/>
              </w:rPr>
            </w:pPr>
            <w:r>
              <w:rPr>
                <w:rFonts w:ascii="SimSun" w:hAnsi="SimSun" w:hint="eastAsia"/>
                <w:sz w:val="24"/>
              </w:rPr>
              <w:t>恶寒，添衣加被不减</w:t>
            </w:r>
          </w:p>
        </w:tc>
      </w:tr>
      <w:tr w:rsidR="00000000">
        <w:tc>
          <w:tcPr>
            <w:tcW w:w="1591" w:type="dxa"/>
          </w:tcPr>
          <w:p w:rsidR="00000000" w:rsidRDefault="00B205E8">
            <w:pPr>
              <w:jc w:val="center"/>
              <w:rPr>
                <w:rFonts w:ascii="SimSun" w:hAnsi="SimSun" w:hint="eastAsia"/>
                <w:sz w:val="24"/>
              </w:rPr>
            </w:pPr>
            <w:r>
              <w:rPr>
                <w:rFonts w:ascii="SimSun" w:hAnsi="SimSun" w:hint="eastAsia"/>
                <w:sz w:val="24"/>
              </w:rPr>
              <w:lastRenderedPageBreak/>
              <w:t>舌</w:t>
            </w:r>
            <w:r>
              <w:rPr>
                <w:rFonts w:ascii="SimSun" w:hAnsi="SimSun" w:hint="eastAsia"/>
                <w:sz w:val="24"/>
              </w:rPr>
              <w:t xml:space="preserve"> </w:t>
            </w:r>
            <w:r>
              <w:rPr>
                <w:rFonts w:ascii="SimSun" w:hAnsi="SimSun" w:hint="eastAsia"/>
                <w:sz w:val="24"/>
              </w:rPr>
              <w:t>象</w:t>
            </w:r>
          </w:p>
        </w:tc>
        <w:tc>
          <w:tcPr>
            <w:tcW w:w="3105" w:type="dxa"/>
          </w:tcPr>
          <w:p w:rsidR="00000000" w:rsidRDefault="00B205E8">
            <w:pPr>
              <w:jc w:val="center"/>
              <w:rPr>
                <w:rFonts w:ascii="SimSun" w:hAnsi="SimSun" w:hint="eastAsia"/>
                <w:sz w:val="24"/>
              </w:rPr>
            </w:pPr>
            <w:r>
              <w:rPr>
                <w:rFonts w:ascii="SimSun" w:hAnsi="SimSun" w:hint="eastAsia"/>
                <w:sz w:val="24"/>
              </w:rPr>
              <w:t>质嫩，苔少或无苔</w:t>
            </w:r>
          </w:p>
        </w:tc>
        <w:tc>
          <w:tcPr>
            <w:tcW w:w="3406" w:type="dxa"/>
          </w:tcPr>
          <w:p w:rsidR="00000000" w:rsidRDefault="00B205E8">
            <w:pPr>
              <w:jc w:val="center"/>
              <w:rPr>
                <w:rFonts w:ascii="SimSun" w:hAnsi="SimSun" w:hint="eastAsia"/>
                <w:sz w:val="24"/>
              </w:rPr>
            </w:pPr>
            <w:r>
              <w:rPr>
                <w:rFonts w:ascii="SimSun" w:hAnsi="SimSun" w:hint="eastAsia"/>
                <w:sz w:val="24"/>
              </w:rPr>
              <w:t>质老，苔厚腻</w:t>
            </w:r>
          </w:p>
        </w:tc>
      </w:tr>
      <w:tr w:rsidR="00000000">
        <w:tc>
          <w:tcPr>
            <w:tcW w:w="1591" w:type="dxa"/>
          </w:tcPr>
          <w:p w:rsidR="00000000" w:rsidRDefault="00B205E8">
            <w:pPr>
              <w:jc w:val="center"/>
              <w:rPr>
                <w:rFonts w:ascii="SimSun" w:hAnsi="SimSun" w:hint="eastAsia"/>
                <w:sz w:val="24"/>
              </w:rPr>
            </w:pPr>
            <w:r>
              <w:rPr>
                <w:rFonts w:ascii="SimSun" w:hAnsi="SimSun" w:hint="eastAsia"/>
                <w:sz w:val="24"/>
              </w:rPr>
              <w:t>脉</w:t>
            </w:r>
            <w:r>
              <w:rPr>
                <w:rFonts w:ascii="SimSun" w:hAnsi="SimSun" w:hint="eastAsia"/>
                <w:sz w:val="24"/>
              </w:rPr>
              <w:t xml:space="preserve"> </w:t>
            </w:r>
            <w:r>
              <w:rPr>
                <w:rFonts w:ascii="SimSun" w:hAnsi="SimSun" w:hint="eastAsia"/>
                <w:sz w:val="24"/>
              </w:rPr>
              <w:t>象</w:t>
            </w:r>
          </w:p>
        </w:tc>
        <w:tc>
          <w:tcPr>
            <w:tcW w:w="3105" w:type="dxa"/>
          </w:tcPr>
          <w:p w:rsidR="00000000" w:rsidRDefault="00B205E8">
            <w:pPr>
              <w:jc w:val="center"/>
              <w:rPr>
                <w:rFonts w:ascii="SimSun" w:hAnsi="SimSun" w:hint="eastAsia"/>
                <w:sz w:val="24"/>
              </w:rPr>
            </w:pPr>
            <w:r>
              <w:rPr>
                <w:rFonts w:ascii="SimSun" w:hAnsi="SimSun" w:hint="eastAsia"/>
                <w:sz w:val="24"/>
              </w:rPr>
              <w:t>无</w:t>
            </w:r>
            <w:r>
              <w:rPr>
                <w:rFonts w:ascii="SimSun" w:hAnsi="SimSun" w:hint="eastAsia"/>
                <w:sz w:val="24"/>
              </w:rPr>
              <w:t xml:space="preserve"> </w:t>
            </w:r>
            <w:r>
              <w:rPr>
                <w:rFonts w:ascii="SimSun" w:hAnsi="SimSun" w:hint="eastAsia"/>
                <w:sz w:val="24"/>
              </w:rPr>
              <w:t>力</w:t>
            </w:r>
          </w:p>
        </w:tc>
        <w:tc>
          <w:tcPr>
            <w:tcW w:w="3406" w:type="dxa"/>
          </w:tcPr>
          <w:p w:rsidR="00000000" w:rsidRDefault="00B205E8">
            <w:pPr>
              <w:jc w:val="center"/>
              <w:rPr>
                <w:rFonts w:ascii="SimSun" w:hAnsi="SimSun" w:hint="eastAsia"/>
                <w:sz w:val="24"/>
              </w:rPr>
            </w:pPr>
            <w:r>
              <w:rPr>
                <w:rFonts w:ascii="SimSun" w:hAnsi="SimSun" w:hint="eastAsia"/>
                <w:sz w:val="24"/>
              </w:rPr>
              <w:t>有</w:t>
            </w:r>
            <w:r>
              <w:rPr>
                <w:rFonts w:ascii="SimSun" w:hAnsi="SimSun" w:hint="eastAsia"/>
                <w:sz w:val="24"/>
              </w:rPr>
              <w:t xml:space="preserve"> </w:t>
            </w:r>
            <w:r>
              <w:rPr>
                <w:rFonts w:ascii="SimSun" w:hAnsi="SimSun" w:hint="eastAsia"/>
                <w:sz w:val="24"/>
              </w:rPr>
              <w:t>力</w:t>
            </w:r>
          </w:p>
        </w:tc>
      </w:tr>
    </w:tbl>
    <w:p w:rsidR="00000000" w:rsidRDefault="00B205E8">
      <w:pPr>
        <w:jc w:val="left"/>
        <w:rPr>
          <w:rFonts w:ascii="SimSun" w:hAnsi="SimSun" w:hint="eastAsia"/>
          <w:sz w:val="24"/>
        </w:rPr>
      </w:pPr>
    </w:p>
    <w:p w:rsidR="00000000" w:rsidRDefault="00B205E8">
      <w:pPr>
        <w:ind w:firstLineChars="175" w:firstLine="420"/>
        <w:jc w:val="left"/>
        <w:rPr>
          <w:rFonts w:ascii="SimSun" w:hAnsi="SimSun" w:hint="eastAsia"/>
          <w:sz w:val="24"/>
        </w:rPr>
      </w:pPr>
      <w:r>
        <w:rPr>
          <w:rFonts w:ascii="SimSun" w:hAnsi="SimSun" w:hint="eastAsia"/>
          <w:sz w:val="24"/>
        </w:rPr>
        <w:t>④阴阳</w:t>
      </w:r>
    </w:p>
    <w:p w:rsidR="00000000" w:rsidRDefault="00B205E8" w:rsidP="00B205E8">
      <w:pPr>
        <w:numPr>
          <w:ilvl w:val="0"/>
          <w:numId w:val="177"/>
        </w:numPr>
        <w:ind w:firstLineChars="175" w:firstLine="420"/>
        <w:jc w:val="left"/>
        <w:rPr>
          <w:rFonts w:ascii="SimSun" w:hAnsi="SimSun" w:hint="eastAsia"/>
          <w:sz w:val="24"/>
        </w:rPr>
      </w:pPr>
      <w:r>
        <w:rPr>
          <w:rFonts w:ascii="SimSun" w:hAnsi="SimSun" w:hint="eastAsia"/>
          <w:sz w:val="24"/>
        </w:rPr>
        <w:t>阴证：凡见抑制、沉静、衰退、晦暗等表现的里证、寒证、虚证，以及症状表现于内的、向下的、不易发现的，或病邪性质为阴邪致病、病情变化较慢等，均属阴证范畴。</w:t>
      </w:r>
    </w:p>
    <w:p w:rsidR="00000000" w:rsidRDefault="00B205E8" w:rsidP="00B205E8">
      <w:pPr>
        <w:numPr>
          <w:ilvl w:val="0"/>
          <w:numId w:val="177"/>
        </w:numPr>
        <w:ind w:firstLineChars="175" w:firstLine="420"/>
        <w:jc w:val="left"/>
        <w:rPr>
          <w:rFonts w:ascii="SimSun" w:hAnsi="SimSun" w:hint="eastAsia"/>
          <w:sz w:val="24"/>
        </w:rPr>
      </w:pPr>
      <w:r>
        <w:rPr>
          <w:rFonts w:ascii="SimSun" w:hAnsi="SimSun" w:hint="eastAsia"/>
          <w:sz w:val="24"/>
        </w:rPr>
        <w:t>阳证：凡见兴奋、躁动、亢进、明亮等表现的表证、热证、实证，以及症状表现于外的、向上的、容易发现的，或病邪性质为阳邪致病，病情变化较快的，均属阳证范畴。</w:t>
      </w:r>
    </w:p>
    <w:p w:rsidR="00000000" w:rsidRDefault="00B205E8">
      <w:pPr>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 xml:space="preserve">2 </w:t>
      </w:r>
      <w:r>
        <w:rPr>
          <w:rFonts w:ascii="SimSun" w:hAnsi="SimSun" w:hint="eastAsia"/>
          <w:sz w:val="24"/>
        </w:rPr>
        <w:t>病性辨证</w:t>
      </w:r>
      <w:r>
        <w:rPr>
          <w:rFonts w:ascii="SimSun" w:hAnsi="SimSun" w:hint="eastAsia"/>
          <w:sz w:val="24"/>
        </w:rPr>
        <w:t xml:space="preserve"> </w:t>
      </w:r>
    </w:p>
    <w:p w:rsidR="00000000" w:rsidRDefault="00B205E8">
      <w:pPr>
        <w:ind w:firstLineChars="200" w:firstLine="480"/>
        <w:jc w:val="left"/>
        <w:rPr>
          <w:rFonts w:ascii="SimSun" w:hAnsi="SimSun" w:hint="eastAsia"/>
          <w:sz w:val="24"/>
        </w:rPr>
      </w:pPr>
      <w:r>
        <w:rPr>
          <w:rFonts w:ascii="SimSun" w:hAnsi="SimSun" w:hint="eastAsia"/>
          <w:sz w:val="24"/>
        </w:rPr>
        <w:t>①六淫辨证</w:t>
      </w:r>
    </w:p>
    <w:p w:rsidR="00000000" w:rsidRDefault="00B205E8" w:rsidP="00B205E8">
      <w:pPr>
        <w:numPr>
          <w:ilvl w:val="0"/>
          <w:numId w:val="178"/>
        </w:numPr>
        <w:ind w:firstLineChars="200" w:firstLine="480"/>
        <w:jc w:val="left"/>
        <w:rPr>
          <w:rFonts w:ascii="SimSun" w:hAnsi="SimSun" w:hint="eastAsia"/>
          <w:sz w:val="24"/>
        </w:rPr>
      </w:pPr>
      <w:r>
        <w:rPr>
          <w:rFonts w:ascii="SimSun" w:hAnsi="SimSun" w:hint="eastAsia"/>
          <w:sz w:val="24"/>
        </w:rPr>
        <w:t>风淫证：恶风寒，微发热，汗出，脉浮缓，苔薄白；或有鼻塞、流清涕</w:t>
      </w:r>
      <w:r>
        <w:rPr>
          <w:rFonts w:ascii="SimSun" w:hAnsi="SimSun" w:hint="eastAsia"/>
          <w:sz w:val="24"/>
        </w:rPr>
        <w:t>、喷嚏；或伴咽喉痒痛、咳嗽；或为突发皮肤瘙痒、丘疹；或突发肌肤麻木、口眼斜；或肢体关节游走作痛；或新起面睑肢体浮肿等。</w:t>
      </w:r>
    </w:p>
    <w:p w:rsidR="00000000" w:rsidRDefault="00B205E8" w:rsidP="00B205E8">
      <w:pPr>
        <w:numPr>
          <w:ilvl w:val="0"/>
          <w:numId w:val="178"/>
        </w:numPr>
        <w:ind w:firstLineChars="200" w:firstLine="480"/>
        <w:jc w:val="left"/>
        <w:rPr>
          <w:rFonts w:ascii="SimSun" w:hAnsi="SimSun" w:hint="eastAsia"/>
          <w:sz w:val="24"/>
        </w:rPr>
      </w:pPr>
      <w:r>
        <w:rPr>
          <w:rFonts w:ascii="SimSun" w:hAnsi="SimSun" w:hint="eastAsia"/>
          <w:sz w:val="24"/>
        </w:rPr>
        <w:t>寒淫证：恶寒重，或伴发热，无汗，头身疼痛，鼻塞或流清涕，脉浮紧；或见咳嗽、哮喘、咯稀白痰；或脘腹疼痛，肠鸣腹泻、呕吐；或肢体厥冷、局部拘急冷痛等；口不渴，小便清长，面色白甚或青，舌苔白，脉弦紧或脉伏。</w:t>
      </w:r>
    </w:p>
    <w:p w:rsidR="00000000" w:rsidRDefault="00B205E8" w:rsidP="00B205E8">
      <w:pPr>
        <w:numPr>
          <w:ilvl w:val="0"/>
          <w:numId w:val="178"/>
        </w:numPr>
        <w:ind w:firstLineChars="200" w:firstLine="480"/>
        <w:jc w:val="left"/>
        <w:rPr>
          <w:rFonts w:ascii="SimSun" w:hAnsi="SimSun" w:hint="eastAsia"/>
          <w:sz w:val="24"/>
        </w:rPr>
      </w:pPr>
      <w:r>
        <w:rPr>
          <w:rFonts w:ascii="SimSun" w:hAnsi="SimSun" w:hint="eastAsia"/>
          <w:sz w:val="24"/>
        </w:rPr>
        <w:t>暑淫证：发热恶热，汗出，口渴喜饮，气短，神疲，肢体困倦，小便短黄，舌红，苔白或黄，脉虚数；或发热，卒然昏倒，汗出不止，气喘，甚至昏迷、惊厥、抽搐；或见高热，神昏，胸闷，腹痛，呕恶，无汗等。</w:t>
      </w:r>
    </w:p>
    <w:p w:rsidR="00000000" w:rsidRDefault="00B205E8" w:rsidP="00B205E8">
      <w:pPr>
        <w:numPr>
          <w:ilvl w:val="0"/>
          <w:numId w:val="178"/>
        </w:numPr>
        <w:ind w:firstLineChars="200" w:firstLine="480"/>
        <w:jc w:val="left"/>
        <w:rPr>
          <w:rFonts w:ascii="SimSun" w:hAnsi="SimSun" w:hint="eastAsia"/>
          <w:sz w:val="24"/>
        </w:rPr>
      </w:pPr>
      <w:r>
        <w:rPr>
          <w:rFonts w:ascii="SimSun" w:hAnsi="SimSun" w:hint="eastAsia"/>
          <w:sz w:val="24"/>
        </w:rPr>
        <w:t>湿淫证：头昏沉如裹，嗜睡，身体困重，胸闷腹痞，口腻不渴，纳呆，恶心，肢体关节、肌肉酸痛，大便稀，小便浑浊，或局部渗漏湿液，或皮肤湿疹、瘙痒，妇女带下量多；面色晦垢，舌苔滑腻，脉濡缓。</w:t>
      </w:r>
    </w:p>
    <w:p w:rsidR="00000000" w:rsidRDefault="00B205E8" w:rsidP="00B205E8">
      <w:pPr>
        <w:numPr>
          <w:ilvl w:val="0"/>
          <w:numId w:val="178"/>
        </w:numPr>
        <w:ind w:firstLineChars="200" w:firstLine="480"/>
        <w:jc w:val="left"/>
        <w:rPr>
          <w:rFonts w:ascii="SimSun" w:hAnsi="SimSun" w:hint="eastAsia"/>
          <w:sz w:val="24"/>
        </w:rPr>
      </w:pPr>
      <w:r>
        <w:rPr>
          <w:rFonts w:ascii="SimSun" w:hAnsi="SimSun" w:hint="eastAsia"/>
          <w:sz w:val="24"/>
        </w:rPr>
        <w:t>燥淫证：皮肤干燥甚至皲裂、脱屑，口唇、鼻孔、咽喉干燥，口渴饮水，舌苔干燥，大便干艰；或干咳少痰，痰粘难咯，小便短黄，脉象偏浮等。除以上临床表现外，凉燥常有恶寒发热，无汗，头痛，脉浮缓或浮紧等表寒症状；温燥则见发热有汗，咽喉疼痛，心烦，舌红，脉浮数等表热症状。</w:t>
      </w:r>
    </w:p>
    <w:p w:rsidR="00000000" w:rsidRDefault="00B205E8" w:rsidP="00B205E8">
      <w:pPr>
        <w:numPr>
          <w:ilvl w:val="0"/>
          <w:numId w:val="178"/>
        </w:numPr>
        <w:ind w:firstLineChars="200" w:firstLine="480"/>
        <w:jc w:val="left"/>
        <w:rPr>
          <w:rFonts w:ascii="SimSun" w:hAnsi="SimSun" w:hint="eastAsia"/>
          <w:sz w:val="24"/>
        </w:rPr>
      </w:pPr>
      <w:r>
        <w:rPr>
          <w:rFonts w:ascii="SimSun" w:hAnsi="SimSun" w:hint="eastAsia"/>
          <w:sz w:val="24"/>
        </w:rPr>
        <w:t>火热证：发热恶热，烦躁，口渴喜饮，汗多，大便秘结，小便短黄，面色赤</w:t>
      </w:r>
      <w:r>
        <w:rPr>
          <w:rFonts w:ascii="SimSun" w:hAnsi="SimSun" w:hint="eastAsia"/>
          <w:sz w:val="24"/>
        </w:rPr>
        <w:t>，舌红或绛，苔黄干燥或灰黑，脉数有力（洪数、滑数、弦数等）。甚者或见神昏、谵语、惊厥、抽搐、吐血、衄血、痈肿疮疡。</w:t>
      </w:r>
    </w:p>
    <w:p w:rsidR="00000000" w:rsidRDefault="00B205E8">
      <w:pPr>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②阴阳虚损辨证</w:t>
      </w:r>
    </w:p>
    <w:p w:rsidR="00000000" w:rsidRDefault="00B205E8">
      <w:pPr>
        <w:jc w:val="left"/>
        <w:rPr>
          <w:rFonts w:ascii="SimSun" w:hAnsi="SimSun" w:hint="eastAsia"/>
          <w:sz w:val="24"/>
        </w:rPr>
      </w:pPr>
      <w:r>
        <w:rPr>
          <w:rFonts w:ascii="SimSun" w:hAnsi="SimSun" w:hint="eastAsia"/>
          <w:sz w:val="24"/>
        </w:rPr>
        <w:t xml:space="preserve">    1</w:t>
      </w:r>
      <w:r>
        <w:rPr>
          <w:rFonts w:ascii="SimSun" w:hAnsi="SimSun" w:hint="eastAsia"/>
          <w:sz w:val="24"/>
        </w:rPr>
        <w:t>）</w:t>
      </w:r>
      <w:r>
        <w:rPr>
          <w:rFonts w:ascii="SimSun" w:hAnsi="SimSun" w:hint="eastAsia"/>
          <w:sz w:val="24"/>
        </w:rPr>
        <w:t>阳虚证：畏冷，肢凉，口淡不渴，或喜热饮，或自汗，小便清长，或尿少不利，大便稀薄，面色</w:t>
      </w:r>
      <w:r>
        <w:rPr>
          <w:rFonts w:ascii="SimSun" w:hAnsi="SimSun" w:hint="eastAsia"/>
          <w:sz w:val="24"/>
        </w:rPr>
        <w:t>晄</w:t>
      </w:r>
      <w:r>
        <w:rPr>
          <w:rFonts w:ascii="SimSun" w:hAnsi="SimSun" w:hint="eastAsia"/>
          <w:sz w:val="24"/>
        </w:rPr>
        <w:t>白，舌淡胖，苔白滑，脉沉迟（或为细数）无力。可兼见神疲，乏力，气短等气虚的表现。</w:t>
      </w:r>
    </w:p>
    <w:p w:rsidR="00000000" w:rsidRDefault="00B205E8">
      <w:pPr>
        <w:jc w:val="left"/>
        <w:rPr>
          <w:rFonts w:ascii="SimSun" w:hAnsi="SimSun" w:hint="eastAsia"/>
          <w:sz w:val="24"/>
        </w:rPr>
      </w:pPr>
      <w:r>
        <w:rPr>
          <w:rFonts w:ascii="SimSun" w:hAnsi="SimSun" w:hint="eastAsia"/>
          <w:sz w:val="24"/>
        </w:rPr>
        <w:t xml:space="preserve">    2</w:t>
      </w:r>
      <w:r>
        <w:rPr>
          <w:rFonts w:ascii="SimSun" w:hAnsi="SimSun" w:hint="eastAsia"/>
          <w:sz w:val="24"/>
        </w:rPr>
        <w:t>）阴虚证：形</w:t>
      </w:r>
      <w:r>
        <w:rPr>
          <w:rFonts w:ascii="SimSun" w:hAnsi="SimSun" w:hint="eastAsia"/>
          <w:sz w:val="24"/>
        </w:rPr>
        <w:t>体消瘦，口燥咽干，两颧潮红，五心烦热，盗汗，小便短黄，大便干结，舌红少津或少苔，脉细数等</w:t>
      </w:r>
    </w:p>
    <w:p w:rsidR="00000000" w:rsidRDefault="00B205E8">
      <w:pPr>
        <w:jc w:val="left"/>
        <w:rPr>
          <w:rFonts w:ascii="SimSun" w:hAnsi="SimSun" w:hint="eastAsia"/>
          <w:sz w:val="24"/>
        </w:rPr>
      </w:pPr>
      <w:r>
        <w:rPr>
          <w:rFonts w:ascii="SimSun" w:hAnsi="SimSun" w:hint="eastAsia"/>
          <w:sz w:val="24"/>
        </w:rPr>
        <w:t xml:space="preserve">    3</w:t>
      </w:r>
      <w:r>
        <w:rPr>
          <w:rFonts w:ascii="SimSun" w:hAnsi="SimSun" w:hint="eastAsia"/>
          <w:sz w:val="24"/>
        </w:rPr>
        <w:t>）</w:t>
      </w:r>
      <w:r>
        <w:rPr>
          <w:rFonts w:ascii="SimSun" w:hAnsi="SimSun" w:hint="eastAsia"/>
          <w:sz w:val="24"/>
        </w:rPr>
        <w:t>亡阳证：冷汗淋漓、汗质稀冷如水味淡，神情淡漠，肌肤不温，手足厥冷，呼吸气弱</w:t>
      </w:r>
      <w:r>
        <w:rPr>
          <w:rFonts w:ascii="SimSun" w:hAnsi="SimSun" w:hint="eastAsia"/>
          <w:sz w:val="24"/>
        </w:rPr>
        <w:t>，面色苍白，口不渴或欲热饮，舌淡面润，脉微欲绝等。</w:t>
      </w:r>
    </w:p>
    <w:p w:rsidR="00000000" w:rsidRDefault="00B205E8">
      <w:pPr>
        <w:jc w:val="left"/>
        <w:rPr>
          <w:rFonts w:ascii="SimSun" w:hAnsi="SimSun" w:hint="eastAsia"/>
          <w:sz w:val="24"/>
        </w:rPr>
      </w:pPr>
      <w:r>
        <w:rPr>
          <w:rFonts w:ascii="SimSun" w:hAnsi="SimSun" w:hint="eastAsia"/>
          <w:sz w:val="24"/>
        </w:rPr>
        <w:t xml:space="preserve">    4</w:t>
      </w:r>
      <w:r>
        <w:rPr>
          <w:rFonts w:ascii="SimSun" w:hAnsi="SimSun" w:hint="eastAsia"/>
          <w:sz w:val="24"/>
        </w:rPr>
        <w:t>）</w:t>
      </w:r>
      <w:r>
        <w:rPr>
          <w:rFonts w:ascii="SimSun" w:hAnsi="SimSun" w:hint="eastAsia"/>
          <w:sz w:val="24"/>
        </w:rPr>
        <w:t>亡阴证：汗热味咸而粘，如油如珠，身灼肢温，虚烦躁扰，恶寒，口渴饮冷，皮肤皱瘪，小便极少，面赤颧红，呼吸急促，唇舌干燥，脉细数疾。</w:t>
      </w:r>
    </w:p>
    <w:p w:rsidR="00000000" w:rsidRDefault="00B205E8">
      <w:pPr>
        <w:jc w:val="left"/>
        <w:rPr>
          <w:rFonts w:ascii="SimSun" w:hAnsi="SimSun" w:hint="eastAsia"/>
          <w:sz w:val="24"/>
        </w:rPr>
      </w:pPr>
      <w:r>
        <w:rPr>
          <w:rFonts w:ascii="SimSun" w:hAnsi="SimSun" w:hint="eastAsia"/>
          <w:sz w:val="24"/>
        </w:rPr>
        <w:t xml:space="preserve">    </w:t>
      </w:r>
    </w:p>
    <w:p w:rsidR="00000000" w:rsidRDefault="00B205E8">
      <w:pPr>
        <w:ind w:firstLineChars="200" w:firstLine="480"/>
        <w:jc w:val="left"/>
        <w:rPr>
          <w:rFonts w:ascii="SimSun" w:hAnsi="SimSun" w:hint="eastAsia"/>
          <w:sz w:val="24"/>
        </w:rPr>
      </w:pPr>
      <w:r>
        <w:rPr>
          <w:rFonts w:ascii="SimSun" w:hAnsi="SimSun" w:hint="eastAsia"/>
          <w:sz w:val="24"/>
        </w:rPr>
        <w:lastRenderedPageBreak/>
        <w:t>③气血辨证</w:t>
      </w: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气虚：气短声低，少气懒言，精神疲惫，体倦乏力，脉虚，舌质淡嫩，或有头晕目眩，自汗，动则诸证加重。</w:t>
      </w:r>
    </w:p>
    <w:p w:rsidR="00000000" w:rsidRDefault="00B205E8">
      <w:pPr>
        <w:ind w:firstLineChars="200" w:firstLine="480"/>
        <w:jc w:val="left"/>
        <w:rPr>
          <w:rFonts w:ascii="SimSun" w:hAnsi="SimSun" w:hint="eastAsia"/>
          <w:sz w:val="24"/>
        </w:rPr>
      </w:pPr>
      <w:r>
        <w:rPr>
          <w:rFonts w:ascii="SimSun" w:hAnsi="SimSun" w:hint="eastAsia"/>
          <w:sz w:val="24"/>
        </w:rPr>
        <w:t>以病体虚弱，神疲、乏力、气短、脉虚为主症。</w:t>
      </w:r>
    </w:p>
    <w:p w:rsidR="00000000" w:rsidRDefault="00B205E8">
      <w:pPr>
        <w:ind w:firstLineChars="200" w:firstLine="480"/>
        <w:jc w:val="left"/>
        <w:rPr>
          <w:rFonts w:ascii="SimSun" w:hAnsi="SimSun" w:hint="eastAsia"/>
          <w:sz w:val="24"/>
        </w:rPr>
      </w:pP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气陷：头晕眼花，气短疲乏，脘腹坠胀，大便稀溏，形体消瘦，或见内脏下垂、脱肛、阴挺等。</w:t>
      </w:r>
    </w:p>
    <w:p w:rsidR="00000000" w:rsidRDefault="00B205E8">
      <w:pPr>
        <w:ind w:firstLineChars="200" w:firstLine="480"/>
        <w:jc w:val="left"/>
        <w:rPr>
          <w:rFonts w:ascii="SimSun" w:hAnsi="SimSun" w:hint="eastAsia"/>
          <w:sz w:val="24"/>
        </w:rPr>
      </w:pPr>
      <w:r>
        <w:rPr>
          <w:rFonts w:ascii="SimSun" w:hAnsi="SimSun" w:hint="eastAsia"/>
          <w:sz w:val="24"/>
        </w:rPr>
        <w:t>以体弱消瘦，气短、脘腹坠胀、脏器下垂为主症。</w:t>
      </w:r>
    </w:p>
    <w:p w:rsidR="00000000" w:rsidRDefault="00B205E8">
      <w:pPr>
        <w:ind w:firstLineChars="200" w:firstLine="480"/>
        <w:jc w:val="left"/>
        <w:rPr>
          <w:rFonts w:ascii="SimSun" w:hAnsi="SimSun" w:hint="eastAsia"/>
          <w:sz w:val="24"/>
        </w:rPr>
      </w:pP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气不固：气短，疲乏</w:t>
      </w:r>
      <w:r>
        <w:rPr>
          <w:rFonts w:ascii="SimSun" w:hAnsi="SimSun" w:hint="eastAsia"/>
          <w:sz w:val="24"/>
        </w:rPr>
        <w:t>，面白，舌淡，脉虚无力；或见自汗不止；或见流涎不止；或见遗尿，余溺不尽，小便失禁；或为大便滑脱失禁；或妇女出现崩漏，或为滑胎、小产；或见男子遗精、滑精、早泄等。</w:t>
      </w:r>
    </w:p>
    <w:p w:rsidR="00000000" w:rsidRDefault="00B205E8">
      <w:pPr>
        <w:ind w:firstLineChars="200" w:firstLine="480"/>
        <w:jc w:val="left"/>
        <w:rPr>
          <w:rFonts w:ascii="SimSun" w:hAnsi="SimSun" w:hint="eastAsia"/>
          <w:sz w:val="24"/>
        </w:rPr>
      </w:pPr>
      <w:r>
        <w:rPr>
          <w:rFonts w:ascii="SimSun" w:hAnsi="SimSun" w:hint="eastAsia"/>
          <w:sz w:val="24"/>
        </w:rPr>
        <w:t>以病体虚弱，疲乏、气短、脉虚以及自汗或二便、经、精等的不固为主症。</w:t>
      </w:r>
    </w:p>
    <w:p w:rsidR="00000000" w:rsidRDefault="00B205E8">
      <w:pPr>
        <w:ind w:firstLineChars="200" w:firstLine="480"/>
        <w:jc w:val="left"/>
        <w:rPr>
          <w:rFonts w:ascii="SimSun" w:hAnsi="SimSun" w:hint="eastAsia"/>
          <w:sz w:val="24"/>
        </w:rPr>
      </w:pP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气脱：呼吸微弱而不规则，汗出不止，口开目合，全身瘫软，神识朦胧，二便失禁，面色苍白，口唇青紫，脉微，舌淡，苔白润。</w:t>
      </w:r>
    </w:p>
    <w:p w:rsidR="00000000" w:rsidRDefault="00B205E8">
      <w:pPr>
        <w:ind w:firstLineChars="200" w:firstLine="480"/>
        <w:jc w:val="left"/>
        <w:rPr>
          <w:rFonts w:ascii="SimSun" w:hAnsi="SimSun" w:hint="eastAsia"/>
          <w:sz w:val="24"/>
        </w:rPr>
      </w:pPr>
      <w:r>
        <w:rPr>
          <w:rFonts w:ascii="SimSun" w:hAnsi="SimSun" w:hint="eastAsia"/>
          <w:sz w:val="24"/>
        </w:rPr>
        <w:t>病势危重，以气息微弱，汗出不止、脉微为主要表现。</w:t>
      </w:r>
    </w:p>
    <w:p w:rsidR="00000000" w:rsidRDefault="00B205E8">
      <w:pPr>
        <w:ind w:firstLineChars="200" w:firstLine="480"/>
        <w:jc w:val="left"/>
        <w:rPr>
          <w:rFonts w:ascii="SimSun" w:hAnsi="SimSun" w:hint="eastAsia"/>
          <w:sz w:val="24"/>
        </w:rPr>
      </w:pP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气滞：胸胁、脘腹等处或损伤部位胀闷或疼痛，疼痛性质可为胀痛、窜痛、攻痛，症状时轻时重，部位不固定，按之一般无形，</w:t>
      </w:r>
      <w:r>
        <w:rPr>
          <w:rFonts w:ascii="SimSun" w:hAnsi="SimSun" w:hint="eastAsia"/>
          <w:sz w:val="24"/>
        </w:rPr>
        <w:t>痛胀常随嗳气、肠鸣、矢气而减轻，或症状随情绪变化而增减，脉象多弦，舌象可无明显变化。</w:t>
      </w:r>
    </w:p>
    <w:p w:rsidR="00000000" w:rsidRDefault="00B205E8">
      <w:pPr>
        <w:ind w:firstLineChars="200" w:firstLine="480"/>
        <w:jc w:val="left"/>
        <w:rPr>
          <w:rFonts w:ascii="SimSun" w:hAnsi="SimSun" w:hint="eastAsia"/>
          <w:sz w:val="24"/>
        </w:rPr>
      </w:pPr>
      <w:r>
        <w:rPr>
          <w:rFonts w:ascii="SimSun" w:hAnsi="SimSun" w:hint="eastAsia"/>
          <w:sz w:val="24"/>
        </w:rPr>
        <w:t>以胸胁、脘腹的胀闷、胀痛、窜痛为主症。</w:t>
      </w:r>
    </w:p>
    <w:p w:rsidR="00000000" w:rsidRDefault="00B205E8">
      <w:pPr>
        <w:ind w:firstLineChars="200" w:firstLine="480"/>
        <w:jc w:val="left"/>
        <w:rPr>
          <w:rFonts w:ascii="SimSun" w:hAnsi="SimSun" w:hint="eastAsia"/>
          <w:sz w:val="24"/>
        </w:rPr>
      </w:pP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气逆：咳嗽频作，呼吸喘促；呃逆、噫气不止、或呕吐、呕血；头痛、眩晕，甚至昏厥、咯血等。</w:t>
      </w:r>
    </w:p>
    <w:p w:rsidR="00000000" w:rsidRDefault="00B205E8">
      <w:pPr>
        <w:ind w:firstLineChars="200" w:firstLine="480"/>
        <w:jc w:val="left"/>
        <w:rPr>
          <w:rFonts w:ascii="SimSun" w:hAnsi="SimSun" w:hint="eastAsia"/>
          <w:sz w:val="24"/>
        </w:rPr>
      </w:pPr>
      <w:r>
        <w:rPr>
          <w:rFonts w:ascii="SimSun" w:hAnsi="SimSun" w:hint="eastAsia"/>
          <w:sz w:val="24"/>
        </w:rPr>
        <w:t>由于气逆证有肺气上逆、胃气上逆、肝气上逆的不同，故表现亦不同。肺气上逆以咳嗽为主；胃气上逆以呃逆、呕恶、噫气为主；肝气上逆以头痛、眩晕、昏厥、呕血或咯血为主症。</w:t>
      </w:r>
    </w:p>
    <w:p w:rsidR="00000000" w:rsidRDefault="00B205E8">
      <w:pPr>
        <w:ind w:firstLineChars="200" w:firstLine="480"/>
        <w:jc w:val="left"/>
        <w:rPr>
          <w:rFonts w:ascii="SimSun" w:hAnsi="SimSun" w:hint="eastAsia"/>
          <w:sz w:val="24"/>
        </w:rPr>
      </w:pP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气闭：突然发生势急、症重之昏厥，或内脏绞痛，或二便闭塞，呼吸气粗，声高，脉沉弦有力等。</w:t>
      </w:r>
    </w:p>
    <w:p w:rsidR="00000000" w:rsidRDefault="00B205E8">
      <w:pPr>
        <w:ind w:firstLineChars="200" w:firstLine="480"/>
        <w:jc w:val="left"/>
        <w:rPr>
          <w:rFonts w:ascii="SimSun" w:hAnsi="SimSun" w:hint="eastAsia"/>
          <w:sz w:val="24"/>
        </w:rPr>
      </w:pPr>
      <w:r>
        <w:rPr>
          <w:rFonts w:ascii="SimSun" w:hAnsi="SimSun" w:hint="eastAsia"/>
          <w:sz w:val="24"/>
        </w:rPr>
        <w:t>以突发昏厥或绞痛、二便闭塞、息粗、脉实为主症</w:t>
      </w:r>
      <w:r>
        <w:rPr>
          <w:rFonts w:ascii="SimSun" w:hAnsi="SimSun" w:hint="eastAsia"/>
          <w:sz w:val="24"/>
        </w:rPr>
        <w:t>。</w:t>
      </w:r>
    </w:p>
    <w:p w:rsidR="00000000" w:rsidRDefault="00B205E8">
      <w:pPr>
        <w:ind w:firstLineChars="200" w:firstLine="480"/>
        <w:jc w:val="left"/>
        <w:rPr>
          <w:rFonts w:ascii="SimSun" w:hAnsi="SimSun" w:hint="eastAsia"/>
          <w:sz w:val="24"/>
        </w:rPr>
      </w:pP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血虚：面色淡白或萎黄，眼睑、口唇、舌质、爪甲颜色淡白，头晕，或见眼花、两目干涩，心悸，多梦，健忘，神疲，手足发麻，或妇女月经量少、色淡、愆期甚或经闭，脉细无力等。</w:t>
      </w:r>
    </w:p>
    <w:p w:rsidR="00000000" w:rsidRDefault="00B205E8">
      <w:pPr>
        <w:ind w:firstLineChars="200" w:firstLine="480"/>
        <w:jc w:val="left"/>
        <w:rPr>
          <w:rFonts w:ascii="SimSun" w:hAnsi="SimSun" w:hint="eastAsia"/>
          <w:sz w:val="24"/>
        </w:rPr>
      </w:pPr>
      <w:r>
        <w:rPr>
          <w:rFonts w:ascii="SimSun" w:hAnsi="SimSun" w:hint="eastAsia"/>
          <w:sz w:val="24"/>
        </w:rPr>
        <w:t>以病体虚弱，肌肤黏膜淡白，脉细为主症。</w:t>
      </w:r>
    </w:p>
    <w:p w:rsidR="00000000" w:rsidRDefault="00B205E8">
      <w:pPr>
        <w:ind w:firstLineChars="200" w:firstLine="480"/>
        <w:jc w:val="left"/>
        <w:rPr>
          <w:rFonts w:ascii="SimSun" w:hAnsi="SimSun" w:hint="eastAsia"/>
          <w:sz w:val="24"/>
        </w:rPr>
      </w:pP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血脱：面色苍白，头晕，眼花，心悸，气短，四肢逆冷，舌色枯白，脉微或芤。</w:t>
      </w:r>
    </w:p>
    <w:p w:rsidR="00000000" w:rsidRDefault="00B205E8">
      <w:pPr>
        <w:ind w:firstLineChars="200" w:firstLine="480"/>
        <w:jc w:val="left"/>
        <w:rPr>
          <w:rFonts w:ascii="SimSun" w:hAnsi="SimSun" w:hint="eastAsia"/>
          <w:sz w:val="24"/>
        </w:rPr>
      </w:pPr>
      <w:r>
        <w:rPr>
          <w:rFonts w:ascii="SimSun" w:hAnsi="SimSun" w:hint="eastAsia"/>
          <w:sz w:val="24"/>
        </w:rPr>
        <w:t>以往有血液严重损失病史，以面色苍白，脉微或芤为主要表现。</w:t>
      </w:r>
    </w:p>
    <w:p w:rsidR="00000000" w:rsidRDefault="00B205E8">
      <w:pPr>
        <w:ind w:firstLineChars="200" w:firstLine="480"/>
        <w:jc w:val="left"/>
        <w:rPr>
          <w:rFonts w:ascii="SimSun" w:hAnsi="SimSun" w:hint="eastAsia"/>
          <w:sz w:val="24"/>
        </w:rPr>
      </w:pP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血瘀：疼痛特点为刺痛、痛久拒按、固定不移、常在夜间痛甚；肿块的性状是在体表者包块青紫，腹内者触及质硬而推之不移；出血的特点是出血反复</w:t>
      </w:r>
      <w:r>
        <w:rPr>
          <w:rFonts w:ascii="SimSun" w:hAnsi="SimSun" w:hint="eastAsia"/>
          <w:sz w:val="24"/>
        </w:rPr>
        <w:lastRenderedPageBreak/>
        <w:t>不止，色紫暗或夹血块，或大便色黑如柏</w:t>
      </w:r>
      <w:r>
        <w:rPr>
          <w:rFonts w:ascii="SimSun" w:hAnsi="SimSun" w:hint="eastAsia"/>
          <w:sz w:val="24"/>
        </w:rPr>
        <w:t>油状，或妇女血崩、漏血；瘀血者面色黧黑，或唇甲青紫，或皮下紫斑，或肌肤甲错，或腹露青筋，或皮肤出现丝状红缕，或舌有紫色斑点、舌下络脉曲张；脉多细涩或结、代、无脉等。</w:t>
      </w:r>
    </w:p>
    <w:p w:rsidR="00000000" w:rsidRDefault="00B205E8">
      <w:pPr>
        <w:ind w:firstLineChars="200" w:firstLine="480"/>
        <w:jc w:val="left"/>
        <w:rPr>
          <w:rFonts w:ascii="SimSun" w:hAnsi="SimSun" w:hint="eastAsia"/>
          <w:sz w:val="24"/>
        </w:rPr>
      </w:pPr>
      <w:r>
        <w:rPr>
          <w:rFonts w:ascii="SimSun" w:hAnsi="SimSun" w:hint="eastAsia"/>
          <w:sz w:val="24"/>
        </w:rPr>
        <w:t>以固定刺痛、肿块、出血、瘀血、涩脉为主症。</w:t>
      </w:r>
    </w:p>
    <w:p w:rsidR="00000000" w:rsidRDefault="00B205E8">
      <w:pPr>
        <w:ind w:firstLineChars="200" w:firstLine="480"/>
        <w:jc w:val="left"/>
        <w:rPr>
          <w:rFonts w:ascii="SimSun" w:hAnsi="SimSun" w:hint="eastAsia"/>
          <w:sz w:val="24"/>
        </w:rPr>
      </w:pP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血热：身热夜甚，或潮热，口渴，面赤，心烦，失眠，躁扰不宁，甚至狂乱、神昏谵语，或见各种出血深红，或斑疹显露，或为疮痈，舌绛，脉数疾等。</w:t>
      </w:r>
    </w:p>
    <w:p w:rsidR="00000000" w:rsidRDefault="00B205E8">
      <w:pPr>
        <w:ind w:firstLineChars="200" w:firstLine="480"/>
        <w:jc w:val="left"/>
        <w:rPr>
          <w:rFonts w:ascii="SimSun" w:hAnsi="SimSun" w:hint="eastAsia"/>
          <w:sz w:val="24"/>
        </w:rPr>
      </w:pPr>
      <w:r>
        <w:rPr>
          <w:rFonts w:ascii="SimSun" w:hAnsi="SimSun" w:hint="eastAsia"/>
          <w:sz w:val="24"/>
        </w:rPr>
        <w:t>以身热口渴、斑疹吐衄、烦躁谵语、舌绛脉数为主症。</w:t>
      </w:r>
    </w:p>
    <w:p w:rsidR="00000000" w:rsidRDefault="00B205E8">
      <w:pPr>
        <w:ind w:firstLineChars="200" w:firstLine="480"/>
        <w:jc w:val="left"/>
        <w:rPr>
          <w:rFonts w:ascii="SimSun" w:hAnsi="SimSun" w:hint="eastAsia"/>
          <w:sz w:val="24"/>
        </w:rPr>
      </w:pPr>
    </w:p>
    <w:p w:rsidR="00000000" w:rsidRDefault="00B205E8" w:rsidP="00B205E8">
      <w:pPr>
        <w:numPr>
          <w:ilvl w:val="0"/>
          <w:numId w:val="179"/>
        </w:numPr>
        <w:ind w:firstLineChars="200" w:firstLine="480"/>
        <w:jc w:val="left"/>
        <w:rPr>
          <w:rFonts w:ascii="SimSun" w:hAnsi="SimSun" w:hint="eastAsia"/>
          <w:sz w:val="24"/>
        </w:rPr>
      </w:pPr>
      <w:r>
        <w:rPr>
          <w:rFonts w:ascii="SimSun" w:hAnsi="SimSun" w:hint="eastAsia"/>
          <w:sz w:val="24"/>
        </w:rPr>
        <w:t>血寒：畏寒，手足或少腹等患处冷痛拘急、得温痛减，肤色紫暗发凉，或为痛经、月经愆期、经色紫暗、夹有血块，唇色青紫，</w:t>
      </w:r>
      <w:r>
        <w:rPr>
          <w:rFonts w:ascii="SimSun" w:hAnsi="SimSun" w:hint="eastAsia"/>
          <w:sz w:val="24"/>
        </w:rPr>
        <w:t>脉沉迟弦涩。</w:t>
      </w:r>
    </w:p>
    <w:p w:rsidR="00000000" w:rsidRDefault="00B205E8">
      <w:pPr>
        <w:ind w:firstLineChars="200" w:firstLine="480"/>
        <w:jc w:val="left"/>
        <w:rPr>
          <w:rFonts w:ascii="SimSun" w:hAnsi="SimSun" w:hint="eastAsia"/>
          <w:sz w:val="24"/>
        </w:rPr>
      </w:pPr>
      <w:r>
        <w:rPr>
          <w:rFonts w:ascii="SimSun" w:hAnsi="SimSun" w:hint="eastAsia"/>
          <w:sz w:val="24"/>
        </w:rPr>
        <w:t>以患者冷痛拘急、畏寒、唇色青紫，妇女月经后期、经色紫暗夹块为主症。</w:t>
      </w:r>
    </w:p>
    <w:p w:rsidR="00000000" w:rsidRDefault="00B205E8">
      <w:pPr>
        <w:ind w:firstLineChars="200" w:firstLine="480"/>
        <w:jc w:val="left"/>
        <w:rPr>
          <w:rFonts w:ascii="SimSun" w:hAnsi="SimSun" w:hint="eastAsia"/>
          <w:sz w:val="24"/>
        </w:rPr>
      </w:pPr>
    </w:p>
    <w:p w:rsidR="00000000" w:rsidRDefault="00B205E8">
      <w:pPr>
        <w:ind w:firstLineChars="200" w:firstLine="480"/>
        <w:jc w:val="left"/>
        <w:rPr>
          <w:rFonts w:ascii="SimSun" w:hAnsi="SimSun" w:hint="eastAsia"/>
          <w:sz w:val="24"/>
        </w:rPr>
      </w:pPr>
      <w:r>
        <w:rPr>
          <w:rFonts w:ascii="SimSun" w:hAnsi="SimSun" w:hint="eastAsia"/>
          <w:sz w:val="24"/>
        </w:rPr>
        <w:t>④津液类辨证</w:t>
      </w:r>
    </w:p>
    <w:p w:rsidR="00000000" w:rsidRDefault="00B205E8" w:rsidP="00B205E8">
      <w:pPr>
        <w:numPr>
          <w:ilvl w:val="0"/>
          <w:numId w:val="180"/>
        </w:numPr>
        <w:ind w:firstLineChars="200" w:firstLine="480"/>
        <w:jc w:val="left"/>
        <w:rPr>
          <w:rFonts w:ascii="SimSun" w:hAnsi="SimSun" w:hint="eastAsia"/>
          <w:sz w:val="24"/>
        </w:rPr>
      </w:pPr>
      <w:r>
        <w:rPr>
          <w:rFonts w:ascii="SimSun" w:hAnsi="SimSun" w:hint="eastAsia"/>
          <w:sz w:val="24"/>
        </w:rPr>
        <w:t>痰证：咳嗽痰多，痰质粘稠，胸脘痞闷，呕恶，纳呆，或头晕目眩，或形体肥胖，或神昏而喉中痰鸣，或神志错乱而为癫、狂、痴、痫，或某些部位出现圆滑柔韧的包块，舌苔腻，脉滑。</w:t>
      </w:r>
    </w:p>
    <w:p w:rsidR="00000000" w:rsidRDefault="00B205E8" w:rsidP="00B205E8">
      <w:pPr>
        <w:numPr>
          <w:ilvl w:val="0"/>
          <w:numId w:val="180"/>
        </w:numPr>
        <w:ind w:firstLineChars="200" w:firstLine="480"/>
        <w:jc w:val="left"/>
        <w:rPr>
          <w:rFonts w:ascii="SimSun" w:hAnsi="SimSun" w:hint="eastAsia"/>
          <w:sz w:val="24"/>
        </w:rPr>
      </w:pPr>
      <w:r>
        <w:rPr>
          <w:rFonts w:ascii="SimSun" w:hAnsi="SimSun" w:hint="eastAsia"/>
          <w:sz w:val="24"/>
        </w:rPr>
        <w:t>饮证：脘腹痞胀，泛吐清水，脘腹部水声辘辘；肋间饱满，咳唾引痛；胸闷心悸，息促不得卧；身体、肢节疼重；咳吐清稀痰涎，或喉间哮鸣有声；头目眩晕，舌苔白滑，脉弦或滑。</w:t>
      </w:r>
    </w:p>
    <w:p w:rsidR="00000000" w:rsidRDefault="00B205E8" w:rsidP="00B205E8">
      <w:pPr>
        <w:numPr>
          <w:ilvl w:val="0"/>
          <w:numId w:val="180"/>
        </w:numPr>
        <w:ind w:firstLineChars="200" w:firstLine="480"/>
        <w:jc w:val="left"/>
        <w:rPr>
          <w:rFonts w:ascii="SimSun" w:hAnsi="SimSun" w:hint="eastAsia"/>
          <w:sz w:val="24"/>
        </w:rPr>
      </w:pPr>
      <w:r>
        <w:rPr>
          <w:rFonts w:ascii="SimSun" w:hAnsi="SimSun" w:hint="eastAsia"/>
          <w:sz w:val="24"/>
        </w:rPr>
        <w:t>水停证：头面、肢体甚或全身水肿，按之凹陷不起，或为腹水而见腹部膨隆，叩之音浊，小便短少</w:t>
      </w:r>
      <w:r>
        <w:rPr>
          <w:rFonts w:ascii="SimSun" w:hAnsi="SimSun" w:hint="eastAsia"/>
          <w:sz w:val="24"/>
        </w:rPr>
        <w:t>不利，身体困重，舌淡胖，苔白滑，脉濡缓。</w:t>
      </w:r>
    </w:p>
    <w:p w:rsidR="00000000" w:rsidRDefault="00B205E8" w:rsidP="00B205E8">
      <w:pPr>
        <w:numPr>
          <w:ilvl w:val="0"/>
          <w:numId w:val="180"/>
        </w:numPr>
        <w:ind w:firstLineChars="200" w:firstLine="480"/>
        <w:jc w:val="left"/>
        <w:rPr>
          <w:rFonts w:ascii="SimSun" w:hAnsi="SimSun" w:hint="eastAsia"/>
          <w:sz w:val="24"/>
        </w:rPr>
      </w:pPr>
      <w:r>
        <w:rPr>
          <w:rFonts w:ascii="SimSun" w:hAnsi="SimSun" w:hint="eastAsia"/>
          <w:sz w:val="24"/>
        </w:rPr>
        <w:t>津液亏虚证：口、鼻、唇、舌、咽喉、皮肤、大便等干燥，皮肤枯瘪而缺乏弹性，眼球深陷，口渴欲饮水，小便短少而黄，舌红，脉细数无力。</w:t>
      </w:r>
    </w:p>
    <w:p w:rsidR="00000000" w:rsidRDefault="00B205E8">
      <w:pPr>
        <w:jc w:val="left"/>
        <w:rPr>
          <w:rFonts w:ascii="SimSun" w:hAnsi="SimSun" w:hint="eastAsia"/>
          <w:sz w:val="24"/>
        </w:rPr>
      </w:pPr>
      <w:r>
        <w:rPr>
          <w:rFonts w:ascii="SimSun" w:hAnsi="SimSun" w:hint="eastAsia"/>
          <w:sz w:val="24"/>
        </w:rPr>
        <w:t xml:space="preserve">    </w:t>
      </w:r>
    </w:p>
    <w:p w:rsidR="00000000" w:rsidRDefault="00B205E8">
      <w:pPr>
        <w:ind w:firstLineChars="200" w:firstLine="480"/>
        <w:jc w:val="left"/>
        <w:rPr>
          <w:rFonts w:ascii="SimSun" w:hAnsi="SimSun" w:hint="eastAsia"/>
          <w:sz w:val="24"/>
        </w:rPr>
      </w:pPr>
      <w:r>
        <w:rPr>
          <w:rFonts w:ascii="SimSun" w:hAnsi="SimSun" w:hint="eastAsia"/>
          <w:sz w:val="24"/>
        </w:rPr>
        <w:t>⑤情志辨证</w:t>
      </w:r>
    </w:p>
    <w:p w:rsidR="00000000" w:rsidRDefault="00B205E8" w:rsidP="00B205E8">
      <w:pPr>
        <w:numPr>
          <w:ilvl w:val="0"/>
          <w:numId w:val="181"/>
        </w:numPr>
        <w:ind w:firstLineChars="200" w:firstLine="480"/>
        <w:jc w:val="left"/>
        <w:rPr>
          <w:rFonts w:ascii="SimSun" w:hAnsi="SimSun" w:hint="eastAsia"/>
          <w:sz w:val="24"/>
        </w:rPr>
      </w:pPr>
      <w:r>
        <w:rPr>
          <w:rFonts w:ascii="SimSun" w:hAnsi="SimSun" w:hint="eastAsia"/>
          <w:sz w:val="24"/>
        </w:rPr>
        <w:t>喜：喜笑不休，心神不安，精神涣散，思想不集中，甚则语无伦次，举止失常，肢体疲软，脉缓。</w:t>
      </w:r>
    </w:p>
    <w:p w:rsidR="00000000" w:rsidRDefault="00B205E8" w:rsidP="00B205E8">
      <w:pPr>
        <w:numPr>
          <w:ilvl w:val="0"/>
          <w:numId w:val="181"/>
        </w:numPr>
        <w:ind w:firstLineChars="200" w:firstLine="480"/>
        <w:jc w:val="left"/>
        <w:rPr>
          <w:rFonts w:ascii="SimSun" w:hAnsi="SimSun" w:hint="eastAsia"/>
          <w:sz w:val="24"/>
        </w:rPr>
      </w:pPr>
      <w:r>
        <w:rPr>
          <w:rFonts w:ascii="SimSun" w:hAnsi="SimSun" w:hint="eastAsia"/>
          <w:sz w:val="24"/>
        </w:rPr>
        <w:t>怒：烦躁多怒，胸胁胀闷，头胀头痛，面红目赤，眩晕，或腹胀、泄泻，甚至吐血、发狂、昏厥，舌红苔黄，脉弦劲有力。</w:t>
      </w:r>
    </w:p>
    <w:p w:rsidR="00000000" w:rsidRDefault="00B205E8" w:rsidP="00B205E8">
      <w:pPr>
        <w:numPr>
          <w:ilvl w:val="0"/>
          <w:numId w:val="181"/>
        </w:numPr>
        <w:ind w:firstLineChars="200" w:firstLine="480"/>
        <w:jc w:val="left"/>
        <w:rPr>
          <w:rFonts w:ascii="SimSun" w:hAnsi="SimSun" w:hint="eastAsia"/>
          <w:sz w:val="24"/>
        </w:rPr>
      </w:pPr>
      <w:r>
        <w:rPr>
          <w:rFonts w:ascii="SimSun" w:hAnsi="SimSun" w:hint="eastAsia"/>
          <w:sz w:val="24"/>
        </w:rPr>
        <w:t>忧思：情志抑郁，忧愁不乐，表现淡漠，胸闷胁胀，善太息，失眠多闷，头晕，健忘，心悸，倦怠乏力，纳谷不馨，腹胀，脉沉弦。</w:t>
      </w:r>
    </w:p>
    <w:p w:rsidR="00000000" w:rsidRDefault="00B205E8" w:rsidP="00B205E8">
      <w:pPr>
        <w:numPr>
          <w:ilvl w:val="0"/>
          <w:numId w:val="181"/>
        </w:numPr>
        <w:ind w:firstLineChars="200" w:firstLine="480"/>
        <w:jc w:val="left"/>
        <w:rPr>
          <w:rFonts w:ascii="SimSun" w:hAnsi="SimSun" w:hint="eastAsia"/>
          <w:sz w:val="24"/>
        </w:rPr>
      </w:pPr>
      <w:r>
        <w:rPr>
          <w:rFonts w:ascii="SimSun" w:hAnsi="SimSun" w:hint="eastAsia"/>
          <w:sz w:val="24"/>
        </w:rPr>
        <w:t>悲恐</w:t>
      </w:r>
      <w:r>
        <w:rPr>
          <w:rFonts w:ascii="SimSun" w:hAnsi="SimSun" w:hint="eastAsia"/>
          <w:sz w:val="24"/>
        </w:rPr>
        <w:t>：喜悲喜哭，精神萎靡，疲乏无力，面色惨淡；或胆怯易惊，恐惧不安，心悸失眠，常被恶梦惊醒，甚则二便失禁，或为滑精、阳痿等。</w:t>
      </w:r>
    </w:p>
    <w:p w:rsidR="00000000" w:rsidRDefault="00B205E8">
      <w:pPr>
        <w:jc w:val="left"/>
        <w:rPr>
          <w:rFonts w:ascii="SimSun" w:hAnsi="SimSun" w:hint="eastAsia"/>
          <w:sz w:val="24"/>
        </w:rPr>
      </w:pPr>
      <w:r>
        <w:rPr>
          <w:rFonts w:ascii="SimSun" w:hAnsi="SimSun" w:hint="eastAsia"/>
          <w:sz w:val="24"/>
        </w:rPr>
        <w:t xml:space="preserve">    </w:t>
      </w:r>
    </w:p>
    <w:p w:rsidR="00000000" w:rsidRDefault="00B205E8">
      <w:pPr>
        <w:ind w:firstLineChars="200" w:firstLine="480"/>
        <w:jc w:val="left"/>
        <w:rPr>
          <w:rFonts w:ascii="SimSun" w:hAnsi="SimSun" w:hint="eastAsia"/>
          <w:sz w:val="24"/>
        </w:rPr>
      </w:pPr>
      <w:r>
        <w:rPr>
          <w:rFonts w:ascii="SimSun" w:hAnsi="SimSun" w:hint="eastAsia"/>
          <w:sz w:val="24"/>
        </w:rPr>
        <w:t>3</w:t>
      </w:r>
      <w:r>
        <w:rPr>
          <w:rFonts w:ascii="SimSun" w:hAnsi="SimSun" w:hint="eastAsia"/>
          <w:sz w:val="24"/>
        </w:rPr>
        <w:t>、脏腑辨证</w:t>
      </w:r>
    </w:p>
    <w:p w:rsidR="00000000" w:rsidRDefault="00B205E8">
      <w:pPr>
        <w:ind w:firstLineChars="200" w:firstLine="480"/>
        <w:jc w:val="left"/>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①心病辨证</w:t>
      </w:r>
    </w:p>
    <w:p w:rsidR="00000000" w:rsidRDefault="00B205E8" w:rsidP="00B205E8">
      <w:pPr>
        <w:numPr>
          <w:ilvl w:val="0"/>
          <w:numId w:val="182"/>
        </w:numPr>
        <w:ind w:firstLineChars="200" w:firstLine="480"/>
        <w:rPr>
          <w:rFonts w:ascii="SimSun" w:hAnsi="SimSun" w:hint="eastAsia"/>
          <w:sz w:val="24"/>
        </w:rPr>
      </w:pPr>
      <w:r>
        <w:rPr>
          <w:rFonts w:ascii="SimSun" w:hAnsi="SimSun" w:hint="eastAsia"/>
          <w:sz w:val="24"/>
        </w:rPr>
        <w:t>心血虚证：心悸，头晕眼花，失眠多梦，健忘，面色淡白或萎黄，唇、舌色淡，脉细无力。</w:t>
      </w:r>
    </w:p>
    <w:p w:rsidR="00000000" w:rsidRDefault="00B205E8">
      <w:pPr>
        <w:ind w:firstLineChars="200" w:firstLine="480"/>
        <w:rPr>
          <w:rFonts w:ascii="SimSun" w:hAnsi="SimSun" w:hint="eastAsia"/>
          <w:sz w:val="24"/>
        </w:rPr>
      </w:pPr>
      <w:r>
        <w:rPr>
          <w:rFonts w:ascii="SimSun" w:hAnsi="SimSun" w:hint="eastAsia"/>
          <w:sz w:val="24"/>
        </w:rPr>
        <w:t>以失眠、心悸、多梦及血虚症状为主的虚弱证候。</w:t>
      </w:r>
    </w:p>
    <w:p w:rsidR="00000000" w:rsidRDefault="00B205E8">
      <w:pPr>
        <w:ind w:firstLineChars="200" w:firstLine="480"/>
        <w:rPr>
          <w:rFonts w:ascii="SimSun" w:hAnsi="SimSun" w:hint="eastAsia"/>
          <w:sz w:val="24"/>
        </w:rPr>
      </w:pPr>
    </w:p>
    <w:p w:rsidR="00000000" w:rsidRDefault="00B205E8" w:rsidP="00B205E8">
      <w:pPr>
        <w:numPr>
          <w:ilvl w:val="0"/>
          <w:numId w:val="182"/>
        </w:numPr>
        <w:ind w:firstLineChars="200" w:firstLine="480"/>
        <w:rPr>
          <w:rFonts w:ascii="SimSun" w:hAnsi="SimSun" w:hint="eastAsia"/>
          <w:sz w:val="24"/>
        </w:rPr>
      </w:pPr>
      <w:r>
        <w:rPr>
          <w:rFonts w:ascii="SimSun" w:hAnsi="SimSun" w:hint="eastAsia"/>
          <w:sz w:val="24"/>
        </w:rPr>
        <w:t>心阴虚证：心烦，心悸，失眠，多梦，口燥咽干，形体消瘦，或见手足心热，潮热盗汗，两颧潮红，舌红少苔乏津，脉细数。</w:t>
      </w:r>
    </w:p>
    <w:p w:rsidR="00000000" w:rsidRDefault="00B205E8">
      <w:pPr>
        <w:ind w:firstLineChars="200" w:firstLine="480"/>
        <w:rPr>
          <w:rFonts w:ascii="SimSun" w:hAnsi="SimSun" w:hint="eastAsia"/>
          <w:sz w:val="24"/>
        </w:rPr>
      </w:pPr>
      <w:r>
        <w:rPr>
          <w:rFonts w:ascii="SimSun" w:hAnsi="SimSun" w:hint="eastAsia"/>
          <w:sz w:val="24"/>
        </w:rPr>
        <w:lastRenderedPageBreak/>
        <w:t>以心烦、心悸、失眠及阴虚症状为主的虚热证候。</w:t>
      </w:r>
    </w:p>
    <w:p w:rsidR="00000000" w:rsidRDefault="00B205E8">
      <w:pPr>
        <w:ind w:firstLineChars="200" w:firstLine="480"/>
        <w:rPr>
          <w:rFonts w:ascii="SimSun" w:hAnsi="SimSun" w:hint="eastAsia"/>
          <w:sz w:val="24"/>
        </w:rPr>
      </w:pPr>
    </w:p>
    <w:p w:rsidR="00000000" w:rsidRDefault="00B205E8" w:rsidP="00B205E8">
      <w:pPr>
        <w:numPr>
          <w:ilvl w:val="0"/>
          <w:numId w:val="182"/>
        </w:numPr>
        <w:ind w:firstLineChars="200" w:firstLine="480"/>
        <w:rPr>
          <w:rFonts w:ascii="SimSun" w:hAnsi="SimSun" w:hint="eastAsia"/>
          <w:sz w:val="24"/>
        </w:rPr>
      </w:pPr>
      <w:r>
        <w:rPr>
          <w:rFonts w:ascii="SimSun" w:hAnsi="SimSun" w:hint="eastAsia"/>
          <w:sz w:val="24"/>
        </w:rPr>
        <w:t>心气虚证：心悸，胸闷，气短，精神疲倦，或有自汗，活动后诸症加重</w:t>
      </w:r>
      <w:r>
        <w:rPr>
          <w:rFonts w:ascii="SimSun" w:hAnsi="SimSun" w:hint="eastAsia"/>
          <w:sz w:val="24"/>
        </w:rPr>
        <w:t>，面色淡白，舌质淡，脉虚。</w:t>
      </w:r>
    </w:p>
    <w:p w:rsidR="00000000" w:rsidRDefault="00B205E8">
      <w:pPr>
        <w:ind w:firstLineChars="200" w:firstLine="480"/>
        <w:rPr>
          <w:rFonts w:ascii="SimSun" w:hAnsi="SimSun" w:hint="eastAsia"/>
          <w:sz w:val="24"/>
        </w:rPr>
      </w:pPr>
      <w:r>
        <w:rPr>
          <w:rFonts w:ascii="SimSun" w:hAnsi="SimSun" w:hint="eastAsia"/>
          <w:sz w:val="24"/>
        </w:rPr>
        <w:t>以心悸，神疲及气虚症状为主的虚弱证候。</w:t>
      </w:r>
    </w:p>
    <w:p w:rsidR="00000000" w:rsidRDefault="00B205E8">
      <w:pPr>
        <w:ind w:firstLineChars="200" w:firstLine="480"/>
        <w:rPr>
          <w:rFonts w:ascii="SimSun" w:hAnsi="SimSun" w:hint="eastAsia"/>
          <w:sz w:val="24"/>
        </w:rPr>
      </w:pPr>
    </w:p>
    <w:p w:rsidR="00000000" w:rsidRDefault="00B205E8" w:rsidP="00B205E8">
      <w:pPr>
        <w:numPr>
          <w:ilvl w:val="0"/>
          <w:numId w:val="182"/>
        </w:numPr>
        <w:ind w:firstLineChars="200" w:firstLine="480"/>
        <w:rPr>
          <w:rFonts w:ascii="SimSun" w:hAnsi="SimSun" w:hint="eastAsia"/>
          <w:sz w:val="24"/>
        </w:rPr>
      </w:pPr>
      <w:r>
        <w:rPr>
          <w:rFonts w:ascii="SimSun" w:hAnsi="SimSun" w:hint="eastAsia"/>
          <w:sz w:val="24"/>
        </w:rPr>
        <w:t>心阳虚证：心悸怔忡，心胸憋痛或闷，气短，自汗，畏冷肢凉，神疲乏力，面色</w:t>
      </w:r>
      <w:r>
        <w:rPr>
          <w:rFonts w:ascii="SimSun" w:hAnsi="SimSun" w:hint="eastAsia"/>
          <w:sz w:val="24"/>
        </w:rPr>
        <w:t>晄</w:t>
      </w:r>
      <w:r>
        <w:rPr>
          <w:rFonts w:ascii="SimSun" w:hAnsi="SimSun" w:hint="eastAsia"/>
          <w:sz w:val="24"/>
        </w:rPr>
        <w:t>白，或面唇青紫，舌质淡胖或紫暗，苔白滑，脉弱或结或代。</w:t>
      </w:r>
    </w:p>
    <w:p w:rsidR="00000000" w:rsidRDefault="00B205E8">
      <w:pPr>
        <w:ind w:firstLineChars="200" w:firstLine="480"/>
        <w:rPr>
          <w:rFonts w:ascii="SimSun" w:hAnsi="SimSun" w:hint="eastAsia"/>
          <w:sz w:val="24"/>
        </w:rPr>
      </w:pPr>
      <w:r>
        <w:rPr>
          <w:rFonts w:ascii="SimSun" w:hAnsi="SimSun" w:hint="eastAsia"/>
          <w:sz w:val="24"/>
        </w:rPr>
        <w:t>以心悸怔忡、心胸憋闷及阳虚症状为主的虚寒证候。</w:t>
      </w:r>
    </w:p>
    <w:p w:rsidR="00000000" w:rsidRDefault="00B205E8">
      <w:pPr>
        <w:ind w:firstLineChars="200" w:firstLine="480"/>
        <w:rPr>
          <w:rFonts w:ascii="SimSun" w:hAnsi="SimSun" w:hint="eastAsia"/>
          <w:sz w:val="24"/>
        </w:rPr>
      </w:pPr>
    </w:p>
    <w:p w:rsidR="00000000" w:rsidRDefault="00B205E8" w:rsidP="00B205E8">
      <w:pPr>
        <w:numPr>
          <w:ilvl w:val="0"/>
          <w:numId w:val="182"/>
        </w:numPr>
        <w:ind w:firstLineChars="200" w:firstLine="480"/>
        <w:rPr>
          <w:rFonts w:ascii="SimSun" w:hAnsi="SimSun" w:hint="eastAsia"/>
          <w:sz w:val="24"/>
        </w:rPr>
      </w:pPr>
      <w:r>
        <w:rPr>
          <w:rFonts w:ascii="SimSun" w:hAnsi="SimSun" w:hint="eastAsia"/>
          <w:sz w:val="24"/>
        </w:rPr>
        <w:t>心阳虚脱证：在心阳虚的基础上，突然冷汗淋漓，四肢厥冷，面色苍白，呼吸微弱，或心悸，心胸剧痛，神志模糊或昏迷，唇色青紫，脉微欲绝。</w:t>
      </w:r>
    </w:p>
    <w:p w:rsidR="00000000" w:rsidRDefault="00B205E8">
      <w:pPr>
        <w:ind w:firstLineChars="200" w:firstLine="480"/>
        <w:rPr>
          <w:rFonts w:ascii="SimSun" w:hAnsi="SimSun" w:hint="eastAsia"/>
          <w:sz w:val="24"/>
        </w:rPr>
      </w:pPr>
      <w:r>
        <w:rPr>
          <w:rFonts w:ascii="SimSun" w:hAnsi="SimSun" w:hint="eastAsia"/>
          <w:sz w:val="24"/>
        </w:rPr>
        <w:t>以心悸胸痛、冷汗、肢厥、脉微为主症的危重证候。</w:t>
      </w:r>
    </w:p>
    <w:p w:rsidR="00000000" w:rsidRDefault="00B205E8">
      <w:pPr>
        <w:ind w:firstLineChars="200" w:firstLine="480"/>
        <w:rPr>
          <w:rFonts w:ascii="SimSun" w:hAnsi="SimSun" w:hint="eastAsia"/>
          <w:sz w:val="24"/>
        </w:rPr>
      </w:pPr>
    </w:p>
    <w:p w:rsidR="00000000" w:rsidRDefault="00B205E8" w:rsidP="00B205E8">
      <w:pPr>
        <w:numPr>
          <w:ilvl w:val="0"/>
          <w:numId w:val="182"/>
        </w:numPr>
        <w:ind w:firstLineChars="200" w:firstLine="480"/>
        <w:rPr>
          <w:rFonts w:ascii="SimSun" w:hAnsi="SimSun" w:hint="eastAsia"/>
          <w:sz w:val="24"/>
        </w:rPr>
      </w:pPr>
      <w:r>
        <w:rPr>
          <w:rFonts w:ascii="SimSun" w:hAnsi="SimSun" w:hint="eastAsia"/>
          <w:sz w:val="24"/>
        </w:rPr>
        <w:t>心火亢盛证：发热，口渴，心烦，失眠，便秘，尿黄，面红，舌尖红绛，苔黄，脉数有力。或口</w:t>
      </w:r>
      <w:r>
        <w:rPr>
          <w:rFonts w:ascii="SimSun" w:hAnsi="SimSun" w:hint="eastAsia"/>
          <w:sz w:val="24"/>
        </w:rPr>
        <w:t>舌生疮、溃烂疼痛；或小便短赤、灼热涩痛；或吐血、衄血；或狂躁谵语、神识不清。</w:t>
      </w:r>
    </w:p>
    <w:p w:rsidR="00000000" w:rsidRDefault="00B205E8">
      <w:pPr>
        <w:ind w:firstLineChars="200" w:firstLine="480"/>
        <w:rPr>
          <w:rFonts w:ascii="SimSun" w:hAnsi="SimSun" w:hint="eastAsia"/>
          <w:sz w:val="24"/>
        </w:rPr>
      </w:pPr>
      <w:r>
        <w:rPr>
          <w:rFonts w:ascii="SimSun" w:hAnsi="SimSun" w:hint="eastAsia"/>
          <w:sz w:val="24"/>
        </w:rPr>
        <w:t>以吐衄、心烦、舌赤生疮、尿赤涩灼痛为主症。</w:t>
      </w:r>
    </w:p>
    <w:p w:rsidR="00000000" w:rsidRDefault="00B205E8">
      <w:pPr>
        <w:ind w:firstLineChars="200" w:firstLine="480"/>
        <w:rPr>
          <w:rFonts w:ascii="SimSun" w:hAnsi="SimSun" w:hint="eastAsia"/>
          <w:sz w:val="24"/>
        </w:rPr>
      </w:pPr>
    </w:p>
    <w:p w:rsidR="00000000" w:rsidRDefault="00B205E8" w:rsidP="00B205E8">
      <w:pPr>
        <w:numPr>
          <w:ilvl w:val="0"/>
          <w:numId w:val="182"/>
        </w:numPr>
        <w:ind w:firstLineChars="200" w:firstLine="480"/>
        <w:rPr>
          <w:rFonts w:ascii="SimSun" w:hAnsi="SimSun" w:hint="eastAsia"/>
          <w:sz w:val="24"/>
        </w:rPr>
      </w:pPr>
      <w:r>
        <w:rPr>
          <w:rFonts w:ascii="SimSun" w:hAnsi="SimSun" w:hint="eastAsia"/>
          <w:sz w:val="24"/>
        </w:rPr>
        <w:t>心脉痹阻证：心悸怔忡，心胸憋闷疼痛，痛引肩背内臂，时作时止。</w:t>
      </w:r>
    </w:p>
    <w:p w:rsidR="00000000" w:rsidRDefault="00B205E8">
      <w:pPr>
        <w:ind w:firstLineChars="200" w:firstLine="480"/>
        <w:rPr>
          <w:rFonts w:ascii="SimSun" w:hAnsi="SimSun" w:hint="eastAsia"/>
          <w:sz w:val="24"/>
        </w:rPr>
      </w:pPr>
    </w:p>
    <w:p w:rsidR="00000000" w:rsidRDefault="00B205E8" w:rsidP="00B205E8">
      <w:pPr>
        <w:numPr>
          <w:ilvl w:val="0"/>
          <w:numId w:val="182"/>
        </w:numPr>
        <w:ind w:firstLineChars="200" w:firstLine="480"/>
        <w:rPr>
          <w:rFonts w:ascii="SimSun" w:hAnsi="SimSun" w:hint="eastAsia"/>
          <w:sz w:val="24"/>
        </w:rPr>
      </w:pPr>
      <w:r>
        <w:rPr>
          <w:rFonts w:ascii="SimSun" w:hAnsi="SimSun" w:hint="eastAsia"/>
          <w:sz w:val="24"/>
        </w:rPr>
        <w:t>痰蒙心神证：神情痴呆，意识模糊，甚则昏不知人，或神情抑郁，表情淡漠，喃喃独语，举止失常。或突然昏仆，不省人事，口吐涎沫，喉有痰声。并见面色晦暗，胸闷，呕恶，舌苔白腻，脉滑。</w:t>
      </w:r>
    </w:p>
    <w:p w:rsidR="00000000" w:rsidRDefault="00B205E8">
      <w:pPr>
        <w:rPr>
          <w:rFonts w:ascii="SimSun" w:hAnsi="SimSun" w:hint="eastAsia"/>
          <w:sz w:val="24"/>
        </w:rPr>
      </w:pPr>
    </w:p>
    <w:p w:rsidR="00000000" w:rsidRDefault="00B205E8" w:rsidP="00B205E8">
      <w:pPr>
        <w:numPr>
          <w:ilvl w:val="0"/>
          <w:numId w:val="182"/>
        </w:numPr>
        <w:ind w:firstLineChars="200" w:firstLine="480"/>
        <w:rPr>
          <w:rFonts w:ascii="SimSun" w:hAnsi="SimSun" w:hint="eastAsia"/>
          <w:sz w:val="24"/>
        </w:rPr>
      </w:pPr>
      <w:r>
        <w:rPr>
          <w:rFonts w:ascii="SimSun" w:hAnsi="SimSun" w:hint="eastAsia"/>
          <w:sz w:val="24"/>
        </w:rPr>
        <w:t>痰火扰神：发热，口渴，胸闷，气粗，咯吐黄痰，喉间痰鸣，心烦，失眠，甚则神昏谵语，或狂躁妄动，打人毁物，不避亲疏，胡言乱语，哭笑无常，面赤，舌质红，苔</w:t>
      </w:r>
      <w:r>
        <w:rPr>
          <w:rFonts w:ascii="SimSun" w:hAnsi="SimSun" w:hint="eastAsia"/>
          <w:sz w:val="24"/>
        </w:rPr>
        <w:t>黄腻，脉滑数。</w:t>
      </w:r>
    </w:p>
    <w:p w:rsidR="00000000" w:rsidRDefault="00B205E8">
      <w:pPr>
        <w:ind w:firstLineChars="200" w:firstLine="480"/>
        <w:rPr>
          <w:rFonts w:ascii="SimSun" w:hAnsi="SimSun" w:hint="eastAsia"/>
          <w:sz w:val="24"/>
        </w:rPr>
      </w:pPr>
    </w:p>
    <w:p w:rsidR="00000000" w:rsidRDefault="00B205E8" w:rsidP="00B205E8">
      <w:pPr>
        <w:numPr>
          <w:ilvl w:val="0"/>
          <w:numId w:val="182"/>
        </w:numPr>
        <w:ind w:firstLineChars="200" w:firstLine="480"/>
        <w:rPr>
          <w:rFonts w:ascii="SimSun" w:hAnsi="SimSun" w:hint="eastAsia"/>
          <w:sz w:val="24"/>
        </w:rPr>
      </w:pPr>
      <w:r>
        <w:rPr>
          <w:rFonts w:ascii="SimSun" w:hAnsi="SimSun" w:hint="eastAsia"/>
          <w:sz w:val="24"/>
        </w:rPr>
        <w:t>瘀阻脑络证：头晕、头痛经久不愈，痛如锥刺，痛处固定，或健忘，失眠，心悸，或头部外伤后昏不知人，面色晦暗，舌质紫暗或有斑点，脉细涩。</w:t>
      </w:r>
    </w:p>
    <w:p w:rsidR="00000000" w:rsidRDefault="00B205E8">
      <w:pPr>
        <w:ind w:leftChars="200" w:left="42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②肺病辨证</w:t>
      </w:r>
    </w:p>
    <w:p w:rsidR="00000000" w:rsidRDefault="00B205E8" w:rsidP="00B205E8">
      <w:pPr>
        <w:numPr>
          <w:ilvl w:val="0"/>
          <w:numId w:val="183"/>
        </w:numPr>
        <w:ind w:firstLineChars="200" w:firstLine="480"/>
        <w:rPr>
          <w:rFonts w:ascii="SimSun" w:hAnsi="SimSun" w:hint="eastAsia"/>
          <w:sz w:val="24"/>
        </w:rPr>
      </w:pPr>
      <w:r>
        <w:rPr>
          <w:rFonts w:ascii="SimSun" w:hAnsi="SimSun" w:hint="eastAsia"/>
          <w:sz w:val="24"/>
        </w:rPr>
        <w:t>肺气虚证：咳嗽无力，气短而喘，动则尤甚，咯痰清稀，声低懒言，或有自汗、畏风，易感冒，神疲体倦，面色淡白，脉弱。</w:t>
      </w:r>
    </w:p>
    <w:p w:rsidR="00000000" w:rsidRDefault="00B205E8" w:rsidP="00B205E8">
      <w:pPr>
        <w:numPr>
          <w:ilvl w:val="0"/>
          <w:numId w:val="183"/>
        </w:numPr>
        <w:ind w:firstLineChars="200" w:firstLine="480"/>
        <w:rPr>
          <w:rFonts w:ascii="SimSun" w:hAnsi="SimSun" w:hint="eastAsia"/>
          <w:sz w:val="24"/>
        </w:rPr>
      </w:pPr>
      <w:r>
        <w:rPr>
          <w:rFonts w:ascii="SimSun" w:hAnsi="SimSun" w:hint="eastAsia"/>
          <w:sz w:val="24"/>
        </w:rPr>
        <w:t>肺阴虚证：干咳无痰，或痰少而黏，不易咯出，或痰中带血，声音嘶哑，口燥咽干，形体消瘦，五心烦热，潮热盗汗，两颧潮红，舌红少苔乏津，脉细数。</w:t>
      </w:r>
    </w:p>
    <w:p w:rsidR="00000000" w:rsidRDefault="00B205E8">
      <w:pPr>
        <w:ind w:firstLineChars="200" w:firstLine="480"/>
        <w:rPr>
          <w:rFonts w:ascii="SimSun" w:hAnsi="SimSun" w:hint="eastAsia"/>
          <w:sz w:val="24"/>
        </w:rPr>
      </w:pPr>
      <w:r>
        <w:rPr>
          <w:rFonts w:ascii="SimSun" w:hAnsi="SimSun" w:hint="eastAsia"/>
          <w:sz w:val="24"/>
        </w:rPr>
        <w:t>3</w:t>
      </w:r>
      <w:r>
        <w:rPr>
          <w:rFonts w:ascii="SimSun" w:hAnsi="SimSun" w:hint="eastAsia"/>
          <w:sz w:val="24"/>
        </w:rPr>
        <w:t>）风寒犯肺证：咳嗽，咯少量稀白痰，气喘，微有恶寒发热，鼻塞，流清涕，喉痒，或见身痛无汗，舌苔薄白</w:t>
      </w:r>
      <w:r>
        <w:rPr>
          <w:rFonts w:ascii="SimSun" w:hAnsi="SimSun" w:hint="eastAsia"/>
          <w:sz w:val="24"/>
        </w:rPr>
        <w:t>，脉浮紧。</w:t>
      </w:r>
    </w:p>
    <w:p w:rsidR="00000000" w:rsidRDefault="00B205E8">
      <w:pPr>
        <w:ind w:firstLineChars="200" w:firstLine="480"/>
        <w:rPr>
          <w:rFonts w:ascii="SimSun" w:hAnsi="SimSun" w:hint="eastAsia"/>
          <w:sz w:val="24"/>
        </w:rPr>
      </w:pPr>
      <w:r>
        <w:rPr>
          <w:rFonts w:ascii="SimSun" w:hAnsi="SimSun" w:hint="eastAsia"/>
          <w:sz w:val="24"/>
        </w:rPr>
        <w:t>4</w:t>
      </w:r>
      <w:r>
        <w:rPr>
          <w:rFonts w:ascii="SimSun" w:hAnsi="SimSun" w:hint="eastAsia"/>
          <w:sz w:val="24"/>
        </w:rPr>
        <w:t>）风热犯肺证：咳嗽，痰少而黄，气喘，鼻塞，流浊涕，咽喉肿痛，发热，微恶风寒，口微渴，舌尖红，苔薄黄，脉浮数。</w:t>
      </w:r>
    </w:p>
    <w:p w:rsidR="00000000" w:rsidRDefault="00B205E8">
      <w:pPr>
        <w:rPr>
          <w:rFonts w:ascii="SimSun" w:hAnsi="SimSun" w:hint="eastAsia"/>
          <w:sz w:val="24"/>
        </w:rPr>
      </w:pPr>
      <w:r>
        <w:rPr>
          <w:rFonts w:ascii="SimSun" w:hAnsi="SimSun" w:hint="eastAsia"/>
          <w:sz w:val="24"/>
        </w:rPr>
        <w:t xml:space="preserve">    5</w:t>
      </w:r>
      <w:r>
        <w:rPr>
          <w:rFonts w:ascii="SimSun" w:hAnsi="SimSun" w:hint="eastAsia"/>
          <w:sz w:val="24"/>
        </w:rPr>
        <w:t>）</w:t>
      </w:r>
      <w:r>
        <w:rPr>
          <w:rFonts w:ascii="SimSun" w:hAnsi="SimSun" w:hint="eastAsia"/>
          <w:sz w:val="24"/>
        </w:rPr>
        <w:t>燥邪犯肺证：干咳无痰，或痰少而黏、不易咯出，甚则胸痛，痰中带血，或见鼻衄，口、唇、鼻、咽、皮肤干燥，尿少，大便干结，舌苔薄白而干燥少津，或微有发热恶寒，无汗或少汗，脉浮数或浮紧。</w:t>
      </w:r>
    </w:p>
    <w:p w:rsidR="00000000" w:rsidRDefault="00B205E8">
      <w:pPr>
        <w:rPr>
          <w:rFonts w:ascii="SimSun" w:hAnsi="SimSun" w:hint="eastAsia"/>
          <w:sz w:val="24"/>
        </w:rPr>
      </w:pPr>
      <w:r>
        <w:rPr>
          <w:rFonts w:ascii="SimSun" w:hAnsi="SimSun" w:hint="eastAsia"/>
          <w:sz w:val="24"/>
        </w:rPr>
        <w:lastRenderedPageBreak/>
        <w:t xml:space="preserve">    6</w:t>
      </w:r>
      <w:r>
        <w:rPr>
          <w:rFonts w:ascii="SimSun" w:hAnsi="SimSun" w:hint="eastAsia"/>
          <w:sz w:val="24"/>
        </w:rPr>
        <w:t>）</w:t>
      </w:r>
      <w:r>
        <w:rPr>
          <w:rFonts w:ascii="SimSun" w:hAnsi="SimSun" w:hint="eastAsia"/>
          <w:sz w:val="24"/>
        </w:rPr>
        <w:t>肺热炽盛证：发热，口渴，咳嗽，气粗而喘，甚则鼻翼煽动，鼻息灼热，胸痛，或有咽喉红肿疼痛，小便短赤，大便秘结，舌红苔黄，脉洪数。</w:t>
      </w:r>
    </w:p>
    <w:p w:rsidR="00000000" w:rsidRDefault="00B205E8">
      <w:pPr>
        <w:rPr>
          <w:rFonts w:ascii="SimSun" w:hAnsi="SimSun" w:hint="eastAsia"/>
          <w:sz w:val="24"/>
        </w:rPr>
      </w:pPr>
      <w:r>
        <w:rPr>
          <w:rFonts w:ascii="SimSun" w:hAnsi="SimSun" w:hint="eastAsia"/>
          <w:sz w:val="24"/>
        </w:rPr>
        <w:t xml:space="preserve">    7</w:t>
      </w:r>
      <w:r>
        <w:rPr>
          <w:rFonts w:ascii="SimSun" w:hAnsi="SimSun" w:hint="eastAsia"/>
          <w:sz w:val="24"/>
        </w:rPr>
        <w:t>）</w:t>
      </w:r>
      <w:r>
        <w:rPr>
          <w:rFonts w:ascii="SimSun" w:hAnsi="SimSun" w:hint="eastAsia"/>
          <w:sz w:val="24"/>
        </w:rPr>
        <w:t>痰热壅肺证：咳嗽，咯痰黄稠而量多，胸闷，气喘</w:t>
      </w:r>
      <w:r>
        <w:rPr>
          <w:rFonts w:ascii="SimSun" w:hAnsi="SimSun" w:hint="eastAsia"/>
          <w:sz w:val="24"/>
        </w:rPr>
        <w:t>息粗，甚则鼻翼煽动，喉中痰鸣，或咳吐脓血腥臭痰，胸痛，发热口渴，烦躁不安，小便短黄，大便秘结，舌红苔黄腻，脉滑数。</w:t>
      </w:r>
    </w:p>
    <w:p w:rsidR="00000000" w:rsidRDefault="00B205E8">
      <w:pPr>
        <w:rPr>
          <w:rFonts w:ascii="SimSun" w:hAnsi="SimSun" w:hint="eastAsia"/>
          <w:sz w:val="24"/>
        </w:rPr>
      </w:pPr>
      <w:r>
        <w:rPr>
          <w:rFonts w:ascii="SimSun" w:hAnsi="SimSun" w:hint="eastAsia"/>
          <w:sz w:val="24"/>
        </w:rPr>
        <w:t xml:space="preserve">    8</w:t>
      </w:r>
      <w:r>
        <w:rPr>
          <w:rFonts w:ascii="SimSun" w:hAnsi="SimSun" w:hint="eastAsia"/>
          <w:sz w:val="24"/>
        </w:rPr>
        <w:t>）</w:t>
      </w:r>
      <w:r>
        <w:rPr>
          <w:rFonts w:ascii="SimSun" w:hAnsi="SimSun" w:hint="eastAsia"/>
          <w:sz w:val="24"/>
        </w:rPr>
        <w:t>寒痰阻肺证：咳嗽痰多、色白、质稠或清稀、易咯，胸闷，气喘，或喉间有哮鸣声，恶寒，肢冷，舌质淡，苔白腻，或白滑，脉弦或滑。</w:t>
      </w:r>
    </w:p>
    <w:p w:rsidR="00000000" w:rsidRDefault="00B205E8">
      <w:pPr>
        <w:rPr>
          <w:rFonts w:ascii="SimSun" w:hAnsi="SimSun" w:hint="eastAsia"/>
          <w:sz w:val="24"/>
        </w:rPr>
      </w:pPr>
      <w:r>
        <w:rPr>
          <w:rFonts w:ascii="SimSun" w:hAnsi="SimSun" w:hint="eastAsia"/>
          <w:sz w:val="24"/>
        </w:rPr>
        <w:t xml:space="preserve">    9</w:t>
      </w:r>
      <w:r>
        <w:rPr>
          <w:rFonts w:ascii="SimSun" w:hAnsi="SimSun" w:hint="eastAsia"/>
          <w:sz w:val="24"/>
        </w:rPr>
        <w:t>）</w:t>
      </w:r>
      <w:r>
        <w:rPr>
          <w:rFonts w:ascii="SimSun" w:hAnsi="SimSun" w:hint="eastAsia"/>
          <w:sz w:val="24"/>
        </w:rPr>
        <w:t>饮停胸胁证：胸廓饱满，胸胁部胀闷或痛，咳嗽，气喘，呼吸、咳嗽或身体转侧时牵引胁痛，或有头目眩晕，舌苔白滑，脉沉弦。</w:t>
      </w:r>
    </w:p>
    <w:p w:rsidR="00000000" w:rsidRDefault="00B205E8">
      <w:pPr>
        <w:rPr>
          <w:rFonts w:ascii="SimSun" w:hAnsi="SimSun" w:hint="eastAsia"/>
          <w:sz w:val="24"/>
        </w:rPr>
      </w:pPr>
      <w:r>
        <w:rPr>
          <w:rFonts w:ascii="SimSun" w:hAnsi="SimSun" w:hint="eastAsia"/>
          <w:sz w:val="24"/>
        </w:rPr>
        <w:t xml:space="preserve">    10</w:t>
      </w:r>
      <w:r>
        <w:rPr>
          <w:rFonts w:ascii="SimSun" w:hAnsi="SimSun" w:hint="eastAsia"/>
          <w:sz w:val="24"/>
        </w:rPr>
        <w:t>）</w:t>
      </w:r>
      <w:r>
        <w:rPr>
          <w:rFonts w:ascii="SimSun" w:hAnsi="SimSun" w:hint="eastAsia"/>
          <w:sz w:val="24"/>
        </w:rPr>
        <w:t>风水相搏证：眼睑头面先肿，继而遍及全身，上半身肿甚，来势迅速，皮肤薄而发亮，小便短少，或见恶寒重发热轻，无汗，舌苔薄白，</w:t>
      </w:r>
      <w:r>
        <w:rPr>
          <w:rFonts w:ascii="SimSun" w:hAnsi="SimSun" w:hint="eastAsia"/>
          <w:sz w:val="24"/>
        </w:rPr>
        <w:t>脉浮紧。或见发热重恶寒轻，咽喉肿痛，舌苔薄黄，脉浮数。</w:t>
      </w:r>
    </w:p>
    <w:p w:rsidR="00000000" w:rsidRDefault="00B205E8">
      <w:pPr>
        <w:rPr>
          <w:rFonts w:ascii="SimSun" w:hAnsi="SimSun" w:hint="eastAsia"/>
          <w:sz w:val="24"/>
        </w:rPr>
      </w:pPr>
      <w:r>
        <w:rPr>
          <w:rFonts w:ascii="SimSun" w:hAnsi="SimSun" w:hint="eastAsia"/>
          <w:sz w:val="24"/>
        </w:rPr>
        <w:t xml:space="preserve">    </w:t>
      </w:r>
    </w:p>
    <w:p w:rsidR="00000000" w:rsidRDefault="00B205E8">
      <w:pPr>
        <w:ind w:firstLineChars="200" w:firstLine="480"/>
        <w:rPr>
          <w:rFonts w:ascii="SimSun" w:hAnsi="SimSun" w:hint="eastAsia"/>
          <w:sz w:val="24"/>
        </w:rPr>
      </w:pPr>
      <w:r>
        <w:rPr>
          <w:rFonts w:ascii="SimSun" w:hAnsi="SimSun" w:hint="eastAsia"/>
          <w:sz w:val="24"/>
        </w:rPr>
        <w:t>③脾病辨证</w:t>
      </w:r>
    </w:p>
    <w:p w:rsidR="00000000" w:rsidRDefault="00B205E8" w:rsidP="00B205E8">
      <w:pPr>
        <w:numPr>
          <w:ilvl w:val="0"/>
          <w:numId w:val="184"/>
        </w:numPr>
        <w:ind w:firstLineChars="200" w:firstLine="480"/>
        <w:rPr>
          <w:rFonts w:ascii="SimSun" w:hAnsi="SimSun" w:hint="eastAsia"/>
          <w:sz w:val="24"/>
        </w:rPr>
      </w:pPr>
      <w:r>
        <w:rPr>
          <w:rFonts w:ascii="SimSun" w:hAnsi="SimSun" w:hint="eastAsia"/>
          <w:sz w:val="24"/>
        </w:rPr>
        <w:t>脾气虚证：纳少，脘腹胀满，食后胀甚，或饥时饱胀，大便溏稀，肢体倦怠，神疲力乏，少气懒言，形体消瘦或肥胖、浮肿，面色淡黄或萎黄，舌淡苔白，脉缓或弱。</w:t>
      </w:r>
    </w:p>
    <w:p w:rsidR="00000000" w:rsidRDefault="00B205E8" w:rsidP="00B205E8">
      <w:pPr>
        <w:numPr>
          <w:ilvl w:val="0"/>
          <w:numId w:val="184"/>
        </w:numPr>
        <w:ind w:firstLineChars="200" w:firstLine="480"/>
        <w:rPr>
          <w:rFonts w:ascii="SimSun" w:hAnsi="SimSun" w:hint="eastAsia"/>
          <w:sz w:val="24"/>
        </w:rPr>
      </w:pPr>
      <w:r>
        <w:rPr>
          <w:rFonts w:ascii="SimSun" w:hAnsi="SimSun" w:hint="eastAsia"/>
          <w:sz w:val="24"/>
        </w:rPr>
        <w:t>脾虚气陷证：脘腹重坠作胀，食后益甚，或便意频数，肛门重坠，或久泄不止，甚或脱肛，或小便浑浊如米泔，或内脏、子宫下垂，气短懒言，神疲乏力，头晕目眩，面白无华，食少，便溏，舌苔淡白，脉缓或弱。</w:t>
      </w:r>
    </w:p>
    <w:p w:rsidR="00000000" w:rsidRDefault="00B205E8" w:rsidP="00B205E8">
      <w:pPr>
        <w:numPr>
          <w:ilvl w:val="0"/>
          <w:numId w:val="184"/>
        </w:numPr>
        <w:ind w:firstLineChars="200" w:firstLine="480"/>
        <w:rPr>
          <w:rFonts w:ascii="SimSun" w:hAnsi="SimSun" w:hint="eastAsia"/>
          <w:sz w:val="24"/>
        </w:rPr>
      </w:pPr>
      <w:r>
        <w:rPr>
          <w:rFonts w:ascii="SimSun" w:hAnsi="SimSun" w:hint="eastAsia"/>
          <w:sz w:val="24"/>
        </w:rPr>
        <w:t>脾阳虚证：食少，腹胀，腹痛绵绵，喜温喜按，畏寒怕冷，四肢不温，面白少华或虚浮，口淡不渴，大便稀溏</w:t>
      </w:r>
      <w:r>
        <w:rPr>
          <w:rFonts w:ascii="SimSun" w:hAnsi="SimSun" w:hint="eastAsia"/>
          <w:sz w:val="24"/>
        </w:rPr>
        <w:t>，甚至完谷不化，或肢体浮肿，小便短少，或白带清稀量多，舌质淡胖或有齿痕，苔白滑，脉沉迟无力。</w:t>
      </w:r>
    </w:p>
    <w:p w:rsidR="00000000" w:rsidRDefault="00B205E8" w:rsidP="00B205E8">
      <w:pPr>
        <w:numPr>
          <w:ilvl w:val="0"/>
          <w:numId w:val="184"/>
        </w:numPr>
        <w:ind w:firstLineChars="200" w:firstLine="480"/>
        <w:rPr>
          <w:rFonts w:ascii="SimSun" w:hAnsi="SimSun" w:hint="eastAsia"/>
          <w:sz w:val="24"/>
        </w:rPr>
      </w:pPr>
      <w:r>
        <w:rPr>
          <w:rFonts w:ascii="SimSun" w:hAnsi="SimSun" w:hint="eastAsia"/>
          <w:sz w:val="24"/>
        </w:rPr>
        <w:t>脾不统血证：各种慢性出血，如便血、尿血、吐血、鼻衄、紫斑、妇女月经过多、崩漏，食少，便溏，神疲力乏，气短懒言，面色萎黄，舌淡脉细无力。</w:t>
      </w:r>
    </w:p>
    <w:p w:rsidR="00000000" w:rsidRDefault="00B205E8" w:rsidP="00B205E8">
      <w:pPr>
        <w:numPr>
          <w:ilvl w:val="0"/>
          <w:numId w:val="184"/>
        </w:numPr>
        <w:ind w:firstLineChars="200" w:firstLine="480"/>
        <w:rPr>
          <w:rFonts w:ascii="SimSun" w:hAnsi="SimSun" w:hint="eastAsia"/>
          <w:sz w:val="24"/>
        </w:rPr>
      </w:pPr>
      <w:r>
        <w:rPr>
          <w:rFonts w:ascii="SimSun" w:hAnsi="SimSun" w:hint="eastAsia"/>
          <w:sz w:val="24"/>
        </w:rPr>
        <w:t>寒湿困脾证：脘腹胀闷，口腻纳呆，泛恶欲呕，口淡不渴，腹痛便溏，头身困重，或小便短少，肢体肿胀，或身目发黄，面色晦暗不泽，或妇女白带量多，舌体淡胖，舌苔白滑或白腻，脉濡缓或沉细。</w:t>
      </w:r>
    </w:p>
    <w:p w:rsidR="00000000" w:rsidRDefault="00B205E8" w:rsidP="00B205E8">
      <w:pPr>
        <w:numPr>
          <w:ilvl w:val="0"/>
          <w:numId w:val="184"/>
        </w:numPr>
        <w:ind w:firstLineChars="200" w:firstLine="480"/>
        <w:rPr>
          <w:rFonts w:ascii="SimSun" w:hAnsi="SimSun" w:hint="eastAsia"/>
          <w:sz w:val="24"/>
        </w:rPr>
      </w:pPr>
      <w:r>
        <w:rPr>
          <w:rFonts w:ascii="SimSun" w:hAnsi="SimSun" w:hint="eastAsia"/>
          <w:sz w:val="24"/>
        </w:rPr>
        <w:t>湿热蕴脾证：脘腹胀闷，纳呆，恶心欲吐，口中黏腻，渴不多饮，便溏不爽，小便短黄，肢体困重，或身热不扬，汗出</w:t>
      </w:r>
      <w:r>
        <w:rPr>
          <w:rFonts w:ascii="SimSun" w:hAnsi="SimSun" w:hint="eastAsia"/>
          <w:sz w:val="24"/>
        </w:rPr>
        <w:t>热不解，或见面目发黄鲜明，或皮肤发痒，舌红苔黄腻，脉濡数或滑数。</w:t>
      </w:r>
    </w:p>
    <w:p w:rsidR="00000000" w:rsidRDefault="00B205E8">
      <w:pPr>
        <w:rPr>
          <w:rFonts w:ascii="SimSun" w:hAnsi="SimSun" w:hint="eastAsia"/>
          <w:sz w:val="24"/>
        </w:rPr>
      </w:pPr>
      <w:r>
        <w:rPr>
          <w:rFonts w:ascii="SimSun" w:hAnsi="SimSun" w:hint="eastAsia"/>
          <w:sz w:val="24"/>
        </w:rPr>
        <w:t xml:space="preserve">    </w:t>
      </w:r>
    </w:p>
    <w:p w:rsidR="00000000" w:rsidRDefault="00B205E8">
      <w:pPr>
        <w:ind w:firstLineChars="200" w:firstLine="480"/>
        <w:rPr>
          <w:rFonts w:ascii="SimSun" w:hAnsi="SimSun" w:hint="eastAsia"/>
          <w:sz w:val="24"/>
        </w:rPr>
      </w:pPr>
      <w:r>
        <w:rPr>
          <w:rFonts w:ascii="SimSun" w:hAnsi="SimSun" w:hint="eastAsia"/>
          <w:sz w:val="24"/>
        </w:rPr>
        <w:t>④肝病辨证</w:t>
      </w:r>
    </w:p>
    <w:p w:rsidR="00000000" w:rsidRDefault="00B205E8" w:rsidP="00B205E8">
      <w:pPr>
        <w:numPr>
          <w:ilvl w:val="0"/>
          <w:numId w:val="185"/>
        </w:numPr>
        <w:ind w:firstLineChars="200" w:firstLine="480"/>
        <w:rPr>
          <w:rFonts w:ascii="SimSun" w:hAnsi="SimSun" w:hint="eastAsia"/>
          <w:sz w:val="24"/>
        </w:rPr>
      </w:pPr>
      <w:r>
        <w:rPr>
          <w:rFonts w:ascii="SimSun" w:hAnsi="SimSun" w:hint="eastAsia"/>
          <w:sz w:val="24"/>
        </w:rPr>
        <w:t>肝血虚证：头晕眼花，视力减退或夜盲，或见肢体麻木，关节拘急，手足震颤，肌肉□动，或为妇女月经量少，色淡，甚则闭经，爪甲不荣，面白无华，舌淡，脉细。</w:t>
      </w:r>
    </w:p>
    <w:p w:rsidR="00000000" w:rsidRDefault="00B205E8">
      <w:pPr>
        <w:ind w:firstLineChars="200" w:firstLine="480"/>
        <w:rPr>
          <w:rFonts w:hint="eastAsia"/>
          <w:sz w:val="24"/>
        </w:rPr>
      </w:pPr>
      <w:r>
        <w:rPr>
          <w:rFonts w:hint="eastAsia"/>
          <w:sz w:val="24"/>
        </w:rPr>
        <w:t>2</w:t>
      </w:r>
      <w:r>
        <w:rPr>
          <w:rFonts w:hint="eastAsia"/>
          <w:sz w:val="24"/>
        </w:rPr>
        <w:t>）肝阴虚证：头晕眼花，两目干涩，视力减退，或胸胁隐隐灼痛，面部烘热或两颧潮红，或手足蠕动，口咽干燥，五心烦热，潮热盗汗，舌红少苔乏津，脉弦细数。</w:t>
      </w:r>
    </w:p>
    <w:p w:rsidR="00000000" w:rsidRDefault="00B205E8">
      <w:pPr>
        <w:ind w:firstLineChars="200" w:firstLine="480"/>
        <w:rPr>
          <w:rFonts w:hint="eastAsia"/>
          <w:sz w:val="24"/>
        </w:rPr>
      </w:pPr>
      <w:r>
        <w:rPr>
          <w:rFonts w:hint="eastAsia"/>
          <w:sz w:val="24"/>
        </w:rPr>
        <w:t>3</w:t>
      </w:r>
      <w:r>
        <w:rPr>
          <w:rFonts w:hint="eastAsia"/>
          <w:sz w:val="24"/>
        </w:rPr>
        <w:t>）肝郁气滞证：情志抑郁，善太息，胸胁、少腹胀满疼痛，走窜不定。或咽部异物感，或颈部瘿瘤、□□，或胁下肿块。妇女可见乳房作胀疼痛</w:t>
      </w:r>
      <w:r>
        <w:rPr>
          <w:rFonts w:hint="eastAsia"/>
          <w:sz w:val="24"/>
        </w:rPr>
        <w:t>，月经不调，痛经。舌苔薄白，脉弦。病情轻重与情绪变化关系密切。</w:t>
      </w:r>
    </w:p>
    <w:p w:rsidR="00000000" w:rsidRDefault="00B205E8">
      <w:pPr>
        <w:ind w:firstLineChars="200" w:firstLine="480"/>
        <w:rPr>
          <w:rFonts w:hint="eastAsia"/>
          <w:sz w:val="24"/>
        </w:rPr>
      </w:pPr>
      <w:r>
        <w:rPr>
          <w:rFonts w:hint="eastAsia"/>
          <w:sz w:val="24"/>
        </w:rPr>
        <w:t>4</w:t>
      </w:r>
      <w:r>
        <w:rPr>
          <w:rFonts w:hint="eastAsia"/>
          <w:sz w:val="24"/>
        </w:rPr>
        <w:t>）肝火炽盛证：头晕胀痛，痛如刀劈，面红目赤，口苦口干，急躁易怒，耳鸣如潮，甚或突发耳聋，失眠，恶梦，或胸胁灼痛，吐血、衄血，小便短黄，</w:t>
      </w:r>
      <w:r>
        <w:rPr>
          <w:rFonts w:hint="eastAsia"/>
          <w:sz w:val="24"/>
        </w:rPr>
        <w:lastRenderedPageBreak/>
        <w:t>大便秘结，舌红苔黄，脉弦数。</w:t>
      </w:r>
    </w:p>
    <w:p w:rsidR="00000000" w:rsidRDefault="00B205E8">
      <w:pPr>
        <w:ind w:firstLineChars="200" w:firstLine="480"/>
        <w:rPr>
          <w:rFonts w:hint="eastAsia"/>
          <w:sz w:val="24"/>
        </w:rPr>
      </w:pPr>
      <w:r>
        <w:rPr>
          <w:rFonts w:hint="eastAsia"/>
          <w:sz w:val="24"/>
        </w:rPr>
        <w:t>5</w:t>
      </w:r>
      <w:r>
        <w:rPr>
          <w:rFonts w:hint="eastAsia"/>
          <w:sz w:val="24"/>
        </w:rPr>
        <w:t>）肝阳上亢证：眩晕耳鸣，头目胀痛，面红目赤，急躁易怒，失眠多梦，头重脚轻，腰膝酸软，舌红少津，脉弦有力或弦细数。</w:t>
      </w:r>
    </w:p>
    <w:p w:rsidR="00000000" w:rsidRDefault="00B205E8">
      <w:pPr>
        <w:ind w:firstLineChars="200" w:firstLine="480"/>
        <w:rPr>
          <w:rFonts w:hint="eastAsia"/>
          <w:sz w:val="24"/>
        </w:rPr>
      </w:pPr>
      <w:r>
        <w:rPr>
          <w:rFonts w:hint="eastAsia"/>
          <w:sz w:val="24"/>
        </w:rPr>
        <w:t>6</w:t>
      </w:r>
      <w:r>
        <w:rPr>
          <w:rFonts w:hint="eastAsia"/>
          <w:sz w:val="24"/>
        </w:rPr>
        <w:t>）肝风内动证</w:t>
      </w:r>
    </w:p>
    <w:p w:rsidR="00000000" w:rsidRDefault="00B205E8">
      <w:pPr>
        <w:ind w:firstLineChars="200" w:firstLine="480"/>
        <w:rPr>
          <w:rFonts w:hint="eastAsia"/>
          <w:sz w:val="24"/>
        </w:rPr>
      </w:pPr>
      <w:r>
        <w:rPr>
          <w:rFonts w:hint="eastAsia"/>
          <w:sz w:val="24"/>
        </w:rPr>
        <w:t xml:space="preserve">a </w:t>
      </w:r>
      <w:r>
        <w:rPr>
          <w:rFonts w:hint="eastAsia"/>
          <w:sz w:val="24"/>
        </w:rPr>
        <w:t>肝阳化风证：眩晕欲仆，步履不稳，头胀头痛，急躁易怒，耳鸣，颈强，头摇，肢体震颤，手足麻木，语言謇涩，面赤，舌红，或有腻苔，脉弦细有力。甚至突然昏仆</w:t>
      </w:r>
      <w:r>
        <w:rPr>
          <w:rFonts w:hint="eastAsia"/>
          <w:sz w:val="24"/>
        </w:rPr>
        <w:t>，口眼斜，半身不遂，舌强语謇。</w:t>
      </w:r>
    </w:p>
    <w:p w:rsidR="00000000" w:rsidRDefault="00B205E8">
      <w:pPr>
        <w:ind w:firstLineChars="200" w:firstLine="480"/>
        <w:rPr>
          <w:rFonts w:hint="eastAsia"/>
          <w:sz w:val="24"/>
        </w:rPr>
      </w:pPr>
      <w:r>
        <w:rPr>
          <w:rFonts w:hint="eastAsia"/>
          <w:sz w:val="24"/>
        </w:rPr>
        <w:t xml:space="preserve">b </w:t>
      </w:r>
      <w:r>
        <w:rPr>
          <w:rFonts w:hint="eastAsia"/>
          <w:sz w:val="24"/>
        </w:rPr>
        <w:t>热极生风证：高热口渴，烦躁谵语或神昏，颈项强直，两面上视，手足抽搐，角弓反张，牙关紧闭，舌红绛，苔黄燥，脉弦数。</w:t>
      </w:r>
    </w:p>
    <w:p w:rsidR="00000000" w:rsidRDefault="00B205E8">
      <w:pPr>
        <w:ind w:firstLineChars="200" w:firstLine="480"/>
        <w:rPr>
          <w:rFonts w:hint="eastAsia"/>
          <w:sz w:val="24"/>
        </w:rPr>
      </w:pPr>
      <w:r>
        <w:rPr>
          <w:rFonts w:hint="eastAsia"/>
          <w:sz w:val="24"/>
        </w:rPr>
        <w:t xml:space="preserve">c </w:t>
      </w:r>
      <w:r>
        <w:rPr>
          <w:rFonts w:hint="eastAsia"/>
          <w:sz w:val="24"/>
        </w:rPr>
        <w:t>阴虚动风证：手足震颤、蠕动，或肢体抽搐，眩晕耳鸣，口燥咽干，形体消瘦，五心烦热，潮热颧红，舌红少津，脉弦细数。</w:t>
      </w:r>
    </w:p>
    <w:p w:rsidR="00000000" w:rsidRDefault="00B205E8">
      <w:pPr>
        <w:ind w:firstLineChars="200" w:firstLine="480"/>
        <w:rPr>
          <w:rFonts w:hint="eastAsia"/>
          <w:sz w:val="24"/>
        </w:rPr>
      </w:pPr>
      <w:r>
        <w:rPr>
          <w:rFonts w:hint="eastAsia"/>
          <w:sz w:val="24"/>
        </w:rPr>
        <w:t xml:space="preserve">d </w:t>
      </w:r>
      <w:r>
        <w:rPr>
          <w:rFonts w:hint="eastAsia"/>
          <w:sz w:val="24"/>
        </w:rPr>
        <w:t>血虚生风证：眩晕，肢体震颤、麻木，手足拘急，肌肉□动，皮肤瘙痒，爪甲不荣，面色无华，舌淡白，脉细或弱。</w:t>
      </w:r>
    </w:p>
    <w:p w:rsidR="00000000" w:rsidRDefault="00B205E8">
      <w:pPr>
        <w:ind w:firstLineChars="200" w:firstLine="480"/>
        <w:rPr>
          <w:rFonts w:hint="eastAsia"/>
          <w:sz w:val="24"/>
        </w:rPr>
      </w:pPr>
      <w:r>
        <w:rPr>
          <w:rFonts w:hint="eastAsia"/>
          <w:sz w:val="24"/>
        </w:rPr>
        <w:t>肝阳化风证为阳亢阴虚，上盛下虚，表现为眩晕欲仆，头胀痛，头仰，肢麻震颤，步履不稳等。</w:t>
      </w:r>
    </w:p>
    <w:p w:rsidR="00000000" w:rsidRDefault="00B205E8">
      <w:pPr>
        <w:ind w:firstLineChars="200" w:firstLine="480"/>
        <w:rPr>
          <w:rFonts w:hint="eastAsia"/>
          <w:sz w:val="24"/>
        </w:rPr>
      </w:pPr>
      <w:r>
        <w:rPr>
          <w:rFonts w:hint="eastAsia"/>
          <w:sz w:val="24"/>
        </w:rPr>
        <w:t>热极生风证为火热炽盛，病势急重，高热、神昏、抽搐。</w:t>
      </w:r>
    </w:p>
    <w:p w:rsidR="00000000" w:rsidRDefault="00B205E8">
      <w:pPr>
        <w:ind w:firstLineChars="200" w:firstLine="480"/>
        <w:rPr>
          <w:rFonts w:hint="eastAsia"/>
          <w:sz w:val="24"/>
        </w:rPr>
      </w:pPr>
      <w:r>
        <w:rPr>
          <w:rFonts w:hint="eastAsia"/>
          <w:sz w:val="24"/>
        </w:rPr>
        <w:t>阴虚动风证多见于热病后期，表现为眩晕、手足震颤、蠕动及虚热症候。</w:t>
      </w:r>
    </w:p>
    <w:p w:rsidR="00000000" w:rsidRDefault="00B205E8">
      <w:pPr>
        <w:ind w:firstLineChars="200" w:firstLine="480"/>
        <w:rPr>
          <w:rFonts w:hint="eastAsia"/>
          <w:sz w:val="24"/>
        </w:rPr>
      </w:pPr>
      <w:r>
        <w:rPr>
          <w:rFonts w:hint="eastAsia"/>
          <w:sz w:val="24"/>
        </w:rPr>
        <w:t>血虚生风证多见于慢性久病，眩晕、肢麻、震颤、拘急、面白、舌淡为主症。</w:t>
      </w:r>
    </w:p>
    <w:p w:rsidR="00000000" w:rsidRDefault="00B205E8" w:rsidP="00B205E8">
      <w:pPr>
        <w:numPr>
          <w:ilvl w:val="0"/>
          <w:numId w:val="186"/>
        </w:numPr>
        <w:ind w:firstLineChars="200" w:firstLine="480"/>
        <w:rPr>
          <w:rFonts w:hint="eastAsia"/>
          <w:sz w:val="24"/>
        </w:rPr>
      </w:pPr>
      <w:r>
        <w:rPr>
          <w:rFonts w:hint="eastAsia"/>
          <w:sz w:val="24"/>
        </w:rPr>
        <w:t>寒凝肝脉证：少腹冷痛，阴部坠胀作痛，或阴器收缩引痛，或巅顶冷痛，得温则减，遇寒痛增，恶寒肢冷，舌淡，苔白润，脉沉紧或弦紧。</w:t>
      </w:r>
    </w:p>
    <w:p w:rsidR="00000000" w:rsidRDefault="00B205E8">
      <w:pPr>
        <w:rPr>
          <w:rFonts w:hint="eastAsia"/>
          <w:sz w:val="24"/>
        </w:rPr>
      </w:pPr>
    </w:p>
    <w:p w:rsidR="00000000" w:rsidRDefault="00B205E8">
      <w:pPr>
        <w:ind w:firstLineChars="200" w:firstLine="480"/>
        <w:rPr>
          <w:rFonts w:ascii="SimSun" w:hAnsi="SimSun" w:hint="eastAsia"/>
          <w:sz w:val="24"/>
        </w:rPr>
      </w:pPr>
      <w:r>
        <w:rPr>
          <w:rFonts w:ascii="SimSun" w:hAnsi="SimSun" w:hint="eastAsia"/>
          <w:sz w:val="24"/>
        </w:rPr>
        <w:t>⑤肾病辨证</w:t>
      </w:r>
    </w:p>
    <w:p w:rsidR="00000000" w:rsidRDefault="00B205E8" w:rsidP="00B205E8">
      <w:pPr>
        <w:numPr>
          <w:ilvl w:val="0"/>
          <w:numId w:val="187"/>
        </w:numPr>
        <w:ind w:firstLineChars="200" w:firstLine="480"/>
        <w:rPr>
          <w:rFonts w:ascii="SimSun" w:hAnsi="SimSun" w:hint="eastAsia"/>
          <w:sz w:val="24"/>
        </w:rPr>
      </w:pPr>
      <w:r>
        <w:rPr>
          <w:rFonts w:ascii="SimSun" w:hAnsi="SimSun" w:hint="eastAsia"/>
          <w:sz w:val="24"/>
        </w:rPr>
        <w:t>肾阳虚证：头目眩晕，面色□白或黧黑，腰膝酸冷疼痛，畏寒肢凉，下肢尤甚，精神萎靡，性欲减退，男子阳痿早泄，滑精精冷，女子宫寒不孕，或久泄不止、完谷不化、五更泄泻，或小便频数清长，夜尿频多，舌淡苔白，脉沉细无力，尺脉尤甚。</w:t>
      </w:r>
    </w:p>
    <w:p w:rsidR="00000000" w:rsidRDefault="00B205E8" w:rsidP="00B205E8">
      <w:pPr>
        <w:numPr>
          <w:ilvl w:val="0"/>
          <w:numId w:val="187"/>
        </w:numPr>
        <w:ind w:firstLineChars="200" w:firstLine="480"/>
        <w:rPr>
          <w:rFonts w:ascii="SimSun" w:hAnsi="SimSun" w:hint="eastAsia"/>
          <w:sz w:val="24"/>
        </w:rPr>
      </w:pPr>
      <w:r>
        <w:rPr>
          <w:rFonts w:ascii="SimSun" w:hAnsi="SimSun" w:hint="eastAsia"/>
          <w:sz w:val="24"/>
        </w:rPr>
        <w:t>肾虚水泛证：腰膝</w:t>
      </w:r>
      <w:r>
        <w:rPr>
          <w:rFonts w:ascii="SimSun" w:hAnsi="SimSun" w:hint="eastAsia"/>
          <w:sz w:val="24"/>
        </w:rPr>
        <w:t>酸软，耳鸣，身体浮肿，腰以下尤甚，按之没指，小便短少，畏寒肢凉，腹部胀满，或见心悸，气短，咳喘痰鸣，舌淡胖苔白滑，脉沉迟无力。</w:t>
      </w:r>
    </w:p>
    <w:p w:rsidR="00000000" w:rsidRDefault="00B205E8" w:rsidP="00B205E8">
      <w:pPr>
        <w:numPr>
          <w:ilvl w:val="0"/>
          <w:numId w:val="187"/>
        </w:numPr>
        <w:ind w:firstLineChars="200" w:firstLine="480"/>
        <w:rPr>
          <w:rFonts w:ascii="SimSun" w:hAnsi="SimSun" w:hint="eastAsia"/>
          <w:sz w:val="24"/>
        </w:rPr>
      </w:pPr>
      <w:r>
        <w:rPr>
          <w:rFonts w:ascii="SimSun" w:hAnsi="SimSun" w:hint="eastAsia"/>
          <w:sz w:val="24"/>
        </w:rPr>
        <w:t>肾阴虚证：腰膝酸软而痛，头晕，耳鸣，齿松，脱发，男子阳强易举、遗精、早泄，女子经少或经闭、崩漏，失眠，健忘，口咽干燥，形体消瘦，五心烦热，潮热盗汗，骨蒸发热，午后颧红，小便短黄，舌红少津，少苔或无苔，脉细数。</w:t>
      </w:r>
    </w:p>
    <w:p w:rsidR="00000000" w:rsidRDefault="00B205E8" w:rsidP="00B205E8">
      <w:pPr>
        <w:numPr>
          <w:ilvl w:val="0"/>
          <w:numId w:val="187"/>
        </w:numPr>
        <w:ind w:firstLineChars="200" w:firstLine="480"/>
        <w:rPr>
          <w:rFonts w:ascii="SimSun" w:hAnsi="SimSun" w:hint="eastAsia"/>
          <w:sz w:val="24"/>
        </w:rPr>
      </w:pPr>
      <w:r>
        <w:rPr>
          <w:rFonts w:ascii="SimSun" w:hAnsi="SimSun" w:hint="eastAsia"/>
          <w:sz w:val="24"/>
        </w:rPr>
        <w:t>肾精不足证：小儿生长发育迟缓，身体矮小，囟门迟闭，智力低下，骨骼痿软；男子精少不育，女子经闭不孕，性欲减退；成人早衰，腰膝酸软，耳鸣耳聋，发脱齿松，健忘恍惚，神情呆钝，两足痿</w:t>
      </w:r>
      <w:r>
        <w:rPr>
          <w:rFonts w:ascii="SimSun" w:hAnsi="SimSun" w:hint="eastAsia"/>
          <w:sz w:val="24"/>
        </w:rPr>
        <w:t>软，动作迟缓，舌淡，脉弱。</w:t>
      </w:r>
    </w:p>
    <w:p w:rsidR="00000000" w:rsidRDefault="00B205E8" w:rsidP="00B205E8">
      <w:pPr>
        <w:numPr>
          <w:ilvl w:val="0"/>
          <w:numId w:val="187"/>
        </w:numPr>
        <w:ind w:firstLineChars="200" w:firstLine="480"/>
        <w:rPr>
          <w:rFonts w:ascii="SimSun" w:hAnsi="SimSun" w:hint="eastAsia"/>
          <w:sz w:val="24"/>
        </w:rPr>
      </w:pPr>
      <w:r>
        <w:rPr>
          <w:rFonts w:ascii="SimSun" w:hAnsi="SimSun" w:hint="eastAsia"/>
          <w:sz w:val="24"/>
        </w:rPr>
        <w:t>肾气不固证：腰膝酸软，神疲乏力，耳鸣失聪；小便频数而清，或尿后余沥不尽，或遗尿，或夜尿频多，或小便失禁；男子滑精、早泄，女子月经淋漓不尽，或带下清稀量多，或胎动易滑，舌淡，苔白，脉弱。</w:t>
      </w:r>
    </w:p>
    <w:p w:rsidR="00000000" w:rsidRDefault="00B205E8">
      <w:pPr>
        <w:rPr>
          <w:rFonts w:ascii="SimSun" w:hAnsi="SimSun" w:hint="eastAsia"/>
          <w:sz w:val="24"/>
        </w:rPr>
      </w:pPr>
      <w:r>
        <w:rPr>
          <w:rFonts w:ascii="SimSun" w:hAnsi="SimSun" w:hint="eastAsia"/>
          <w:sz w:val="24"/>
        </w:rPr>
        <w:t xml:space="preserve">    </w:t>
      </w:r>
    </w:p>
    <w:p w:rsidR="00000000" w:rsidRDefault="00B205E8">
      <w:pPr>
        <w:ind w:firstLineChars="200" w:firstLine="480"/>
        <w:rPr>
          <w:rFonts w:ascii="SimSun" w:hAnsi="SimSun" w:hint="eastAsia"/>
          <w:sz w:val="24"/>
        </w:rPr>
      </w:pPr>
      <w:r>
        <w:rPr>
          <w:rFonts w:ascii="SimSun" w:hAnsi="SimSun" w:hint="eastAsia"/>
          <w:sz w:val="24"/>
        </w:rPr>
        <w:t>⑥</w:t>
      </w:r>
      <w:r>
        <w:rPr>
          <w:rFonts w:ascii="SimSun" w:hAnsi="SimSun" w:hint="eastAsia"/>
          <w:sz w:val="24"/>
        </w:rPr>
        <w:t xml:space="preserve"> </w:t>
      </w:r>
      <w:r>
        <w:rPr>
          <w:rFonts w:ascii="SimSun" w:hAnsi="SimSun" w:hint="eastAsia"/>
          <w:sz w:val="24"/>
        </w:rPr>
        <w:t>腑病辨证</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胃气虚证：胃脘隐痛或痞胀，按之觉舒，食欲不振，或得食痛缓，食后胀甚，噫气，口淡不渴，面色萎黄，气短懒言，神疲倦怠，舌淡，苔薄白，脉弱。</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胃阳虚证：胃脘冷痛，绵绵不已，时发时止，喜温喜按，食后缓解，泛</w:t>
      </w:r>
      <w:r>
        <w:rPr>
          <w:rFonts w:ascii="SimSun" w:hAnsi="SimSun" w:hint="eastAsia"/>
          <w:sz w:val="24"/>
        </w:rPr>
        <w:lastRenderedPageBreak/>
        <w:t>吐清水或夹有不消化食物，食少脘痞，口淡不渴，倦怠乏力，畏寒肢冷，舌淡胖嫩，脉</w:t>
      </w:r>
      <w:r>
        <w:rPr>
          <w:rFonts w:ascii="SimSun" w:hAnsi="SimSun" w:hint="eastAsia"/>
          <w:sz w:val="24"/>
        </w:rPr>
        <w:t>沉迟无力。</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胃阴虚证：胃脘嘈杂，饥不欲食，或痞胀不舒，隐隐灼痛，干呕，呃逆，口燥咽干，大便干结，小便短少，舌红少苔乏津，脉细数。</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胃热炽盛证：胃脘灼痛、拒按，渴喜热饮，或消谷善饥，或口臭，牙龈肿痛溃烂，齿衄，小便短黄，大便秘结，舌红苔黄，脉滑数。</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寒饮停胃证：脘腹痞胀，胃中有振水声，呕吐清水痰涎，口淡不渴，眩晕，舌苔白滑，脉沉弦。</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寒滞胃肠证：胃脘、腹部冷痛，痛势暴急，遇寒加剧，得温痛减，恶心呕吐，吐后痛缓，口淡不渴，或口泛清水，腹泻清稀，或腹胀便秘，面白或青，恶寒肢冷，舌苔白润，脉弦紧或沉紧。</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食滞胃肠证</w:t>
      </w:r>
      <w:r>
        <w:rPr>
          <w:rFonts w:ascii="SimSun" w:hAnsi="SimSun" w:hint="eastAsia"/>
          <w:sz w:val="24"/>
        </w:rPr>
        <w:t>：脘腹胀满疼痛、拒按，厌食，嗳腐吞酸，呕吐酸馊食物，吐后胀痛得减，或腹痛，肠鸣，矢气臭如败卵，泻下不爽，大便酸腐臭秽，舌苔厚腻，脉滑或沉实。</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胃肠气滞证：胃脘、腹部胀满疼痛，走窜不定，痛而欲吐或欲泻，泻而不爽，噫气，肠鸣，矢气，得噫、矢后痛胀可缓，或无肠鸣、矢气则胀痛加剧，或大便秘结，舌厚，脉弦。</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肠热腑实证：高热，或日晡潮热，汗多，口渴，脐腹胀满硬痛、拒按，大便秘结，或热结旁流，大便恶臭，小便短黄，甚则神昏谵语、狂乱，舌红，苔黄厚而燥，或焦黑起刺，脉沉数（或迟）有力。</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肠燥津亏证：大便干燥如羊屎，艰涩难下</w:t>
      </w:r>
      <w:r>
        <w:rPr>
          <w:rFonts w:ascii="SimSun" w:hAnsi="SimSun" w:hint="eastAsia"/>
          <w:sz w:val="24"/>
        </w:rPr>
        <w:t>，数日一行，腹胀作痛，或可于左少腹触及包块，口干，或口臭，或头晕，舌红少津，苔黄燥，脉细涩。</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肠道湿热证：身热口渴，腹痛腹胀，下痢脓血，里急后重，或暴泻如水，或腹泻不爽，粪质黄稠秽臭，肛门灼热，小便短黄，舌红苔黄腻，脉滑数。</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膀胱湿热证：小便频数、急迫、短黄，排尿灼热、涩痛，或小便混浊、尿血、有砂石，或腰部、小腹胀痛，发热，口渴，舌红，苔黄腻，脉滑数或濡数。</w:t>
      </w:r>
    </w:p>
    <w:p w:rsidR="00000000" w:rsidRDefault="00B205E8" w:rsidP="00B205E8">
      <w:pPr>
        <w:numPr>
          <w:ilvl w:val="0"/>
          <w:numId w:val="188"/>
        </w:numPr>
        <w:ind w:firstLineChars="200" w:firstLine="480"/>
        <w:rPr>
          <w:rFonts w:ascii="SimSun" w:hAnsi="SimSun" w:hint="eastAsia"/>
          <w:sz w:val="24"/>
        </w:rPr>
      </w:pPr>
      <w:r>
        <w:rPr>
          <w:rFonts w:ascii="SimSun" w:hAnsi="SimSun" w:hint="eastAsia"/>
          <w:sz w:val="24"/>
        </w:rPr>
        <w:t>胆郁痰扰证：胆怯易惊，惊悸不安，失眠多梦，烦躁不安，胸胁胀闷，善太息，头晕目眩，口苦呕恶，舌淡红或红，苔白腻或黄滑，脉弦缓或弦数。</w:t>
      </w:r>
    </w:p>
    <w:p w:rsidR="00000000" w:rsidRDefault="00B205E8">
      <w:pPr>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⑦脏腑兼证辨证</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心肾不交证：心烦失眠，惊悸健忘，头晕耳鸣，腰膝酸软，梦遗，口咽干燥，五心烦热，潮热盗汗，便结尿黄，舌红少苔，脉细数。</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心肾阳虚证：畏寒肢冷，心悸怔忡，胸闷气喘，肢体浮肿，小便不利，神疲乏力，腰膝酸冷，唇甲青紫，舌淡黄，苔白滑，脉弱。</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心肺气虚证：胸闷，咳嗽，气短而喘，心悸，动而尤甚，吐痰清稀，神疲乏力，声低懒言，自汗，面色淡白，舌淡苔白，或唇舌淡紫，脉弱或结、代。</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心脾气血虚证：心悸怔忡，头晕，多梦，健忘，食欲不振，腹胀，便溏，神疲乏力，或见皮下紫斑，女子月经量少色淡、淋漓不尽，面色萎黄，舌淡嫩，脉弱。</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心</w:t>
      </w:r>
      <w:r>
        <w:rPr>
          <w:rFonts w:ascii="SimSun" w:hAnsi="SimSun" w:hint="eastAsia"/>
          <w:sz w:val="24"/>
        </w:rPr>
        <w:t>肝血虚证：心悸心慌，多梦健忘，头晕目眩，视物模糊，肢体麻木、震颤，女子月经量少色淡，甚至经闭，面白无华，爪甲不荣，舌淡白，脉细。</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脾肺气虚证：食欲不振，食少，腹胀，便溏，久咳不止，气短而喘，咯痰清稀，面部虚浮，下肢微肿，声低懒言，神疲乏力，面白无华，舌淡，苔白滑，脉弱。</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lastRenderedPageBreak/>
        <w:t>肺肾气虚证：咳嗽无力，呼多吸少，气短而喘，动则尤甚，吐痰清稀，声低，乏力，自汗，耳鸣，腰膝酸软，或尿随咳出，舌淡紫，脉弱。</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肺肾阴虚证：咳嗽痰少，或痰中带血，或声音嘶哑，腰膝酸软，形体消瘦，口燥咽干，骨蒸潮热，盗汗，颧红，男子遗精，女子经少</w:t>
      </w:r>
      <w:r>
        <w:rPr>
          <w:rFonts w:ascii="SimSun" w:hAnsi="SimSun" w:hint="eastAsia"/>
          <w:sz w:val="24"/>
        </w:rPr>
        <w:t>，舌红，少苔，脉细数。</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肝火犯肺证：胸胁灼痛，急躁易怒，头胀头晕，面红目赤，口苦口干，咳嗽阵作，痰黄稠粘，甚则咳血，舌红，苔薄黄，脉弦数。</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肝胆湿热证：身目发黄，胁肋胀痛，或胁下有痞块，纳呆，厌油腻，泛恶欲呕，腹胀，大便不调，小便短赤，发热或寒热往来，口苦口干，舌红，苔黄腻，脉弦滑数。或为阴部潮湿、瘙痒、湿疹，阴器肿痛，带下黄稠臭秽。</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肝胃不和证：胃脘、胁肋胀满疼痛，走窜不定，嗳气，吞酸嘈杂，呃逆，不思饮食，情绪抑郁，善太息，或烦躁易怒，舌淡红，苔薄黄，脉弦。</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肝郁脾虚证：胸胁胀满窜痛，善太息，情志抑郁，或</w:t>
      </w:r>
      <w:r>
        <w:rPr>
          <w:rFonts w:ascii="SimSun" w:hAnsi="SimSun" w:hint="eastAsia"/>
          <w:sz w:val="24"/>
        </w:rPr>
        <w:t>急躁易怒，食少，腹胀，肠鸣矢气，便溏不爽，或腹痛欲便、泻后痛减，或大便溏结不调，舌苔白，脉弦或缓。</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肝肾阴虚证：头晕，目眩，耳鸣，健忘，胁痛，腰膝酸软，口燥咽干，失眠多梦，低热或五心烦热，颧红，男子遗精，女子月经量少，舌红，少苔，脉细数。</w:t>
      </w:r>
    </w:p>
    <w:p w:rsidR="00000000" w:rsidRDefault="00B205E8" w:rsidP="00B205E8">
      <w:pPr>
        <w:numPr>
          <w:ilvl w:val="0"/>
          <w:numId w:val="189"/>
        </w:numPr>
        <w:ind w:firstLineChars="200" w:firstLine="480"/>
        <w:rPr>
          <w:rFonts w:ascii="SimSun" w:hAnsi="SimSun" w:hint="eastAsia"/>
          <w:sz w:val="24"/>
        </w:rPr>
      </w:pPr>
      <w:r>
        <w:rPr>
          <w:rFonts w:ascii="SimSun" w:hAnsi="SimSun" w:hint="eastAsia"/>
          <w:sz w:val="24"/>
        </w:rPr>
        <w:t>脾肾阳虚证：腰膝、下腹冷痛，畏冷肢凉，久泄久痢，或五更泄泻，完谷不化，便质清冷，或全身水肿，小便不利，面色□白，舌淡胖，脉迟沉无力。</w:t>
      </w:r>
    </w:p>
    <w:p w:rsidR="00000000" w:rsidRDefault="00B205E8">
      <w:pPr>
        <w:rPr>
          <w:rFonts w:ascii="SimSun" w:hAnsi="SimSun" w:hint="eastAsia"/>
          <w:sz w:val="24"/>
        </w:rPr>
      </w:pPr>
    </w:p>
    <w:p w:rsidR="00000000" w:rsidRDefault="00B205E8" w:rsidP="00B205E8">
      <w:pPr>
        <w:numPr>
          <w:ilvl w:val="0"/>
          <w:numId w:val="190"/>
        </w:numPr>
        <w:ind w:firstLineChars="200" w:firstLine="480"/>
        <w:rPr>
          <w:rFonts w:ascii="SimSun" w:hAnsi="SimSun" w:hint="eastAsia"/>
          <w:sz w:val="24"/>
        </w:rPr>
      </w:pPr>
      <w:r>
        <w:rPr>
          <w:rFonts w:ascii="SimSun" w:hAnsi="SimSun" w:hint="eastAsia"/>
          <w:sz w:val="24"/>
        </w:rPr>
        <w:t>六经辨证</w:t>
      </w:r>
    </w:p>
    <w:p w:rsidR="00000000" w:rsidRDefault="00B205E8">
      <w:pPr>
        <w:rPr>
          <w:rFonts w:ascii="SimSun" w:hAnsi="SimSun" w:hint="eastAsia"/>
          <w:sz w:val="24"/>
        </w:rPr>
      </w:pPr>
      <w:r>
        <w:rPr>
          <w:rFonts w:ascii="SimSun" w:hAnsi="SimSun" w:hint="eastAsia"/>
          <w:sz w:val="24"/>
        </w:rPr>
        <w:t xml:space="preserve">    </w:t>
      </w:r>
    </w:p>
    <w:p w:rsidR="00000000" w:rsidRDefault="00B205E8">
      <w:pPr>
        <w:ind w:firstLineChars="200" w:firstLine="480"/>
        <w:rPr>
          <w:rFonts w:ascii="SimSun" w:hAnsi="SimSun" w:hint="eastAsia"/>
          <w:sz w:val="24"/>
        </w:rPr>
      </w:pPr>
      <w:r>
        <w:rPr>
          <w:rFonts w:ascii="SimSun" w:hAnsi="SimSun" w:hint="eastAsia"/>
          <w:sz w:val="24"/>
        </w:rPr>
        <w:t>①太阳病</w:t>
      </w:r>
    </w:p>
    <w:p w:rsidR="00000000" w:rsidRDefault="00B205E8" w:rsidP="00B205E8">
      <w:pPr>
        <w:numPr>
          <w:ilvl w:val="0"/>
          <w:numId w:val="191"/>
        </w:numPr>
        <w:ind w:firstLineChars="200" w:firstLine="480"/>
        <w:rPr>
          <w:rFonts w:ascii="SimSun" w:hAnsi="SimSun" w:hint="eastAsia"/>
          <w:sz w:val="24"/>
        </w:rPr>
      </w:pPr>
      <w:r>
        <w:rPr>
          <w:rFonts w:ascii="SimSun" w:hAnsi="SimSun" w:hint="eastAsia"/>
          <w:sz w:val="24"/>
        </w:rPr>
        <w:t>太阳病纲要：脉浮，头项强痛，而恶寒。</w:t>
      </w:r>
    </w:p>
    <w:p w:rsidR="00000000" w:rsidRDefault="00B205E8" w:rsidP="00B205E8">
      <w:pPr>
        <w:numPr>
          <w:ilvl w:val="0"/>
          <w:numId w:val="191"/>
        </w:numPr>
        <w:ind w:firstLineChars="200" w:firstLine="480"/>
        <w:rPr>
          <w:rFonts w:ascii="SimSun" w:hAnsi="SimSun" w:hint="eastAsia"/>
          <w:sz w:val="24"/>
        </w:rPr>
      </w:pPr>
      <w:r>
        <w:rPr>
          <w:rFonts w:ascii="SimSun" w:hAnsi="SimSun" w:hint="eastAsia"/>
          <w:sz w:val="24"/>
        </w:rPr>
        <w:t>太阳经证</w:t>
      </w:r>
    </w:p>
    <w:p w:rsidR="00000000" w:rsidRDefault="00B205E8">
      <w:pPr>
        <w:ind w:firstLineChars="200" w:firstLine="480"/>
        <w:rPr>
          <w:rFonts w:ascii="SimSun" w:hAnsi="SimSun" w:hint="eastAsia"/>
          <w:sz w:val="24"/>
        </w:rPr>
      </w:pPr>
      <w:r>
        <w:rPr>
          <w:rFonts w:ascii="SimSun" w:hAnsi="SimSun" w:hint="eastAsia"/>
          <w:sz w:val="24"/>
        </w:rPr>
        <w:t xml:space="preserve">a </w:t>
      </w:r>
      <w:r>
        <w:rPr>
          <w:rFonts w:ascii="SimSun" w:hAnsi="SimSun" w:hint="eastAsia"/>
          <w:sz w:val="24"/>
        </w:rPr>
        <w:t>太阳中风证：发热，恶风，汗出，脉浮缓。或见鼻鸣，干呕。</w:t>
      </w:r>
    </w:p>
    <w:p w:rsidR="00000000" w:rsidRDefault="00B205E8">
      <w:pPr>
        <w:ind w:firstLineChars="200" w:firstLine="480"/>
        <w:rPr>
          <w:rFonts w:ascii="SimSun" w:hAnsi="SimSun" w:hint="eastAsia"/>
          <w:sz w:val="24"/>
        </w:rPr>
      </w:pPr>
      <w:r>
        <w:rPr>
          <w:rFonts w:ascii="SimSun" w:hAnsi="SimSun" w:hint="eastAsia"/>
          <w:sz w:val="24"/>
        </w:rPr>
        <w:t xml:space="preserve">b </w:t>
      </w:r>
      <w:r>
        <w:rPr>
          <w:rFonts w:ascii="SimSun" w:hAnsi="SimSun" w:hint="eastAsia"/>
          <w:sz w:val="24"/>
        </w:rPr>
        <w:t>太阳伤寒证：恶寒，发热，无汗，头项强痛，身体疼痛，脉浮紧，或见气喘。</w:t>
      </w:r>
    </w:p>
    <w:p w:rsidR="00000000" w:rsidRDefault="00B205E8" w:rsidP="00B205E8">
      <w:pPr>
        <w:numPr>
          <w:ilvl w:val="0"/>
          <w:numId w:val="191"/>
        </w:numPr>
        <w:ind w:firstLineChars="200" w:firstLine="480"/>
        <w:rPr>
          <w:rFonts w:ascii="SimSun" w:hAnsi="SimSun" w:hint="eastAsia"/>
          <w:sz w:val="24"/>
        </w:rPr>
      </w:pPr>
      <w:r>
        <w:rPr>
          <w:rFonts w:ascii="SimSun" w:hAnsi="SimSun" w:hint="eastAsia"/>
          <w:sz w:val="24"/>
        </w:rPr>
        <w:t>太阳腑证</w:t>
      </w:r>
    </w:p>
    <w:p w:rsidR="00000000" w:rsidRDefault="00B205E8">
      <w:pPr>
        <w:ind w:firstLineChars="200" w:firstLine="480"/>
        <w:rPr>
          <w:rFonts w:ascii="SimSun" w:hAnsi="SimSun" w:hint="eastAsia"/>
          <w:sz w:val="24"/>
        </w:rPr>
      </w:pPr>
      <w:r>
        <w:rPr>
          <w:rFonts w:ascii="SimSun" w:hAnsi="SimSun" w:hint="eastAsia"/>
          <w:sz w:val="24"/>
        </w:rPr>
        <w:t xml:space="preserve">a </w:t>
      </w:r>
      <w:r>
        <w:rPr>
          <w:rFonts w:ascii="SimSun" w:hAnsi="SimSun" w:hint="eastAsia"/>
          <w:sz w:val="24"/>
        </w:rPr>
        <w:t>太阳蓄水证：发热，恶寒，小便不利，小腹满，口渴，或水入即吐，脉浮或浮数。</w:t>
      </w:r>
    </w:p>
    <w:p w:rsidR="00000000" w:rsidRDefault="00B205E8">
      <w:pPr>
        <w:ind w:firstLineChars="200" w:firstLine="480"/>
        <w:rPr>
          <w:rFonts w:ascii="SimSun" w:hAnsi="SimSun" w:hint="eastAsia"/>
          <w:sz w:val="24"/>
        </w:rPr>
      </w:pPr>
      <w:r>
        <w:rPr>
          <w:rFonts w:ascii="SimSun" w:hAnsi="SimSun" w:hint="eastAsia"/>
          <w:sz w:val="24"/>
        </w:rPr>
        <w:t xml:space="preserve">b </w:t>
      </w:r>
      <w:r>
        <w:rPr>
          <w:rFonts w:ascii="SimSun" w:hAnsi="SimSun" w:hint="eastAsia"/>
          <w:sz w:val="24"/>
        </w:rPr>
        <w:t>太阳蓄血证：少腹急结或硬满，小便自利，如狂或发狂，善忘，大便色黑如漆，脉沉涩或沉结。</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②阳明病辨</w:t>
      </w:r>
    </w:p>
    <w:p w:rsidR="00000000" w:rsidRDefault="00B205E8" w:rsidP="00B205E8">
      <w:pPr>
        <w:numPr>
          <w:ilvl w:val="0"/>
          <w:numId w:val="192"/>
        </w:numPr>
        <w:ind w:firstLineChars="200" w:firstLine="480"/>
        <w:rPr>
          <w:rFonts w:ascii="SimSun" w:hAnsi="SimSun" w:hint="eastAsia"/>
          <w:sz w:val="24"/>
        </w:rPr>
      </w:pPr>
      <w:r>
        <w:rPr>
          <w:rFonts w:ascii="SimSun" w:hAnsi="SimSun" w:hint="eastAsia"/>
          <w:sz w:val="24"/>
        </w:rPr>
        <w:t>阳明经证：身大热，不恶寒，反恶热，汗大出，大渴引饮，心烦躁扰，面赤，气粗，苔黄燥，脉洪大。</w:t>
      </w:r>
    </w:p>
    <w:p w:rsidR="00000000" w:rsidRDefault="00B205E8" w:rsidP="00B205E8">
      <w:pPr>
        <w:numPr>
          <w:ilvl w:val="0"/>
          <w:numId w:val="192"/>
        </w:numPr>
        <w:ind w:firstLineChars="200" w:firstLine="480"/>
        <w:rPr>
          <w:rFonts w:ascii="SimSun" w:hAnsi="SimSun" w:hint="eastAsia"/>
          <w:sz w:val="24"/>
        </w:rPr>
      </w:pPr>
      <w:r>
        <w:rPr>
          <w:rFonts w:ascii="SimSun" w:hAnsi="SimSun" w:hint="eastAsia"/>
          <w:sz w:val="24"/>
        </w:rPr>
        <w:t>阳明腑证：日晡潮热，手足濈然汗出，脐腹胀满疼痛，拒按，大便秘结，甚则神昏谵语，狂躁不得眠，舌苔黄厚干燥，或起芒刺，甚至苔焦黑燥裂，脉沉实或滑数。</w:t>
      </w:r>
    </w:p>
    <w:p w:rsidR="00000000" w:rsidRDefault="00B205E8">
      <w:pPr>
        <w:ind w:leftChars="200" w:left="42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③少</w:t>
      </w:r>
      <w:r>
        <w:rPr>
          <w:rFonts w:ascii="SimSun" w:hAnsi="SimSun" w:hint="eastAsia"/>
          <w:sz w:val="24"/>
        </w:rPr>
        <w:t>阳病证：口苦，咽干，目眩，寒热往来，胸胁苦满，默默不欲饮食，心烦喜呕，脉弦。</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④太阴病证：腹满而吐，食不下，自利益甚，时腹自痛，四肢欠温，脉沉缓或弱。</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⑤少阴病证</w:t>
      </w:r>
    </w:p>
    <w:p w:rsidR="00000000" w:rsidRDefault="00B205E8" w:rsidP="00B205E8">
      <w:pPr>
        <w:numPr>
          <w:ilvl w:val="0"/>
          <w:numId w:val="193"/>
        </w:numPr>
        <w:ind w:firstLineChars="200" w:firstLine="480"/>
        <w:rPr>
          <w:rFonts w:ascii="SimSun" w:hAnsi="SimSun" w:hint="eastAsia"/>
          <w:sz w:val="24"/>
        </w:rPr>
      </w:pPr>
      <w:r>
        <w:rPr>
          <w:rFonts w:ascii="SimSun" w:hAnsi="SimSun" w:hint="eastAsia"/>
          <w:sz w:val="24"/>
        </w:rPr>
        <w:t>少阴寒化证：无热恶寒，但欲寐，四肢厥冷，下利清谷，呕不能食，或食入即吐，脉微细。</w:t>
      </w:r>
    </w:p>
    <w:p w:rsidR="00000000" w:rsidRDefault="00B205E8" w:rsidP="00B205E8">
      <w:pPr>
        <w:numPr>
          <w:ilvl w:val="0"/>
          <w:numId w:val="193"/>
        </w:numPr>
        <w:ind w:firstLineChars="200" w:firstLine="480"/>
        <w:rPr>
          <w:rFonts w:ascii="SimSun" w:hAnsi="SimSun" w:hint="eastAsia"/>
          <w:sz w:val="24"/>
        </w:rPr>
      </w:pPr>
      <w:r>
        <w:rPr>
          <w:rFonts w:ascii="SimSun" w:hAnsi="SimSun" w:hint="eastAsia"/>
          <w:sz w:val="24"/>
        </w:rPr>
        <w:t>少阴热化证：心烦不得眠，口燥咽干，舌尖红，脉细数。</w:t>
      </w:r>
    </w:p>
    <w:p w:rsidR="00000000" w:rsidRDefault="00B205E8">
      <w:pPr>
        <w:ind w:leftChars="200" w:left="42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⑥厥阴病证：消渴，气上冲心，心中疼热，饥而不欲食，食则吐蛔，下之利不止。</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⑦六经病证的传变</w:t>
      </w:r>
    </w:p>
    <w:p w:rsidR="00000000" w:rsidRDefault="00B205E8" w:rsidP="00B205E8">
      <w:pPr>
        <w:numPr>
          <w:ilvl w:val="0"/>
          <w:numId w:val="194"/>
        </w:numPr>
        <w:ind w:firstLineChars="200" w:firstLine="480"/>
        <w:rPr>
          <w:rFonts w:ascii="SimSun" w:hAnsi="SimSun" w:hint="eastAsia"/>
          <w:sz w:val="24"/>
        </w:rPr>
      </w:pPr>
      <w:r>
        <w:rPr>
          <w:rFonts w:ascii="SimSun" w:hAnsi="SimSun" w:hint="eastAsia"/>
          <w:sz w:val="24"/>
        </w:rPr>
        <w:t>传经：病邪从外侵入，逐渐入里，由某一病证转变为另一病证，称为“传经”。</w:t>
      </w:r>
    </w:p>
    <w:p w:rsidR="00000000" w:rsidRDefault="00B205E8">
      <w:pPr>
        <w:ind w:firstLineChars="200" w:firstLine="480"/>
        <w:rPr>
          <w:rFonts w:ascii="SimSun" w:hAnsi="SimSun" w:hint="eastAsia"/>
          <w:sz w:val="24"/>
        </w:rPr>
      </w:pPr>
      <w:r>
        <w:rPr>
          <w:rFonts w:ascii="SimSun" w:hAnsi="SimSun" w:hint="eastAsia"/>
          <w:sz w:val="24"/>
        </w:rPr>
        <w:t xml:space="preserve">a </w:t>
      </w:r>
      <w:r>
        <w:rPr>
          <w:rFonts w:ascii="SimSun" w:hAnsi="SimSun" w:hint="eastAsia"/>
          <w:sz w:val="24"/>
        </w:rPr>
        <w:t>若按伤寒六经顺序相传者，即太阳→阳明→</w:t>
      </w:r>
      <w:r>
        <w:rPr>
          <w:rFonts w:ascii="SimSun" w:hAnsi="SimSun" w:hint="eastAsia"/>
          <w:sz w:val="24"/>
        </w:rPr>
        <w:t>少阳→太阴→少阴→厥阴，称为“循经传”。</w:t>
      </w:r>
    </w:p>
    <w:p w:rsidR="00000000" w:rsidRDefault="00B205E8">
      <w:pPr>
        <w:ind w:firstLineChars="200" w:firstLine="480"/>
        <w:rPr>
          <w:rFonts w:ascii="SimSun" w:hAnsi="SimSun" w:hint="eastAsia"/>
          <w:sz w:val="24"/>
        </w:rPr>
      </w:pPr>
      <w:r>
        <w:rPr>
          <w:rFonts w:ascii="SimSun" w:hAnsi="SimSun" w:hint="eastAsia"/>
          <w:sz w:val="24"/>
        </w:rPr>
        <w:t xml:space="preserve">b </w:t>
      </w:r>
      <w:r>
        <w:rPr>
          <w:rFonts w:ascii="SimSun" w:hAnsi="SimSun" w:hint="eastAsia"/>
          <w:sz w:val="24"/>
        </w:rPr>
        <w:t>若是隔一经或两经以上相传者，称为“越经传”。</w:t>
      </w:r>
    </w:p>
    <w:p w:rsidR="00000000" w:rsidRDefault="00B205E8">
      <w:pPr>
        <w:ind w:firstLineChars="200" w:firstLine="480"/>
        <w:rPr>
          <w:rFonts w:ascii="SimSun" w:hAnsi="SimSun" w:hint="eastAsia"/>
          <w:sz w:val="24"/>
        </w:rPr>
      </w:pPr>
      <w:r>
        <w:rPr>
          <w:rFonts w:ascii="SimSun" w:hAnsi="SimSun" w:hint="eastAsia"/>
          <w:sz w:val="24"/>
        </w:rPr>
        <w:t xml:space="preserve">c </w:t>
      </w:r>
      <w:r>
        <w:rPr>
          <w:rFonts w:ascii="SimSun" w:hAnsi="SimSun" w:hint="eastAsia"/>
          <w:sz w:val="24"/>
        </w:rPr>
        <w:t>若相互表里的两经相传，称为“表里传”。</w:t>
      </w:r>
    </w:p>
    <w:p w:rsidR="00000000" w:rsidRDefault="00B205E8" w:rsidP="00B205E8">
      <w:pPr>
        <w:numPr>
          <w:ilvl w:val="0"/>
          <w:numId w:val="194"/>
        </w:numPr>
        <w:ind w:firstLineChars="200" w:firstLine="480"/>
        <w:rPr>
          <w:rFonts w:ascii="SimSun" w:hAnsi="SimSun" w:hint="eastAsia"/>
          <w:sz w:val="24"/>
        </w:rPr>
      </w:pPr>
      <w:r>
        <w:rPr>
          <w:rFonts w:ascii="SimSun" w:hAnsi="SimSun" w:hint="eastAsia"/>
          <w:sz w:val="24"/>
        </w:rPr>
        <w:t>直中：伤寒病初起不从阳经传入，而直入于三阴。</w:t>
      </w:r>
    </w:p>
    <w:p w:rsidR="00000000" w:rsidRDefault="00B205E8" w:rsidP="00B205E8">
      <w:pPr>
        <w:numPr>
          <w:ilvl w:val="0"/>
          <w:numId w:val="194"/>
        </w:numPr>
        <w:ind w:firstLineChars="200" w:firstLine="480"/>
        <w:rPr>
          <w:rFonts w:ascii="SimSun" w:hAnsi="SimSun" w:hint="eastAsia"/>
          <w:sz w:val="24"/>
        </w:rPr>
      </w:pPr>
      <w:r>
        <w:rPr>
          <w:rFonts w:ascii="SimSun" w:hAnsi="SimSun" w:hint="eastAsia"/>
          <w:sz w:val="24"/>
        </w:rPr>
        <w:t>合病：伤寒病不经传变，两经或三经同时出现的病证。</w:t>
      </w:r>
    </w:p>
    <w:p w:rsidR="00000000" w:rsidRDefault="00B205E8" w:rsidP="00B205E8">
      <w:pPr>
        <w:numPr>
          <w:ilvl w:val="0"/>
          <w:numId w:val="194"/>
        </w:numPr>
        <w:ind w:firstLineChars="200" w:firstLine="480"/>
        <w:rPr>
          <w:rFonts w:ascii="SimSun" w:hAnsi="SimSun" w:hint="eastAsia"/>
          <w:sz w:val="24"/>
        </w:rPr>
      </w:pPr>
      <w:r>
        <w:rPr>
          <w:rFonts w:ascii="SimSun" w:hAnsi="SimSun" w:hint="eastAsia"/>
          <w:sz w:val="24"/>
        </w:rPr>
        <w:t>并病：伤寒病一经未罢，又见他经病证。</w:t>
      </w:r>
    </w:p>
    <w:p w:rsidR="00000000" w:rsidRDefault="00B205E8">
      <w:pPr>
        <w:rPr>
          <w:rFonts w:ascii="SimSun" w:hAnsi="SimSun" w:hint="eastAsia"/>
          <w:sz w:val="24"/>
        </w:rPr>
      </w:pPr>
    </w:p>
    <w:p w:rsidR="00000000" w:rsidRDefault="00B205E8" w:rsidP="00B205E8">
      <w:pPr>
        <w:numPr>
          <w:ilvl w:val="0"/>
          <w:numId w:val="195"/>
        </w:numPr>
        <w:ind w:firstLineChars="200" w:firstLine="480"/>
        <w:rPr>
          <w:rFonts w:ascii="SimSun" w:hAnsi="SimSun" w:hint="eastAsia"/>
          <w:sz w:val="24"/>
        </w:rPr>
      </w:pPr>
      <w:r>
        <w:rPr>
          <w:rFonts w:ascii="SimSun" w:hAnsi="SimSun" w:hint="eastAsia"/>
          <w:sz w:val="24"/>
        </w:rPr>
        <w:t>卫气营血辨证</w:t>
      </w:r>
    </w:p>
    <w:p w:rsidR="00000000" w:rsidRDefault="00B205E8">
      <w:pPr>
        <w:ind w:leftChars="200" w:left="42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①卫分证：发热，微恶风寒，少汗，头痛，全身不适，口微渴，舌边尖红，苔薄黄，脉浮数，或有咳嗽，咽喉肿痛。</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②气分证：发热不恶寒，口渴，汗出，心烦，尿赤，舌红，苔黄，脉数有力。或兼咳喘胸痛，咯痰黄稠；或兼心烦懊恼，坐卧不安。或</w:t>
      </w:r>
      <w:r>
        <w:rPr>
          <w:rFonts w:ascii="SimSun" w:hAnsi="SimSun" w:hint="eastAsia"/>
          <w:sz w:val="24"/>
        </w:rPr>
        <w:t>兼潮热，腹痛拒按，或时有谵语、狂乱，大便秘结或下秽臭稀水，苔黄燥，甚则焦黑起刺，脉沉实；或见口苦，胁痛，心烦，干呕，脉弦数等。</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③营分证：身热夜甚，口不甚渴或不渴，心烦不寐，甚或神昏谵语，斑疹隐隐，舌红绛无苔，脉细数。</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④血分证：身热夜甚，躁扰不宁，甚至神昏谵语，斑疹显露，色紫黑，吐血、衄血、便血、尿血、舌深绛，脉细数；或抽搐，颈项强直，角弓反张，目睛上视，牙关紧闭，脉弦数；或手足蠕动、瘛疭；或持续低热，暮热早凉，五心烦热，神疲欲寐，耳聋，形瘦，脉虚细。</w:t>
      </w:r>
    </w:p>
    <w:p w:rsidR="00000000" w:rsidRDefault="00B205E8">
      <w:pPr>
        <w:ind w:firstLineChars="200" w:firstLine="480"/>
        <w:rPr>
          <w:rFonts w:ascii="SimSun" w:hAnsi="SimSun" w:hint="eastAsia"/>
          <w:sz w:val="24"/>
        </w:rPr>
      </w:pPr>
    </w:p>
    <w:p w:rsidR="00000000" w:rsidRDefault="00B205E8" w:rsidP="00B205E8">
      <w:pPr>
        <w:numPr>
          <w:ilvl w:val="0"/>
          <w:numId w:val="196"/>
        </w:numPr>
        <w:ind w:firstLineChars="200" w:firstLine="480"/>
        <w:rPr>
          <w:rFonts w:ascii="SimSun" w:hAnsi="SimSun" w:hint="eastAsia"/>
          <w:sz w:val="24"/>
        </w:rPr>
      </w:pPr>
      <w:r>
        <w:rPr>
          <w:rFonts w:ascii="SimSun" w:hAnsi="SimSun" w:hint="eastAsia"/>
          <w:sz w:val="24"/>
        </w:rPr>
        <w:t>三焦辨证</w:t>
      </w:r>
    </w:p>
    <w:p w:rsidR="00000000" w:rsidRDefault="00B205E8">
      <w:pPr>
        <w:ind w:leftChars="200" w:left="42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①上焦病证：发热，微恶风寒，头痛，</w:t>
      </w:r>
      <w:r>
        <w:rPr>
          <w:rFonts w:ascii="SimSun" w:hAnsi="SimSun" w:hint="eastAsia"/>
          <w:sz w:val="24"/>
        </w:rPr>
        <w:t>汗出，口渴，咳嗽，舌边尖红，脉浮</w:t>
      </w:r>
      <w:r>
        <w:rPr>
          <w:rFonts w:ascii="SimSun" w:hAnsi="SimSun" w:hint="eastAsia"/>
          <w:sz w:val="24"/>
        </w:rPr>
        <w:lastRenderedPageBreak/>
        <w:t>数或两寸独大；或但热不寒，咳嗽，气喘，口渴，苔黄，脉数；甚则高热，大汗，谵语神昏或昏聩不语，舌謇肢厥，舌红绛。</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②中焦病证：身热而赤，呼吸气粗，腹满，便秘，神昏谵语，渴欲冷饮，口干唇裂，小便短赤，苔黄燥或焦黑起刺，脉沉实有力。或身热不扬，头重身痛，胸脘痞闷，泛恶欲吐，大便不爽或溏泄，苔黄腻，脉濡数。</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③下焦病证：身热颧红，手足心热，口燥咽干，神倦，耳聋，或手足蠕动、瘛疭，心中憺憺大动，舌绛苔少，脉细数或虚大。</w:t>
      </w:r>
    </w:p>
    <w:p w:rsidR="00000000" w:rsidRDefault="00B205E8">
      <w:pPr>
        <w:ind w:firstLineChars="200" w:firstLine="480"/>
        <w:rPr>
          <w:rFonts w:ascii="SimSun" w:hAnsi="SimSun" w:hint="eastAsia"/>
          <w:sz w:val="24"/>
        </w:rPr>
      </w:pPr>
    </w:p>
    <w:p w:rsidR="00000000" w:rsidRDefault="00B205E8">
      <w:pPr>
        <w:jc w:val="center"/>
        <w:rPr>
          <w:rFonts w:ascii="SimSun" w:hAnsi="SimSun" w:hint="eastAsia"/>
          <w:sz w:val="24"/>
        </w:rPr>
      </w:pPr>
    </w:p>
    <w:p w:rsidR="00000000" w:rsidRDefault="00B205E8">
      <w:pPr>
        <w:jc w:val="center"/>
        <w:rPr>
          <w:rFonts w:ascii="SimSun" w:hAnsi="SimSun" w:hint="eastAsia"/>
          <w:sz w:val="24"/>
        </w:rPr>
      </w:pPr>
    </w:p>
    <w:p w:rsidR="00000000" w:rsidRDefault="00B205E8">
      <w:pPr>
        <w:jc w:val="center"/>
        <w:rPr>
          <w:rFonts w:ascii="SimSun" w:hAnsi="SimSun" w:hint="eastAsia"/>
          <w:sz w:val="24"/>
        </w:rPr>
      </w:pPr>
    </w:p>
    <w:p w:rsidR="00000000" w:rsidRDefault="00B205E8">
      <w:pPr>
        <w:jc w:val="center"/>
        <w:rPr>
          <w:rFonts w:ascii="SimSun" w:hAnsi="SimSun" w:hint="eastAsia"/>
          <w:sz w:val="24"/>
        </w:rPr>
      </w:pPr>
    </w:p>
    <w:p w:rsidR="00000000" w:rsidRDefault="00B205E8">
      <w:pPr>
        <w:jc w:val="center"/>
        <w:rPr>
          <w:rFonts w:ascii="SimSun" w:hAnsi="SimSun" w:hint="eastAsia"/>
          <w:sz w:val="24"/>
        </w:rPr>
      </w:pPr>
    </w:p>
    <w:p w:rsidR="00000000" w:rsidRDefault="00B205E8">
      <w:pPr>
        <w:jc w:val="center"/>
        <w:rPr>
          <w:rFonts w:ascii="SimSun" w:hAnsi="SimSun" w:hint="eastAsia"/>
          <w:sz w:val="24"/>
        </w:rPr>
      </w:pPr>
    </w:p>
    <w:p w:rsidR="00000000" w:rsidRDefault="00B205E8">
      <w:pPr>
        <w:jc w:val="center"/>
        <w:rPr>
          <w:rFonts w:ascii="SimSun" w:hAnsi="SimSun" w:hint="eastAsia"/>
          <w:sz w:val="24"/>
        </w:rPr>
      </w:pPr>
    </w:p>
    <w:p w:rsidR="00000000" w:rsidRDefault="00B205E8">
      <w:pPr>
        <w:jc w:val="center"/>
        <w:rPr>
          <w:rFonts w:ascii="SimSun" w:hAnsi="SimSun" w:hint="eastAsia"/>
          <w:sz w:val="24"/>
        </w:rPr>
      </w:pPr>
    </w:p>
    <w:p w:rsidR="00000000" w:rsidRDefault="00B205E8">
      <w:pPr>
        <w:jc w:val="center"/>
        <w:rPr>
          <w:rFonts w:ascii="SimSun" w:hAnsi="SimSun" w:hint="eastAsia"/>
          <w:sz w:val="24"/>
        </w:rPr>
      </w:pPr>
    </w:p>
    <w:p w:rsidR="00000000" w:rsidRDefault="00B205E8">
      <w:pPr>
        <w:jc w:val="center"/>
        <w:rPr>
          <w:rFonts w:ascii="SimSun" w:hAnsi="SimSun" w:hint="eastAsia"/>
          <w:sz w:val="24"/>
        </w:rPr>
      </w:pPr>
    </w:p>
    <w:p w:rsidR="00000000" w:rsidRDefault="00B205E8">
      <w:pPr>
        <w:jc w:val="center"/>
        <w:rPr>
          <w:rFonts w:ascii="SimSun" w:hAnsi="SimSun" w:hint="eastAsia"/>
          <w:sz w:val="24"/>
        </w:rPr>
      </w:pPr>
    </w:p>
    <w:p w:rsidR="00000000" w:rsidRPr="00A1738E" w:rsidRDefault="00B205E8" w:rsidP="00A1738E">
      <w:pPr>
        <w:pStyle w:val="Heading1"/>
        <w:rPr>
          <w:rFonts w:hint="eastAsia"/>
        </w:rPr>
      </w:pPr>
      <w:r w:rsidRPr="00A1738E">
        <w:rPr>
          <w:rFonts w:hint="eastAsia"/>
        </w:rPr>
        <w:t>防治原则</w:t>
      </w:r>
    </w:p>
    <w:p w:rsidR="00000000" w:rsidRDefault="00B205E8">
      <w:pPr>
        <w:rPr>
          <w:rFonts w:ascii="SimSun" w:hAnsi="SimSun" w:hint="eastAsia"/>
          <w:sz w:val="24"/>
        </w:rPr>
      </w:pPr>
    </w:p>
    <w:p w:rsidR="00000000" w:rsidRDefault="00B205E8" w:rsidP="00B205E8">
      <w:pPr>
        <w:numPr>
          <w:ilvl w:val="0"/>
          <w:numId w:val="197"/>
        </w:numPr>
        <w:ind w:firstLineChars="200" w:firstLine="480"/>
        <w:rPr>
          <w:rFonts w:ascii="SimSun" w:hAnsi="SimSun" w:hint="eastAsia"/>
          <w:sz w:val="24"/>
        </w:rPr>
      </w:pPr>
      <w:r>
        <w:rPr>
          <w:rFonts w:ascii="SimSun" w:hAnsi="SimSun" w:hint="eastAsia"/>
          <w:sz w:val="24"/>
        </w:rPr>
        <w:t>预防</w:t>
      </w:r>
    </w:p>
    <w:p w:rsidR="00000000" w:rsidRDefault="00B205E8">
      <w:pPr>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①未病先防</w:t>
      </w:r>
    </w:p>
    <w:p w:rsidR="00000000" w:rsidRDefault="00B205E8" w:rsidP="00B205E8">
      <w:pPr>
        <w:numPr>
          <w:ilvl w:val="0"/>
          <w:numId w:val="198"/>
        </w:numPr>
        <w:ind w:firstLineChars="200" w:firstLine="480"/>
        <w:rPr>
          <w:rFonts w:ascii="SimSun" w:hAnsi="SimSun" w:hint="eastAsia"/>
          <w:sz w:val="24"/>
        </w:rPr>
      </w:pPr>
      <w:r>
        <w:rPr>
          <w:rFonts w:ascii="SimSun" w:hAnsi="SimSun" w:hint="eastAsia"/>
          <w:sz w:val="24"/>
        </w:rPr>
        <w:t>养生以</w:t>
      </w:r>
      <w:r>
        <w:rPr>
          <w:rFonts w:ascii="SimSun" w:hAnsi="SimSun" w:hint="eastAsia"/>
          <w:sz w:val="24"/>
        </w:rPr>
        <w:t>增强体质：包括顺应自然、养性调神、护肾保精、体魄锻炼、调摄饮食以及针灸、推拿、药物调养等等。</w:t>
      </w:r>
    </w:p>
    <w:p w:rsidR="00000000" w:rsidRDefault="00B205E8" w:rsidP="00B205E8">
      <w:pPr>
        <w:numPr>
          <w:ilvl w:val="0"/>
          <w:numId w:val="198"/>
        </w:numPr>
        <w:ind w:firstLineChars="200" w:firstLine="480"/>
        <w:rPr>
          <w:rFonts w:ascii="SimSun" w:hAnsi="SimSun" w:hint="eastAsia"/>
          <w:sz w:val="24"/>
        </w:rPr>
      </w:pPr>
      <w:r>
        <w:rPr>
          <w:rFonts w:ascii="SimSun" w:hAnsi="SimSun" w:hint="eastAsia"/>
          <w:sz w:val="24"/>
        </w:rPr>
        <w:t>防止病邪侵害</w:t>
      </w:r>
      <w:r>
        <w:rPr>
          <w:rFonts w:ascii="SimSun" w:hAnsi="SimSun" w:hint="eastAsia"/>
          <w:sz w:val="24"/>
        </w:rPr>
        <w:t>:</w:t>
      </w:r>
      <w:r>
        <w:rPr>
          <w:rFonts w:ascii="SimSun" w:hAnsi="SimSun" w:hint="eastAsia"/>
          <w:sz w:val="24"/>
        </w:rPr>
        <w:t>包括避其邪气，药物预防等。</w:t>
      </w:r>
    </w:p>
    <w:p w:rsidR="00000000" w:rsidRDefault="00B205E8">
      <w:pPr>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②既病防变：包括早期诊治、防止传变（如阻截病传途径，先安未受邪之地）等。</w:t>
      </w:r>
    </w:p>
    <w:p w:rsidR="00000000" w:rsidRDefault="00B205E8">
      <w:pPr>
        <w:ind w:firstLineChars="200" w:firstLine="480"/>
        <w:rPr>
          <w:rFonts w:ascii="SimSun" w:hAnsi="SimSun" w:hint="eastAsia"/>
          <w:sz w:val="24"/>
        </w:rPr>
      </w:pPr>
    </w:p>
    <w:p w:rsidR="00000000" w:rsidRDefault="00B205E8" w:rsidP="00B205E8">
      <w:pPr>
        <w:numPr>
          <w:ilvl w:val="0"/>
          <w:numId w:val="199"/>
        </w:numPr>
        <w:ind w:firstLineChars="200" w:firstLine="480"/>
        <w:rPr>
          <w:rFonts w:ascii="SimSun" w:hAnsi="SimSun" w:hint="eastAsia"/>
          <w:sz w:val="24"/>
        </w:rPr>
      </w:pPr>
      <w:r>
        <w:rPr>
          <w:rFonts w:ascii="SimSun" w:hAnsi="SimSun" w:hint="eastAsia"/>
          <w:sz w:val="24"/>
        </w:rPr>
        <w:t>治则</w:t>
      </w:r>
    </w:p>
    <w:p w:rsidR="00000000" w:rsidRDefault="00B205E8">
      <w:pPr>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①正治与反治：逆者正治，从者反治。</w:t>
      </w:r>
    </w:p>
    <w:p w:rsidR="00000000" w:rsidRDefault="00B205E8" w:rsidP="00B205E8">
      <w:pPr>
        <w:numPr>
          <w:ilvl w:val="0"/>
          <w:numId w:val="200"/>
        </w:numPr>
        <w:ind w:firstLineChars="200" w:firstLine="480"/>
        <w:rPr>
          <w:rFonts w:ascii="SimSun" w:hAnsi="SimSun" w:hint="eastAsia"/>
          <w:sz w:val="24"/>
        </w:rPr>
      </w:pPr>
      <w:r>
        <w:rPr>
          <w:rFonts w:ascii="SimSun" w:hAnsi="SimSun" w:hint="eastAsia"/>
          <w:sz w:val="24"/>
        </w:rPr>
        <w:t>正治：采用与某疾病证候性质相反的方药治疗的原则。</w:t>
      </w:r>
    </w:p>
    <w:p w:rsidR="00000000" w:rsidRDefault="00B205E8" w:rsidP="00B205E8">
      <w:pPr>
        <w:numPr>
          <w:ilvl w:val="0"/>
          <w:numId w:val="200"/>
        </w:numPr>
        <w:ind w:firstLineChars="200" w:firstLine="480"/>
        <w:rPr>
          <w:rFonts w:ascii="SimSun" w:hAnsi="SimSun" w:hint="eastAsia"/>
          <w:sz w:val="24"/>
        </w:rPr>
      </w:pPr>
      <w:r>
        <w:rPr>
          <w:rFonts w:ascii="SimSun" w:hAnsi="SimSun" w:hint="eastAsia"/>
          <w:sz w:val="24"/>
        </w:rPr>
        <w:t>反治：指顺从病证的外在假象而治的原则，即从本质进行治疗。</w:t>
      </w:r>
    </w:p>
    <w:p w:rsidR="00000000" w:rsidRDefault="00B205E8">
      <w:pPr>
        <w:ind w:firstLineChars="200" w:firstLine="480"/>
        <w:rPr>
          <w:rFonts w:ascii="SimSun" w:hAnsi="SimSun" w:hint="eastAsia"/>
          <w:sz w:val="24"/>
        </w:rPr>
      </w:pPr>
      <w:r>
        <w:rPr>
          <w:rFonts w:ascii="SimSun" w:hAnsi="SimSun" w:hint="eastAsia"/>
          <w:sz w:val="24"/>
        </w:rPr>
        <w:t xml:space="preserve">a </w:t>
      </w:r>
      <w:r>
        <w:rPr>
          <w:rFonts w:ascii="SimSun" w:hAnsi="SimSun" w:hint="eastAsia"/>
          <w:sz w:val="24"/>
        </w:rPr>
        <w:t>热因热用</w:t>
      </w:r>
    </w:p>
    <w:p w:rsidR="00000000" w:rsidRDefault="00B205E8">
      <w:pPr>
        <w:ind w:firstLineChars="200" w:firstLine="480"/>
        <w:rPr>
          <w:rFonts w:ascii="SimSun" w:hAnsi="SimSun" w:hint="eastAsia"/>
          <w:sz w:val="24"/>
        </w:rPr>
      </w:pPr>
      <w:r>
        <w:rPr>
          <w:rFonts w:ascii="SimSun" w:hAnsi="SimSun" w:hint="eastAsia"/>
          <w:sz w:val="24"/>
        </w:rPr>
        <w:t xml:space="preserve">b </w:t>
      </w:r>
      <w:r>
        <w:rPr>
          <w:rFonts w:ascii="SimSun" w:hAnsi="SimSun" w:hint="eastAsia"/>
          <w:sz w:val="24"/>
        </w:rPr>
        <w:t>寒因寒用</w:t>
      </w:r>
    </w:p>
    <w:p w:rsidR="00000000" w:rsidRDefault="00B205E8">
      <w:pPr>
        <w:ind w:firstLineChars="200" w:firstLine="480"/>
        <w:rPr>
          <w:rFonts w:ascii="SimSun" w:hAnsi="SimSun" w:hint="eastAsia"/>
          <w:sz w:val="24"/>
        </w:rPr>
      </w:pPr>
      <w:r>
        <w:rPr>
          <w:rFonts w:ascii="SimSun" w:hAnsi="SimSun" w:hint="eastAsia"/>
          <w:sz w:val="24"/>
        </w:rPr>
        <w:t xml:space="preserve">c </w:t>
      </w:r>
      <w:r>
        <w:rPr>
          <w:rFonts w:ascii="SimSun" w:hAnsi="SimSun" w:hint="eastAsia"/>
          <w:sz w:val="24"/>
        </w:rPr>
        <w:t>塞因塞用</w:t>
      </w:r>
    </w:p>
    <w:p w:rsidR="00000000" w:rsidRDefault="00B205E8">
      <w:pPr>
        <w:ind w:firstLineChars="200" w:firstLine="480"/>
        <w:rPr>
          <w:rFonts w:ascii="SimSun" w:hAnsi="SimSun" w:hint="eastAsia"/>
          <w:sz w:val="24"/>
        </w:rPr>
      </w:pPr>
      <w:r>
        <w:rPr>
          <w:rFonts w:ascii="SimSun" w:hAnsi="SimSun" w:hint="eastAsia"/>
          <w:sz w:val="24"/>
        </w:rPr>
        <w:lastRenderedPageBreak/>
        <w:t xml:space="preserve">d </w:t>
      </w:r>
      <w:r>
        <w:rPr>
          <w:rFonts w:ascii="SimSun" w:hAnsi="SimSun" w:hint="eastAsia"/>
          <w:sz w:val="24"/>
        </w:rPr>
        <w:t>通因通用</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②治标与治本</w:t>
      </w:r>
    </w:p>
    <w:p w:rsidR="00000000" w:rsidRDefault="00B205E8" w:rsidP="00B205E8">
      <w:pPr>
        <w:numPr>
          <w:ilvl w:val="0"/>
          <w:numId w:val="201"/>
        </w:numPr>
        <w:ind w:firstLineChars="200" w:firstLine="480"/>
        <w:rPr>
          <w:rFonts w:ascii="SimSun" w:hAnsi="SimSun" w:hint="eastAsia"/>
          <w:sz w:val="24"/>
        </w:rPr>
      </w:pPr>
      <w:r>
        <w:rPr>
          <w:rFonts w:ascii="SimSun" w:hAnsi="SimSun" w:hint="eastAsia"/>
          <w:sz w:val="24"/>
        </w:rPr>
        <w:t>“本”和“标”的概念</w:t>
      </w:r>
    </w:p>
    <w:p w:rsidR="00000000" w:rsidRDefault="00B205E8">
      <w:pPr>
        <w:ind w:firstLineChars="200" w:firstLine="480"/>
        <w:rPr>
          <w:rFonts w:ascii="SimSun" w:hAnsi="SimSun" w:hint="eastAsia"/>
          <w:sz w:val="24"/>
        </w:rPr>
      </w:pPr>
      <w:r>
        <w:rPr>
          <w:rFonts w:ascii="SimSun" w:hAnsi="SimSun" w:hint="eastAsia"/>
          <w:sz w:val="24"/>
        </w:rPr>
        <w:t>本和标是一个相对概念，有多种含义，主要是用以说明病变</w:t>
      </w:r>
      <w:r>
        <w:rPr>
          <w:rFonts w:ascii="SimSun" w:hAnsi="SimSun" w:hint="eastAsia"/>
          <w:sz w:val="24"/>
        </w:rPr>
        <w:t>过程中各种矛盾的主次关系。从邪正来说，正气是本，邪气是标；从病因与症状来说，病因是本，症状是标；从疾病先后来说，旧病、原发病是本，新病、继发病是标。</w:t>
      </w:r>
    </w:p>
    <w:p w:rsidR="00000000" w:rsidRDefault="00B205E8" w:rsidP="00B205E8">
      <w:pPr>
        <w:numPr>
          <w:ilvl w:val="0"/>
          <w:numId w:val="201"/>
        </w:numPr>
        <w:ind w:firstLineChars="200" w:firstLine="480"/>
        <w:rPr>
          <w:rFonts w:ascii="SimSun" w:hAnsi="SimSun" w:hint="eastAsia"/>
          <w:sz w:val="24"/>
        </w:rPr>
      </w:pPr>
      <w:r>
        <w:rPr>
          <w:rFonts w:ascii="SimSun" w:hAnsi="SimSun" w:hint="eastAsia"/>
          <w:sz w:val="24"/>
        </w:rPr>
        <w:t>缓则治本</w:t>
      </w:r>
    </w:p>
    <w:p w:rsidR="00000000" w:rsidRDefault="00B205E8">
      <w:pPr>
        <w:rPr>
          <w:rFonts w:ascii="SimSun" w:hAnsi="SimSun" w:hint="eastAsia"/>
          <w:sz w:val="24"/>
        </w:rPr>
      </w:pPr>
      <w:r>
        <w:rPr>
          <w:rFonts w:ascii="SimSun" w:hAnsi="SimSun" w:hint="eastAsia"/>
          <w:sz w:val="24"/>
        </w:rPr>
        <w:t xml:space="preserve">    </w:t>
      </w:r>
      <w:r>
        <w:rPr>
          <w:rFonts w:ascii="SimSun" w:hAnsi="SimSun" w:hint="eastAsia"/>
          <w:sz w:val="24"/>
        </w:rPr>
        <w:t>病情缓和，暂无急重病症下，应着眼于疾病本质的治疗</w:t>
      </w:r>
    </w:p>
    <w:p w:rsidR="00000000" w:rsidRDefault="00B205E8" w:rsidP="00B205E8">
      <w:pPr>
        <w:numPr>
          <w:ilvl w:val="0"/>
          <w:numId w:val="201"/>
        </w:numPr>
        <w:ind w:firstLineChars="200" w:firstLine="480"/>
        <w:rPr>
          <w:rFonts w:ascii="SimSun" w:hAnsi="SimSun" w:hint="eastAsia"/>
          <w:sz w:val="24"/>
        </w:rPr>
      </w:pPr>
      <w:r>
        <w:rPr>
          <w:rFonts w:ascii="SimSun" w:hAnsi="SimSun" w:hint="eastAsia"/>
          <w:sz w:val="24"/>
        </w:rPr>
        <w:t>急则治标</w:t>
      </w:r>
    </w:p>
    <w:p w:rsidR="00000000" w:rsidRDefault="00B205E8">
      <w:pPr>
        <w:ind w:firstLineChars="200" w:firstLine="480"/>
        <w:rPr>
          <w:rFonts w:ascii="SimSun" w:hAnsi="SimSun" w:hint="eastAsia"/>
          <w:sz w:val="24"/>
        </w:rPr>
      </w:pPr>
      <w:r>
        <w:rPr>
          <w:rFonts w:ascii="SimSun" w:hAnsi="SimSun" w:hint="eastAsia"/>
          <w:sz w:val="24"/>
        </w:rPr>
        <w:t>若标病急重，甚则影响本病的治疗，则当先治，故曰“急则治其标”。如肝病基础上的腹水，如大出血危及生命时。</w:t>
      </w:r>
    </w:p>
    <w:p w:rsidR="00000000" w:rsidRDefault="00B205E8" w:rsidP="00B205E8">
      <w:pPr>
        <w:numPr>
          <w:ilvl w:val="0"/>
          <w:numId w:val="201"/>
        </w:numPr>
        <w:ind w:firstLineChars="200" w:firstLine="480"/>
        <w:rPr>
          <w:rFonts w:ascii="SimSun" w:hAnsi="SimSun" w:hint="eastAsia"/>
          <w:sz w:val="24"/>
        </w:rPr>
      </w:pPr>
      <w:r>
        <w:rPr>
          <w:rFonts w:ascii="SimSun" w:hAnsi="SimSun" w:hint="eastAsia"/>
          <w:sz w:val="24"/>
        </w:rPr>
        <w:t>标本兼治</w:t>
      </w:r>
    </w:p>
    <w:p w:rsidR="00000000" w:rsidRDefault="00B205E8">
      <w:pPr>
        <w:ind w:firstLineChars="200" w:firstLine="480"/>
        <w:rPr>
          <w:rFonts w:ascii="SimSun" w:hAnsi="SimSun" w:hint="eastAsia"/>
          <w:sz w:val="24"/>
        </w:rPr>
      </w:pPr>
      <w:r>
        <w:rPr>
          <w:rFonts w:ascii="SimSun" w:hAnsi="SimSun" w:hint="eastAsia"/>
          <w:sz w:val="24"/>
        </w:rPr>
        <w:t>标病不是太急、太重，可以标本兼顾治疗。</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③扶正与祛邪</w:t>
      </w:r>
    </w:p>
    <w:p w:rsidR="00000000" w:rsidRDefault="00B205E8" w:rsidP="00B205E8">
      <w:pPr>
        <w:numPr>
          <w:ilvl w:val="0"/>
          <w:numId w:val="202"/>
        </w:numPr>
        <w:ind w:firstLineChars="200" w:firstLine="480"/>
        <w:rPr>
          <w:rFonts w:ascii="SimSun" w:hAnsi="SimSun" w:hint="eastAsia"/>
          <w:sz w:val="24"/>
        </w:rPr>
      </w:pPr>
      <w:r>
        <w:rPr>
          <w:rFonts w:ascii="SimSun" w:hAnsi="SimSun" w:hint="eastAsia"/>
          <w:sz w:val="24"/>
        </w:rPr>
        <w:t>扶正与祛邪的概念</w:t>
      </w:r>
    </w:p>
    <w:p w:rsidR="00000000" w:rsidRDefault="00B205E8">
      <w:pPr>
        <w:ind w:firstLineChars="200" w:firstLine="480"/>
        <w:rPr>
          <w:rFonts w:ascii="SimSun" w:hAnsi="SimSun" w:hint="eastAsia"/>
          <w:sz w:val="24"/>
        </w:rPr>
      </w:pPr>
      <w:r>
        <w:rPr>
          <w:rFonts w:ascii="SimSun" w:hAnsi="SimSun" w:hint="eastAsia"/>
          <w:sz w:val="24"/>
        </w:rPr>
        <w:t xml:space="preserve">a </w:t>
      </w:r>
      <w:r>
        <w:rPr>
          <w:rFonts w:ascii="SimSun" w:hAnsi="SimSun" w:hint="eastAsia"/>
          <w:sz w:val="24"/>
        </w:rPr>
        <w:t>扶正：即扶助正气、增强机体的抗邪及康复能力。</w:t>
      </w:r>
    </w:p>
    <w:p w:rsidR="00000000" w:rsidRDefault="00B205E8">
      <w:pPr>
        <w:ind w:firstLineChars="200" w:firstLine="480"/>
        <w:rPr>
          <w:rFonts w:ascii="SimSun" w:hAnsi="SimSun" w:hint="eastAsia"/>
          <w:sz w:val="24"/>
        </w:rPr>
      </w:pPr>
      <w:r>
        <w:rPr>
          <w:rFonts w:ascii="SimSun" w:hAnsi="SimSun" w:hint="eastAsia"/>
          <w:sz w:val="24"/>
        </w:rPr>
        <w:t xml:space="preserve">b </w:t>
      </w:r>
      <w:r>
        <w:rPr>
          <w:rFonts w:ascii="SimSun" w:hAnsi="SimSun" w:hint="eastAsia"/>
          <w:sz w:val="24"/>
        </w:rPr>
        <w:t>祛邪：即祛除病邪，使邪去正安。</w:t>
      </w:r>
    </w:p>
    <w:p w:rsidR="00000000" w:rsidRDefault="00B205E8">
      <w:pPr>
        <w:ind w:firstLineChars="200" w:firstLine="480"/>
        <w:rPr>
          <w:rFonts w:ascii="SimSun" w:hAnsi="SimSun" w:hint="eastAsia"/>
          <w:sz w:val="24"/>
        </w:rPr>
      </w:pPr>
      <w:r>
        <w:rPr>
          <w:rFonts w:ascii="SimSun" w:hAnsi="SimSun" w:hint="eastAsia"/>
          <w:sz w:val="24"/>
        </w:rPr>
        <w:t>2</w:t>
      </w:r>
      <w:r>
        <w:rPr>
          <w:rFonts w:ascii="SimSun" w:hAnsi="SimSun" w:hint="eastAsia"/>
          <w:sz w:val="24"/>
        </w:rPr>
        <w:t>）扶正与</w:t>
      </w:r>
      <w:r>
        <w:rPr>
          <w:rFonts w:ascii="SimSun" w:hAnsi="SimSun" w:hint="eastAsia"/>
          <w:sz w:val="24"/>
        </w:rPr>
        <w:t>祛邪的运用</w:t>
      </w:r>
    </w:p>
    <w:p w:rsidR="00000000" w:rsidRDefault="00B205E8">
      <w:pPr>
        <w:ind w:firstLineChars="200" w:firstLine="480"/>
        <w:rPr>
          <w:rFonts w:ascii="SimSun" w:hAnsi="SimSun" w:hint="eastAsia"/>
          <w:sz w:val="24"/>
        </w:rPr>
      </w:pPr>
      <w:r>
        <w:rPr>
          <w:rFonts w:ascii="SimSun" w:hAnsi="SimSun" w:hint="eastAsia"/>
          <w:sz w:val="24"/>
        </w:rPr>
        <w:t xml:space="preserve">a </w:t>
      </w:r>
      <w:r>
        <w:rPr>
          <w:rFonts w:ascii="SimSun" w:hAnsi="SimSun" w:hint="eastAsia"/>
          <w:sz w:val="24"/>
        </w:rPr>
        <w:t>单纯扶正</w:t>
      </w:r>
    </w:p>
    <w:p w:rsidR="00000000" w:rsidRDefault="00B205E8">
      <w:pPr>
        <w:ind w:firstLineChars="200" w:firstLine="480"/>
        <w:rPr>
          <w:rFonts w:ascii="SimSun" w:hAnsi="SimSun" w:hint="eastAsia"/>
          <w:sz w:val="24"/>
        </w:rPr>
      </w:pPr>
      <w:r>
        <w:rPr>
          <w:rFonts w:ascii="SimSun" w:hAnsi="SimSun" w:hint="eastAsia"/>
          <w:sz w:val="24"/>
        </w:rPr>
        <w:t xml:space="preserve">b </w:t>
      </w:r>
      <w:r>
        <w:rPr>
          <w:rFonts w:ascii="SimSun" w:hAnsi="SimSun" w:hint="eastAsia"/>
          <w:sz w:val="24"/>
        </w:rPr>
        <w:t>单纯祛邪</w:t>
      </w:r>
    </w:p>
    <w:p w:rsidR="00000000" w:rsidRDefault="00B205E8">
      <w:pPr>
        <w:ind w:firstLineChars="200" w:firstLine="480"/>
        <w:rPr>
          <w:rFonts w:ascii="SimSun" w:hAnsi="SimSun" w:hint="eastAsia"/>
          <w:sz w:val="24"/>
        </w:rPr>
      </w:pPr>
      <w:r>
        <w:rPr>
          <w:rFonts w:ascii="SimSun" w:hAnsi="SimSun" w:hint="eastAsia"/>
          <w:sz w:val="24"/>
        </w:rPr>
        <w:t xml:space="preserve">c </w:t>
      </w:r>
      <w:r>
        <w:rPr>
          <w:rFonts w:ascii="SimSun" w:hAnsi="SimSun" w:hint="eastAsia"/>
          <w:sz w:val="24"/>
        </w:rPr>
        <w:t>扶正与祛邪兼用</w:t>
      </w:r>
    </w:p>
    <w:p w:rsidR="00000000" w:rsidRDefault="00B205E8">
      <w:pPr>
        <w:ind w:firstLineChars="200" w:firstLine="480"/>
        <w:rPr>
          <w:rFonts w:ascii="SimSun" w:hAnsi="SimSun" w:hint="eastAsia"/>
          <w:sz w:val="24"/>
        </w:rPr>
      </w:pPr>
      <w:r>
        <w:rPr>
          <w:rFonts w:ascii="SimSun" w:hAnsi="SimSun" w:hint="eastAsia"/>
          <w:sz w:val="24"/>
        </w:rPr>
        <w:t xml:space="preserve">d </w:t>
      </w:r>
      <w:r>
        <w:rPr>
          <w:rFonts w:ascii="SimSun" w:hAnsi="SimSun" w:hint="eastAsia"/>
          <w:sz w:val="24"/>
        </w:rPr>
        <w:t>先祛邪后扶正</w:t>
      </w:r>
    </w:p>
    <w:p w:rsidR="00000000" w:rsidRDefault="00B205E8">
      <w:pPr>
        <w:ind w:firstLineChars="200" w:firstLine="480"/>
        <w:rPr>
          <w:rFonts w:ascii="SimSun" w:hAnsi="SimSun" w:hint="eastAsia"/>
          <w:sz w:val="24"/>
        </w:rPr>
      </w:pPr>
      <w:r>
        <w:rPr>
          <w:rFonts w:ascii="SimSun" w:hAnsi="SimSun" w:hint="eastAsia"/>
          <w:sz w:val="24"/>
        </w:rPr>
        <w:t xml:space="preserve">e </w:t>
      </w:r>
      <w:r>
        <w:rPr>
          <w:rFonts w:ascii="SimSun" w:hAnsi="SimSun" w:hint="eastAsia"/>
          <w:sz w:val="24"/>
        </w:rPr>
        <w:t>先扶正后祛邪</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④调整阴阳</w:t>
      </w:r>
    </w:p>
    <w:p w:rsidR="00000000" w:rsidRDefault="00B205E8" w:rsidP="00B205E8">
      <w:pPr>
        <w:numPr>
          <w:ilvl w:val="0"/>
          <w:numId w:val="203"/>
        </w:numPr>
        <w:ind w:firstLineChars="200" w:firstLine="480"/>
        <w:rPr>
          <w:rFonts w:ascii="SimSun" w:hAnsi="SimSun" w:hint="eastAsia"/>
          <w:sz w:val="24"/>
        </w:rPr>
      </w:pPr>
      <w:r>
        <w:rPr>
          <w:rFonts w:ascii="SimSun" w:hAnsi="SimSun" w:hint="eastAsia"/>
          <w:sz w:val="24"/>
        </w:rPr>
        <w:t>损其偏盛：即损其有余</w:t>
      </w:r>
    </w:p>
    <w:p w:rsidR="00000000" w:rsidRDefault="00B205E8" w:rsidP="00B205E8">
      <w:pPr>
        <w:numPr>
          <w:ilvl w:val="0"/>
          <w:numId w:val="203"/>
        </w:numPr>
        <w:ind w:firstLineChars="200" w:firstLine="480"/>
        <w:rPr>
          <w:rFonts w:ascii="SimSun" w:hAnsi="SimSun" w:hint="eastAsia"/>
          <w:sz w:val="24"/>
        </w:rPr>
      </w:pPr>
      <w:r>
        <w:rPr>
          <w:rFonts w:ascii="SimSun" w:hAnsi="SimSun" w:hint="eastAsia"/>
          <w:sz w:val="24"/>
        </w:rPr>
        <w:t>补其偏衰：即补其不足</w:t>
      </w:r>
    </w:p>
    <w:p w:rsidR="00000000" w:rsidRDefault="00B205E8" w:rsidP="00B205E8">
      <w:pPr>
        <w:numPr>
          <w:ilvl w:val="0"/>
          <w:numId w:val="203"/>
        </w:numPr>
        <w:ind w:firstLineChars="200" w:firstLine="480"/>
        <w:rPr>
          <w:rFonts w:ascii="SimSun" w:hAnsi="SimSun" w:hint="eastAsia"/>
          <w:sz w:val="24"/>
        </w:rPr>
      </w:pPr>
      <w:r>
        <w:rPr>
          <w:rFonts w:ascii="SimSun" w:hAnsi="SimSun" w:hint="eastAsia"/>
          <w:sz w:val="24"/>
        </w:rPr>
        <w:t>阴阳并补</w:t>
      </w:r>
    </w:p>
    <w:p w:rsidR="00000000" w:rsidRDefault="00B205E8" w:rsidP="00B205E8">
      <w:pPr>
        <w:numPr>
          <w:ilvl w:val="0"/>
          <w:numId w:val="203"/>
        </w:numPr>
        <w:ind w:firstLineChars="200" w:firstLine="480"/>
        <w:rPr>
          <w:rFonts w:ascii="SimSun" w:hAnsi="SimSun" w:hint="eastAsia"/>
          <w:sz w:val="24"/>
        </w:rPr>
      </w:pPr>
      <w:r>
        <w:rPr>
          <w:rFonts w:ascii="SimSun" w:hAnsi="SimSun" w:hint="eastAsia"/>
          <w:sz w:val="24"/>
        </w:rPr>
        <w:t>回阳救阴</w:t>
      </w:r>
    </w:p>
    <w:p w:rsidR="00000000" w:rsidRDefault="00B205E8">
      <w:pPr>
        <w:ind w:leftChars="200" w:left="42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⑤调理气血</w:t>
      </w:r>
    </w:p>
    <w:p w:rsidR="00000000" w:rsidRDefault="00B205E8" w:rsidP="00B205E8">
      <w:pPr>
        <w:numPr>
          <w:ilvl w:val="0"/>
          <w:numId w:val="204"/>
        </w:numPr>
        <w:ind w:firstLineChars="200" w:firstLine="480"/>
        <w:rPr>
          <w:rFonts w:ascii="SimSun" w:hAnsi="SimSun" w:hint="eastAsia"/>
          <w:sz w:val="24"/>
        </w:rPr>
      </w:pPr>
      <w:r>
        <w:rPr>
          <w:rFonts w:ascii="SimSun" w:hAnsi="SimSun" w:hint="eastAsia"/>
          <w:sz w:val="24"/>
        </w:rPr>
        <w:t>调气</w:t>
      </w:r>
    </w:p>
    <w:p w:rsidR="00000000" w:rsidRDefault="00B205E8">
      <w:pPr>
        <w:ind w:firstLineChars="200" w:firstLine="480"/>
        <w:rPr>
          <w:rFonts w:ascii="SimSun" w:hAnsi="SimSun" w:hint="eastAsia"/>
          <w:sz w:val="24"/>
        </w:rPr>
      </w:pPr>
      <w:r>
        <w:rPr>
          <w:rFonts w:ascii="SimSun" w:hAnsi="SimSun" w:hint="eastAsia"/>
          <w:sz w:val="24"/>
        </w:rPr>
        <w:t xml:space="preserve">a </w:t>
      </w:r>
      <w:r>
        <w:rPr>
          <w:rFonts w:ascii="SimSun" w:hAnsi="SimSun" w:hint="eastAsia"/>
          <w:sz w:val="24"/>
        </w:rPr>
        <w:t>补气：气虚者宜之。</w:t>
      </w:r>
    </w:p>
    <w:p w:rsidR="00000000" w:rsidRDefault="00B205E8">
      <w:pPr>
        <w:ind w:firstLineChars="200" w:firstLine="480"/>
        <w:rPr>
          <w:rFonts w:ascii="SimSun" w:hAnsi="SimSun" w:hint="eastAsia"/>
          <w:sz w:val="24"/>
        </w:rPr>
      </w:pPr>
      <w:r>
        <w:rPr>
          <w:rFonts w:ascii="SimSun" w:hAnsi="SimSun" w:hint="eastAsia"/>
          <w:sz w:val="24"/>
        </w:rPr>
        <w:t xml:space="preserve">b </w:t>
      </w:r>
      <w:r>
        <w:rPr>
          <w:rFonts w:ascii="SimSun" w:hAnsi="SimSun" w:hint="eastAsia"/>
          <w:sz w:val="24"/>
        </w:rPr>
        <w:t>调理气机</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t>2</w:t>
      </w:r>
      <w:r>
        <w:rPr>
          <w:rFonts w:ascii="SimSun" w:hAnsi="SimSun" w:hint="eastAsia"/>
          <w:sz w:val="24"/>
        </w:rPr>
        <w:t>）理血</w:t>
      </w:r>
    </w:p>
    <w:p w:rsidR="00000000" w:rsidRDefault="00B205E8">
      <w:pPr>
        <w:ind w:firstLineChars="200" w:firstLine="480"/>
        <w:rPr>
          <w:rFonts w:ascii="SimSun" w:hAnsi="SimSun" w:hint="eastAsia"/>
          <w:sz w:val="24"/>
        </w:rPr>
      </w:pPr>
      <w:r>
        <w:rPr>
          <w:rFonts w:ascii="SimSun" w:hAnsi="SimSun" w:hint="eastAsia"/>
          <w:sz w:val="24"/>
        </w:rPr>
        <w:t xml:space="preserve">a </w:t>
      </w:r>
      <w:r>
        <w:rPr>
          <w:rFonts w:ascii="SimSun" w:hAnsi="SimSun" w:hint="eastAsia"/>
          <w:sz w:val="24"/>
        </w:rPr>
        <w:t>补血：血虚者补血。</w:t>
      </w:r>
    </w:p>
    <w:p w:rsidR="00000000" w:rsidRDefault="00B205E8">
      <w:pPr>
        <w:ind w:firstLineChars="200" w:firstLine="480"/>
        <w:rPr>
          <w:rFonts w:ascii="SimSun" w:hAnsi="SimSun" w:hint="eastAsia"/>
          <w:sz w:val="24"/>
        </w:rPr>
      </w:pPr>
      <w:r>
        <w:rPr>
          <w:rFonts w:ascii="SimSun" w:hAnsi="SimSun" w:hint="eastAsia"/>
          <w:sz w:val="24"/>
        </w:rPr>
        <w:t xml:space="preserve">b </w:t>
      </w:r>
      <w:r>
        <w:rPr>
          <w:rFonts w:ascii="SimSun" w:hAnsi="SimSun" w:hint="eastAsia"/>
          <w:sz w:val="24"/>
        </w:rPr>
        <w:t>调理血行</w:t>
      </w:r>
    </w:p>
    <w:p w:rsidR="00000000" w:rsidRDefault="00B205E8">
      <w:pPr>
        <w:ind w:firstLineChars="200" w:firstLine="480"/>
        <w:rPr>
          <w:rFonts w:ascii="SimSun" w:hAnsi="SimSun" w:hint="eastAsia"/>
          <w:sz w:val="24"/>
        </w:rPr>
      </w:pPr>
      <w:r>
        <w:rPr>
          <w:rFonts w:ascii="SimSun" w:hAnsi="SimSun" w:hint="eastAsia"/>
          <w:sz w:val="24"/>
        </w:rPr>
        <w:t>3</w:t>
      </w:r>
      <w:r>
        <w:rPr>
          <w:rFonts w:ascii="SimSun" w:hAnsi="SimSun" w:hint="eastAsia"/>
          <w:sz w:val="24"/>
        </w:rPr>
        <w:t>）调理气血关系</w:t>
      </w:r>
    </w:p>
    <w:p w:rsidR="00000000" w:rsidRDefault="00B205E8">
      <w:pPr>
        <w:ind w:firstLineChars="200" w:firstLine="480"/>
        <w:rPr>
          <w:rFonts w:ascii="SimSun" w:hAnsi="SimSun" w:hint="eastAsia"/>
          <w:sz w:val="24"/>
        </w:rPr>
      </w:pPr>
      <w:r>
        <w:rPr>
          <w:rFonts w:ascii="SimSun" w:hAnsi="SimSun" w:hint="eastAsia"/>
          <w:sz w:val="24"/>
        </w:rPr>
        <w:t xml:space="preserve">a </w:t>
      </w:r>
      <w:r>
        <w:rPr>
          <w:rFonts w:ascii="SimSun" w:hAnsi="SimSun" w:hint="eastAsia"/>
          <w:sz w:val="24"/>
        </w:rPr>
        <w:t>气病及血：应以调气（包括补气、调理气机）为主（或为先），佐以理血。</w:t>
      </w:r>
    </w:p>
    <w:p w:rsidR="00000000" w:rsidRDefault="00B205E8">
      <w:pPr>
        <w:ind w:firstLineChars="200" w:firstLine="480"/>
        <w:rPr>
          <w:rFonts w:ascii="SimSun" w:hAnsi="SimSun" w:hint="eastAsia"/>
          <w:sz w:val="24"/>
        </w:rPr>
      </w:pPr>
      <w:r>
        <w:rPr>
          <w:rFonts w:ascii="SimSun" w:hAnsi="SimSun" w:hint="eastAsia"/>
          <w:sz w:val="24"/>
        </w:rPr>
        <w:t xml:space="preserve">b </w:t>
      </w:r>
      <w:r>
        <w:rPr>
          <w:rFonts w:ascii="SimSun" w:hAnsi="SimSun" w:hint="eastAsia"/>
          <w:sz w:val="24"/>
        </w:rPr>
        <w:t>血病致气：以理血（补血、调理血行）为主（或为先），佐以调气。</w:t>
      </w:r>
    </w:p>
    <w:p w:rsidR="00000000" w:rsidRDefault="00B205E8">
      <w:pPr>
        <w:ind w:firstLineChars="200" w:firstLine="480"/>
        <w:rPr>
          <w:rFonts w:ascii="SimSun" w:hAnsi="SimSun" w:hint="eastAsia"/>
          <w:sz w:val="24"/>
        </w:rPr>
      </w:pPr>
    </w:p>
    <w:p w:rsidR="00000000" w:rsidRDefault="00B205E8">
      <w:pPr>
        <w:ind w:firstLineChars="200" w:firstLine="480"/>
        <w:rPr>
          <w:rFonts w:ascii="SimSun" w:hAnsi="SimSun" w:hint="eastAsia"/>
          <w:sz w:val="24"/>
        </w:rPr>
      </w:pPr>
      <w:r>
        <w:rPr>
          <w:rFonts w:ascii="SimSun" w:hAnsi="SimSun" w:hint="eastAsia"/>
          <w:sz w:val="24"/>
        </w:rPr>
        <w:lastRenderedPageBreak/>
        <w:t>⑥三因制宜</w:t>
      </w:r>
    </w:p>
    <w:p w:rsidR="00000000" w:rsidRDefault="00B205E8">
      <w:pPr>
        <w:ind w:firstLineChars="200" w:firstLine="480"/>
        <w:rPr>
          <w:rFonts w:ascii="SimSun" w:hAnsi="SimSun" w:hint="eastAsia"/>
          <w:sz w:val="24"/>
        </w:rPr>
      </w:pPr>
      <w:r>
        <w:rPr>
          <w:rFonts w:ascii="SimSun" w:hAnsi="SimSun" w:hint="eastAsia"/>
          <w:sz w:val="24"/>
        </w:rPr>
        <w:t>三因制宜即因时、因地、因人制宜，而制定适应的治法和方药。</w:t>
      </w:r>
    </w:p>
    <w:p w:rsidR="00000000" w:rsidRDefault="00B205E8" w:rsidP="00B205E8">
      <w:pPr>
        <w:numPr>
          <w:ilvl w:val="0"/>
          <w:numId w:val="205"/>
        </w:numPr>
        <w:ind w:firstLineChars="200" w:firstLine="480"/>
        <w:rPr>
          <w:rFonts w:ascii="SimSun" w:hAnsi="SimSun" w:hint="eastAsia"/>
          <w:sz w:val="24"/>
        </w:rPr>
      </w:pPr>
      <w:r>
        <w:rPr>
          <w:rFonts w:ascii="SimSun" w:hAnsi="SimSun" w:hint="eastAsia"/>
          <w:sz w:val="24"/>
        </w:rPr>
        <w:t>因</w:t>
      </w:r>
      <w:r>
        <w:rPr>
          <w:rFonts w:ascii="SimSun" w:hAnsi="SimSun" w:hint="eastAsia"/>
          <w:sz w:val="24"/>
        </w:rPr>
        <w:t>时制宜</w:t>
      </w:r>
    </w:p>
    <w:p w:rsidR="00000000" w:rsidRDefault="00B205E8">
      <w:pPr>
        <w:rPr>
          <w:rFonts w:ascii="SimSun" w:hAnsi="SimSun" w:hint="eastAsia"/>
          <w:sz w:val="24"/>
        </w:rPr>
      </w:pPr>
      <w:r>
        <w:rPr>
          <w:rFonts w:ascii="SimSun" w:hAnsi="SimSun" w:hint="eastAsia"/>
          <w:sz w:val="24"/>
        </w:rPr>
        <w:t xml:space="preserve">    </w:t>
      </w:r>
      <w:r>
        <w:rPr>
          <w:rFonts w:ascii="SimSun" w:hAnsi="SimSun" w:hint="eastAsia"/>
          <w:sz w:val="24"/>
        </w:rPr>
        <w:t>根据不同季节的气候特点，考虑治疗方案。</w:t>
      </w:r>
    </w:p>
    <w:p w:rsidR="00000000" w:rsidRDefault="00B205E8" w:rsidP="00B205E8">
      <w:pPr>
        <w:numPr>
          <w:ilvl w:val="0"/>
          <w:numId w:val="205"/>
        </w:numPr>
        <w:ind w:firstLineChars="200" w:firstLine="480"/>
        <w:rPr>
          <w:rFonts w:ascii="SimSun" w:hAnsi="SimSun" w:hint="eastAsia"/>
          <w:sz w:val="24"/>
        </w:rPr>
      </w:pPr>
      <w:r>
        <w:rPr>
          <w:rFonts w:ascii="SimSun" w:hAnsi="SimSun" w:hint="eastAsia"/>
          <w:sz w:val="24"/>
        </w:rPr>
        <w:t>因地制宜</w:t>
      </w:r>
    </w:p>
    <w:p w:rsidR="00000000" w:rsidRDefault="00B205E8">
      <w:pPr>
        <w:rPr>
          <w:rFonts w:ascii="SimSun" w:hAnsi="SimSun" w:hint="eastAsia"/>
          <w:sz w:val="24"/>
        </w:rPr>
      </w:pPr>
      <w:r>
        <w:rPr>
          <w:rFonts w:ascii="SimSun" w:hAnsi="SimSun" w:hint="eastAsia"/>
          <w:sz w:val="24"/>
        </w:rPr>
        <w:t xml:space="preserve">    </w:t>
      </w:r>
      <w:r>
        <w:rPr>
          <w:rFonts w:ascii="SimSun" w:hAnsi="SimSun" w:hint="eastAsia"/>
          <w:sz w:val="24"/>
        </w:rPr>
        <w:t>根据不同的地域环境特点，制定治疗方药。</w:t>
      </w:r>
    </w:p>
    <w:p w:rsidR="00000000" w:rsidRDefault="00B205E8" w:rsidP="00B205E8">
      <w:pPr>
        <w:numPr>
          <w:ilvl w:val="0"/>
          <w:numId w:val="205"/>
        </w:numPr>
        <w:ind w:firstLineChars="200" w:firstLine="480"/>
        <w:rPr>
          <w:rFonts w:ascii="SimSun" w:hAnsi="SimSun" w:hint="eastAsia"/>
          <w:sz w:val="24"/>
        </w:rPr>
      </w:pPr>
      <w:r>
        <w:rPr>
          <w:rFonts w:ascii="SimSun" w:hAnsi="SimSun" w:hint="eastAsia"/>
          <w:sz w:val="24"/>
        </w:rPr>
        <w:t>因人制宜</w:t>
      </w:r>
    </w:p>
    <w:p w:rsidR="00000000" w:rsidRDefault="00B205E8">
      <w:pPr>
        <w:ind w:firstLineChars="200" w:firstLine="480"/>
        <w:rPr>
          <w:rFonts w:ascii="SimSun" w:hAnsi="SimSun" w:hint="eastAsia"/>
          <w:sz w:val="24"/>
        </w:rPr>
      </w:pPr>
      <w:r>
        <w:rPr>
          <w:rFonts w:ascii="SimSun" w:hAnsi="SimSun" w:hint="eastAsia"/>
          <w:sz w:val="24"/>
        </w:rPr>
        <w:t xml:space="preserve">a </w:t>
      </w:r>
      <w:r>
        <w:rPr>
          <w:rFonts w:ascii="SimSun" w:hAnsi="SimSun" w:hint="eastAsia"/>
          <w:sz w:val="24"/>
        </w:rPr>
        <w:t>年龄</w:t>
      </w:r>
    </w:p>
    <w:p w:rsidR="00000000" w:rsidRDefault="00B205E8">
      <w:pPr>
        <w:ind w:firstLineChars="200" w:firstLine="480"/>
        <w:rPr>
          <w:rFonts w:ascii="SimSun" w:hAnsi="SimSun" w:hint="eastAsia"/>
          <w:sz w:val="24"/>
        </w:rPr>
      </w:pPr>
      <w:r>
        <w:rPr>
          <w:rFonts w:ascii="SimSun" w:hAnsi="SimSun" w:hint="eastAsia"/>
          <w:sz w:val="24"/>
        </w:rPr>
        <w:t>小儿气机旺盛，但气血未充，脏腑娇嫩，易寒易热，易虚易实，变化较快。因此，忌投峻剂。</w:t>
      </w:r>
    </w:p>
    <w:p w:rsidR="00000000" w:rsidRDefault="00B205E8">
      <w:pPr>
        <w:ind w:firstLineChars="200" w:firstLine="480"/>
        <w:rPr>
          <w:rFonts w:ascii="SimSun" w:hAnsi="SimSun" w:hint="eastAsia"/>
          <w:sz w:val="24"/>
        </w:rPr>
      </w:pPr>
      <w:r>
        <w:rPr>
          <w:rFonts w:ascii="SimSun" w:hAnsi="SimSun" w:hint="eastAsia"/>
          <w:sz w:val="24"/>
        </w:rPr>
        <w:t>青壮年时正气旺盛，实证居多。</w:t>
      </w:r>
    </w:p>
    <w:p w:rsidR="00000000" w:rsidRDefault="00B205E8">
      <w:pPr>
        <w:ind w:firstLineChars="200" w:firstLine="480"/>
        <w:rPr>
          <w:rFonts w:ascii="SimSun" w:hAnsi="SimSun" w:hint="eastAsia"/>
          <w:sz w:val="24"/>
        </w:rPr>
      </w:pPr>
      <w:r>
        <w:rPr>
          <w:rFonts w:ascii="SimSun" w:hAnsi="SimSun" w:hint="eastAsia"/>
          <w:sz w:val="24"/>
        </w:rPr>
        <w:t>老年阶段，生机减退，脏腑气血已衰，病多虚证，或虚实夹杂，应时时注意扶正。</w:t>
      </w:r>
    </w:p>
    <w:p w:rsidR="00000000" w:rsidRDefault="00B205E8">
      <w:pPr>
        <w:ind w:firstLineChars="200" w:firstLine="480"/>
        <w:rPr>
          <w:rFonts w:ascii="SimSun" w:hAnsi="SimSun" w:hint="eastAsia"/>
          <w:sz w:val="24"/>
        </w:rPr>
      </w:pPr>
      <w:r>
        <w:rPr>
          <w:rFonts w:ascii="SimSun" w:hAnsi="SimSun" w:hint="eastAsia"/>
          <w:sz w:val="24"/>
        </w:rPr>
        <w:t xml:space="preserve">b </w:t>
      </w:r>
      <w:r>
        <w:rPr>
          <w:rFonts w:ascii="SimSun" w:hAnsi="SimSun" w:hint="eastAsia"/>
          <w:sz w:val="24"/>
        </w:rPr>
        <w:t>性别</w:t>
      </w:r>
    </w:p>
    <w:p w:rsidR="00000000" w:rsidRDefault="00B205E8">
      <w:pPr>
        <w:ind w:firstLineChars="200" w:firstLine="480"/>
        <w:rPr>
          <w:rFonts w:ascii="SimSun" w:hAnsi="SimSun" w:hint="eastAsia"/>
          <w:sz w:val="24"/>
        </w:rPr>
      </w:pPr>
      <w:r>
        <w:rPr>
          <w:rFonts w:ascii="SimSun" w:hAnsi="SimSun" w:hint="eastAsia"/>
          <w:sz w:val="24"/>
        </w:rPr>
        <w:t>妇女有经、带、胎、产诸疾。</w:t>
      </w:r>
    </w:p>
    <w:p w:rsidR="00000000" w:rsidRDefault="00B205E8">
      <w:pPr>
        <w:ind w:firstLineChars="200" w:firstLine="480"/>
        <w:rPr>
          <w:rFonts w:ascii="SimSun" w:hAnsi="SimSun" w:hint="eastAsia"/>
          <w:sz w:val="24"/>
        </w:rPr>
      </w:pPr>
      <w:r>
        <w:rPr>
          <w:rFonts w:ascii="SimSun" w:hAnsi="SimSun" w:hint="eastAsia"/>
          <w:sz w:val="24"/>
        </w:rPr>
        <w:t>男子有精室疾病及性功能障碍等特有病症。</w:t>
      </w:r>
    </w:p>
    <w:p w:rsidR="00000000" w:rsidRDefault="00B205E8">
      <w:pPr>
        <w:ind w:firstLineChars="200" w:firstLine="480"/>
        <w:rPr>
          <w:rFonts w:ascii="SimSun" w:hAnsi="SimSun" w:hint="eastAsia"/>
          <w:sz w:val="24"/>
        </w:rPr>
      </w:pPr>
      <w:r>
        <w:rPr>
          <w:rFonts w:ascii="SimSun" w:hAnsi="SimSun" w:hint="eastAsia"/>
          <w:sz w:val="24"/>
        </w:rPr>
        <w:t>体质亦应注意，阳盛及阴虚体质者，慎用温热之剂；阳虚或阴盛者，慎用寒凉之品。</w:t>
      </w:r>
    </w:p>
    <w:p w:rsidR="00000000" w:rsidRDefault="00B205E8">
      <w:pPr>
        <w:rPr>
          <w:rFonts w:hint="eastAsia"/>
          <w:sz w:val="24"/>
        </w:rPr>
      </w:pPr>
    </w:p>
    <w:p w:rsidR="00B205E8" w:rsidRDefault="00B205E8">
      <w:pPr>
        <w:rPr>
          <w:rFonts w:hint="eastAsia"/>
          <w:b/>
          <w:i/>
          <w:color w:val="FF0000"/>
          <w:sz w:val="32"/>
        </w:rPr>
      </w:pPr>
    </w:p>
    <w:sectPr w:rsidR="00B205E8">
      <w:headerReference w:type="default" r:id="rId11"/>
      <w:foot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05E8" w:rsidRDefault="00B205E8">
      <w:r>
        <w:separator/>
      </w:r>
    </w:p>
  </w:endnote>
  <w:endnote w:type="continuationSeparator" w:id="0">
    <w:p w:rsidR="00B205E8" w:rsidRDefault="00B20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205E8">
    <w:pPr>
      <w:pStyle w:val="Footer"/>
      <w:framePr w:h="0" w:wrap="around" w:vAnchor="text" w:hAnchor="margin" w:xAlign="right" w:yAlign="top"/>
      <w:pBdr>
        <w:between w:val="none" w:sz="50" w:space="0" w:color="auto"/>
      </w:pBdr>
    </w:pPr>
    <w:r>
      <w:fldChar w:fldCharType="begin"/>
    </w:r>
    <w:r>
      <w:instrText xml:space="preserve"> PAGE  </w:instrText>
    </w:r>
    <w:r>
      <w:fldChar w:fldCharType="separate"/>
    </w:r>
    <w:r w:rsidR="00A1738E">
      <w:rPr>
        <w:noProof/>
      </w:rPr>
      <w:t>1</w:t>
    </w:r>
    <w:r>
      <w:fldChar w:fldCharType="end"/>
    </w:r>
  </w:p>
  <w:p w:rsidR="00000000" w:rsidRDefault="00B205E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05E8" w:rsidRDefault="00B205E8">
      <w:r>
        <w:separator/>
      </w:r>
    </w:p>
  </w:footnote>
  <w:footnote w:type="continuationSeparator" w:id="0">
    <w:p w:rsidR="00B205E8" w:rsidRDefault="00B205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B205E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EnclosedCircle"/>
      <w:lvlText w:val="%1"/>
      <w:lvlJc w:val="left"/>
      <w:pPr>
        <w:tabs>
          <w:tab w:val="num" w:pos="0"/>
        </w:tabs>
        <w:ind w:left="0" w:firstLine="0"/>
      </w:pPr>
      <w:rPr>
        <w:rFonts w:hint="eastAsia"/>
      </w:rPr>
    </w:lvl>
    <w:lvl w:ilvl="1">
      <w:start w:val="1"/>
      <w:numFmt w:val="lowerLetter"/>
      <w:lvlText w:val="%2"/>
      <w:lvlJc w:val="left"/>
      <w:pPr>
        <w:tabs>
          <w:tab w:val="num" w:pos="0"/>
        </w:tabs>
        <w:ind w:left="0" w:firstLine="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nsid w:val="0000000B"/>
    <w:multiLevelType w:val="singleLevel"/>
    <w:tmpl w:val="0000000B"/>
    <w:lvl w:ilvl="0">
      <w:start w:val="1"/>
      <w:numFmt w:val="decimalEnclosedCircleChinese"/>
      <w:suff w:val="nothing"/>
      <w:lvlText w:val="%1　"/>
      <w:lvlJc w:val="left"/>
      <w:pPr>
        <w:ind w:left="0" w:firstLine="0"/>
      </w:pPr>
      <w:rPr>
        <w:rFonts w:hint="eastAsia"/>
      </w:rPr>
    </w:lvl>
  </w:abstractNum>
  <w:abstractNum w:abstractNumId="2">
    <w:nsid w:val="0000000C"/>
    <w:multiLevelType w:val="singleLevel"/>
    <w:tmpl w:val="0000000C"/>
    <w:lvl w:ilvl="0">
      <w:start w:val="1"/>
      <w:numFmt w:val="decimal"/>
      <w:lvlText w:val="%1)"/>
      <w:lvlJc w:val="left"/>
      <w:pPr>
        <w:tabs>
          <w:tab w:val="num" w:pos="0"/>
        </w:tabs>
        <w:ind w:left="0" w:firstLine="0"/>
      </w:pPr>
      <w:rPr>
        <w:rFonts w:hint="default"/>
      </w:rPr>
    </w:lvl>
  </w:abstractNum>
  <w:abstractNum w:abstractNumId="3">
    <w:nsid w:val="0000000D"/>
    <w:multiLevelType w:val="singleLevel"/>
    <w:tmpl w:val="0000000D"/>
    <w:lvl w:ilvl="0">
      <w:start w:val="1"/>
      <w:numFmt w:val="lowerLetter"/>
      <w:lvlText w:val="%1."/>
      <w:lvlJc w:val="left"/>
      <w:pPr>
        <w:tabs>
          <w:tab w:val="num" w:pos="425"/>
        </w:tabs>
        <w:ind w:left="425" w:hanging="425"/>
      </w:pPr>
      <w:rPr>
        <w:rFonts w:hint="default"/>
      </w:rPr>
    </w:lvl>
  </w:abstractNum>
  <w:abstractNum w:abstractNumId="4">
    <w:nsid w:val="0000000E"/>
    <w:multiLevelType w:val="singleLevel"/>
    <w:tmpl w:val="0000000E"/>
    <w:lvl w:ilvl="0">
      <w:start w:val="1"/>
      <w:numFmt w:val="decimal"/>
      <w:suff w:val="nothing"/>
      <w:lvlText w:val="%1）"/>
      <w:lvlJc w:val="left"/>
    </w:lvl>
  </w:abstractNum>
  <w:abstractNum w:abstractNumId="5">
    <w:nsid w:val="0000000F"/>
    <w:multiLevelType w:val="singleLevel"/>
    <w:tmpl w:val="0000000F"/>
    <w:lvl w:ilvl="0">
      <w:start w:val="1"/>
      <w:numFmt w:val="lowerLetter"/>
      <w:lvlText w:val="%1."/>
      <w:lvlJc w:val="left"/>
      <w:pPr>
        <w:tabs>
          <w:tab w:val="num" w:pos="0"/>
        </w:tabs>
        <w:ind w:left="0" w:firstLine="0"/>
      </w:pPr>
      <w:rPr>
        <w:rFonts w:hint="default"/>
      </w:rPr>
    </w:lvl>
  </w:abstractNum>
  <w:abstractNum w:abstractNumId="6">
    <w:nsid w:val="00000010"/>
    <w:multiLevelType w:val="multilevel"/>
    <w:tmpl w:val="00000010"/>
    <w:lvl w:ilvl="0">
      <w:start w:val="1"/>
      <w:numFmt w:val="decimalEnclosedCircle"/>
      <w:lvlText w:val="%1"/>
      <w:lvlJc w:val="left"/>
      <w:pPr>
        <w:tabs>
          <w:tab w:val="num" w:pos="0"/>
        </w:tabs>
        <w:ind w:left="0" w:firstLine="0"/>
      </w:pPr>
      <w:rPr>
        <w:rFonts w:hint="eastAsia"/>
      </w:rPr>
    </w:lvl>
    <w:lvl w:ilvl="1">
      <w:start w:val="1"/>
      <w:numFmt w:val="none"/>
      <w:lvlText w:val="1 )"/>
      <w:lvlJc w:val="left"/>
      <w:pPr>
        <w:tabs>
          <w:tab w:val="num" w:pos="0"/>
        </w:tabs>
        <w:ind w:left="0" w:firstLine="0"/>
      </w:pPr>
      <w:rPr>
        <w:rFonts w:hint="eastAsia"/>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nsid w:val="00000011"/>
    <w:multiLevelType w:val="singleLevel"/>
    <w:tmpl w:val="00000011"/>
    <w:lvl w:ilvl="0">
      <w:start w:val="1"/>
      <w:numFmt w:val="chineseCounting"/>
      <w:suff w:val="nothing"/>
      <w:lvlText w:val="%1、"/>
      <w:lvlJc w:val="left"/>
    </w:lvl>
  </w:abstractNum>
  <w:abstractNum w:abstractNumId="8">
    <w:nsid w:val="00000012"/>
    <w:multiLevelType w:val="singleLevel"/>
    <w:tmpl w:val="00000012"/>
    <w:lvl w:ilvl="0">
      <w:start w:val="1"/>
      <w:numFmt w:val="decimal"/>
      <w:suff w:val="nothing"/>
      <w:lvlText w:val="%1）"/>
      <w:lvlJc w:val="left"/>
    </w:lvl>
  </w:abstractNum>
  <w:abstractNum w:abstractNumId="9">
    <w:nsid w:val="00000013"/>
    <w:multiLevelType w:val="singleLevel"/>
    <w:tmpl w:val="00000013"/>
    <w:lvl w:ilvl="0">
      <w:start w:val="5"/>
      <w:numFmt w:val="decimal"/>
      <w:suff w:val="nothing"/>
      <w:lvlText w:val="%1、"/>
      <w:lvlJc w:val="left"/>
    </w:lvl>
  </w:abstractNum>
  <w:abstractNum w:abstractNumId="10">
    <w:nsid w:val="00000014"/>
    <w:multiLevelType w:val="singleLevel"/>
    <w:tmpl w:val="00000014"/>
    <w:lvl w:ilvl="0">
      <w:start w:val="1"/>
      <w:numFmt w:val="decimal"/>
      <w:suff w:val="nothing"/>
      <w:lvlText w:val="%1．"/>
      <w:lvlJc w:val="left"/>
      <w:pPr>
        <w:ind w:left="0" w:firstLine="0"/>
      </w:pPr>
      <w:rPr>
        <w:rFonts w:hint="default"/>
      </w:rPr>
    </w:lvl>
  </w:abstractNum>
  <w:abstractNum w:abstractNumId="11">
    <w:nsid w:val="00000015"/>
    <w:multiLevelType w:val="singleLevel"/>
    <w:tmpl w:val="00000015"/>
    <w:lvl w:ilvl="0">
      <w:start w:val="1"/>
      <w:numFmt w:val="decimalEnclosedCircleChinese"/>
      <w:suff w:val="nothing"/>
      <w:lvlText w:val="%1　"/>
      <w:lvlJc w:val="left"/>
      <w:pPr>
        <w:ind w:left="0" w:firstLine="0"/>
      </w:pPr>
      <w:rPr>
        <w:rFonts w:hint="eastAsia"/>
      </w:rPr>
    </w:lvl>
  </w:abstractNum>
  <w:abstractNum w:abstractNumId="12">
    <w:nsid w:val="00000016"/>
    <w:multiLevelType w:val="singleLevel"/>
    <w:tmpl w:val="00000016"/>
    <w:lvl w:ilvl="0">
      <w:start w:val="2"/>
      <w:numFmt w:val="decimal"/>
      <w:lvlText w:val="%1)"/>
      <w:lvlJc w:val="left"/>
      <w:pPr>
        <w:tabs>
          <w:tab w:val="num" w:pos="425"/>
        </w:tabs>
        <w:ind w:left="425" w:hanging="425"/>
      </w:pPr>
      <w:rPr>
        <w:rFonts w:hint="default"/>
      </w:rPr>
    </w:lvl>
  </w:abstractNum>
  <w:abstractNum w:abstractNumId="13">
    <w:nsid w:val="00000017"/>
    <w:multiLevelType w:val="singleLevel"/>
    <w:tmpl w:val="00000017"/>
    <w:lvl w:ilvl="0">
      <w:start w:val="1"/>
      <w:numFmt w:val="decimal"/>
      <w:suff w:val="nothing"/>
      <w:lvlText w:val="%1）"/>
      <w:lvlJc w:val="left"/>
    </w:lvl>
  </w:abstractNum>
  <w:abstractNum w:abstractNumId="14">
    <w:nsid w:val="00000018"/>
    <w:multiLevelType w:val="singleLevel"/>
    <w:tmpl w:val="00000018"/>
    <w:lvl w:ilvl="0">
      <w:start w:val="6"/>
      <w:numFmt w:val="decimalEnclosedCircleChinese"/>
      <w:suff w:val="nothing"/>
      <w:lvlText w:val="%1　"/>
      <w:lvlJc w:val="left"/>
      <w:pPr>
        <w:ind w:left="0" w:firstLine="0"/>
      </w:pPr>
      <w:rPr>
        <w:rFonts w:hint="eastAsia"/>
      </w:rPr>
    </w:lvl>
  </w:abstractNum>
  <w:abstractNum w:abstractNumId="15">
    <w:nsid w:val="00000019"/>
    <w:multiLevelType w:val="singleLevel"/>
    <w:tmpl w:val="00000019"/>
    <w:lvl w:ilvl="0">
      <w:start w:val="1"/>
      <w:numFmt w:val="decimal"/>
      <w:lvlText w:val="%1)"/>
      <w:lvlJc w:val="left"/>
      <w:pPr>
        <w:tabs>
          <w:tab w:val="num" w:pos="425"/>
        </w:tabs>
        <w:ind w:left="425" w:hanging="425"/>
      </w:pPr>
      <w:rPr>
        <w:rFonts w:hint="default"/>
      </w:rPr>
    </w:lvl>
  </w:abstractNum>
  <w:abstractNum w:abstractNumId="16">
    <w:nsid w:val="0000001A"/>
    <w:multiLevelType w:val="singleLevel"/>
    <w:tmpl w:val="0000001A"/>
    <w:lvl w:ilvl="0">
      <w:start w:val="2"/>
      <w:numFmt w:val="decimal"/>
      <w:suff w:val="nothing"/>
      <w:lvlText w:val="%1．"/>
      <w:lvlJc w:val="left"/>
      <w:pPr>
        <w:ind w:left="0" w:firstLine="0"/>
      </w:pPr>
      <w:rPr>
        <w:rFonts w:hint="default"/>
      </w:rPr>
    </w:lvl>
  </w:abstractNum>
  <w:abstractNum w:abstractNumId="17">
    <w:nsid w:val="0000001B"/>
    <w:multiLevelType w:val="singleLevel"/>
    <w:tmpl w:val="0000001B"/>
    <w:lvl w:ilvl="0">
      <w:start w:val="1"/>
      <w:numFmt w:val="decimal"/>
      <w:suff w:val="nothing"/>
      <w:lvlText w:val="%1）"/>
      <w:lvlJc w:val="left"/>
    </w:lvl>
  </w:abstractNum>
  <w:abstractNum w:abstractNumId="18">
    <w:nsid w:val="0000001C"/>
    <w:multiLevelType w:val="singleLevel"/>
    <w:tmpl w:val="0000001C"/>
    <w:lvl w:ilvl="0">
      <w:start w:val="1"/>
      <w:numFmt w:val="decimal"/>
      <w:lvlText w:val="%1."/>
      <w:lvlJc w:val="left"/>
      <w:pPr>
        <w:tabs>
          <w:tab w:val="num" w:pos="425"/>
        </w:tabs>
        <w:ind w:left="425" w:hanging="425"/>
      </w:pPr>
      <w:rPr>
        <w:rFonts w:hint="default"/>
      </w:rPr>
    </w:lvl>
  </w:abstractNum>
  <w:abstractNum w:abstractNumId="19">
    <w:nsid w:val="0000001D"/>
    <w:multiLevelType w:val="singleLevel"/>
    <w:tmpl w:val="0000001D"/>
    <w:lvl w:ilvl="0">
      <w:start w:val="1"/>
      <w:numFmt w:val="lowerLetter"/>
      <w:lvlText w:val="%1."/>
      <w:lvlJc w:val="left"/>
      <w:pPr>
        <w:tabs>
          <w:tab w:val="num" w:pos="0"/>
        </w:tabs>
        <w:ind w:left="0" w:firstLine="0"/>
      </w:pPr>
      <w:rPr>
        <w:rFonts w:hint="default"/>
      </w:rPr>
    </w:lvl>
  </w:abstractNum>
  <w:abstractNum w:abstractNumId="20">
    <w:nsid w:val="0000001E"/>
    <w:multiLevelType w:val="singleLevel"/>
    <w:tmpl w:val="0000001E"/>
    <w:lvl w:ilvl="0">
      <w:start w:val="1"/>
      <w:numFmt w:val="decimal"/>
      <w:suff w:val="nothing"/>
      <w:lvlText w:val="%1）"/>
      <w:lvlJc w:val="left"/>
    </w:lvl>
  </w:abstractNum>
  <w:abstractNum w:abstractNumId="21">
    <w:nsid w:val="0000001F"/>
    <w:multiLevelType w:val="singleLevel"/>
    <w:tmpl w:val="0000001F"/>
    <w:lvl w:ilvl="0">
      <w:start w:val="3"/>
      <w:numFmt w:val="decimal"/>
      <w:lvlText w:val="%1)"/>
      <w:lvlJc w:val="left"/>
      <w:pPr>
        <w:tabs>
          <w:tab w:val="num" w:pos="425"/>
        </w:tabs>
        <w:ind w:left="425" w:hanging="425"/>
      </w:pPr>
      <w:rPr>
        <w:rFonts w:hint="default"/>
      </w:rPr>
    </w:lvl>
  </w:abstractNum>
  <w:abstractNum w:abstractNumId="22">
    <w:nsid w:val="00000020"/>
    <w:multiLevelType w:val="singleLevel"/>
    <w:tmpl w:val="00000020"/>
    <w:lvl w:ilvl="0">
      <w:start w:val="1"/>
      <w:numFmt w:val="decimal"/>
      <w:suff w:val="nothing"/>
      <w:lvlText w:val="%1）"/>
      <w:lvlJc w:val="left"/>
    </w:lvl>
  </w:abstractNum>
  <w:abstractNum w:abstractNumId="23">
    <w:nsid w:val="00000021"/>
    <w:multiLevelType w:val="singleLevel"/>
    <w:tmpl w:val="00000021"/>
    <w:lvl w:ilvl="0">
      <w:start w:val="2"/>
      <w:numFmt w:val="decimal"/>
      <w:lvlText w:val="%1)"/>
      <w:lvlJc w:val="left"/>
      <w:pPr>
        <w:tabs>
          <w:tab w:val="num" w:pos="0"/>
        </w:tabs>
        <w:ind w:left="0" w:firstLine="0"/>
      </w:pPr>
      <w:rPr>
        <w:rFonts w:hint="default"/>
      </w:rPr>
    </w:lvl>
  </w:abstractNum>
  <w:abstractNum w:abstractNumId="24">
    <w:nsid w:val="00000022"/>
    <w:multiLevelType w:val="singleLevel"/>
    <w:tmpl w:val="00000022"/>
    <w:lvl w:ilvl="0">
      <w:start w:val="2"/>
      <w:numFmt w:val="decimal"/>
      <w:suff w:val="nothing"/>
      <w:lvlText w:val="%1）"/>
      <w:lvlJc w:val="left"/>
    </w:lvl>
  </w:abstractNum>
  <w:abstractNum w:abstractNumId="25">
    <w:nsid w:val="00000023"/>
    <w:multiLevelType w:val="singleLevel"/>
    <w:tmpl w:val="00000023"/>
    <w:lvl w:ilvl="0">
      <w:start w:val="1"/>
      <w:numFmt w:val="decimal"/>
      <w:suff w:val="nothing"/>
      <w:lvlText w:val="%1）"/>
      <w:lvlJc w:val="left"/>
    </w:lvl>
  </w:abstractNum>
  <w:abstractNum w:abstractNumId="26">
    <w:nsid w:val="00000024"/>
    <w:multiLevelType w:val="singleLevel"/>
    <w:tmpl w:val="00000024"/>
    <w:lvl w:ilvl="0">
      <w:start w:val="1"/>
      <w:numFmt w:val="decimal"/>
      <w:lvlText w:val="%1)"/>
      <w:lvlJc w:val="left"/>
      <w:pPr>
        <w:tabs>
          <w:tab w:val="num" w:pos="0"/>
        </w:tabs>
        <w:ind w:left="0" w:firstLine="0"/>
      </w:pPr>
      <w:rPr>
        <w:rFonts w:hint="default"/>
      </w:rPr>
    </w:lvl>
  </w:abstractNum>
  <w:abstractNum w:abstractNumId="27">
    <w:nsid w:val="00000025"/>
    <w:multiLevelType w:val="singleLevel"/>
    <w:tmpl w:val="00000025"/>
    <w:lvl w:ilvl="0">
      <w:start w:val="1"/>
      <w:numFmt w:val="decimal"/>
      <w:suff w:val="nothing"/>
      <w:lvlText w:val="%1）"/>
      <w:lvlJc w:val="left"/>
    </w:lvl>
  </w:abstractNum>
  <w:abstractNum w:abstractNumId="28">
    <w:nsid w:val="00000026"/>
    <w:multiLevelType w:val="singleLevel"/>
    <w:tmpl w:val="00000026"/>
    <w:lvl w:ilvl="0">
      <w:start w:val="1"/>
      <w:numFmt w:val="lowerLetter"/>
      <w:lvlText w:val="%1."/>
      <w:lvlJc w:val="left"/>
      <w:pPr>
        <w:tabs>
          <w:tab w:val="num" w:pos="0"/>
        </w:tabs>
        <w:ind w:left="0" w:firstLine="0"/>
      </w:pPr>
      <w:rPr>
        <w:rFonts w:hint="default"/>
      </w:rPr>
    </w:lvl>
  </w:abstractNum>
  <w:abstractNum w:abstractNumId="29">
    <w:nsid w:val="00000027"/>
    <w:multiLevelType w:val="singleLevel"/>
    <w:tmpl w:val="00000027"/>
    <w:lvl w:ilvl="0">
      <w:start w:val="2"/>
      <w:numFmt w:val="decimal"/>
      <w:lvlText w:val="%1)"/>
      <w:lvlJc w:val="left"/>
      <w:pPr>
        <w:tabs>
          <w:tab w:val="num" w:pos="425"/>
        </w:tabs>
        <w:ind w:left="425" w:hanging="425"/>
      </w:pPr>
      <w:rPr>
        <w:rFonts w:hint="default"/>
      </w:rPr>
    </w:lvl>
  </w:abstractNum>
  <w:abstractNum w:abstractNumId="30">
    <w:nsid w:val="00000028"/>
    <w:multiLevelType w:val="singleLevel"/>
    <w:tmpl w:val="00000028"/>
    <w:lvl w:ilvl="0">
      <w:start w:val="1"/>
      <w:numFmt w:val="decimal"/>
      <w:lvlText w:val="%1)"/>
      <w:lvlJc w:val="left"/>
      <w:pPr>
        <w:tabs>
          <w:tab w:val="num" w:pos="0"/>
        </w:tabs>
        <w:ind w:left="0" w:firstLine="0"/>
      </w:pPr>
      <w:rPr>
        <w:rFonts w:hint="default"/>
      </w:rPr>
    </w:lvl>
  </w:abstractNum>
  <w:abstractNum w:abstractNumId="31">
    <w:nsid w:val="00000029"/>
    <w:multiLevelType w:val="singleLevel"/>
    <w:tmpl w:val="00000029"/>
    <w:lvl w:ilvl="0">
      <w:start w:val="1"/>
      <w:numFmt w:val="lowerLetter"/>
      <w:lvlText w:val="%1."/>
      <w:lvlJc w:val="left"/>
      <w:pPr>
        <w:tabs>
          <w:tab w:val="num" w:pos="0"/>
        </w:tabs>
        <w:ind w:left="0" w:firstLine="0"/>
      </w:pPr>
      <w:rPr>
        <w:rFonts w:hint="default"/>
      </w:rPr>
    </w:lvl>
  </w:abstractNum>
  <w:abstractNum w:abstractNumId="32">
    <w:nsid w:val="0000002A"/>
    <w:multiLevelType w:val="singleLevel"/>
    <w:tmpl w:val="0000002A"/>
    <w:lvl w:ilvl="0">
      <w:start w:val="1"/>
      <w:numFmt w:val="decimal"/>
      <w:lvlText w:val="%1)"/>
      <w:lvlJc w:val="left"/>
      <w:pPr>
        <w:tabs>
          <w:tab w:val="num" w:pos="425"/>
        </w:tabs>
        <w:ind w:left="425" w:hanging="425"/>
      </w:pPr>
      <w:rPr>
        <w:rFonts w:hint="default"/>
      </w:rPr>
    </w:lvl>
  </w:abstractNum>
  <w:abstractNum w:abstractNumId="33">
    <w:nsid w:val="0000002B"/>
    <w:multiLevelType w:val="singleLevel"/>
    <w:tmpl w:val="0000002B"/>
    <w:lvl w:ilvl="0">
      <w:start w:val="1"/>
      <w:numFmt w:val="decimal"/>
      <w:suff w:val="nothing"/>
      <w:lvlText w:val="%1）"/>
      <w:lvlJc w:val="left"/>
    </w:lvl>
  </w:abstractNum>
  <w:abstractNum w:abstractNumId="34">
    <w:nsid w:val="0000002C"/>
    <w:multiLevelType w:val="singleLevel"/>
    <w:tmpl w:val="0000002C"/>
    <w:lvl w:ilvl="0">
      <w:start w:val="1"/>
      <w:numFmt w:val="decimal"/>
      <w:suff w:val="nothing"/>
      <w:lvlText w:val="%1)"/>
      <w:lvlJc w:val="left"/>
    </w:lvl>
  </w:abstractNum>
  <w:abstractNum w:abstractNumId="35">
    <w:nsid w:val="0000002D"/>
    <w:multiLevelType w:val="singleLevel"/>
    <w:tmpl w:val="0000002D"/>
    <w:lvl w:ilvl="0">
      <w:start w:val="1"/>
      <w:numFmt w:val="decimalEnclosedCircleChinese"/>
      <w:suff w:val="nothing"/>
      <w:lvlText w:val="%1　"/>
      <w:lvlJc w:val="left"/>
      <w:pPr>
        <w:ind w:left="0" w:firstLine="0"/>
      </w:pPr>
      <w:rPr>
        <w:rFonts w:hint="eastAsia"/>
      </w:rPr>
    </w:lvl>
  </w:abstractNum>
  <w:abstractNum w:abstractNumId="36">
    <w:nsid w:val="0000002E"/>
    <w:multiLevelType w:val="singleLevel"/>
    <w:tmpl w:val="0000002E"/>
    <w:lvl w:ilvl="0">
      <w:start w:val="2"/>
      <w:numFmt w:val="decimalEnclosedCircleChinese"/>
      <w:suff w:val="nothing"/>
      <w:lvlText w:val="%1　"/>
      <w:lvlJc w:val="left"/>
      <w:pPr>
        <w:ind w:left="0" w:firstLine="0"/>
      </w:pPr>
      <w:rPr>
        <w:rFonts w:hint="eastAsia"/>
      </w:rPr>
    </w:lvl>
  </w:abstractNum>
  <w:abstractNum w:abstractNumId="37">
    <w:nsid w:val="0000002F"/>
    <w:multiLevelType w:val="singleLevel"/>
    <w:tmpl w:val="0000002F"/>
    <w:lvl w:ilvl="0">
      <w:start w:val="2"/>
      <w:numFmt w:val="decimal"/>
      <w:suff w:val="nothing"/>
      <w:lvlText w:val="%1）"/>
      <w:lvlJc w:val="left"/>
    </w:lvl>
  </w:abstractNum>
  <w:abstractNum w:abstractNumId="38">
    <w:nsid w:val="00000030"/>
    <w:multiLevelType w:val="singleLevel"/>
    <w:tmpl w:val="00000030"/>
    <w:lvl w:ilvl="0">
      <w:start w:val="1"/>
      <w:numFmt w:val="chineseCounting"/>
      <w:suff w:val="nothing"/>
      <w:lvlText w:val="%1．"/>
      <w:lvlJc w:val="left"/>
    </w:lvl>
  </w:abstractNum>
  <w:abstractNum w:abstractNumId="39">
    <w:nsid w:val="00000031"/>
    <w:multiLevelType w:val="singleLevel"/>
    <w:tmpl w:val="00000031"/>
    <w:lvl w:ilvl="0">
      <w:start w:val="1"/>
      <w:numFmt w:val="decimal"/>
      <w:lvlText w:val="%1)"/>
      <w:lvlJc w:val="left"/>
      <w:pPr>
        <w:tabs>
          <w:tab w:val="num" w:pos="0"/>
        </w:tabs>
        <w:ind w:left="0" w:firstLine="0"/>
      </w:pPr>
      <w:rPr>
        <w:rFonts w:hint="default"/>
      </w:rPr>
    </w:lvl>
  </w:abstractNum>
  <w:abstractNum w:abstractNumId="40">
    <w:nsid w:val="00000032"/>
    <w:multiLevelType w:val="singleLevel"/>
    <w:tmpl w:val="00000032"/>
    <w:lvl w:ilvl="0">
      <w:start w:val="5"/>
      <w:numFmt w:val="decimalEnclosedCircleChinese"/>
      <w:suff w:val="nothing"/>
      <w:lvlText w:val="%1　"/>
      <w:lvlJc w:val="left"/>
      <w:pPr>
        <w:ind w:left="0" w:firstLine="0"/>
      </w:pPr>
      <w:rPr>
        <w:rFonts w:hint="eastAsia"/>
      </w:rPr>
    </w:lvl>
  </w:abstractNum>
  <w:abstractNum w:abstractNumId="41">
    <w:nsid w:val="00000034"/>
    <w:multiLevelType w:val="singleLevel"/>
    <w:tmpl w:val="00000034"/>
    <w:lvl w:ilvl="0">
      <w:start w:val="1"/>
      <w:numFmt w:val="decimalEnclosedCircleChinese"/>
      <w:suff w:val="nothing"/>
      <w:lvlText w:val="%1　"/>
      <w:lvlJc w:val="left"/>
      <w:pPr>
        <w:ind w:left="0" w:firstLine="0"/>
      </w:pPr>
      <w:rPr>
        <w:rFonts w:hint="eastAsia"/>
      </w:rPr>
    </w:lvl>
  </w:abstractNum>
  <w:abstractNum w:abstractNumId="42">
    <w:nsid w:val="00000035"/>
    <w:multiLevelType w:val="singleLevel"/>
    <w:tmpl w:val="00000035"/>
    <w:lvl w:ilvl="0">
      <w:start w:val="1"/>
      <w:numFmt w:val="decimal"/>
      <w:suff w:val="nothing"/>
      <w:lvlText w:val="%1）"/>
      <w:lvlJc w:val="left"/>
    </w:lvl>
  </w:abstractNum>
  <w:abstractNum w:abstractNumId="43">
    <w:nsid w:val="00000036"/>
    <w:multiLevelType w:val="singleLevel"/>
    <w:tmpl w:val="00000036"/>
    <w:lvl w:ilvl="0">
      <w:start w:val="1"/>
      <w:numFmt w:val="decimal"/>
      <w:suff w:val="nothing"/>
      <w:lvlText w:val="%1）"/>
      <w:lvlJc w:val="left"/>
    </w:lvl>
  </w:abstractNum>
  <w:abstractNum w:abstractNumId="44">
    <w:nsid w:val="00000037"/>
    <w:multiLevelType w:val="singleLevel"/>
    <w:tmpl w:val="00000037"/>
    <w:lvl w:ilvl="0">
      <w:start w:val="2"/>
      <w:numFmt w:val="decimal"/>
      <w:suff w:val="nothing"/>
      <w:lvlText w:val="%1、"/>
      <w:lvlJc w:val="left"/>
    </w:lvl>
  </w:abstractNum>
  <w:abstractNum w:abstractNumId="45">
    <w:nsid w:val="00000038"/>
    <w:multiLevelType w:val="singleLevel"/>
    <w:tmpl w:val="00000038"/>
    <w:lvl w:ilvl="0">
      <w:start w:val="1"/>
      <w:numFmt w:val="decimal"/>
      <w:suff w:val="nothing"/>
      <w:lvlText w:val="%1)"/>
      <w:lvlJc w:val="left"/>
    </w:lvl>
  </w:abstractNum>
  <w:abstractNum w:abstractNumId="46">
    <w:nsid w:val="00000039"/>
    <w:multiLevelType w:val="singleLevel"/>
    <w:tmpl w:val="00000039"/>
    <w:lvl w:ilvl="0">
      <w:start w:val="4"/>
      <w:numFmt w:val="decimal"/>
      <w:lvlText w:val="%1)"/>
      <w:lvlJc w:val="left"/>
      <w:pPr>
        <w:tabs>
          <w:tab w:val="num" w:pos="425"/>
        </w:tabs>
        <w:ind w:left="425" w:hanging="425"/>
      </w:pPr>
      <w:rPr>
        <w:rFonts w:hint="default"/>
      </w:rPr>
    </w:lvl>
  </w:abstractNum>
  <w:abstractNum w:abstractNumId="47">
    <w:nsid w:val="0000003A"/>
    <w:multiLevelType w:val="singleLevel"/>
    <w:tmpl w:val="0000003A"/>
    <w:lvl w:ilvl="0">
      <w:start w:val="4"/>
      <w:numFmt w:val="decimalEnclosedCircleChinese"/>
      <w:suff w:val="nothing"/>
      <w:lvlText w:val="%1　"/>
      <w:lvlJc w:val="left"/>
      <w:pPr>
        <w:ind w:left="0" w:firstLine="0"/>
      </w:pPr>
      <w:rPr>
        <w:rFonts w:hint="eastAsia"/>
      </w:rPr>
    </w:lvl>
  </w:abstractNum>
  <w:abstractNum w:abstractNumId="48">
    <w:nsid w:val="0000003B"/>
    <w:multiLevelType w:val="singleLevel"/>
    <w:tmpl w:val="0000003B"/>
    <w:lvl w:ilvl="0">
      <w:start w:val="7"/>
      <w:numFmt w:val="decimal"/>
      <w:suff w:val="nothing"/>
      <w:lvlText w:val="%1）"/>
      <w:lvlJc w:val="left"/>
    </w:lvl>
  </w:abstractNum>
  <w:abstractNum w:abstractNumId="49">
    <w:nsid w:val="0000003C"/>
    <w:multiLevelType w:val="singleLevel"/>
    <w:tmpl w:val="0000003C"/>
    <w:lvl w:ilvl="0">
      <w:start w:val="2"/>
      <w:numFmt w:val="decimal"/>
      <w:lvlText w:val="%1)"/>
      <w:lvlJc w:val="left"/>
      <w:pPr>
        <w:tabs>
          <w:tab w:val="num" w:pos="425"/>
        </w:tabs>
        <w:ind w:left="425" w:hanging="425"/>
      </w:pPr>
      <w:rPr>
        <w:rFonts w:hint="default"/>
      </w:rPr>
    </w:lvl>
  </w:abstractNum>
  <w:abstractNum w:abstractNumId="50">
    <w:nsid w:val="0000003D"/>
    <w:multiLevelType w:val="singleLevel"/>
    <w:tmpl w:val="0000003D"/>
    <w:lvl w:ilvl="0">
      <w:start w:val="1"/>
      <w:numFmt w:val="decimal"/>
      <w:suff w:val="nothing"/>
      <w:lvlText w:val="%1）"/>
      <w:lvlJc w:val="left"/>
    </w:lvl>
  </w:abstractNum>
  <w:abstractNum w:abstractNumId="51">
    <w:nsid w:val="0000003E"/>
    <w:multiLevelType w:val="singleLevel"/>
    <w:tmpl w:val="0000003E"/>
    <w:lvl w:ilvl="0">
      <w:start w:val="1"/>
      <w:numFmt w:val="decimal"/>
      <w:suff w:val="nothing"/>
      <w:lvlText w:val="%1）"/>
      <w:lvlJc w:val="left"/>
    </w:lvl>
  </w:abstractNum>
  <w:abstractNum w:abstractNumId="52">
    <w:nsid w:val="0000003F"/>
    <w:multiLevelType w:val="singleLevel"/>
    <w:tmpl w:val="0000003F"/>
    <w:lvl w:ilvl="0">
      <w:start w:val="2"/>
      <w:numFmt w:val="decimal"/>
      <w:lvlText w:val="%1)"/>
      <w:lvlJc w:val="left"/>
      <w:pPr>
        <w:tabs>
          <w:tab w:val="num" w:pos="0"/>
        </w:tabs>
        <w:ind w:left="0" w:firstLine="0"/>
      </w:pPr>
      <w:rPr>
        <w:rFonts w:hint="default"/>
      </w:rPr>
    </w:lvl>
  </w:abstractNum>
  <w:abstractNum w:abstractNumId="53">
    <w:nsid w:val="00000040"/>
    <w:multiLevelType w:val="singleLevel"/>
    <w:tmpl w:val="00000040"/>
    <w:lvl w:ilvl="0">
      <w:start w:val="1"/>
      <w:numFmt w:val="decimalEnclosedCircleChinese"/>
      <w:suff w:val="nothing"/>
      <w:lvlText w:val="%1　"/>
      <w:lvlJc w:val="left"/>
      <w:pPr>
        <w:ind w:left="0" w:firstLine="0"/>
      </w:pPr>
      <w:rPr>
        <w:rFonts w:hint="eastAsia"/>
      </w:rPr>
    </w:lvl>
  </w:abstractNum>
  <w:abstractNum w:abstractNumId="54">
    <w:nsid w:val="00000041"/>
    <w:multiLevelType w:val="singleLevel"/>
    <w:tmpl w:val="00000041"/>
    <w:lvl w:ilvl="0">
      <w:start w:val="1"/>
      <w:numFmt w:val="decimal"/>
      <w:suff w:val="nothing"/>
      <w:lvlText w:val="%1）"/>
      <w:lvlJc w:val="left"/>
    </w:lvl>
  </w:abstractNum>
  <w:abstractNum w:abstractNumId="55">
    <w:nsid w:val="00000042"/>
    <w:multiLevelType w:val="singleLevel"/>
    <w:tmpl w:val="00000042"/>
    <w:lvl w:ilvl="0">
      <w:start w:val="1"/>
      <w:numFmt w:val="decimal"/>
      <w:lvlText w:val="%1)"/>
      <w:lvlJc w:val="left"/>
      <w:pPr>
        <w:tabs>
          <w:tab w:val="num" w:pos="425"/>
        </w:tabs>
        <w:ind w:left="425" w:hanging="425"/>
      </w:pPr>
      <w:rPr>
        <w:rFonts w:hint="default"/>
      </w:rPr>
    </w:lvl>
  </w:abstractNum>
  <w:abstractNum w:abstractNumId="56">
    <w:nsid w:val="00000043"/>
    <w:multiLevelType w:val="singleLevel"/>
    <w:tmpl w:val="00000043"/>
    <w:lvl w:ilvl="0">
      <w:start w:val="1"/>
      <w:numFmt w:val="decimal"/>
      <w:suff w:val="nothing"/>
      <w:lvlText w:val="%1）"/>
      <w:lvlJc w:val="left"/>
    </w:lvl>
  </w:abstractNum>
  <w:abstractNum w:abstractNumId="57">
    <w:nsid w:val="00000044"/>
    <w:multiLevelType w:val="singleLevel"/>
    <w:tmpl w:val="00000044"/>
    <w:lvl w:ilvl="0">
      <w:start w:val="1"/>
      <w:numFmt w:val="decimal"/>
      <w:suff w:val="nothing"/>
      <w:lvlText w:val="%1）"/>
      <w:lvlJc w:val="left"/>
    </w:lvl>
  </w:abstractNum>
  <w:abstractNum w:abstractNumId="58">
    <w:nsid w:val="00000045"/>
    <w:multiLevelType w:val="singleLevel"/>
    <w:tmpl w:val="00000045"/>
    <w:lvl w:ilvl="0">
      <w:start w:val="1"/>
      <w:numFmt w:val="decimalEnclosedCircleChinese"/>
      <w:suff w:val="nothing"/>
      <w:lvlText w:val="%1　"/>
      <w:lvlJc w:val="left"/>
      <w:pPr>
        <w:ind w:left="0" w:firstLine="0"/>
      </w:pPr>
      <w:rPr>
        <w:rFonts w:hint="eastAsia"/>
      </w:rPr>
    </w:lvl>
  </w:abstractNum>
  <w:abstractNum w:abstractNumId="59">
    <w:nsid w:val="00000046"/>
    <w:multiLevelType w:val="singleLevel"/>
    <w:tmpl w:val="00000046"/>
    <w:lvl w:ilvl="0">
      <w:start w:val="1"/>
      <w:numFmt w:val="decimal"/>
      <w:suff w:val="nothing"/>
      <w:lvlText w:val="%1）"/>
      <w:lvlJc w:val="left"/>
    </w:lvl>
  </w:abstractNum>
  <w:abstractNum w:abstractNumId="60">
    <w:nsid w:val="00000047"/>
    <w:multiLevelType w:val="singleLevel"/>
    <w:tmpl w:val="00000047"/>
    <w:lvl w:ilvl="0">
      <w:start w:val="1"/>
      <w:numFmt w:val="decimal"/>
      <w:lvlText w:val="%1)"/>
      <w:lvlJc w:val="left"/>
      <w:pPr>
        <w:tabs>
          <w:tab w:val="num" w:pos="425"/>
        </w:tabs>
        <w:ind w:left="425" w:hanging="425"/>
      </w:pPr>
      <w:rPr>
        <w:rFonts w:hint="default"/>
      </w:rPr>
    </w:lvl>
  </w:abstractNum>
  <w:abstractNum w:abstractNumId="61">
    <w:nsid w:val="00000048"/>
    <w:multiLevelType w:val="singleLevel"/>
    <w:tmpl w:val="00000048"/>
    <w:lvl w:ilvl="0">
      <w:start w:val="4"/>
      <w:numFmt w:val="decimal"/>
      <w:lvlText w:val="%1)"/>
      <w:lvlJc w:val="left"/>
      <w:pPr>
        <w:tabs>
          <w:tab w:val="num" w:pos="0"/>
        </w:tabs>
        <w:ind w:left="0" w:firstLine="0"/>
      </w:pPr>
      <w:rPr>
        <w:rFonts w:hint="default"/>
      </w:rPr>
    </w:lvl>
  </w:abstractNum>
  <w:abstractNum w:abstractNumId="62">
    <w:nsid w:val="00000049"/>
    <w:multiLevelType w:val="singleLevel"/>
    <w:tmpl w:val="00000049"/>
    <w:lvl w:ilvl="0">
      <w:start w:val="1"/>
      <w:numFmt w:val="decimal"/>
      <w:suff w:val="nothing"/>
      <w:lvlText w:val="%1）"/>
      <w:lvlJc w:val="left"/>
    </w:lvl>
  </w:abstractNum>
  <w:abstractNum w:abstractNumId="63">
    <w:nsid w:val="0000004A"/>
    <w:multiLevelType w:val="singleLevel"/>
    <w:tmpl w:val="0000004A"/>
    <w:lvl w:ilvl="0">
      <w:start w:val="4"/>
      <w:numFmt w:val="decimal"/>
      <w:lvlText w:val="%1)"/>
      <w:lvlJc w:val="left"/>
      <w:pPr>
        <w:tabs>
          <w:tab w:val="num" w:pos="0"/>
        </w:tabs>
        <w:ind w:left="0" w:firstLine="0"/>
      </w:pPr>
      <w:rPr>
        <w:rFonts w:hint="default"/>
      </w:rPr>
    </w:lvl>
  </w:abstractNum>
  <w:abstractNum w:abstractNumId="64">
    <w:nsid w:val="0000004B"/>
    <w:multiLevelType w:val="singleLevel"/>
    <w:tmpl w:val="0000004B"/>
    <w:lvl w:ilvl="0">
      <w:start w:val="1"/>
      <w:numFmt w:val="decimal"/>
      <w:suff w:val="nothing"/>
      <w:lvlText w:val="%1）"/>
      <w:lvlJc w:val="left"/>
    </w:lvl>
  </w:abstractNum>
  <w:abstractNum w:abstractNumId="65">
    <w:nsid w:val="0000004C"/>
    <w:multiLevelType w:val="singleLevel"/>
    <w:tmpl w:val="0000004C"/>
    <w:lvl w:ilvl="0">
      <w:start w:val="1"/>
      <w:numFmt w:val="decimal"/>
      <w:suff w:val="nothing"/>
      <w:lvlText w:val="%1）"/>
      <w:lvlJc w:val="left"/>
    </w:lvl>
  </w:abstractNum>
  <w:abstractNum w:abstractNumId="66">
    <w:nsid w:val="0000004D"/>
    <w:multiLevelType w:val="singleLevel"/>
    <w:tmpl w:val="0000004D"/>
    <w:lvl w:ilvl="0">
      <w:start w:val="1"/>
      <w:numFmt w:val="decimal"/>
      <w:lvlText w:val="%1)"/>
      <w:lvlJc w:val="left"/>
      <w:pPr>
        <w:tabs>
          <w:tab w:val="num" w:pos="0"/>
        </w:tabs>
        <w:ind w:left="0" w:firstLine="0"/>
      </w:pPr>
      <w:rPr>
        <w:rFonts w:hint="default"/>
      </w:rPr>
    </w:lvl>
  </w:abstractNum>
  <w:abstractNum w:abstractNumId="67">
    <w:nsid w:val="0000004E"/>
    <w:multiLevelType w:val="singleLevel"/>
    <w:tmpl w:val="0000004E"/>
    <w:lvl w:ilvl="0">
      <w:start w:val="1"/>
      <w:numFmt w:val="lowerLetter"/>
      <w:lvlText w:val="%1."/>
      <w:lvlJc w:val="left"/>
      <w:pPr>
        <w:tabs>
          <w:tab w:val="num" w:pos="425"/>
        </w:tabs>
        <w:ind w:left="425" w:hanging="425"/>
      </w:pPr>
      <w:rPr>
        <w:rFonts w:hint="default"/>
      </w:rPr>
    </w:lvl>
  </w:abstractNum>
  <w:abstractNum w:abstractNumId="68">
    <w:nsid w:val="0000004F"/>
    <w:multiLevelType w:val="singleLevel"/>
    <w:tmpl w:val="0000004F"/>
    <w:lvl w:ilvl="0">
      <w:start w:val="1"/>
      <w:numFmt w:val="decimal"/>
      <w:lvlText w:val="%1)"/>
      <w:lvlJc w:val="left"/>
      <w:pPr>
        <w:tabs>
          <w:tab w:val="num" w:pos="0"/>
        </w:tabs>
        <w:ind w:left="0" w:firstLine="0"/>
      </w:pPr>
      <w:rPr>
        <w:rFonts w:hint="default"/>
      </w:rPr>
    </w:lvl>
  </w:abstractNum>
  <w:abstractNum w:abstractNumId="69">
    <w:nsid w:val="00000050"/>
    <w:multiLevelType w:val="singleLevel"/>
    <w:tmpl w:val="00000050"/>
    <w:lvl w:ilvl="0">
      <w:start w:val="4"/>
      <w:numFmt w:val="decimalEnclosedCircleChinese"/>
      <w:suff w:val="nothing"/>
      <w:lvlText w:val="%1　"/>
      <w:lvlJc w:val="left"/>
      <w:pPr>
        <w:ind w:left="0" w:firstLine="0"/>
      </w:pPr>
      <w:rPr>
        <w:rFonts w:hint="eastAsia"/>
      </w:rPr>
    </w:lvl>
  </w:abstractNum>
  <w:abstractNum w:abstractNumId="70">
    <w:nsid w:val="00000051"/>
    <w:multiLevelType w:val="singleLevel"/>
    <w:tmpl w:val="00000051"/>
    <w:lvl w:ilvl="0">
      <w:start w:val="6"/>
      <w:numFmt w:val="decimal"/>
      <w:suff w:val="nothing"/>
      <w:lvlText w:val="%1、"/>
      <w:lvlJc w:val="left"/>
    </w:lvl>
  </w:abstractNum>
  <w:abstractNum w:abstractNumId="71">
    <w:nsid w:val="00000052"/>
    <w:multiLevelType w:val="singleLevel"/>
    <w:tmpl w:val="00000052"/>
    <w:lvl w:ilvl="0">
      <w:start w:val="1"/>
      <w:numFmt w:val="decimal"/>
      <w:suff w:val="nothing"/>
      <w:lvlText w:val="%1）"/>
      <w:lvlJc w:val="left"/>
    </w:lvl>
  </w:abstractNum>
  <w:abstractNum w:abstractNumId="72">
    <w:nsid w:val="00000053"/>
    <w:multiLevelType w:val="singleLevel"/>
    <w:tmpl w:val="00000053"/>
    <w:lvl w:ilvl="0">
      <w:start w:val="1"/>
      <w:numFmt w:val="decimalEnclosedCircleChinese"/>
      <w:suff w:val="nothing"/>
      <w:lvlText w:val="%1　"/>
      <w:lvlJc w:val="left"/>
      <w:pPr>
        <w:ind w:left="0" w:firstLine="400"/>
      </w:pPr>
      <w:rPr>
        <w:rFonts w:hint="eastAsia"/>
      </w:rPr>
    </w:lvl>
  </w:abstractNum>
  <w:abstractNum w:abstractNumId="73">
    <w:nsid w:val="00000054"/>
    <w:multiLevelType w:val="singleLevel"/>
    <w:tmpl w:val="00000054"/>
    <w:lvl w:ilvl="0">
      <w:start w:val="3"/>
      <w:numFmt w:val="decimal"/>
      <w:lvlText w:val="%1)"/>
      <w:lvlJc w:val="left"/>
      <w:pPr>
        <w:tabs>
          <w:tab w:val="num" w:pos="0"/>
        </w:tabs>
        <w:ind w:left="0" w:firstLine="0"/>
      </w:pPr>
      <w:rPr>
        <w:rFonts w:hint="default"/>
      </w:rPr>
    </w:lvl>
  </w:abstractNum>
  <w:abstractNum w:abstractNumId="74">
    <w:nsid w:val="00000055"/>
    <w:multiLevelType w:val="singleLevel"/>
    <w:tmpl w:val="00000055"/>
    <w:lvl w:ilvl="0">
      <w:start w:val="1"/>
      <w:numFmt w:val="decimalEnclosedCircleChinese"/>
      <w:suff w:val="nothing"/>
      <w:lvlText w:val="%1　"/>
      <w:lvlJc w:val="left"/>
      <w:pPr>
        <w:ind w:left="0" w:firstLine="0"/>
      </w:pPr>
      <w:rPr>
        <w:rFonts w:hint="eastAsia"/>
      </w:rPr>
    </w:lvl>
  </w:abstractNum>
  <w:abstractNum w:abstractNumId="75">
    <w:nsid w:val="00000056"/>
    <w:multiLevelType w:val="singleLevel"/>
    <w:tmpl w:val="00000056"/>
    <w:lvl w:ilvl="0">
      <w:start w:val="1"/>
      <w:numFmt w:val="decimalEnclosedCircleChinese"/>
      <w:suff w:val="nothing"/>
      <w:lvlText w:val="%1　"/>
      <w:lvlJc w:val="left"/>
      <w:pPr>
        <w:ind w:left="0" w:firstLine="0"/>
      </w:pPr>
      <w:rPr>
        <w:rFonts w:hint="eastAsia"/>
      </w:rPr>
    </w:lvl>
  </w:abstractNum>
  <w:abstractNum w:abstractNumId="76">
    <w:nsid w:val="00000057"/>
    <w:multiLevelType w:val="singleLevel"/>
    <w:tmpl w:val="00000057"/>
    <w:lvl w:ilvl="0">
      <w:start w:val="1"/>
      <w:numFmt w:val="decimal"/>
      <w:suff w:val="nothing"/>
      <w:lvlText w:val="%1）"/>
      <w:lvlJc w:val="left"/>
    </w:lvl>
  </w:abstractNum>
  <w:abstractNum w:abstractNumId="77">
    <w:nsid w:val="00000058"/>
    <w:multiLevelType w:val="singleLevel"/>
    <w:tmpl w:val="00000058"/>
    <w:lvl w:ilvl="0">
      <w:start w:val="1"/>
      <w:numFmt w:val="decimal"/>
      <w:lvlText w:val="%1)"/>
      <w:lvlJc w:val="left"/>
      <w:pPr>
        <w:tabs>
          <w:tab w:val="num" w:pos="0"/>
        </w:tabs>
        <w:ind w:left="0" w:firstLine="0"/>
      </w:pPr>
      <w:rPr>
        <w:rFonts w:hint="default"/>
      </w:rPr>
    </w:lvl>
  </w:abstractNum>
  <w:abstractNum w:abstractNumId="78">
    <w:nsid w:val="00000059"/>
    <w:multiLevelType w:val="singleLevel"/>
    <w:tmpl w:val="00000059"/>
    <w:lvl w:ilvl="0">
      <w:start w:val="1"/>
      <w:numFmt w:val="decimal"/>
      <w:lvlText w:val="%1)"/>
      <w:lvlJc w:val="left"/>
      <w:pPr>
        <w:tabs>
          <w:tab w:val="num" w:pos="0"/>
        </w:tabs>
        <w:ind w:left="0" w:firstLine="0"/>
      </w:pPr>
      <w:rPr>
        <w:rFonts w:hint="default"/>
      </w:rPr>
    </w:lvl>
  </w:abstractNum>
  <w:abstractNum w:abstractNumId="79">
    <w:nsid w:val="0000005A"/>
    <w:multiLevelType w:val="singleLevel"/>
    <w:tmpl w:val="0000005A"/>
    <w:lvl w:ilvl="0">
      <w:start w:val="1"/>
      <w:numFmt w:val="decimal"/>
      <w:lvlText w:val="%1)"/>
      <w:lvlJc w:val="left"/>
      <w:pPr>
        <w:tabs>
          <w:tab w:val="num" w:pos="425"/>
        </w:tabs>
        <w:ind w:left="425" w:hanging="425"/>
      </w:pPr>
      <w:rPr>
        <w:rFonts w:hint="default"/>
      </w:rPr>
    </w:lvl>
  </w:abstractNum>
  <w:abstractNum w:abstractNumId="80">
    <w:nsid w:val="0000005B"/>
    <w:multiLevelType w:val="singleLevel"/>
    <w:tmpl w:val="0000005B"/>
    <w:lvl w:ilvl="0">
      <w:start w:val="1"/>
      <w:numFmt w:val="decimal"/>
      <w:lvlText w:val="%1)"/>
      <w:lvlJc w:val="left"/>
      <w:pPr>
        <w:tabs>
          <w:tab w:val="num" w:pos="425"/>
        </w:tabs>
        <w:ind w:left="425" w:hanging="425"/>
      </w:pPr>
      <w:rPr>
        <w:rFonts w:hint="default"/>
      </w:rPr>
    </w:lvl>
  </w:abstractNum>
  <w:abstractNum w:abstractNumId="81">
    <w:nsid w:val="0000005C"/>
    <w:multiLevelType w:val="singleLevel"/>
    <w:tmpl w:val="0000005C"/>
    <w:lvl w:ilvl="0">
      <w:start w:val="1"/>
      <w:numFmt w:val="decimal"/>
      <w:suff w:val="nothing"/>
      <w:lvlText w:val="%1）"/>
      <w:lvlJc w:val="left"/>
    </w:lvl>
  </w:abstractNum>
  <w:abstractNum w:abstractNumId="82">
    <w:nsid w:val="0000005D"/>
    <w:multiLevelType w:val="singleLevel"/>
    <w:tmpl w:val="0000005D"/>
    <w:lvl w:ilvl="0">
      <w:start w:val="3"/>
      <w:numFmt w:val="decimal"/>
      <w:suff w:val="nothing"/>
      <w:lvlText w:val="%1）"/>
      <w:lvlJc w:val="left"/>
    </w:lvl>
  </w:abstractNum>
  <w:abstractNum w:abstractNumId="83">
    <w:nsid w:val="0000005E"/>
    <w:multiLevelType w:val="singleLevel"/>
    <w:tmpl w:val="0000005E"/>
    <w:lvl w:ilvl="0">
      <w:start w:val="1"/>
      <w:numFmt w:val="decimal"/>
      <w:suff w:val="nothing"/>
      <w:lvlText w:val="%1）"/>
      <w:lvlJc w:val="left"/>
    </w:lvl>
  </w:abstractNum>
  <w:abstractNum w:abstractNumId="84">
    <w:nsid w:val="0000005F"/>
    <w:multiLevelType w:val="singleLevel"/>
    <w:tmpl w:val="0000005F"/>
    <w:lvl w:ilvl="0">
      <w:start w:val="1"/>
      <w:numFmt w:val="decimal"/>
      <w:suff w:val="nothing"/>
      <w:lvlText w:val="%1）"/>
      <w:lvlJc w:val="left"/>
    </w:lvl>
  </w:abstractNum>
  <w:abstractNum w:abstractNumId="85">
    <w:nsid w:val="00000060"/>
    <w:multiLevelType w:val="singleLevel"/>
    <w:tmpl w:val="00000060"/>
    <w:lvl w:ilvl="0">
      <w:start w:val="1"/>
      <w:numFmt w:val="decimal"/>
      <w:lvlText w:val="%1)"/>
      <w:lvlJc w:val="left"/>
      <w:pPr>
        <w:tabs>
          <w:tab w:val="num" w:pos="425"/>
        </w:tabs>
        <w:ind w:left="425" w:hanging="425"/>
      </w:pPr>
      <w:rPr>
        <w:rFonts w:hint="default"/>
      </w:rPr>
    </w:lvl>
  </w:abstractNum>
  <w:abstractNum w:abstractNumId="86">
    <w:nsid w:val="00000061"/>
    <w:multiLevelType w:val="singleLevel"/>
    <w:tmpl w:val="00000061"/>
    <w:lvl w:ilvl="0">
      <w:start w:val="1"/>
      <w:numFmt w:val="decimal"/>
      <w:lvlText w:val="%1)"/>
      <w:lvlJc w:val="left"/>
      <w:pPr>
        <w:tabs>
          <w:tab w:val="num" w:pos="425"/>
        </w:tabs>
        <w:ind w:left="425" w:hanging="425"/>
      </w:pPr>
      <w:rPr>
        <w:rFonts w:hint="default"/>
      </w:rPr>
    </w:lvl>
  </w:abstractNum>
  <w:abstractNum w:abstractNumId="87">
    <w:nsid w:val="00000062"/>
    <w:multiLevelType w:val="singleLevel"/>
    <w:tmpl w:val="00000062"/>
    <w:lvl w:ilvl="0">
      <w:start w:val="1"/>
      <w:numFmt w:val="decimal"/>
      <w:suff w:val="nothing"/>
      <w:lvlText w:val="%1."/>
      <w:lvlJc w:val="left"/>
    </w:lvl>
  </w:abstractNum>
  <w:abstractNum w:abstractNumId="88">
    <w:nsid w:val="00000063"/>
    <w:multiLevelType w:val="singleLevel"/>
    <w:tmpl w:val="00000063"/>
    <w:lvl w:ilvl="0">
      <w:start w:val="1"/>
      <w:numFmt w:val="lowerLetter"/>
      <w:lvlText w:val="%1."/>
      <w:lvlJc w:val="left"/>
      <w:pPr>
        <w:tabs>
          <w:tab w:val="num" w:pos="425"/>
        </w:tabs>
        <w:ind w:left="425" w:hanging="425"/>
      </w:pPr>
      <w:rPr>
        <w:rFonts w:hint="default"/>
      </w:rPr>
    </w:lvl>
  </w:abstractNum>
  <w:abstractNum w:abstractNumId="89">
    <w:nsid w:val="00000064"/>
    <w:multiLevelType w:val="singleLevel"/>
    <w:tmpl w:val="00000064"/>
    <w:lvl w:ilvl="0">
      <w:start w:val="1"/>
      <w:numFmt w:val="decimal"/>
      <w:suff w:val="nothing"/>
      <w:lvlText w:val="%1）"/>
      <w:lvlJc w:val="left"/>
    </w:lvl>
  </w:abstractNum>
  <w:abstractNum w:abstractNumId="90">
    <w:nsid w:val="00000065"/>
    <w:multiLevelType w:val="singleLevel"/>
    <w:tmpl w:val="00000065"/>
    <w:lvl w:ilvl="0">
      <w:start w:val="1"/>
      <w:numFmt w:val="decimal"/>
      <w:suff w:val="nothing"/>
      <w:lvlText w:val="%1）"/>
      <w:lvlJc w:val="left"/>
    </w:lvl>
  </w:abstractNum>
  <w:abstractNum w:abstractNumId="91">
    <w:nsid w:val="00000066"/>
    <w:multiLevelType w:val="singleLevel"/>
    <w:tmpl w:val="00000066"/>
    <w:lvl w:ilvl="0">
      <w:start w:val="1"/>
      <w:numFmt w:val="decimal"/>
      <w:lvlText w:val="%1)"/>
      <w:lvlJc w:val="left"/>
      <w:pPr>
        <w:tabs>
          <w:tab w:val="num" w:pos="425"/>
        </w:tabs>
        <w:ind w:left="425" w:hanging="425"/>
      </w:pPr>
      <w:rPr>
        <w:rFonts w:hint="default"/>
      </w:rPr>
    </w:lvl>
  </w:abstractNum>
  <w:abstractNum w:abstractNumId="92">
    <w:nsid w:val="00000067"/>
    <w:multiLevelType w:val="singleLevel"/>
    <w:tmpl w:val="00000067"/>
    <w:lvl w:ilvl="0">
      <w:start w:val="1"/>
      <w:numFmt w:val="decimal"/>
      <w:lvlText w:val="%1)"/>
      <w:lvlJc w:val="left"/>
      <w:pPr>
        <w:tabs>
          <w:tab w:val="num" w:pos="425"/>
        </w:tabs>
        <w:ind w:left="425" w:hanging="425"/>
      </w:pPr>
      <w:rPr>
        <w:rFonts w:hint="default"/>
      </w:rPr>
    </w:lvl>
  </w:abstractNum>
  <w:abstractNum w:abstractNumId="93">
    <w:nsid w:val="00000068"/>
    <w:multiLevelType w:val="singleLevel"/>
    <w:tmpl w:val="00000068"/>
    <w:lvl w:ilvl="0">
      <w:start w:val="2"/>
      <w:numFmt w:val="decimal"/>
      <w:suff w:val="nothing"/>
      <w:lvlText w:val="%1）"/>
      <w:lvlJc w:val="left"/>
    </w:lvl>
  </w:abstractNum>
  <w:abstractNum w:abstractNumId="94">
    <w:nsid w:val="00000069"/>
    <w:multiLevelType w:val="singleLevel"/>
    <w:tmpl w:val="00000069"/>
    <w:lvl w:ilvl="0">
      <w:start w:val="1"/>
      <w:numFmt w:val="decimal"/>
      <w:suff w:val="nothing"/>
      <w:lvlText w:val="%1）"/>
      <w:lvlJc w:val="left"/>
    </w:lvl>
  </w:abstractNum>
  <w:abstractNum w:abstractNumId="95">
    <w:nsid w:val="0000006A"/>
    <w:multiLevelType w:val="singleLevel"/>
    <w:tmpl w:val="0000006A"/>
    <w:lvl w:ilvl="0">
      <w:start w:val="1"/>
      <w:numFmt w:val="lowerLetter"/>
      <w:lvlText w:val="%1."/>
      <w:lvlJc w:val="left"/>
      <w:pPr>
        <w:tabs>
          <w:tab w:val="num" w:pos="0"/>
        </w:tabs>
        <w:ind w:left="0" w:firstLine="0"/>
      </w:pPr>
      <w:rPr>
        <w:rFonts w:hint="default"/>
      </w:rPr>
    </w:lvl>
  </w:abstractNum>
  <w:abstractNum w:abstractNumId="96">
    <w:nsid w:val="0000006B"/>
    <w:multiLevelType w:val="singleLevel"/>
    <w:tmpl w:val="0000006B"/>
    <w:lvl w:ilvl="0">
      <w:start w:val="1"/>
      <w:numFmt w:val="decimal"/>
      <w:lvlText w:val="%1."/>
      <w:lvlJc w:val="left"/>
      <w:pPr>
        <w:tabs>
          <w:tab w:val="num" w:pos="425"/>
        </w:tabs>
        <w:ind w:left="425" w:hanging="425"/>
      </w:pPr>
      <w:rPr>
        <w:rFonts w:hint="default"/>
      </w:rPr>
    </w:lvl>
  </w:abstractNum>
  <w:abstractNum w:abstractNumId="97">
    <w:nsid w:val="0000006C"/>
    <w:multiLevelType w:val="singleLevel"/>
    <w:tmpl w:val="0000006C"/>
    <w:lvl w:ilvl="0">
      <w:start w:val="3"/>
      <w:numFmt w:val="decimal"/>
      <w:lvlText w:val="%1)"/>
      <w:lvlJc w:val="left"/>
      <w:pPr>
        <w:tabs>
          <w:tab w:val="num" w:pos="0"/>
        </w:tabs>
        <w:ind w:left="0" w:firstLine="0"/>
      </w:pPr>
      <w:rPr>
        <w:rFonts w:hint="default"/>
      </w:rPr>
    </w:lvl>
  </w:abstractNum>
  <w:abstractNum w:abstractNumId="98">
    <w:nsid w:val="0000006D"/>
    <w:multiLevelType w:val="singleLevel"/>
    <w:tmpl w:val="0000006D"/>
    <w:lvl w:ilvl="0">
      <w:start w:val="2"/>
      <w:numFmt w:val="decimal"/>
      <w:lvlText w:val="%1)"/>
      <w:lvlJc w:val="left"/>
      <w:pPr>
        <w:tabs>
          <w:tab w:val="num" w:pos="425"/>
        </w:tabs>
        <w:ind w:left="425" w:hanging="425"/>
      </w:pPr>
      <w:rPr>
        <w:rFonts w:hint="default"/>
      </w:rPr>
    </w:lvl>
  </w:abstractNum>
  <w:abstractNum w:abstractNumId="99">
    <w:nsid w:val="0000006E"/>
    <w:multiLevelType w:val="singleLevel"/>
    <w:tmpl w:val="0000006E"/>
    <w:lvl w:ilvl="0">
      <w:start w:val="1"/>
      <w:numFmt w:val="lowerLetter"/>
      <w:lvlText w:val="%1."/>
      <w:lvlJc w:val="left"/>
      <w:pPr>
        <w:tabs>
          <w:tab w:val="num" w:pos="425"/>
        </w:tabs>
        <w:ind w:left="425" w:hanging="425"/>
      </w:pPr>
      <w:rPr>
        <w:rFonts w:hint="default"/>
      </w:rPr>
    </w:lvl>
  </w:abstractNum>
  <w:abstractNum w:abstractNumId="100">
    <w:nsid w:val="0000006F"/>
    <w:multiLevelType w:val="singleLevel"/>
    <w:tmpl w:val="0000006F"/>
    <w:lvl w:ilvl="0">
      <w:start w:val="5"/>
      <w:numFmt w:val="decimal"/>
      <w:suff w:val="nothing"/>
      <w:lvlText w:val="%1、"/>
      <w:lvlJc w:val="left"/>
    </w:lvl>
  </w:abstractNum>
  <w:abstractNum w:abstractNumId="101">
    <w:nsid w:val="00000070"/>
    <w:multiLevelType w:val="singleLevel"/>
    <w:tmpl w:val="00000070"/>
    <w:lvl w:ilvl="0">
      <w:start w:val="1"/>
      <w:numFmt w:val="decimal"/>
      <w:suff w:val="nothing"/>
      <w:lvlText w:val="%1）"/>
      <w:lvlJc w:val="left"/>
    </w:lvl>
  </w:abstractNum>
  <w:abstractNum w:abstractNumId="102">
    <w:nsid w:val="00000071"/>
    <w:multiLevelType w:val="singleLevel"/>
    <w:tmpl w:val="00000071"/>
    <w:lvl w:ilvl="0">
      <w:start w:val="1"/>
      <w:numFmt w:val="decimalEnclosedCircleChinese"/>
      <w:suff w:val="nothing"/>
      <w:lvlText w:val="%1　"/>
      <w:lvlJc w:val="left"/>
      <w:pPr>
        <w:ind w:left="0" w:firstLine="0"/>
      </w:pPr>
      <w:rPr>
        <w:rFonts w:hint="eastAsia"/>
      </w:rPr>
    </w:lvl>
  </w:abstractNum>
  <w:abstractNum w:abstractNumId="103">
    <w:nsid w:val="00000072"/>
    <w:multiLevelType w:val="singleLevel"/>
    <w:tmpl w:val="00000072"/>
    <w:lvl w:ilvl="0">
      <w:start w:val="1"/>
      <w:numFmt w:val="lowerLetter"/>
      <w:lvlText w:val="%1."/>
      <w:lvlJc w:val="left"/>
      <w:pPr>
        <w:tabs>
          <w:tab w:val="num" w:pos="0"/>
        </w:tabs>
        <w:ind w:left="0" w:firstLine="0"/>
      </w:pPr>
      <w:rPr>
        <w:rFonts w:hint="default"/>
      </w:rPr>
    </w:lvl>
  </w:abstractNum>
  <w:abstractNum w:abstractNumId="104">
    <w:nsid w:val="00000073"/>
    <w:multiLevelType w:val="singleLevel"/>
    <w:tmpl w:val="00000073"/>
    <w:lvl w:ilvl="0">
      <w:start w:val="1"/>
      <w:numFmt w:val="decimalEnclosedCircleChinese"/>
      <w:suff w:val="nothing"/>
      <w:lvlText w:val="%1　"/>
      <w:lvlJc w:val="left"/>
      <w:pPr>
        <w:ind w:left="0" w:firstLine="0"/>
      </w:pPr>
      <w:rPr>
        <w:rFonts w:hint="eastAsia"/>
      </w:rPr>
    </w:lvl>
  </w:abstractNum>
  <w:abstractNum w:abstractNumId="105">
    <w:nsid w:val="00000074"/>
    <w:multiLevelType w:val="singleLevel"/>
    <w:tmpl w:val="00000074"/>
    <w:lvl w:ilvl="0">
      <w:start w:val="1"/>
      <w:numFmt w:val="decimal"/>
      <w:lvlText w:val="%1)"/>
      <w:lvlJc w:val="left"/>
      <w:pPr>
        <w:tabs>
          <w:tab w:val="num" w:pos="0"/>
        </w:tabs>
        <w:ind w:left="0" w:firstLine="0"/>
      </w:pPr>
      <w:rPr>
        <w:rFonts w:hint="default"/>
      </w:rPr>
    </w:lvl>
  </w:abstractNum>
  <w:abstractNum w:abstractNumId="106">
    <w:nsid w:val="00000075"/>
    <w:multiLevelType w:val="singleLevel"/>
    <w:tmpl w:val="00000075"/>
    <w:lvl w:ilvl="0">
      <w:start w:val="3"/>
      <w:numFmt w:val="decimal"/>
      <w:suff w:val="nothing"/>
      <w:lvlText w:val="%1、"/>
      <w:lvlJc w:val="left"/>
    </w:lvl>
  </w:abstractNum>
  <w:abstractNum w:abstractNumId="107">
    <w:nsid w:val="00000076"/>
    <w:multiLevelType w:val="singleLevel"/>
    <w:tmpl w:val="00000076"/>
    <w:lvl w:ilvl="0">
      <w:start w:val="5"/>
      <w:numFmt w:val="decimal"/>
      <w:suff w:val="nothing"/>
      <w:lvlText w:val="%1．"/>
      <w:lvlJc w:val="left"/>
      <w:pPr>
        <w:ind w:left="0" w:firstLine="0"/>
      </w:pPr>
      <w:rPr>
        <w:rFonts w:hint="default"/>
      </w:rPr>
    </w:lvl>
  </w:abstractNum>
  <w:abstractNum w:abstractNumId="108">
    <w:nsid w:val="00000077"/>
    <w:multiLevelType w:val="singleLevel"/>
    <w:tmpl w:val="00000077"/>
    <w:lvl w:ilvl="0">
      <w:start w:val="2"/>
      <w:numFmt w:val="decimalEnclosedCircleChinese"/>
      <w:suff w:val="nothing"/>
      <w:lvlText w:val="%1　"/>
      <w:lvlJc w:val="left"/>
      <w:pPr>
        <w:ind w:left="0" w:firstLine="400"/>
      </w:pPr>
      <w:rPr>
        <w:rFonts w:hint="eastAsia"/>
      </w:rPr>
    </w:lvl>
  </w:abstractNum>
  <w:abstractNum w:abstractNumId="109">
    <w:nsid w:val="00000078"/>
    <w:multiLevelType w:val="singleLevel"/>
    <w:tmpl w:val="00000078"/>
    <w:lvl w:ilvl="0">
      <w:start w:val="1"/>
      <w:numFmt w:val="decimal"/>
      <w:lvlText w:val="%1)"/>
      <w:lvlJc w:val="left"/>
      <w:pPr>
        <w:tabs>
          <w:tab w:val="num" w:pos="425"/>
        </w:tabs>
        <w:ind w:left="425" w:hanging="425"/>
      </w:pPr>
      <w:rPr>
        <w:rFonts w:hint="default"/>
      </w:rPr>
    </w:lvl>
  </w:abstractNum>
  <w:abstractNum w:abstractNumId="110">
    <w:nsid w:val="00000079"/>
    <w:multiLevelType w:val="singleLevel"/>
    <w:tmpl w:val="00000079"/>
    <w:lvl w:ilvl="0">
      <w:start w:val="1"/>
      <w:numFmt w:val="lowerLetter"/>
      <w:lvlText w:val="%1."/>
      <w:lvlJc w:val="left"/>
      <w:pPr>
        <w:tabs>
          <w:tab w:val="num" w:pos="425"/>
        </w:tabs>
        <w:ind w:left="425" w:hanging="425"/>
      </w:pPr>
      <w:rPr>
        <w:rFonts w:hint="default"/>
      </w:rPr>
    </w:lvl>
  </w:abstractNum>
  <w:abstractNum w:abstractNumId="111">
    <w:nsid w:val="0000007A"/>
    <w:multiLevelType w:val="singleLevel"/>
    <w:tmpl w:val="0000007A"/>
    <w:lvl w:ilvl="0">
      <w:start w:val="1"/>
      <w:numFmt w:val="lowerLetter"/>
      <w:lvlText w:val="%1."/>
      <w:lvlJc w:val="left"/>
      <w:pPr>
        <w:tabs>
          <w:tab w:val="num" w:pos="0"/>
        </w:tabs>
        <w:ind w:left="0" w:firstLine="0"/>
      </w:pPr>
      <w:rPr>
        <w:rFonts w:hint="default"/>
      </w:rPr>
    </w:lvl>
  </w:abstractNum>
  <w:abstractNum w:abstractNumId="112">
    <w:nsid w:val="0000007B"/>
    <w:multiLevelType w:val="singleLevel"/>
    <w:tmpl w:val="0000007B"/>
    <w:lvl w:ilvl="0">
      <w:start w:val="1"/>
      <w:numFmt w:val="decimal"/>
      <w:lvlText w:val="%1)"/>
      <w:lvlJc w:val="left"/>
      <w:pPr>
        <w:tabs>
          <w:tab w:val="num" w:pos="0"/>
        </w:tabs>
        <w:ind w:left="0" w:firstLine="0"/>
      </w:pPr>
      <w:rPr>
        <w:rFonts w:hint="default"/>
      </w:rPr>
    </w:lvl>
  </w:abstractNum>
  <w:abstractNum w:abstractNumId="113">
    <w:nsid w:val="0000007C"/>
    <w:multiLevelType w:val="singleLevel"/>
    <w:tmpl w:val="0000007C"/>
    <w:lvl w:ilvl="0">
      <w:start w:val="1"/>
      <w:numFmt w:val="lowerLetter"/>
      <w:lvlText w:val="%1."/>
      <w:lvlJc w:val="left"/>
      <w:pPr>
        <w:tabs>
          <w:tab w:val="num" w:pos="425"/>
        </w:tabs>
        <w:ind w:left="425" w:hanging="425"/>
      </w:pPr>
      <w:rPr>
        <w:rFonts w:hint="default"/>
      </w:rPr>
    </w:lvl>
  </w:abstractNum>
  <w:abstractNum w:abstractNumId="114">
    <w:nsid w:val="0000007D"/>
    <w:multiLevelType w:val="singleLevel"/>
    <w:tmpl w:val="0000007D"/>
    <w:lvl w:ilvl="0">
      <w:start w:val="4"/>
      <w:numFmt w:val="decimal"/>
      <w:suff w:val="nothing"/>
      <w:lvlText w:val="%1．"/>
      <w:lvlJc w:val="left"/>
      <w:pPr>
        <w:ind w:left="0" w:firstLine="0"/>
      </w:pPr>
      <w:rPr>
        <w:rFonts w:hint="default"/>
      </w:rPr>
    </w:lvl>
  </w:abstractNum>
  <w:abstractNum w:abstractNumId="115">
    <w:nsid w:val="0000007E"/>
    <w:multiLevelType w:val="singleLevel"/>
    <w:tmpl w:val="0000007E"/>
    <w:lvl w:ilvl="0">
      <w:start w:val="1"/>
      <w:numFmt w:val="lowerLetter"/>
      <w:suff w:val="nothing"/>
      <w:lvlText w:val="%1."/>
      <w:lvlJc w:val="left"/>
    </w:lvl>
  </w:abstractNum>
  <w:abstractNum w:abstractNumId="116">
    <w:nsid w:val="0000007F"/>
    <w:multiLevelType w:val="multilevel"/>
    <w:tmpl w:val="0000007F"/>
    <w:lvl w:ilvl="0">
      <w:start w:val="1"/>
      <w:numFmt w:val="decimal"/>
      <w:lvlText w:val="%1)"/>
      <w:lvlJc w:val="left"/>
      <w:pPr>
        <w:tabs>
          <w:tab w:val="num" w:pos="0"/>
        </w:tabs>
        <w:ind w:left="0" w:firstLine="0"/>
      </w:pPr>
      <w:rPr>
        <w:rFonts w:hint="eastAsia"/>
      </w:rPr>
    </w:lvl>
    <w:lvl w:ilvl="1">
      <w:start w:val="5"/>
      <w:numFmt w:val="decimal"/>
      <w:lvlText w:val="%2."/>
      <w:lvlJc w:val="left"/>
      <w:pPr>
        <w:tabs>
          <w:tab w:val="num" w:pos="840"/>
        </w:tabs>
        <w:ind w:left="840" w:hanging="420"/>
      </w:pPr>
      <w:rPr>
        <w:rFonts w:hint="eastAsia"/>
      </w:rPr>
    </w:lvl>
    <w:lvl w:ilvl="2">
      <w:start w:val="1"/>
      <w:numFmt w:val="decimal"/>
      <w:lvlText w:val="%3)"/>
      <w:lvlJc w:val="left"/>
      <w:pPr>
        <w:tabs>
          <w:tab w:val="num" w:pos="0"/>
        </w:tabs>
        <w:ind w:left="0" w:firstLine="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7">
    <w:nsid w:val="00000080"/>
    <w:multiLevelType w:val="multilevel"/>
    <w:tmpl w:val="0000008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8">
    <w:nsid w:val="00000081"/>
    <w:multiLevelType w:val="singleLevel"/>
    <w:tmpl w:val="00000081"/>
    <w:lvl w:ilvl="0">
      <w:start w:val="1"/>
      <w:numFmt w:val="decimal"/>
      <w:lvlText w:val="%1)"/>
      <w:lvlJc w:val="left"/>
      <w:pPr>
        <w:tabs>
          <w:tab w:val="num" w:pos="0"/>
        </w:tabs>
        <w:ind w:left="0" w:firstLine="0"/>
      </w:pPr>
      <w:rPr>
        <w:rFonts w:hint="default"/>
      </w:rPr>
    </w:lvl>
  </w:abstractNum>
  <w:abstractNum w:abstractNumId="119">
    <w:nsid w:val="00000082"/>
    <w:multiLevelType w:val="singleLevel"/>
    <w:tmpl w:val="00000082"/>
    <w:lvl w:ilvl="0">
      <w:start w:val="1"/>
      <w:numFmt w:val="bullet"/>
      <w:lvlText w:val=""/>
      <w:lvlJc w:val="left"/>
      <w:pPr>
        <w:tabs>
          <w:tab w:val="num" w:pos="0"/>
        </w:tabs>
        <w:ind w:left="0" w:firstLine="0"/>
      </w:pPr>
      <w:rPr>
        <w:rFonts w:ascii="Wingdings" w:hAnsi="Wingdings" w:hint="default"/>
      </w:rPr>
    </w:lvl>
  </w:abstractNum>
  <w:abstractNum w:abstractNumId="120">
    <w:nsid w:val="00000083"/>
    <w:multiLevelType w:val="singleLevel"/>
    <w:tmpl w:val="00000083"/>
    <w:lvl w:ilvl="0">
      <w:start w:val="1"/>
      <w:numFmt w:val="decimal"/>
      <w:suff w:val="nothing"/>
      <w:lvlText w:val="%1）"/>
      <w:lvlJc w:val="left"/>
    </w:lvl>
  </w:abstractNum>
  <w:abstractNum w:abstractNumId="121">
    <w:nsid w:val="00000084"/>
    <w:multiLevelType w:val="singleLevel"/>
    <w:tmpl w:val="00000084"/>
    <w:lvl w:ilvl="0">
      <w:start w:val="3"/>
      <w:numFmt w:val="decimal"/>
      <w:lvlText w:val="%1)"/>
      <w:lvlJc w:val="left"/>
      <w:pPr>
        <w:tabs>
          <w:tab w:val="num" w:pos="425"/>
        </w:tabs>
        <w:ind w:left="425" w:hanging="425"/>
      </w:pPr>
      <w:rPr>
        <w:rFonts w:hint="default"/>
      </w:rPr>
    </w:lvl>
  </w:abstractNum>
  <w:abstractNum w:abstractNumId="122">
    <w:nsid w:val="00000085"/>
    <w:multiLevelType w:val="singleLevel"/>
    <w:tmpl w:val="00000085"/>
    <w:lvl w:ilvl="0">
      <w:start w:val="1"/>
      <w:numFmt w:val="decimal"/>
      <w:lvlText w:val="%1)"/>
      <w:lvlJc w:val="left"/>
      <w:pPr>
        <w:tabs>
          <w:tab w:val="num" w:pos="0"/>
        </w:tabs>
        <w:ind w:left="0" w:firstLine="0"/>
      </w:pPr>
      <w:rPr>
        <w:rFonts w:hint="default"/>
      </w:rPr>
    </w:lvl>
  </w:abstractNum>
  <w:abstractNum w:abstractNumId="123">
    <w:nsid w:val="00000086"/>
    <w:multiLevelType w:val="singleLevel"/>
    <w:tmpl w:val="00000086"/>
    <w:lvl w:ilvl="0">
      <w:start w:val="1"/>
      <w:numFmt w:val="decimal"/>
      <w:lvlText w:val="%1)"/>
      <w:lvlJc w:val="left"/>
      <w:pPr>
        <w:tabs>
          <w:tab w:val="num" w:pos="425"/>
        </w:tabs>
        <w:ind w:left="425" w:hanging="425"/>
      </w:pPr>
      <w:rPr>
        <w:rFonts w:hint="default"/>
      </w:rPr>
    </w:lvl>
  </w:abstractNum>
  <w:abstractNum w:abstractNumId="124">
    <w:nsid w:val="00000087"/>
    <w:multiLevelType w:val="singleLevel"/>
    <w:tmpl w:val="00000087"/>
    <w:lvl w:ilvl="0">
      <w:start w:val="1"/>
      <w:numFmt w:val="decimalEnclosedCircleChinese"/>
      <w:suff w:val="nothing"/>
      <w:lvlText w:val="%1　"/>
      <w:lvlJc w:val="left"/>
      <w:pPr>
        <w:ind w:left="0" w:firstLine="0"/>
      </w:pPr>
      <w:rPr>
        <w:rFonts w:hint="eastAsia"/>
      </w:rPr>
    </w:lvl>
  </w:abstractNum>
  <w:abstractNum w:abstractNumId="125">
    <w:nsid w:val="00000088"/>
    <w:multiLevelType w:val="singleLevel"/>
    <w:tmpl w:val="00000088"/>
    <w:lvl w:ilvl="0">
      <w:start w:val="1"/>
      <w:numFmt w:val="decimal"/>
      <w:suff w:val="nothing"/>
      <w:lvlText w:val="%1）"/>
      <w:lvlJc w:val="left"/>
    </w:lvl>
  </w:abstractNum>
  <w:abstractNum w:abstractNumId="126">
    <w:nsid w:val="00000089"/>
    <w:multiLevelType w:val="singleLevel"/>
    <w:tmpl w:val="00000089"/>
    <w:lvl w:ilvl="0">
      <w:start w:val="2"/>
      <w:numFmt w:val="decimal"/>
      <w:suff w:val="nothing"/>
      <w:lvlText w:val="%1)"/>
      <w:lvlJc w:val="left"/>
    </w:lvl>
  </w:abstractNum>
  <w:abstractNum w:abstractNumId="127">
    <w:nsid w:val="0000008A"/>
    <w:multiLevelType w:val="singleLevel"/>
    <w:tmpl w:val="0000008A"/>
    <w:lvl w:ilvl="0">
      <w:start w:val="1"/>
      <w:numFmt w:val="lowerLetter"/>
      <w:lvlText w:val="%1."/>
      <w:lvlJc w:val="left"/>
      <w:pPr>
        <w:tabs>
          <w:tab w:val="num" w:pos="0"/>
        </w:tabs>
        <w:ind w:left="0" w:firstLine="0"/>
      </w:pPr>
      <w:rPr>
        <w:rFonts w:hint="default"/>
      </w:rPr>
    </w:lvl>
  </w:abstractNum>
  <w:abstractNum w:abstractNumId="128">
    <w:nsid w:val="0000008B"/>
    <w:multiLevelType w:val="singleLevel"/>
    <w:tmpl w:val="0000008B"/>
    <w:lvl w:ilvl="0">
      <w:start w:val="1"/>
      <w:numFmt w:val="decimal"/>
      <w:lvlText w:val="%1)"/>
      <w:lvlJc w:val="left"/>
      <w:pPr>
        <w:tabs>
          <w:tab w:val="num" w:pos="0"/>
        </w:tabs>
        <w:ind w:left="0" w:firstLine="0"/>
      </w:pPr>
      <w:rPr>
        <w:rFonts w:hint="default"/>
      </w:rPr>
    </w:lvl>
  </w:abstractNum>
  <w:abstractNum w:abstractNumId="129">
    <w:nsid w:val="0000008C"/>
    <w:multiLevelType w:val="singleLevel"/>
    <w:tmpl w:val="0000008C"/>
    <w:lvl w:ilvl="0">
      <w:start w:val="2"/>
      <w:numFmt w:val="decimal"/>
      <w:suff w:val="nothing"/>
      <w:lvlText w:val="%1．"/>
      <w:lvlJc w:val="left"/>
      <w:pPr>
        <w:ind w:left="0" w:firstLine="0"/>
      </w:pPr>
      <w:rPr>
        <w:rFonts w:hint="default"/>
      </w:rPr>
    </w:lvl>
  </w:abstractNum>
  <w:abstractNum w:abstractNumId="130">
    <w:nsid w:val="0000008D"/>
    <w:multiLevelType w:val="singleLevel"/>
    <w:tmpl w:val="0000008D"/>
    <w:lvl w:ilvl="0">
      <w:start w:val="1"/>
      <w:numFmt w:val="decimal"/>
      <w:suff w:val="nothing"/>
      <w:lvlText w:val="%1）"/>
      <w:lvlJc w:val="left"/>
    </w:lvl>
  </w:abstractNum>
  <w:abstractNum w:abstractNumId="131">
    <w:nsid w:val="0000008E"/>
    <w:multiLevelType w:val="singleLevel"/>
    <w:tmpl w:val="0000008E"/>
    <w:lvl w:ilvl="0">
      <w:start w:val="1"/>
      <w:numFmt w:val="decimal"/>
      <w:suff w:val="nothing"/>
      <w:lvlText w:val="%1）"/>
      <w:lvlJc w:val="left"/>
    </w:lvl>
  </w:abstractNum>
  <w:abstractNum w:abstractNumId="132">
    <w:nsid w:val="0000008F"/>
    <w:multiLevelType w:val="singleLevel"/>
    <w:tmpl w:val="0000008F"/>
    <w:lvl w:ilvl="0">
      <w:start w:val="1"/>
      <w:numFmt w:val="decimal"/>
      <w:lvlText w:val="%1)"/>
      <w:lvlJc w:val="left"/>
      <w:pPr>
        <w:tabs>
          <w:tab w:val="num" w:pos="425"/>
        </w:tabs>
        <w:ind w:left="425" w:hanging="425"/>
      </w:pPr>
      <w:rPr>
        <w:rFonts w:hint="default"/>
      </w:rPr>
    </w:lvl>
  </w:abstractNum>
  <w:abstractNum w:abstractNumId="133">
    <w:nsid w:val="00000090"/>
    <w:multiLevelType w:val="singleLevel"/>
    <w:tmpl w:val="00000090"/>
    <w:lvl w:ilvl="0">
      <w:start w:val="1"/>
      <w:numFmt w:val="decimal"/>
      <w:lvlText w:val="%1)"/>
      <w:lvlJc w:val="left"/>
      <w:pPr>
        <w:tabs>
          <w:tab w:val="num" w:pos="425"/>
        </w:tabs>
        <w:ind w:left="425" w:hanging="425"/>
      </w:pPr>
      <w:rPr>
        <w:rFonts w:hint="default"/>
      </w:rPr>
    </w:lvl>
  </w:abstractNum>
  <w:abstractNum w:abstractNumId="134">
    <w:nsid w:val="00000091"/>
    <w:multiLevelType w:val="singleLevel"/>
    <w:tmpl w:val="00000091"/>
    <w:lvl w:ilvl="0">
      <w:start w:val="1"/>
      <w:numFmt w:val="decimalEnclosedCircleChinese"/>
      <w:suff w:val="nothing"/>
      <w:lvlText w:val="%1　"/>
      <w:lvlJc w:val="left"/>
      <w:pPr>
        <w:ind w:left="0" w:firstLine="0"/>
      </w:pPr>
      <w:rPr>
        <w:rFonts w:hint="eastAsia"/>
      </w:rPr>
    </w:lvl>
  </w:abstractNum>
  <w:abstractNum w:abstractNumId="135">
    <w:nsid w:val="00000093"/>
    <w:multiLevelType w:val="singleLevel"/>
    <w:tmpl w:val="00000093"/>
    <w:lvl w:ilvl="0">
      <w:start w:val="3"/>
      <w:numFmt w:val="decimal"/>
      <w:lvlText w:val="%1)"/>
      <w:lvlJc w:val="left"/>
      <w:pPr>
        <w:tabs>
          <w:tab w:val="num" w:pos="425"/>
        </w:tabs>
        <w:ind w:left="425" w:hanging="425"/>
      </w:pPr>
      <w:rPr>
        <w:rFonts w:hint="default"/>
      </w:rPr>
    </w:lvl>
  </w:abstractNum>
  <w:abstractNum w:abstractNumId="136">
    <w:nsid w:val="00000094"/>
    <w:multiLevelType w:val="singleLevel"/>
    <w:tmpl w:val="00000094"/>
    <w:lvl w:ilvl="0">
      <w:start w:val="1"/>
      <w:numFmt w:val="lowerLetter"/>
      <w:lvlText w:val="%1."/>
      <w:lvlJc w:val="left"/>
      <w:pPr>
        <w:tabs>
          <w:tab w:val="num" w:pos="425"/>
        </w:tabs>
        <w:ind w:left="425" w:hanging="425"/>
      </w:pPr>
      <w:rPr>
        <w:rFonts w:hint="default"/>
      </w:rPr>
    </w:lvl>
  </w:abstractNum>
  <w:abstractNum w:abstractNumId="137">
    <w:nsid w:val="00000095"/>
    <w:multiLevelType w:val="singleLevel"/>
    <w:tmpl w:val="00000095"/>
    <w:lvl w:ilvl="0">
      <w:start w:val="1"/>
      <w:numFmt w:val="decimalEnclosedCircleChinese"/>
      <w:suff w:val="nothing"/>
      <w:lvlText w:val="%1　"/>
      <w:lvlJc w:val="left"/>
      <w:pPr>
        <w:ind w:left="0" w:firstLine="0"/>
      </w:pPr>
      <w:rPr>
        <w:rFonts w:hint="eastAsia"/>
      </w:rPr>
    </w:lvl>
  </w:abstractNum>
  <w:abstractNum w:abstractNumId="138">
    <w:nsid w:val="00000096"/>
    <w:multiLevelType w:val="singleLevel"/>
    <w:tmpl w:val="00000096"/>
    <w:lvl w:ilvl="0">
      <w:start w:val="3"/>
      <w:numFmt w:val="decimal"/>
      <w:suff w:val="nothing"/>
      <w:lvlText w:val="%1．"/>
      <w:lvlJc w:val="left"/>
      <w:pPr>
        <w:ind w:left="0" w:firstLine="0"/>
      </w:pPr>
      <w:rPr>
        <w:rFonts w:hint="default"/>
      </w:rPr>
    </w:lvl>
  </w:abstractNum>
  <w:abstractNum w:abstractNumId="139">
    <w:nsid w:val="00000097"/>
    <w:multiLevelType w:val="singleLevel"/>
    <w:tmpl w:val="00000097"/>
    <w:lvl w:ilvl="0">
      <w:start w:val="1"/>
      <w:numFmt w:val="decimalEnclosedCircleChinese"/>
      <w:suff w:val="nothing"/>
      <w:lvlText w:val="%1　"/>
      <w:lvlJc w:val="left"/>
      <w:pPr>
        <w:ind w:left="0" w:firstLine="0"/>
      </w:pPr>
      <w:rPr>
        <w:rFonts w:hint="eastAsia"/>
      </w:rPr>
    </w:lvl>
  </w:abstractNum>
  <w:abstractNum w:abstractNumId="140">
    <w:nsid w:val="00000098"/>
    <w:multiLevelType w:val="singleLevel"/>
    <w:tmpl w:val="00000098"/>
    <w:lvl w:ilvl="0">
      <w:start w:val="1"/>
      <w:numFmt w:val="decimal"/>
      <w:suff w:val="nothing"/>
      <w:lvlText w:val="%1）"/>
      <w:lvlJc w:val="left"/>
    </w:lvl>
  </w:abstractNum>
  <w:abstractNum w:abstractNumId="141">
    <w:nsid w:val="00000099"/>
    <w:multiLevelType w:val="singleLevel"/>
    <w:tmpl w:val="00000099"/>
    <w:lvl w:ilvl="0">
      <w:start w:val="1"/>
      <w:numFmt w:val="decimal"/>
      <w:suff w:val="nothing"/>
      <w:lvlText w:val="%1．"/>
      <w:lvlJc w:val="left"/>
      <w:pPr>
        <w:ind w:left="0" w:firstLine="0"/>
      </w:pPr>
      <w:rPr>
        <w:rFonts w:hint="default"/>
      </w:rPr>
    </w:lvl>
  </w:abstractNum>
  <w:abstractNum w:abstractNumId="142">
    <w:nsid w:val="0000009A"/>
    <w:multiLevelType w:val="singleLevel"/>
    <w:tmpl w:val="0000009A"/>
    <w:lvl w:ilvl="0">
      <w:start w:val="1"/>
      <w:numFmt w:val="decimal"/>
      <w:lvlText w:val="%1)"/>
      <w:lvlJc w:val="left"/>
      <w:pPr>
        <w:tabs>
          <w:tab w:val="num" w:pos="0"/>
        </w:tabs>
        <w:ind w:left="0" w:firstLine="0"/>
      </w:pPr>
      <w:rPr>
        <w:rFonts w:hint="default"/>
      </w:rPr>
    </w:lvl>
  </w:abstractNum>
  <w:abstractNum w:abstractNumId="143">
    <w:nsid w:val="0000009B"/>
    <w:multiLevelType w:val="singleLevel"/>
    <w:tmpl w:val="0000009B"/>
    <w:lvl w:ilvl="0">
      <w:start w:val="1"/>
      <w:numFmt w:val="decimal"/>
      <w:suff w:val="nothing"/>
      <w:lvlText w:val="%1．"/>
      <w:lvlJc w:val="left"/>
      <w:pPr>
        <w:ind w:left="0" w:firstLine="0"/>
      </w:pPr>
      <w:rPr>
        <w:rFonts w:hint="default"/>
      </w:rPr>
    </w:lvl>
  </w:abstractNum>
  <w:abstractNum w:abstractNumId="144">
    <w:nsid w:val="0000009C"/>
    <w:multiLevelType w:val="singleLevel"/>
    <w:tmpl w:val="0000009C"/>
    <w:lvl w:ilvl="0">
      <w:start w:val="1"/>
      <w:numFmt w:val="lowerLetter"/>
      <w:lvlText w:val="%1."/>
      <w:lvlJc w:val="left"/>
      <w:pPr>
        <w:tabs>
          <w:tab w:val="num" w:pos="0"/>
        </w:tabs>
        <w:ind w:left="0" w:firstLine="0"/>
      </w:pPr>
      <w:rPr>
        <w:rFonts w:hint="default"/>
      </w:rPr>
    </w:lvl>
  </w:abstractNum>
  <w:abstractNum w:abstractNumId="145">
    <w:nsid w:val="0000009D"/>
    <w:multiLevelType w:val="singleLevel"/>
    <w:tmpl w:val="0000009D"/>
    <w:lvl w:ilvl="0">
      <w:start w:val="1"/>
      <w:numFmt w:val="decimalEnclosedCircleChinese"/>
      <w:suff w:val="nothing"/>
      <w:lvlText w:val="%1　"/>
      <w:lvlJc w:val="left"/>
      <w:pPr>
        <w:ind w:left="0" w:firstLine="0"/>
      </w:pPr>
      <w:rPr>
        <w:rFonts w:hint="eastAsia"/>
      </w:rPr>
    </w:lvl>
  </w:abstractNum>
  <w:abstractNum w:abstractNumId="146">
    <w:nsid w:val="0000009E"/>
    <w:multiLevelType w:val="singleLevel"/>
    <w:tmpl w:val="0000009E"/>
    <w:lvl w:ilvl="0">
      <w:start w:val="1"/>
      <w:numFmt w:val="decimal"/>
      <w:suff w:val="nothing"/>
      <w:lvlText w:val="%1）"/>
      <w:lvlJc w:val="left"/>
    </w:lvl>
  </w:abstractNum>
  <w:abstractNum w:abstractNumId="147">
    <w:nsid w:val="0000009F"/>
    <w:multiLevelType w:val="singleLevel"/>
    <w:tmpl w:val="0000009F"/>
    <w:lvl w:ilvl="0">
      <w:start w:val="1"/>
      <w:numFmt w:val="decimal"/>
      <w:lvlText w:val="%1)"/>
      <w:lvlJc w:val="left"/>
      <w:pPr>
        <w:tabs>
          <w:tab w:val="num" w:pos="0"/>
        </w:tabs>
        <w:ind w:left="0" w:firstLine="0"/>
      </w:pPr>
      <w:rPr>
        <w:rFonts w:hint="default"/>
      </w:rPr>
    </w:lvl>
  </w:abstractNum>
  <w:abstractNum w:abstractNumId="148">
    <w:nsid w:val="000000A0"/>
    <w:multiLevelType w:val="singleLevel"/>
    <w:tmpl w:val="000000A0"/>
    <w:lvl w:ilvl="0">
      <w:start w:val="2"/>
      <w:numFmt w:val="decimal"/>
      <w:suff w:val="nothing"/>
      <w:lvlText w:val="%1）"/>
      <w:lvlJc w:val="left"/>
    </w:lvl>
  </w:abstractNum>
  <w:abstractNum w:abstractNumId="149">
    <w:nsid w:val="000000A1"/>
    <w:multiLevelType w:val="singleLevel"/>
    <w:tmpl w:val="000000A1"/>
    <w:lvl w:ilvl="0">
      <w:start w:val="1"/>
      <w:numFmt w:val="decimal"/>
      <w:suff w:val="nothing"/>
      <w:lvlText w:val="%1、"/>
      <w:lvlJc w:val="left"/>
    </w:lvl>
  </w:abstractNum>
  <w:abstractNum w:abstractNumId="150">
    <w:nsid w:val="000000A2"/>
    <w:multiLevelType w:val="singleLevel"/>
    <w:tmpl w:val="000000A2"/>
    <w:lvl w:ilvl="0">
      <w:start w:val="2"/>
      <w:numFmt w:val="decimal"/>
      <w:lvlText w:val="%1)"/>
      <w:lvlJc w:val="left"/>
      <w:pPr>
        <w:tabs>
          <w:tab w:val="num" w:pos="0"/>
        </w:tabs>
        <w:ind w:left="0" w:firstLine="0"/>
      </w:pPr>
      <w:rPr>
        <w:rFonts w:hint="default"/>
      </w:rPr>
    </w:lvl>
  </w:abstractNum>
  <w:abstractNum w:abstractNumId="151">
    <w:nsid w:val="000000A3"/>
    <w:multiLevelType w:val="singleLevel"/>
    <w:tmpl w:val="000000A3"/>
    <w:lvl w:ilvl="0">
      <w:start w:val="2"/>
      <w:numFmt w:val="decimal"/>
      <w:lvlText w:val="%1)"/>
      <w:lvlJc w:val="left"/>
      <w:pPr>
        <w:tabs>
          <w:tab w:val="num" w:pos="0"/>
        </w:tabs>
        <w:ind w:left="0" w:firstLine="0"/>
      </w:pPr>
      <w:rPr>
        <w:rFonts w:hint="default"/>
      </w:rPr>
    </w:lvl>
  </w:abstractNum>
  <w:abstractNum w:abstractNumId="152">
    <w:nsid w:val="000000A4"/>
    <w:multiLevelType w:val="singleLevel"/>
    <w:tmpl w:val="000000A4"/>
    <w:lvl w:ilvl="0">
      <w:start w:val="5"/>
      <w:numFmt w:val="decimal"/>
      <w:lvlText w:val="%1)"/>
      <w:lvlJc w:val="left"/>
      <w:pPr>
        <w:tabs>
          <w:tab w:val="num" w:pos="425"/>
        </w:tabs>
        <w:ind w:left="425" w:hanging="425"/>
      </w:pPr>
      <w:rPr>
        <w:rFonts w:hint="default"/>
      </w:rPr>
    </w:lvl>
  </w:abstractNum>
  <w:abstractNum w:abstractNumId="153">
    <w:nsid w:val="000000A5"/>
    <w:multiLevelType w:val="singleLevel"/>
    <w:tmpl w:val="000000A5"/>
    <w:lvl w:ilvl="0">
      <w:start w:val="1"/>
      <w:numFmt w:val="decimalEnclosedCircleChinese"/>
      <w:suff w:val="nothing"/>
      <w:lvlText w:val="%1　"/>
      <w:lvlJc w:val="left"/>
      <w:pPr>
        <w:ind w:left="0" w:firstLine="0"/>
      </w:pPr>
      <w:rPr>
        <w:rFonts w:hint="eastAsia"/>
      </w:rPr>
    </w:lvl>
  </w:abstractNum>
  <w:abstractNum w:abstractNumId="154">
    <w:nsid w:val="000000A6"/>
    <w:multiLevelType w:val="singleLevel"/>
    <w:tmpl w:val="000000A6"/>
    <w:lvl w:ilvl="0">
      <w:start w:val="3"/>
      <w:numFmt w:val="decimal"/>
      <w:lvlText w:val="%1)"/>
      <w:lvlJc w:val="left"/>
      <w:pPr>
        <w:tabs>
          <w:tab w:val="num" w:pos="425"/>
        </w:tabs>
        <w:ind w:left="425" w:hanging="425"/>
      </w:pPr>
      <w:rPr>
        <w:rFonts w:hint="default"/>
      </w:rPr>
    </w:lvl>
  </w:abstractNum>
  <w:abstractNum w:abstractNumId="155">
    <w:nsid w:val="000000A7"/>
    <w:multiLevelType w:val="singleLevel"/>
    <w:tmpl w:val="000000A7"/>
    <w:lvl w:ilvl="0">
      <w:start w:val="3"/>
      <w:numFmt w:val="decimal"/>
      <w:lvlText w:val="%1)"/>
      <w:lvlJc w:val="left"/>
      <w:pPr>
        <w:tabs>
          <w:tab w:val="num" w:pos="425"/>
        </w:tabs>
        <w:ind w:left="425" w:hanging="425"/>
      </w:pPr>
      <w:rPr>
        <w:rFonts w:hint="default"/>
      </w:rPr>
    </w:lvl>
  </w:abstractNum>
  <w:abstractNum w:abstractNumId="156">
    <w:nsid w:val="000000A8"/>
    <w:multiLevelType w:val="singleLevel"/>
    <w:tmpl w:val="000000A8"/>
    <w:lvl w:ilvl="0">
      <w:start w:val="1"/>
      <w:numFmt w:val="decimalEnclosedCircleChinese"/>
      <w:suff w:val="nothing"/>
      <w:lvlText w:val="%1　"/>
      <w:lvlJc w:val="left"/>
      <w:pPr>
        <w:ind w:left="0" w:firstLine="0"/>
      </w:pPr>
      <w:rPr>
        <w:rFonts w:hint="eastAsia"/>
      </w:rPr>
    </w:lvl>
  </w:abstractNum>
  <w:abstractNum w:abstractNumId="157">
    <w:nsid w:val="000000A9"/>
    <w:multiLevelType w:val="singleLevel"/>
    <w:tmpl w:val="000000A9"/>
    <w:lvl w:ilvl="0">
      <w:start w:val="1"/>
      <w:numFmt w:val="decimal"/>
      <w:lvlText w:val="%1)"/>
      <w:lvlJc w:val="left"/>
      <w:pPr>
        <w:tabs>
          <w:tab w:val="num" w:pos="0"/>
        </w:tabs>
        <w:ind w:left="0" w:firstLine="0"/>
      </w:pPr>
      <w:rPr>
        <w:rFonts w:hint="default"/>
      </w:rPr>
    </w:lvl>
  </w:abstractNum>
  <w:abstractNum w:abstractNumId="158">
    <w:nsid w:val="000000AA"/>
    <w:multiLevelType w:val="singleLevel"/>
    <w:tmpl w:val="000000AA"/>
    <w:lvl w:ilvl="0">
      <w:start w:val="1"/>
      <w:numFmt w:val="decimal"/>
      <w:suff w:val="nothing"/>
      <w:lvlText w:val="%1）"/>
      <w:lvlJc w:val="left"/>
    </w:lvl>
  </w:abstractNum>
  <w:abstractNum w:abstractNumId="159">
    <w:nsid w:val="000000AB"/>
    <w:multiLevelType w:val="singleLevel"/>
    <w:tmpl w:val="000000AB"/>
    <w:lvl w:ilvl="0">
      <w:start w:val="1"/>
      <w:numFmt w:val="decimalEnclosedCircleChinese"/>
      <w:suff w:val="nothing"/>
      <w:lvlText w:val="%1　"/>
      <w:lvlJc w:val="left"/>
      <w:pPr>
        <w:ind w:left="0" w:firstLine="0"/>
      </w:pPr>
      <w:rPr>
        <w:rFonts w:hint="eastAsia"/>
      </w:rPr>
    </w:lvl>
  </w:abstractNum>
  <w:abstractNum w:abstractNumId="160">
    <w:nsid w:val="000000AC"/>
    <w:multiLevelType w:val="singleLevel"/>
    <w:tmpl w:val="000000AC"/>
    <w:lvl w:ilvl="0">
      <w:start w:val="1"/>
      <w:numFmt w:val="decimalEnclosedCircleChinese"/>
      <w:suff w:val="nothing"/>
      <w:lvlText w:val="%1　"/>
      <w:lvlJc w:val="left"/>
      <w:pPr>
        <w:ind w:left="0" w:firstLine="0"/>
      </w:pPr>
      <w:rPr>
        <w:rFonts w:hint="eastAsia"/>
      </w:rPr>
    </w:lvl>
  </w:abstractNum>
  <w:abstractNum w:abstractNumId="161">
    <w:nsid w:val="000000AD"/>
    <w:multiLevelType w:val="singleLevel"/>
    <w:tmpl w:val="000000AD"/>
    <w:lvl w:ilvl="0">
      <w:start w:val="1"/>
      <w:numFmt w:val="decimal"/>
      <w:lvlText w:val="%1)"/>
      <w:lvlJc w:val="left"/>
      <w:pPr>
        <w:tabs>
          <w:tab w:val="num" w:pos="0"/>
        </w:tabs>
        <w:ind w:left="0" w:firstLine="0"/>
      </w:pPr>
      <w:rPr>
        <w:rFonts w:hint="default"/>
      </w:rPr>
    </w:lvl>
  </w:abstractNum>
  <w:abstractNum w:abstractNumId="162">
    <w:nsid w:val="000000AE"/>
    <w:multiLevelType w:val="singleLevel"/>
    <w:tmpl w:val="000000AE"/>
    <w:lvl w:ilvl="0">
      <w:start w:val="1"/>
      <w:numFmt w:val="decimal"/>
      <w:suff w:val="nothing"/>
      <w:lvlText w:val="%1）"/>
      <w:lvlJc w:val="left"/>
    </w:lvl>
  </w:abstractNum>
  <w:abstractNum w:abstractNumId="163">
    <w:nsid w:val="000000B0"/>
    <w:multiLevelType w:val="singleLevel"/>
    <w:tmpl w:val="000000B0"/>
    <w:lvl w:ilvl="0">
      <w:start w:val="6"/>
      <w:numFmt w:val="decimal"/>
      <w:suff w:val="nothing"/>
      <w:lvlText w:val="%1、"/>
      <w:lvlJc w:val="left"/>
    </w:lvl>
  </w:abstractNum>
  <w:abstractNum w:abstractNumId="164">
    <w:nsid w:val="000000B1"/>
    <w:multiLevelType w:val="singleLevel"/>
    <w:tmpl w:val="000000B1"/>
    <w:lvl w:ilvl="0">
      <w:start w:val="5"/>
      <w:numFmt w:val="decimalEnclosedCircleChinese"/>
      <w:suff w:val="nothing"/>
      <w:lvlText w:val="%1　"/>
      <w:lvlJc w:val="left"/>
      <w:pPr>
        <w:ind w:left="0" w:firstLine="0"/>
      </w:pPr>
      <w:rPr>
        <w:rFonts w:hint="eastAsia"/>
      </w:rPr>
    </w:lvl>
  </w:abstractNum>
  <w:abstractNum w:abstractNumId="165">
    <w:nsid w:val="000000B2"/>
    <w:multiLevelType w:val="singleLevel"/>
    <w:tmpl w:val="000000B2"/>
    <w:lvl w:ilvl="0">
      <w:start w:val="1"/>
      <w:numFmt w:val="decimal"/>
      <w:suff w:val="nothing"/>
      <w:lvlText w:val="%1）"/>
      <w:lvlJc w:val="left"/>
    </w:lvl>
  </w:abstractNum>
  <w:abstractNum w:abstractNumId="166">
    <w:nsid w:val="000000B3"/>
    <w:multiLevelType w:val="singleLevel"/>
    <w:tmpl w:val="000000B3"/>
    <w:lvl w:ilvl="0">
      <w:start w:val="1"/>
      <w:numFmt w:val="decimal"/>
      <w:suff w:val="nothing"/>
      <w:lvlText w:val="%1）"/>
      <w:lvlJc w:val="left"/>
    </w:lvl>
  </w:abstractNum>
  <w:abstractNum w:abstractNumId="167">
    <w:nsid w:val="000000B4"/>
    <w:multiLevelType w:val="singleLevel"/>
    <w:tmpl w:val="000000B4"/>
    <w:lvl w:ilvl="0">
      <w:start w:val="1"/>
      <w:numFmt w:val="decimal"/>
      <w:lvlText w:val="%1)"/>
      <w:lvlJc w:val="left"/>
      <w:pPr>
        <w:tabs>
          <w:tab w:val="num" w:pos="425"/>
        </w:tabs>
        <w:ind w:left="425" w:hanging="425"/>
      </w:pPr>
      <w:rPr>
        <w:rFonts w:hint="default"/>
      </w:rPr>
    </w:lvl>
  </w:abstractNum>
  <w:abstractNum w:abstractNumId="168">
    <w:nsid w:val="000000B5"/>
    <w:multiLevelType w:val="singleLevel"/>
    <w:tmpl w:val="000000B5"/>
    <w:lvl w:ilvl="0">
      <w:start w:val="1"/>
      <w:numFmt w:val="decimal"/>
      <w:lvlText w:val="%1)"/>
      <w:lvlJc w:val="left"/>
      <w:pPr>
        <w:tabs>
          <w:tab w:val="num" w:pos="0"/>
        </w:tabs>
        <w:ind w:left="0" w:firstLine="0"/>
      </w:pPr>
      <w:rPr>
        <w:rFonts w:hint="default"/>
      </w:rPr>
    </w:lvl>
  </w:abstractNum>
  <w:abstractNum w:abstractNumId="169">
    <w:nsid w:val="000000B6"/>
    <w:multiLevelType w:val="singleLevel"/>
    <w:tmpl w:val="000000B6"/>
    <w:lvl w:ilvl="0">
      <w:start w:val="1"/>
      <w:numFmt w:val="lowerLetter"/>
      <w:lvlText w:val="%1."/>
      <w:lvlJc w:val="left"/>
      <w:pPr>
        <w:tabs>
          <w:tab w:val="num" w:pos="425"/>
        </w:tabs>
        <w:ind w:left="425" w:hanging="425"/>
      </w:pPr>
      <w:rPr>
        <w:rFonts w:hint="default"/>
      </w:rPr>
    </w:lvl>
  </w:abstractNum>
  <w:abstractNum w:abstractNumId="170">
    <w:nsid w:val="000000B7"/>
    <w:multiLevelType w:val="singleLevel"/>
    <w:tmpl w:val="000000B7"/>
    <w:lvl w:ilvl="0">
      <w:start w:val="1"/>
      <w:numFmt w:val="decimal"/>
      <w:lvlText w:val="%1)"/>
      <w:lvlJc w:val="left"/>
      <w:pPr>
        <w:tabs>
          <w:tab w:val="num" w:pos="425"/>
        </w:tabs>
        <w:ind w:left="425" w:hanging="425"/>
      </w:pPr>
      <w:rPr>
        <w:rFonts w:hint="default"/>
      </w:rPr>
    </w:lvl>
  </w:abstractNum>
  <w:abstractNum w:abstractNumId="171">
    <w:nsid w:val="000000B8"/>
    <w:multiLevelType w:val="singleLevel"/>
    <w:tmpl w:val="000000B8"/>
    <w:lvl w:ilvl="0">
      <w:start w:val="2"/>
      <w:numFmt w:val="decimal"/>
      <w:lvlText w:val="%1)"/>
      <w:lvlJc w:val="left"/>
      <w:pPr>
        <w:tabs>
          <w:tab w:val="num" w:pos="425"/>
        </w:tabs>
        <w:ind w:left="425" w:hanging="425"/>
      </w:pPr>
      <w:rPr>
        <w:rFonts w:hint="default"/>
      </w:rPr>
    </w:lvl>
  </w:abstractNum>
  <w:abstractNum w:abstractNumId="172">
    <w:nsid w:val="000000B9"/>
    <w:multiLevelType w:val="singleLevel"/>
    <w:tmpl w:val="000000B9"/>
    <w:lvl w:ilvl="0">
      <w:start w:val="1"/>
      <w:numFmt w:val="decimal"/>
      <w:suff w:val="nothing"/>
      <w:lvlText w:val="%1）"/>
      <w:lvlJc w:val="left"/>
    </w:lvl>
  </w:abstractNum>
  <w:abstractNum w:abstractNumId="173">
    <w:nsid w:val="000000BA"/>
    <w:multiLevelType w:val="singleLevel"/>
    <w:tmpl w:val="000000BA"/>
    <w:lvl w:ilvl="0">
      <w:start w:val="1"/>
      <w:numFmt w:val="decimalEnclosedCircleChinese"/>
      <w:suff w:val="nothing"/>
      <w:lvlText w:val="%1　"/>
      <w:lvlJc w:val="left"/>
      <w:pPr>
        <w:ind w:left="0" w:firstLine="0"/>
      </w:pPr>
      <w:rPr>
        <w:rFonts w:hint="eastAsia"/>
      </w:rPr>
    </w:lvl>
  </w:abstractNum>
  <w:abstractNum w:abstractNumId="174">
    <w:nsid w:val="000000BB"/>
    <w:multiLevelType w:val="singleLevel"/>
    <w:tmpl w:val="000000BB"/>
    <w:lvl w:ilvl="0">
      <w:start w:val="1"/>
      <w:numFmt w:val="lowerLetter"/>
      <w:lvlText w:val="%1."/>
      <w:lvlJc w:val="left"/>
      <w:pPr>
        <w:tabs>
          <w:tab w:val="num" w:pos="425"/>
        </w:tabs>
        <w:ind w:left="425" w:hanging="425"/>
      </w:pPr>
      <w:rPr>
        <w:rFonts w:hint="default"/>
      </w:rPr>
    </w:lvl>
  </w:abstractNum>
  <w:abstractNum w:abstractNumId="175">
    <w:nsid w:val="000000BC"/>
    <w:multiLevelType w:val="singleLevel"/>
    <w:tmpl w:val="000000BC"/>
    <w:lvl w:ilvl="0">
      <w:start w:val="4"/>
      <w:numFmt w:val="decimal"/>
      <w:suff w:val="nothing"/>
      <w:lvlText w:val="%1、"/>
      <w:lvlJc w:val="left"/>
    </w:lvl>
  </w:abstractNum>
  <w:abstractNum w:abstractNumId="176">
    <w:nsid w:val="000000BD"/>
    <w:multiLevelType w:val="singleLevel"/>
    <w:tmpl w:val="000000BD"/>
    <w:lvl w:ilvl="0">
      <w:start w:val="1"/>
      <w:numFmt w:val="lowerLetter"/>
      <w:lvlText w:val="%1."/>
      <w:lvlJc w:val="left"/>
      <w:pPr>
        <w:tabs>
          <w:tab w:val="num" w:pos="0"/>
        </w:tabs>
        <w:ind w:left="0" w:firstLine="0"/>
      </w:pPr>
      <w:rPr>
        <w:rFonts w:hint="default"/>
      </w:rPr>
    </w:lvl>
  </w:abstractNum>
  <w:abstractNum w:abstractNumId="177">
    <w:nsid w:val="000000BE"/>
    <w:multiLevelType w:val="singleLevel"/>
    <w:tmpl w:val="000000BE"/>
    <w:lvl w:ilvl="0">
      <w:start w:val="1"/>
      <w:numFmt w:val="lowerLetter"/>
      <w:lvlText w:val="%1."/>
      <w:lvlJc w:val="left"/>
      <w:pPr>
        <w:tabs>
          <w:tab w:val="num" w:pos="425"/>
        </w:tabs>
        <w:ind w:left="425" w:hanging="425"/>
      </w:pPr>
      <w:rPr>
        <w:rFonts w:hint="default"/>
      </w:rPr>
    </w:lvl>
  </w:abstractNum>
  <w:abstractNum w:abstractNumId="178">
    <w:nsid w:val="000000BF"/>
    <w:multiLevelType w:val="singleLevel"/>
    <w:tmpl w:val="000000BF"/>
    <w:lvl w:ilvl="0">
      <w:start w:val="1"/>
      <w:numFmt w:val="decimal"/>
      <w:lvlText w:val="%1)"/>
      <w:lvlJc w:val="left"/>
      <w:pPr>
        <w:tabs>
          <w:tab w:val="num" w:pos="425"/>
        </w:tabs>
        <w:ind w:left="425" w:hanging="425"/>
      </w:pPr>
      <w:rPr>
        <w:rFonts w:hint="default"/>
      </w:rPr>
    </w:lvl>
  </w:abstractNum>
  <w:abstractNum w:abstractNumId="179">
    <w:nsid w:val="000000C0"/>
    <w:multiLevelType w:val="singleLevel"/>
    <w:tmpl w:val="000000C0"/>
    <w:lvl w:ilvl="0">
      <w:start w:val="3"/>
      <w:numFmt w:val="decimalEnclosedCircleChinese"/>
      <w:suff w:val="nothing"/>
      <w:lvlText w:val="%1　"/>
      <w:lvlJc w:val="left"/>
      <w:pPr>
        <w:ind w:left="0" w:firstLine="0"/>
      </w:pPr>
      <w:rPr>
        <w:rFonts w:hint="eastAsia"/>
      </w:rPr>
    </w:lvl>
  </w:abstractNum>
  <w:abstractNum w:abstractNumId="180">
    <w:nsid w:val="000000C1"/>
    <w:multiLevelType w:val="singleLevel"/>
    <w:tmpl w:val="000000C1"/>
    <w:lvl w:ilvl="0">
      <w:start w:val="2"/>
      <w:numFmt w:val="decimal"/>
      <w:suff w:val="nothing"/>
      <w:lvlText w:val="%1．"/>
      <w:lvlJc w:val="left"/>
      <w:pPr>
        <w:ind w:left="0" w:firstLine="0"/>
      </w:pPr>
      <w:rPr>
        <w:rFonts w:hint="default"/>
      </w:rPr>
    </w:lvl>
  </w:abstractNum>
  <w:abstractNum w:abstractNumId="181">
    <w:nsid w:val="000000C2"/>
    <w:multiLevelType w:val="singleLevel"/>
    <w:tmpl w:val="000000C2"/>
    <w:lvl w:ilvl="0">
      <w:start w:val="1"/>
      <w:numFmt w:val="decimal"/>
      <w:lvlText w:val="%1)"/>
      <w:lvlJc w:val="left"/>
      <w:pPr>
        <w:tabs>
          <w:tab w:val="num" w:pos="0"/>
        </w:tabs>
        <w:ind w:left="0" w:firstLine="0"/>
      </w:pPr>
      <w:rPr>
        <w:rFonts w:hint="default"/>
      </w:rPr>
    </w:lvl>
  </w:abstractNum>
  <w:abstractNum w:abstractNumId="182">
    <w:nsid w:val="000000C3"/>
    <w:multiLevelType w:val="singleLevel"/>
    <w:tmpl w:val="000000C3"/>
    <w:lvl w:ilvl="0">
      <w:start w:val="3"/>
      <w:numFmt w:val="decimalEnclosedCircleChinese"/>
      <w:suff w:val="nothing"/>
      <w:lvlText w:val="%1　"/>
      <w:lvlJc w:val="left"/>
      <w:pPr>
        <w:ind w:left="0" w:firstLine="0"/>
      </w:pPr>
      <w:rPr>
        <w:rFonts w:hint="eastAsia"/>
      </w:rPr>
    </w:lvl>
  </w:abstractNum>
  <w:abstractNum w:abstractNumId="183">
    <w:nsid w:val="000000C4"/>
    <w:multiLevelType w:val="singleLevel"/>
    <w:tmpl w:val="000000C4"/>
    <w:lvl w:ilvl="0">
      <w:start w:val="1"/>
      <w:numFmt w:val="decimal"/>
      <w:lvlText w:val="%1)"/>
      <w:lvlJc w:val="left"/>
      <w:pPr>
        <w:tabs>
          <w:tab w:val="num" w:pos="0"/>
        </w:tabs>
        <w:ind w:left="0" w:firstLine="0"/>
      </w:pPr>
      <w:rPr>
        <w:rFonts w:hint="default"/>
      </w:rPr>
    </w:lvl>
  </w:abstractNum>
  <w:abstractNum w:abstractNumId="184">
    <w:nsid w:val="000000C5"/>
    <w:multiLevelType w:val="singleLevel"/>
    <w:tmpl w:val="000000C5"/>
    <w:lvl w:ilvl="0">
      <w:start w:val="1"/>
      <w:numFmt w:val="lowerLetter"/>
      <w:lvlText w:val="%1."/>
      <w:lvlJc w:val="left"/>
      <w:pPr>
        <w:tabs>
          <w:tab w:val="num" w:pos="0"/>
        </w:tabs>
        <w:ind w:left="0" w:firstLine="0"/>
      </w:pPr>
      <w:rPr>
        <w:rFonts w:hint="default"/>
      </w:rPr>
    </w:lvl>
  </w:abstractNum>
  <w:abstractNum w:abstractNumId="185">
    <w:nsid w:val="000000C6"/>
    <w:multiLevelType w:val="singleLevel"/>
    <w:tmpl w:val="000000C6"/>
    <w:lvl w:ilvl="0">
      <w:start w:val="1"/>
      <w:numFmt w:val="decimal"/>
      <w:lvlText w:val="%1)"/>
      <w:lvlJc w:val="left"/>
      <w:pPr>
        <w:tabs>
          <w:tab w:val="num" w:pos="0"/>
        </w:tabs>
        <w:ind w:left="0" w:firstLine="0"/>
      </w:pPr>
      <w:rPr>
        <w:rFonts w:hint="default"/>
      </w:rPr>
    </w:lvl>
  </w:abstractNum>
  <w:abstractNum w:abstractNumId="186">
    <w:nsid w:val="000000C7"/>
    <w:multiLevelType w:val="singleLevel"/>
    <w:tmpl w:val="000000C7"/>
    <w:lvl w:ilvl="0">
      <w:start w:val="1"/>
      <w:numFmt w:val="decimalEnclosedCircleChinese"/>
      <w:suff w:val="nothing"/>
      <w:lvlText w:val="%1　"/>
      <w:lvlJc w:val="left"/>
      <w:pPr>
        <w:ind w:left="0" w:firstLine="0"/>
      </w:pPr>
      <w:rPr>
        <w:rFonts w:hint="eastAsia"/>
      </w:rPr>
    </w:lvl>
  </w:abstractNum>
  <w:abstractNum w:abstractNumId="187">
    <w:nsid w:val="000000C8"/>
    <w:multiLevelType w:val="singleLevel"/>
    <w:tmpl w:val="000000C8"/>
    <w:lvl w:ilvl="0">
      <w:start w:val="1"/>
      <w:numFmt w:val="decimalEnclosedCircleChinese"/>
      <w:suff w:val="nothing"/>
      <w:lvlText w:val="%1　"/>
      <w:lvlJc w:val="left"/>
      <w:pPr>
        <w:ind w:left="0" w:firstLine="0"/>
      </w:pPr>
      <w:rPr>
        <w:rFonts w:hint="eastAsia"/>
      </w:rPr>
    </w:lvl>
  </w:abstractNum>
  <w:abstractNum w:abstractNumId="188">
    <w:nsid w:val="000000C9"/>
    <w:multiLevelType w:val="singleLevel"/>
    <w:tmpl w:val="000000C9"/>
    <w:lvl w:ilvl="0">
      <w:start w:val="1"/>
      <w:numFmt w:val="decimal"/>
      <w:lvlText w:val="%1)"/>
      <w:lvlJc w:val="left"/>
      <w:pPr>
        <w:tabs>
          <w:tab w:val="num" w:pos="0"/>
        </w:tabs>
        <w:ind w:left="0" w:firstLine="0"/>
      </w:pPr>
      <w:rPr>
        <w:rFonts w:hint="default"/>
      </w:rPr>
    </w:lvl>
  </w:abstractNum>
  <w:abstractNum w:abstractNumId="189">
    <w:nsid w:val="000000CA"/>
    <w:multiLevelType w:val="singleLevel"/>
    <w:tmpl w:val="000000CA"/>
    <w:lvl w:ilvl="0">
      <w:start w:val="1"/>
      <w:numFmt w:val="decimal"/>
      <w:lvlText w:val="%1)"/>
      <w:lvlJc w:val="left"/>
      <w:pPr>
        <w:tabs>
          <w:tab w:val="num" w:pos="0"/>
        </w:tabs>
        <w:ind w:left="0" w:firstLine="0"/>
      </w:pPr>
      <w:rPr>
        <w:rFonts w:hint="default"/>
      </w:rPr>
    </w:lvl>
  </w:abstractNum>
  <w:abstractNum w:abstractNumId="190">
    <w:nsid w:val="000000CB"/>
    <w:multiLevelType w:val="singleLevel"/>
    <w:tmpl w:val="000000CB"/>
    <w:lvl w:ilvl="0">
      <w:start w:val="2"/>
      <w:numFmt w:val="decimalEnclosedCircleChinese"/>
      <w:suff w:val="nothing"/>
      <w:lvlText w:val="%1　"/>
      <w:lvlJc w:val="left"/>
      <w:pPr>
        <w:ind w:left="0" w:firstLine="0"/>
      </w:pPr>
      <w:rPr>
        <w:rFonts w:hint="eastAsia"/>
      </w:rPr>
    </w:lvl>
  </w:abstractNum>
  <w:abstractNum w:abstractNumId="191">
    <w:nsid w:val="000000CC"/>
    <w:multiLevelType w:val="singleLevel"/>
    <w:tmpl w:val="000000CC"/>
    <w:lvl w:ilvl="0">
      <w:start w:val="1"/>
      <w:numFmt w:val="decimal"/>
      <w:lvlText w:val="%1)"/>
      <w:lvlJc w:val="left"/>
      <w:pPr>
        <w:tabs>
          <w:tab w:val="num" w:pos="0"/>
        </w:tabs>
        <w:ind w:left="0" w:firstLine="0"/>
      </w:pPr>
      <w:rPr>
        <w:rFonts w:hint="default"/>
      </w:rPr>
    </w:lvl>
  </w:abstractNum>
  <w:abstractNum w:abstractNumId="192">
    <w:nsid w:val="000000CD"/>
    <w:multiLevelType w:val="singleLevel"/>
    <w:tmpl w:val="000000CD"/>
    <w:lvl w:ilvl="0">
      <w:start w:val="1"/>
      <w:numFmt w:val="decimal"/>
      <w:lvlText w:val="%1)"/>
      <w:lvlJc w:val="left"/>
      <w:pPr>
        <w:tabs>
          <w:tab w:val="num" w:pos="0"/>
        </w:tabs>
        <w:ind w:left="0" w:firstLine="0"/>
      </w:pPr>
      <w:rPr>
        <w:rFonts w:hint="default"/>
      </w:rPr>
    </w:lvl>
  </w:abstractNum>
  <w:abstractNum w:abstractNumId="193">
    <w:nsid w:val="000000CE"/>
    <w:multiLevelType w:val="singleLevel"/>
    <w:tmpl w:val="000000CE"/>
    <w:lvl w:ilvl="0">
      <w:start w:val="1"/>
      <w:numFmt w:val="lowerLetter"/>
      <w:lvlText w:val="%1."/>
      <w:lvlJc w:val="left"/>
      <w:pPr>
        <w:tabs>
          <w:tab w:val="num" w:pos="425"/>
        </w:tabs>
        <w:ind w:left="425" w:hanging="425"/>
      </w:pPr>
      <w:rPr>
        <w:rFonts w:hint="default"/>
      </w:rPr>
    </w:lvl>
  </w:abstractNum>
  <w:abstractNum w:abstractNumId="194">
    <w:nsid w:val="000000CF"/>
    <w:multiLevelType w:val="singleLevel"/>
    <w:tmpl w:val="000000CF"/>
    <w:lvl w:ilvl="0">
      <w:start w:val="1"/>
      <w:numFmt w:val="decimal"/>
      <w:lvlText w:val="%1)"/>
      <w:lvlJc w:val="left"/>
      <w:pPr>
        <w:tabs>
          <w:tab w:val="num" w:pos="0"/>
        </w:tabs>
        <w:ind w:left="0" w:firstLine="0"/>
      </w:pPr>
      <w:rPr>
        <w:rFonts w:hint="default"/>
      </w:rPr>
    </w:lvl>
  </w:abstractNum>
  <w:abstractNum w:abstractNumId="195">
    <w:nsid w:val="000000D0"/>
    <w:multiLevelType w:val="singleLevel"/>
    <w:tmpl w:val="000000D0"/>
    <w:lvl w:ilvl="0">
      <w:start w:val="2"/>
      <w:numFmt w:val="decimal"/>
      <w:suff w:val="nothing"/>
      <w:lvlText w:val="%1)"/>
      <w:lvlJc w:val="left"/>
    </w:lvl>
  </w:abstractNum>
  <w:abstractNum w:abstractNumId="196">
    <w:nsid w:val="000000D1"/>
    <w:multiLevelType w:val="singleLevel"/>
    <w:tmpl w:val="000000D1"/>
    <w:lvl w:ilvl="0">
      <w:start w:val="1"/>
      <w:numFmt w:val="lowerLetter"/>
      <w:lvlText w:val="%1."/>
      <w:lvlJc w:val="left"/>
      <w:pPr>
        <w:tabs>
          <w:tab w:val="num" w:pos="0"/>
        </w:tabs>
        <w:ind w:left="0" w:firstLine="0"/>
      </w:pPr>
      <w:rPr>
        <w:rFonts w:hint="default"/>
      </w:rPr>
    </w:lvl>
  </w:abstractNum>
  <w:abstractNum w:abstractNumId="197">
    <w:nsid w:val="000000D2"/>
    <w:multiLevelType w:val="singleLevel"/>
    <w:tmpl w:val="000000D2"/>
    <w:lvl w:ilvl="0">
      <w:start w:val="1"/>
      <w:numFmt w:val="decimal"/>
      <w:lvlText w:val="%1)"/>
      <w:lvlJc w:val="left"/>
      <w:pPr>
        <w:tabs>
          <w:tab w:val="num" w:pos="0"/>
        </w:tabs>
        <w:ind w:left="0" w:firstLine="0"/>
      </w:pPr>
      <w:rPr>
        <w:rFonts w:hint="default"/>
      </w:rPr>
    </w:lvl>
  </w:abstractNum>
  <w:abstractNum w:abstractNumId="198">
    <w:nsid w:val="000000D3"/>
    <w:multiLevelType w:val="singleLevel"/>
    <w:tmpl w:val="000000D3"/>
    <w:lvl w:ilvl="0">
      <w:start w:val="1"/>
      <w:numFmt w:val="lowerLetter"/>
      <w:lvlText w:val="%1."/>
      <w:lvlJc w:val="left"/>
      <w:pPr>
        <w:tabs>
          <w:tab w:val="num" w:pos="0"/>
        </w:tabs>
        <w:ind w:left="0" w:firstLine="0"/>
      </w:pPr>
      <w:rPr>
        <w:rFonts w:hint="default"/>
      </w:rPr>
    </w:lvl>
  </w:abstractNum>
  <w:abstractNum w:abstractNumId="199">
    <w:nsid w:val="000000D5"/>
    <w:multiLevelType w:val="singleLevel"/>
    <w:tmpl w:val="000000D5"/>
    <w:lvl w:ilvl="0">
      <w:start w:val="1"/>
      <w:numFmt w:val="decimalEnclosedCircleChinese"/>
      <w:suff w:val="nothing"/>
      <w:lvlText w:val="%1　"/>
      <w:lvlJc w:val="left"/>
      <w:pPr>
        <w:ind w:left="0" w:firstLine="0"/>
      </w:pPr>
      <w:rPr>
        <w:rFonts w:hint="eastAsia"/>
      </w:rPr>
    </w:lvl>
  </w:abstractNum>
  <w:abstractNum w:abstractNumId="200">
    <w:nsid w:val="000000D6"/>
    <w:multiLevelType w:val="singleLevel"/>
    <w:tmpl w:val="000000D6"/>
    <w:lvl w:ilvl="0">
      <w:start w:val="1"/>
      <w:numFmt w:val="decimalEnclosedCircleChinese"/>
      <w:suff w:val="nothing"/>
      <w:lvlText w:val="%1　"/>
      <w:lvlJc w:val="left"/>
      <w:pPr>
        <w:ind w:left="0" w:firstLine="400"/>
      </w:pPr>
      <w:rPr>
        <w:rFonts w:hint="eastAsia"/>
      </w:rPr>
    </w:lvl>
  </w:abstractNum>
  <w:abstractNum w:abstractNumId="201">
    <w:nsid w:val="000000D7"/>
    <w:multiLevelType w:val="singleLevel"/>
    <w:tmpl w:val="000000D7"/>
    <w:lvl w:ilvl="0">
      <w:start w:val="1"/>
      <w:numFmt w:val="decimal"/>
      <w:lvlText w:val="%1."/>
      <w:lvlJc w:val="left"/>
      <w:pPr>
        <w:tabs>
          <w:tab w:val="num" w:pos="0"/>
        </w:tabs>
        <w:ind w:left="0" w:firstLine="0"/>
      </w:pPr>
      <w:rPr>
        <w:rFonts w:hint="default"/>
      </w:rPr>
    </w:lvl>
  </w:abstractNum>
  <w:abstractNum w:abstractNumId="202">
    <w:nsid w:val="000000D8"/>
    <w:multiLevelType w:val="singleLevel"/>
    <w:tmpl w:val="000000D8"/>
    <w:lvl w:ilvl="0">
      <w:start w:val="1"/>
      <w:numFmt w:val="lowerLetter"/>
      <w:lvlText w:val="%1."/>
      <w:lvlJc w:val="left"/>
      <w:pPr>
        <w:tabs>
          <w:tab w:val="num" w:pos="0"/>
        </w:tabs>
        <w:ind w:left="0" w:firstLine="0"/>
      </w:pPr>
      <w:rPr>
        <w:rFonts w:hint="default"/>
      </w:rPr>
    </w:lvl>
  </w:abstractNum>
  <w:abstractNum w:abstractNumId="203">
    <w:nsid w:val="000000D9"/>
    <w:multiLevelType w:val="singleLevel"/>
    <w:tmpl w:val="000000D9"/>
    <w:lvl w:ilvl="0">
      <w:start w:val="1"/>
      <w:numFmt w:val="decimal"/>
      <w:lvlText w:val="%1)"/>
      <w:lvlJc w:val="left"/>
      <w:pPr>
        <w:tabs>
          <w:tab w:val="num" w:pos="425"/>
        </w:tabs>
        <w:ind w:left="425" w:hanging="425"/>
      </w:pPr>
      <w:rPr>
        <w:rFonts w:hint="default"/>
      </w:rPr>
    </w:lvl>
  </w:abstractNum>
  <w:abstractNum w:abstractNumId="204">
    <w:nsid w:val="000000DA"/>
    <w:multiLevelType w:val="singleLevel"/>
    <w:tmpl w:val="000000DA"/>
    <w:lvl w:ilvl="0">
      <w:start w:val="1"/>
      <w:numFmt w:val="lowerLetter"/>
      <w:lvlText w:val="%1."/>
      <w:lvlJc w:val="left"/>
      <w:pPr>
        <w:tabs>
          <w:tab w:val="num" w:pos="0"/>
        </w:tabs>
        <w:ind w:left="0" w:firstLine="0"/>
      </w:pPr>
      <w:rPr>
        <w:rFonts w:hint="default"/>
      </w:rPr>
    </w:lvl>
  </w:abstractNum>
  <w:num w:numId="1">
    <w:abstractNumId w:val="38"/>
  </w:num>
  <w:num w:numId="2">
    <w:abstractNumId w:val="87"/>
  </w:num>
  <w:num w:numId="3">
    <w:abstractNumId w:val="6"/>
  </w:num>
  <w:num w:numId="4">
    <w:abstractNumId w:val="117"/>
  </w:num>
  <w:num w:numId="5">
    <w:abstractNumId w:val="0"/>
  </w:num>
  <w:num w:numId="6">
    <w:abstractNumId w:val="32"/>
  </w:num>
  <w:num w:numId="7">
    <w:abstractNumId w:val="105"/>
  </w:num>
  <w:num w:numId="8">
    <w:abstractNumId w:val="161"/>
  </w:num>
  <w:num w:numId="9">
    <w:abstractNumId w:val="95"/>
  </w:num>
  <w:num w:numId="10">
    <w:abstractNumId w:val="52"/>
  </w:num>
  <w:num w:numId="11">
    <w:abstractNumId w:val="136"/>
  </w:num>
  <w:num w:numId="12">
    <w:abstractNumId w:val="10"/>
  </w:num>
  <w:num w:numId="13">
    <w:abstractNumId w:val="16"/>
  </w:num>
  <w:num w:numId="14">
    <w:abstractNumId w:val="159"/>
  </w:num>
  <w:num w:numId="15">
    <w:abstractNumId w:val="53"/>
  </w:num>
  <w:num w:numId="16">
    <w:abstractNumId w:val="183"/>
  </w:num>
  <w:num w:numId="17">
    <w:abstractNumId w:val="36"/>
  </w:num>
  <w:num w:numId="18">
    <w:abstractNumId w:val="112"/>
  </w:num>
  <w:num w:numId="19">
    <w:abstractNumId w:val="185"/>
  </w:num>
  <w:num w:numId="20">
    <w:abstractNumId w:val="77"/>
  </w:num>
  <w:num w:numId="21">
    <w:abstractNumId w:val="174"/>
  </w:num>
  <w:num w:numId="22">
    <w:abstractNumId w:val="143"/>
  </w:num>
  <w:num w:numId="23">
    <w:abstractNumId w:val="58"/>
  </w:num>
  <w:num w:numId="24">
    <w:abstractNumId w:val="91"/>
  </w:num>
  <w:num w:numId="25">
    <w:abstractNumId w:val="60"/>
  </w:num>
  <w:num w:numId="26">
    <w:abstractNumId w:val="115"/>
  </w:num>
  <w:num w:numId="27">
    <w:abstractNumId w:val="67"/>
  </w:num>
  <w:num w:numId="28">
    <w:abstractNumId w:val="73"/>
  </w:num>
  <w:num w:numId="29">
    <w:abstractNumId w:val="5"/>
  </w:num>
  <w:num w:numId="30">
    <w:abstractNumId w:val="152"/>
  </w:num>
  <w:num w:numId="31">
    <w:abstractNumId w:val="182"/>
  </w:num>
  <w:num w:numId="32">
    <w:abstractNumId w:val="118"/>
  </w:num>
  <w:num w:numId="33">
    <w:abstractNumId w:val="169"/>
  </w:num>
  <w:num w:numId="34">
    <w:abstractNumId w:val="150"/>
  </w:num>
  <w:num w:numId="35">
    <w:abstractNumId w:val="69"/>
  </w:num>
  <w:num w:numId="36">
    <w:abstractNumId w:val="65"/>
  </w:num>
  <w:num w:numId="37">
    <w:abstractNumId w:val="127"/>
  </w:num>
  <w:num w:numId="38">
    <w:abstractNumId w:val="151"/>
  </w:num>
  <w:num w:numId="39">
    <w:abstractNumId w:val="40"/>
  </w:num>
  <w:num w:numId="40">
    <w:abstractNumId w:val="78"/>
  </w:num>
  <w:num w:numId="41">
    <w:abstractNumId w:val="129"/>
  </w:num>
  <w:num w:numId="42">
    <w:abstractNumId w:val="1"/>
  </w:num>
  <w:num w:numId="43">
    <w:abstractNumId w:val="179"/>
  </w:num>
  <w:num w:numId="44">
    <w:abstractNumId w:val="47"/>
  </w:num>
  <w:num w:numId="45">
    <w:abstractNumId w:val="164"/>
  </w:num>
  <w:num w:numId="46">
    <w:abstractNumId w:val="14"/>
  </w:num>
  <w:num w:numId="47">
    <w:abstractNumId w:val="138"/>
  </w:num>
  <w:num w:numId="48">
    <w:abstractNumId w:val="186"/>
  </w:num>
  <w:num w:numId="49">
    <w:abstractNumId w:val="190"/>
  </w:num>
  <w:num w:numId="50">
    <w:abstractNumId w:val="114"/>
  </w:num>
  <w:num w:numId="51">
    <w:abstractNumId w:val="124"/>
  </w:num>
  <w:num w:numId="52">
    <w:abstractNumId w:val="39"/>
  </w:num>
  <w:num w:numId="53">
    <w:abstractNumId w:val="108"/>
  </w:num>
  <w:num w:numId="54">
    <w:abstractNumId w:val="157"/>
  </w:num>
  <w:num w:numId="55">
    <w:abstractNumId w:val="23"/>
  </w:num>
  <w:num w:numId="56">
    <w:abstractNumId w:val="97"/>
  </w:num>
  <w:num w:numId="57">
    <w:abstractNumId w:val="61"/>
  </w:num>
  <w:num w:numId="58">
    <w:abstractNumId w:val="107"/>
  </w:num>
  <w:num w:numId="59">
    <w:abstractNumId w:val="141"/>
  </w:num>
  <w:num w:numId="60">
    <w:abstractNumId w:val="160"/>
  </w:num>
  <w:num w:numId="61">
    <w:abstractNumId w:val="181"/>
  </w:num>
  <w:num w:numId="62">
    <w:abstractNumId w:val="180"/>
  </w:num>
  <w:num w:numId="63">
    <w:abstractNumId w:val="74"/>
  </w:num>
  <w:num w:numId="64">
    <w:abstractNumId w:val="85"/>
  </w:num>
  <w:num w:numId="65">
    <w:abstractNumId w:val="155"/>
  </w:num>
  <w:num w:numId="66">
    <w:abstractNumId w:val="170"/>
  </w:num>
  <w:num w:numId="67">
    <w:abstractNumId w:val="46"/>
  </w:num>
  <w:num w:numId="68">
    <w:abstractNumId w:val="79"/>
  </w:num>
  <w:num w:numId="69">
    <w:abstractNumId w:val="11"/>
  </w:num>
  <w:num w:numId="70">
    <w:abstractNumId w:val="173"/>
  </w:num>
  <w:num w:numId="71">
    <w:abstractNumId w:val="72"/>
  </w:num>
  <w:num w:numId="72">
    <w:abstractNumId w:val="104"/>
  </w:num>
  <w:num w:numId="73">
    <w:abstractNumId w:val="168"/>
  </w:num>
  <w:num w:numId="74">
    <w:abstractNumId w:val="122"/>
  </w:num>
  <w:num w:numId="75">
    <w:abstractNumId w:val="7"/>
  </w:num>
  <w:num w:numId="76">
    <w:abstractNumId w:val="96"/>
  </w:num>
  <w:num w:numId="77">
    <w:abstractNumId w:val="134"/>
  </w:num>
  <w:num w:numId="78">
    <w:abstractNumId w:val="86"/>
  </w:num>
  <w:num w:numId="79">
    <w:abstractNumId w:val="66"/>
  </w:num>
  <w:num w:numId="80">
    <w:abstractNumId w:val="116"/>
  </w:num>
  <w:num w:numId="81">
    <w:abstractNumId w:val="128"/>
  </w:num>
  <w:num w:numId="82">
    <w:abstractNumId w:val="142"/>
  </w:num>
  <w:num w:numId="83">
    <w:abstractNumId w:val="30"/>
  </w:num>
  <w:num w:numId="84">
    <w:abstractNumId w:val="137"/>
  </w:num>
  <w:num w:numId="85">
    <w:abstractNumId w:val="26"/>
  </w:num>
  <w:num w:numId="86">
    <w:abstractNumId w:val="102"/>
  </w:num>
  <w:num w:numId="87">
    <w:abstractNumId w:val="192"/>
  </w:num>
  <w:num w:numId="88">
    <w:abstractNumId w:val="80"/>
  </w:num>
  <w:num w:numId="89">
    <w:abstractNumId w:val="176"/>
  </w:num>
  <w:num w:numId="90">
    <w:abstractNumId w:val="171"/>
  </w:num>
  <w:num w:numId="91">
    <w:abstractNumId w:val="184"/>
  </w:num>
  <w:num w:numId="92">
    <w:abstractNumId w:val="135"/>
  </w:num>
  <w:num w:numId="93">
    <w:abstractNumId w:val="153"/>
  </w:num>
  <w:num w:numId="94">
    <w:abstractNumId w:val="147"/>
  </w:num>
  <w:num w:numId="95">
    <w:abstractNumId w:val="133"/>
  </w:num>
  <w:num w:numId="96">
    <w:abstractNumId w:val="193"/>
  </w:num>
  <w:num w:numId="97">
    <w:abstractNumId w:val="49"/>
  </w:num>
  <w:num w:numId="98">
    <w:abstractNumId w:val="88"/>
  </w:num>
  <w:num w:numId="99">
    <w:abstractNumId w:val="21"/>
  </w:num>
  <w:num w:numId="100">
    <w:abstractNumId w:val="41"/>
  </w:num>
  <w:num w:numId="101">
    <w:abstractNumId w:val="189"/>
  </w:num>
  <w:num w:numId="102">
    <w:abstractNumId w:val="75"/>
  </w:num>
  <w:num w:numId="103">
    <w:abstractNumId w:val="191"/>
  </w:num>
  <w:num w:numId="104">
    <w:abstractNumId w:val="145"/>
  </w:num>
  <w:num w:numId="105">
    <w:abstractNumId w:val="178"/>
  </w:num>
  <w:num w:numId="106">
    <w:abstractNumId w:val="194"/>
  </w:num>
  <w:num w:numId="107">
    <w:abstractNumId w:val="18"/>
  </w:num>
  <w:num w:numId="108">
    <w:abstractNumId w:val="35"/>
  </w:num>
  <w:num w:numId="109">
    <w:abstractNumId w:val="188"/>
  </w:num>
  <w:num w:numId="110">
    <w:abstractNumId w:val="15"/>
  </w:num>
  <w:num w:numId="111">
    <w:abstractNumId w:val="177"/>
  </w:num>
  <w:num w:numId="112">
    <w:abstractNumId w:val="187"/>
  </w:num>
  <w:num w:numId="113">
    <w:abstractNumId w:val="123"/>
  </w:num>
  <w:num w:numId="114">
    <w:abstractNumId w:val="92"/>
  </w:num>
  <w:num w:numId="115">
    <w:abstractNumId w:val="167"/>
  </w:num>
  <w:num w:numId="116">
    <w:abstractNumId w:val="110"/>
  </w:num>
  <w:num w:numId="117">
    <w:abstractNumId w:val="156"/>
  </w:num>
  <w:num w:numId="118">
    <w:abstractNumId w:val="55"/>
  </w:num>
  <w:num w:numId="119">
    <w:abstractNumId w:val="196"/>
  </w:num>
  <w:num w:numId="120">
    <w:abstractNumId w:val="12"/>
  </w:num>
  <w:num w:numId="121">
    <w:abstractNumId w:val="3"/>
  </w:num>
  <w:num w:numId="122">
    <w:abstractNumId w:val="201"/>
  </w:num>
  <w:num w:numId="123">
    <w:abstractNumId w:val="139"/>
  </w:num>
  <w:num w:numId="124">
    <w:abstractNumId w:val="109"/>
  </w:num>
  <w:num w:numId="125">
    <w:abstractNumId w:val="31"/>
  </w:num>
  <w:num w:numId="126">
    <w:abstractNumId w:val="29"/>
  </w:num>
  <w:num w:numId="127">
    <w:abstractNumId w:val="144"/>
  </w:num>
  <w:num w:numId="128">
    <w:abstractNumId w:val="154"/>
  </w:num>
  <w:num w:numId="129">
    <w:abstractNumId w:val="113"/>
  </w:num>
  <w:num w:numId="130">
    <w:abstractNumId w:val="68"/>
  </w:num>
  <w:num w:numId="131">
    <w:abstractNumId w:val="203"/>
  </w:num>
  <w:num w:numId="132">
    <w:abstractNumId w:val="28"/>
  </w:num>
  <w:num w:numId="133">
    <w:abstractNumId w:val="204"/>
  </w:num>
  <w:num w:numId="134">
    <w:abstractNumId w:val="202"/>
  </w:num>
  <w:num w:numId="135">
    <w:abstractNumId w:val="19"/>
  </w:num>
  <w:num w:numId="136">
    <w:abstractNumId w:val="111"/>
  </w:num>
  <w:num w:numId="137">
    <w:abstractNumId w:val="119"/>
  </w:num>
  <w:num w:numId="138">
    <w:abstractNumId w:val="199"/>
  </w:num>
  <w:num w:numId="139">
    <w:abstractNumId w:val="2"/>
  </w:num>
  <w:num w:numId="140">
    <w:abstractNumId w:val="197"/>
  </w:num>
  <w:num w:numId="141">
    <w:abstractNumId w:val="132"/>
  </w:num>
  <w:num w:numId="142">
    <w:abstractNumId w:val="103"/>
  </w:num>
  <w:num w:numId="143">
    <w:abstractNumId w:val="98"/>
  </w:num>
  <w:num w:numId="144">
    <w:abstractNumId w:val="198"/>
  </w:num>
  <w:num w:numId="145">
    <w:abstractNumId w:val="121"/>
  </w:num>
  <w:num w:numId="146">
    <w:abstractNumId w:val="99"/>
  </w:num>
  <w:num w:numId="147">
    <w:abstractNumId w:val="63"/>
  </w:num>
  <w:num w:numId="148">
    <w:abstractNumId w:val="200"/>
  </w:num>
  <w:num w:numId="149">
    <w:abstractNumId w:val="37"/>
  </w:num>
  <w:num w:numId="150">
    <w:abstractNumId w:val="24"/>
  </w:num>
  <w:num w:numId="151">
    <w:abstractNumId w:val="125"/>
  </w:num>
  <w:num w:numId="152">
    <w:abstractNumId w:val="62"/>
  </w:num>
  <w:num w:numId="153">
    <w:abstractNumId w:val="90"/>
  </w:num>
  <w:num w:numId="154">
    <w:abstractNumId w:val="4"/>
  </w:num>
  <w:num w:numId="155">
    <w:abstractNumId w:val="82"/>
  </w:num>
  <w:num w:numId="156">
    <w:abstractNumId w:val="148"/>
  </w:num>
  <w:num w:numId="157">
    <w:abstractNumId w:val="20"/>
  </w:num>
  <w:num w:numId="158">
    <w:abstractNumId w:val="84"/>
  </w:num>
  <w:num w:numId="159">
    <w:abstractNumId w:val="54"/>
  </w:num>
  <w:num w:numId="160">
    <w:abstractNumId w:val="42"/>
  </w:num>
  <w:num w:numId="161">
    <w:abstractNumId w:val="89"/>
  </w:num>
  <w:num w:numId="162">
    <w:abstractNumId w:val="57"/>
  </w:num>
  <w:num w:numId="163">
    <w:abstractNumId w:val="45"/>
  </w:num>
  <w:num w:numId="164">
    <w:abstractNumId w:val="17"/>
  </w:num>
  <w:num w:numId="165">
    <w:abstractNumId w:val="126"/>
  </w:num>
  <w:num w:numId="166">
    <w:abstractNumId w:val="106"/>
  </w:num>
  <w:num w:numId="167">
    <w:abstractNumId w:val="131"/>
  </w:num>
  <w:num w:numId="168">
    <w:abstractNumId w:val="195"/>
  </w:num>
  <w:num w:numId="169">
    <w:abstractNumId w:val="34"/>
  </w:num>
  <w:num w:numId="170">
    <w:abstractNumId w:val="9"/>
  </w:num>
  <w:num w:numId="171">
    <w:abstractNumId w:val="140"/>
  </w:num>
  <w:num w:numId="172">
    <w:abstractNumId w:val="64"/>
  </w:num>
  <w:num w:numId="173">
    <w:abstractNumId w:val="70"/>
  </w:num>
  <w:num w:numId="174">
    <w:abstractNumId w:val="130"/>
  </w:num>
  <w:num w:numId="175">
    <w:abstractNumId w:val="165"/>
  </w:num>
  <w:num w:numId="176">
    <w:abstractNumId w:val="93"/>
  </w:num>
  <w:num w:numId="177">
    <w:abstractNumId w:val="33"/>
  </w:num>
  <w:num w:numId="178">
    <w:abstractNumId w:val="27"/>
  </w:num>
  <w:num w:numId="179">
    <w:abstractNumId w:val="162"/>
  </w:num>
  <w:num w:numId="180">
    <w:abstractNumId w:val="94"/>
  </w:num>
  <w:num w:numId="181">
    <w:abstractNumId w:val="81"/>
  </w:num>
  <w:num w:numId="182">
    <w:abstractNumId w:val="8"/>
  </w:num>
  <w:num w:numId="183">
    <w:abstractNumId w:val="13"/>
  </w:num>
  <w:num w:numId="184">
    <w:abstractNumId w:val="76"/>
  </w:num>
  <w:num w:numId="185">
    <w:abstractNumId w:val="22"/>
  </w:num>
  <w:num w:numId="186">
    <w:abstractNumId w:val="48"/>
  </w:num>
  <w:num w:numId="187">
    <w:abstractNumId w:val="158"/>
  </w:num>
  <w:num w:numId="188">
    <w:abstractNumId w:val="101"/>
  </w:num>
  <w:num w:numId="189">
    <w:abstractNumId w:val="83"/>
  </w:num>
  <w:num w:numId="190">
    <w:abstractNumId w:val="175"/>
  </w:num>
  <w:num w:numId="191">
    <w:abstractNumId w:val="146"/>
  </w:num>
  <w:num w:numId="192">
    <w:abstractNumId w:val="172"/>
  </w:num>
  <w:num w:numId="193">
    <w:abstractNumId w:val="120"/>
  </w:num>
  <w:num w:numId="194">
    <w:abstractNumId w:val="59"/>
  </w:num>
  <w:num w:numId="195">
    <w:abstractNumId w:val="100"/>
  </w:num>
  <w:num w:numId="196">
    <w:abstractNumId w:val="163"/>
  </w:num>
  <w:num w:numId="197">
    <w:abstractNumId w:val="149"/>
  </w:num>
  <w:num w:numId="198">
    <w:abstractNumId w:val="43"/>
  </w:num>
  <w:num w:numId="199">
    <w:abstractNumId w:val="44"/>
  </w:num>
  <w:num w:numId="200">
    <w:abstractNumId w:val="166"/>
  </w:num>
  <w:num w:numId="201">
    <w:abstractNumId w:val="56"/>
  </w:num>
  <w:num w:numId="202">
    <w:abstractNumId w:val="51"/>
  </w:num>
  <w:num w:numId="203">
    <w:abstractNumId w:val="50"/>
  </w:num>
  <w:num w:numId="204">
    <w:abstractNumId w:val="71"/>
  </w:num>
  <w:num w:numId="205">
    <w:abstractNumId w:val="25"/>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A1738E"/>
    <w:rsid w:val="00A262CC"/>
    <w:rsid w:val="00B205E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lang w:val="en-US"/>
    </w:rPr>
  </w:style>
  <w:style w:type="paragraph" w:styleId="Heading1">
    <w:name w:val="heading 1"/>
    <w:basedOn w:val="Normal"/>
    <w:next w:val="Normal"/>
    <w:link w:val="Heading1Char"/>
    <w:uiPriority w:val="9"/>
    <w:qFormat/>
    <w:rsid w:val="00A1738E"/>
    <w:pPr>
      <w:keepNext/>
      <w:keepLines/>
      <w:spacing w:before="480"/>
      <w:jc w:val="center"/>
      <w:outlineLvl w:val="0"/>
    </w:pPr>
    <w:rPr>
      <w:rFonts w:asciiTheme="majorHAnsi" w:eastAsiaTheme="majorEastAsia" w:hAnsiTheme="majorHAnsi" w:cstheme="majorBidi"/>
      <w:b/>
      <w:bCs/>
      <w:sz w:val="52"/>
      <w:szCs w:val="52"/>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CommentText">
    <w:name w:val="annotation text"/>
    <w:basedOn w:val="Normal"/>
    <w:pPr>
      <w:jc w:val="left"/>
    </w:pPr>
  </w:style>
  <w:style w:type="paragraph" w:styleId="Footer">
    <w:name w:val="footer"/>
    <w:basedOn w:val="Normal"/>
    <w:pPr>
      <w:tabs>
        <w:tab w:val="center" w:pos="4153"/>
        <w:tab w:val="right" w:pos="8306"/>
      </w:tabs>
      <w:snapToGrid w:val="0"/>
      <w:jc w:val="left"/>
    </w:pPr>
    <w:rPr>
      <w:sz w:val="18"/>
    </w:rPr>
  </w:style>
  <w:style w:type="paragraph" w:styleId="BalloonText">
    <w:name w:val="Balloon Text"/>
    <w:basedOn w:val="Normal"/>
    <w:link w:val="BalloonTextChar"/>
    <w:uiPriority w:val="99"/>
    <w:semiHidden/>
    <w:unhideWhenUsed/>
    <w:rsid w:val="00A1738E"/>
    <w:rPr>
      <w:rFonts w:ascii="Tahoma" w:hAnsi="Tahoma" w:cs="Tahoma"/>
      <w:sz w:val="16"/>
      <w:szCs w:val="16"/>
    </w:rPr>
  </w:style>
  <w:style w:type="character" w:customStyle="1" w:styleId="BalloonTextChar">
    <w:name w:val="Balloon Text Char"/>
    <w:basedOn w:val="DefaultParagraphFont"/>
    <w:link w:val="BalloonText"/>
    <w:uiPriority w:val="99"/>
    <w:semiHidden/>
    <w:rsid w:val="00A1738E"/>
    <w:rPr>
      <w:rFonts w:ascii="Tahoma" w:hAnsi="Tahoma" w:cs="Tahoma"/>
      <w:kern w:val="2"/>
      <w:sz w:val="16"/>
      <w:szCs w:val="16"/>
      <w:lang w:val="en-US"/>
    </w:rPr>
  </w:style>
  <w:style w:type="character" w:customStyle="1" w:styleId="Heading1Char">
    <w:name w:val="Heading 1 Char"/>
    <w:basedOn w:val="DefaultParagraphFont"/>
    <w:link w:val="Heading1"/>
    <w:uiPriority w:val="9"/>
    <w:rsid w:val="00A1738E"/>
    <w:rPr>
      <w:rFonts w:asciiTheme="majorHAnsi" w:eastAsiaTheme="majorEastAsia" w:hAnsiTheme="majorHAnsi" w:cstheme="majorBidi"/>
      <w:b/>
      <w:bCs/>
      <w:kern w:val="2"/>
      <w:sz w:val="52"/>
      <w:szCs w:val="5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lang w:val="en-US"/>
    </w:rPr>
  </w:style>
  <w:style w:type="paragraph" w:styleId="Heading1">
    <w:name w:val="heading 1"/>
    <w:basedOn w:val="Normal"/>
    <w:next w:val="Normal"/>
    <w:link w:val="Heading1Char"/>
    <w:uiPriority w:val="9"/>
    <w:qFormat/>
    <w:rsid w:val="00A1738E"/>
    <w:pPr>
      <w:keepNext/>
      <w:keepLines/>
      <w:spacing w:before="480"/>
      <w:jc w:val="center"/>
      <w:outlineLvl w:val="0"/>
    </w:pPr>
    <w:rPr>
      <w:rFonts w:asciiTheme="majorHAnsi" w:eastAsiaTheme="majorEastAsia" w:hAnsiTheme="majorHAnsi" w:cstheme="majorBidi"/>
      <w:b/>
      <w:bCs/>
      <w:sz w:val="52"/>
      <w:szCs w:val="52"/>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CommentText">
    <w:name w:val="annotation text"/>
    <w:basedOn w:val="Normal"/>
    <w:pPr>
      <w:jc w:val="left"/>
    </w:pPr>
  </w:style>
  <w:style w:type="paragraph" w:styleId="Footer">
    <w:name w:val="footer"/>
    <w:basedOn w:val="Normal"/>
    <w:pPr>
      <w:tabs>
        <w:tab w:val="center" w:pos="4153"/>
        <w:tab w:val="right" w:pos="8306"/>
      </w:tabs>
      <w:snapToGrid w:val="0"/>
      <w:jc w:val="left"/>
    </w:pPr>
    <w:rPr>
      <w:sz w:val="18"/>
    </w:rPr>
  </w:style>
  <w:style w:type="paragraph" w:styleId="BalloonText">
    <w:name w:val="Balloon Text"/>
    <w:basedOn w:val="Normal"/>
    <w:link w:val="BalloonTextChar"/>
    <w:uiPriority w:val="99"/>
    <w:semiHidden/>
    <w:unhideWhenUsed/>
    <w:rsid w:val="00A1738E"/>
    <w:rPr>
      <w:rFonts w:ascii="Tahoma" w:hAnsi="Tahoma" w:cs="Tahoma"/>
      <w:sz w:val="16"/>
      <w:szCs w:val="16"/>
    </w:rPr>
  </w:style>
  <w:style w:type="character" w:customStyle="1" w:styleId="BalloonTextChar">
    <w:name w:val="Balloon Text Char"/>
    <w:basedOn w:val="DefaultParagraphFont"/>
    <w:link w:val="BalloonText"/>
    <w:uiPriority w:val="99"/>
    <w:semiHidden/>
    <w:rsid w:val="00A1738E"/>
    <w:rPr>
      <w:rFonts w:ascii="Tahoma" w:hAnsi="Tahoma" w:cs="Tahoma"/>
      <w:kern w:val="2"/>
      <w:sz w:val="16"/>
      <w:szCs w:val="16"/>
      <w:lang w:val="en-US"/>
    </w:rPr>
  </w:style>
  <w:style w:type="character" w:customStyle="1" w:styleId="Heading1Char">
    <w:name w:val="Heading 1 Char"/>
    <w:basedOn w:val="DefaultParagraphFont"/>
    <w:link w:val="Heading1"/>
    <w:uiPriority w:val="9"/>
    <w:rsid w:val="00A1738E"/>
    <w:rPr>
      <w:rFonts w:asciiTheme="majorHAnsi" w:eastAsiaTheme="majorEastAsia" w:hAnsiTheme="majorHAnsi" w:cstheme="majorBidi"/>
      <w:b/>
      <w:bCs/>
      <w:kern w:val="2"/>
      <w:sz w:val="52"/>
      <w:szCs w:val="5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zysj.com.cn/lilunshuji/binhumaixue/index.html" TargetMode="External"/><Relationship Id="rId4" Type="http://schemas.openxmlformats.org/officeDocument/2006/relationships/settings" Target="settings.xml"/><Relationship Id="rId9" Type="http://schemas.openxmlformats.org/officeDocument/2006/relationships/image" Target="file:///E:\&#19979;&#36733;&#21046;&#20316;\&#21307;&#23398;&#32593;\zhongyi\2011\zyys\jichu\zyjc\media_k\zyjc0101_mb\kcjy\images0901\01.gi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Normal.wpt</Template>
  <TotalTime>19</TotalTime>
  <Pages>59</Pages>
  <Words>7096</Words>
  <Characters>39030</Characters>
  <Application>Microsoft Office Word</Application>
  <DocSecurity>0</DocSecurity>
  <PresentationFormat/>
  <Lines>325</Lines>
  <Paragraphs>92</Paragraphs>
  <Slides>0</Slides>
  <Notes>0</Notes>
  <HiddenSlides>0</HiddenSlides>
  <MMClips>0</MMClips>
  <ScaleCrop>false</ScaleCrop>
  <Company>Kudelski Group</Company>
  <LinksUpToDate>false</LinksUpToDate>
  <CharactersWithSpaces>46034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中医学概论</dc:title>
  <dc:creator>xx</dc:creator>
  <cp:lastModifiedBy>Xiong Bruin Yuwu</cp:lastModifiedBy>
  <cp:revision>3</cp:revision>
  <cp:lastPrinted>1899-12-30T00:00:00Z</cp:lastPrinted>
  <dcterms:created xsi:type="dcterms:W3CDTF">2015-01-06T02:14:00Z</dcterms:created>
  <dcterms:modified xsi:type="dcterms:W3CDTF">2015-01-06T02:33:00Z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2052-8.1.0.3238</vt:lpwstr>
  </property>
</Properties>
</file>